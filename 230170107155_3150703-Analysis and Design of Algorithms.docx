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B0FC819" w14:textId="77777777" w:rsidR="00B83347" w:rsidRDefault="00B83347">
      <w:pPr>
        <w:pStyle w:val="BodyText"/>
        <w:spacing w:line="276" w:lineRule="auto"/>
        <w:rPr>
          <w:b/>
          <w:sz w:val="38"/>
        </w:rPr>
      </w:pPr>
    </w:p>
    <w:p w14:paraId="377C4425" w14:textId="77777777" w:rsidR="00B83347" w:rsidRDefault="00B83347">
      <w:pPr>
        <w:spacing w:line="276" w:lineRule="auto"/>
        <w:ind w:left="91" w:right="18"/>
        <w:jc w:val="center"/>
        <w:rPr>
          <w:b/>
          <w:sz w:val="38"/>
        </w:rPr>
      </w:pPr>
    </w:p>
    <w:p w14:paraId="354F09D9" w14:textId="77777777" w:rsidR="00B83347" w:rsidRDefault="00B83347">
      <w:pPr>
        <w:spacing w:line="276" w:lineRule="auto"/>
        <w:ind w:left="91" w:right="18"/>
        <w:jc w:val="center"/>
        <w:rPr>
          <w:b/>
          <w:sz w:val="38"/>
        </w:rPr>
      </w:pPr>
    </w:p>
    <w:p w14:paraId="34398B78" w14:textId="77777777" w:rsidR="00B83347" w:rsidRDefault="00B83347">
      <w:pPr>
        <w:spacing w:line="276" w:lineRule="auto"/>
        <w:ind w:left="91" w:right="18"/>
        <w:jc w:val="center"/>
      </w:pPr>
      <w:r>
        <w:rPr>
          <w:b/>
          <w:sz w:val="38"/>
        </w:rPr>
        <w:t>A Laboratory Manual for</w:t>
      </w:r>
    </w:p>
    <w:p w14:paraId="1EA858EE" w14:textId="77777777" w:rsidR="00B83347" w:rsidRDefault="00B83347">
      <w:pPr>
        <w:pStyle w:val="BodyText"/>
        <w:spacing w:line="276" w:lineRule="auto"/>
        <w:rPr>
          <w:b/>
          <w:sz w:val="42"/>
        </w:rPr>
      </w:pPr>
    </w:p>
    <w:p w14:paraId="3B68703D" w14:textId="77777777" w:rsidR="008C7E2D" w:rsidRDefault="008C7E2D">
      <w:pPr>
        <w:spacing w:line="276" w:lineRule="auto"/>
        <w:ind w:left="91" w:right="16"/>
        <w:jc w:val="center"/>
        <w:rPr>
          <w:b/>
          <w:sz w:val="60"/>
        </w:rPr>
      </w:pPr>
      <w:r w:rsidRPr="008C7E2D">
        <w:rPr>
          <w:b/>
          <w:sz w:val="60"/>
        </w:rPr>
        <w:t xml:space="preserve">Analysis and Design of </w:t>
      </w:r>
    </w:p>
    <w:p w14:paraId="30A69C78" w14:textId="77777777" w:rsidR="00B83347" w:rsidRDefault="00B83347">
      <w:pPr>
        <w:spacing w:line="276" w:lineRule="auto"/>
        <w:ind w:left="91" w:right="16"/>
        <w:jc w:val="center"/>
      </w:pPr>
      <w:r>
        <w:rPr>
          <w:b/>
          <w:sz w:val="60"/>
        </w:rPr>
        <w:t>Algorithms</w:t>
      </w:r>
    </w:p>
    <w:p w14:paraId="02CD65F0" w14:textId="77777777" w:rsidR="00B83347" w:rsidRDefault="00B83347">
      <w:pPr>
        <w:spacing w:line="276" w:lineRule="auto"/>
        <w:ind w:left="91" w:right="16"/>
        <w:jc w:val="center"/>
      </w:pPr>
      <w:r>
        <w:rPr>
          <w:b/>
          <w:sz w:val="60"/>
        </w:rPr>
        <w:t>(31</w:t>
      </w:r>
      <w:r w:rsidR="008C7E2D">
        <w:rPr>
          <w:b/>
          <w:sz w:val="60"/>
        </w:rPr>
        <w:t>50703</w:t>
      </w:r>
      <w:r>
        <w:rPr>
          <w:b/>
          <w:sz w:val="60"/>
        </w:rPr>
        <w:t>)</w:t>
      </w:r>
    </w:p>
    <w:p w14:paraId="1CCC6076" w14:textId="77777777" w:rsidR="00B83347" w:rsidRDefault="00B83347">
      <w:pPr>
        <w:spacing w:line="276" w:lineRule="auto"/>
        <w:ind w:left="91" w:right="16"/>
        <w:jc w:val="center"/>
        <w:rPr>
          <w:b/>
          <w:sz w:val="56"/>
        </w:rPr>
      </w:pPr>
    </w:p>
    <w:p w14:paraId="679D5227" w14:textId="77777777" w:rsidR="00B83347" w:rsidRDefault="00B83347">
      <w:pPr>
        <w:spacing w:line="276" w:lineRule="auto"/>
        <w:ind w:left="91" w:right="17"/>
        <w:jc w:val="center"/>
      </w:pPr>
      <w:r>
        <w:rPr>
          <w:b/>
          <w:sz w:val="56"/>
        </w:rPr>
        <w:t xml:space="preserve">B.E. Semester </w:t>
      </w:r>
      <w:r w:rsidR="008C7E2D">
        <w:rPr>
          <w:b/>
          <w:sz w:val="56"/>
        </w:rPr>
        <w:t>5</w:t>
      </w:r>
    </w:p>
    <w:p w14:paraId="1965975C" w14:textId="77777777" w:rsidR="00B83347" w:rsidRDefault="00B83347">
      <w:pPr>
        <w:spacing w:line="276" w:lineRule="auto"/>
        <w:ind w:left="91" w:right="17"/>
        <w:jc w:val="center"/>
        <w:rPr>
          <w:b/>
          <w:sz w:val="56"/>
        </w:rPr>
      </w:pPr>
      <w:r>
        <w:rPr>
          <w:b/>
          <w:sz w:val="56"/>
        </w:rPr>
        <w:t>(</w:t>
      </w:r>
      <w:r w:rsidR="005E4223">
        <w:rPr>
          <w:b/>
          <w:sz w:val="56"/>
        </w:rPr>
        <w:t>Computer Engineering</w:t>
      </w:r>
      <w:r>
        <w:rPr>
          <w:b/>
          <w:sz w:val="56"/>
        </w:rPr>
        <w:t>)</w:t>
      </w:r>
    </w:p>
    <w:p w14:paraId="696C5B31" w14:textId="77777777" w:rsidR="003C4736" w:rsidRDefault="003C4736">
      <w:pPr>
        <w:spacing w:line="276" w:lineRule="auto"/>
        <w:ind w:left="91" w:right="17"/>
        <w:jc w:val="center"/>
        <w:rPr>
          <w:b/>
          <w:sz w:val="56"/>
        </w:rPr>
      </w:pPr>
    </w:p>
    <w:p w14:paraId="7CF35E88" w14:textId="77777777" w:rsidR="003C4736" w:rsidRDefault="003C4736">
      <w:pPr>
        <w:spacing w:line="276" w:lineRule="auto"/>
        <w:ind w:left="91" w:right="17"/>
        <w:jc w:val="center"/>
      </w:pPr>
    </w:p>
    <w:p w14:paraId="1F7E91A7" w14:textId="77777777" w:rsidR="00B83347" w:rsidRDefault="00624086">
      <w:pPr>
        <w:pStyle w:val="BodyText"/>
        <w:spacing w:line="276" w:lineRule="auto"/>
        <w:jc w:val="center"/>
        <w:rPr>
          <w:b/>
          <w:sz w:val="66"/>
          <w:szCs w:val="2"/>
        </w:rPr>
      </w:pPr>
      <w:r>
        <w:rPr>
          <w:noProof/>
          <w:lang w:val="en-IN" w:eastAsia="en-IN" w:bidi="gu-IN"/>
        </w:rPr>
        <w:drawing>
          <wp:anchor distT="0" distB="0" distL="0" distR="0" simplePos="0" relativeHeight="251654656" behindDoc="0" locked="0" layoutInCell="1" allowOverlap="1" wp14:anchorId="1AFF2868" wp14:editId="49BDEEDA">
            <wp:simplePos x="0" y="0"/>
            <wp:positionH relativeFrom="column">
              <wp:posOffset>2476500</wp:posOffset>
            </wp:positionH>
            <wp:positionV relativeFrom="paragraph">
              <wp:posOffset>41910</wp:posOffset>
            </wp:positionV>
            <wp:extent cx="1094740" cy="1094740"/>
            <wp:effectExtent l="1905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094740" cy="1094740"/>
                    </a:xfrm>
                    <a:prstGeom prst="rect">
                      <a:avLst/>
                    </a:prstGeom>
                    <a:solidFill>
                      <a:srgbClr val="FFFFFF"/>
                    </a:solidFill>
                    <a:ln w="9525">
                      <a:noFill/>
                      <a:miter lim="800000"/>
                      <a:headEnd/>
                      <a:tailEnd/>
                    </a:ln>
                  </pic:spPr>
                </pic:pic>
              </a:graphicData>
            </a:graphic>
          </wp:anchor>
        </w:drawing>
      </w:r>
    </w:p>
    <w:p w14:paraId="55A66C17" w14:textId="77777777" w:rsidR="00B83347" w:rsidRDefault="00B83347">
      <w:pPr>
        <w:spacing w:line="276" w:lineRule="auto"/>
        <w:ind w:left="91" w:right="17"/>
        <w:jc w:val="center"/>
      </w:pPr>
    </w:p>
    <w:p w14:paraId="6C8D7F93" w14:textId="77777777" w:rsidR="00B83347" w:rsidRDefault="00B83347">
      <w:pPr>
        <w:spacing w:line="276" w:lineRule="auto"/>
        <w:ind w:left="91" w:right="17"/>
        <w:jc w:val="center"/>
        <w:rPr>
          <w:b/>
          <w:sz w:val="36"/>
        </w:rPr>
      </w:pPr>
    </w:p>
    <w:p w14:paraId="0B6426B6" w14:textId="77777777" w:rsidR="00B83347" w:rsidRDefault="00B83347">
      <w:pPr>
        <w:pStyle w:val="BodyText"/>
        <w:spacing w:line="276" w:lineRule="auto"/>
        <w:rPr>
          <w:b/>
          <w:sz w:val="20"/>
        </w:rPr>
      </w:pPr>
    </w:p>
    <w:p w14:paraId="1C2DD4C8" w14:textId="77777777" w:rsidR="003C4736" w:rsidRDefault="003C4736">
      <w:pPr>
        <w:pStyle w:val="BodyText"/>
        <w:spacing w:line="276" w:lineRule="auto"/>
        <w:jc w:val="center"/>
        <w:rPr>
          <w:noProof/>
          <w:lang w:bidi="gu-IN"/>
        </w:rPr>
      </w:pPr>
    </w:p>
    <w:p w14:paraId="2548CD22" w14:textId="77777777" w:rsidR="003C4736" w:rsidRDefault="003C4736">
      <w:pPr>
        <w:pStyle w:val="BodyText"/>
        <w:spacing w:line="276" w:lineRule="auto"/>
        <w:jc w:val="center"/>
        <w:rPr>
          <w:noProof/>
          <w:lang w:bidi="gu-IN"/>
        </w:rPr>
      </w:pPr>
    </w:p>
    <w:p w14:paraId="74F247F9" w14:textId="77777777" w:rsidR="00B83347" w:rsidRDefault="00624086">
      <w:pPr>
        <w:pStyle w:val="BodyText"/>
        <w:spacing w:line="276" w:lineRule="auto"/>
        <w:jc w:val="center"/>
        <w:rPr>
          <w:b/>
          <w:sz w:val="20"/>
        </w:rPr>
      </w:pPr>
      <w:r>
        <w:rPr>
          <w:noProof/>
          <w:lang w:val="en-IN" w:eastAsia="en-IN" w:bidi="gu-IN"/>
        </w:rPr>
        <w:drawing>
          <wp:inline distT="0" distB="0" distL="0" distR="0" wp14:anchorId="16810F91" wp14:editId="703EF681">
            <wp:extent cx="1190625" cy="1190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90625" cy="1190625"/>
                    </a:xfrm>
                    <a:prstGeom prst="rect">
                      <a:avLst/>
                    </a:prstGeom>
                    <a:solidFill>
                      <a:srgbClr val="FFFFFF"/>
                    </a:solidFill>
                    <a:ln w="9525">
                      <a:noFill/>
                      <a:miter lim="800000"/>
                      <a:headEnd/>
                      <a:tailEnd/>
                    </a:ln>
                  </pic:spPr>
                </pic:pic>
              </a:graphicData>
            </a:graphic>
          </wp:inline>
        </w:drawing>
      </w:r>
    </w:p>
    <w:p w14:paraId="0DC00542" w14:textId="77777777" w:rsidR="00B83347" w:rsidRDefault="00B83347">
      <w:pPr>
        <w:pStyle w:val="BodyText"/>
        <w:spacing w:line="276" w:lineRule="auto"/>
        <w:rPr>
          <w:b/>
          <w:sz w:val="20"/>
        </w:rPr>
      </w:pPr>
    </w:p>
    <w:p w14:paraId="1A967ABD" w14:textId="77777777" w:rsidR="00B83347" w:rsidRDefault="00B83347">
      <w:pPr>
        <w:pStyle w:val="BodyText"/>
        <w:spacing w:line="276" w:lineRule="auto"/>
        <w:jc w:val="center"/>
        <w:rPr>
          <w:b/>
          <w:sz w:val="40"/>
          <w:szCs w:val="28"/>
        </w:rPr>
      </w:pPr>
    </w:p>
    <w:p w14:paraId="19EF5C42" w14:textId="77777777" w:rsidR="00B83347" w:rsidRDefault="00B83347">
      <w:pPr>
        <w:pStyle w:val="BodyText"/>
        <w:spacing w:line="276" w:lineRule="auto"/>
        <w:jc w:val="center"/>
      </w:pPr>
      <w:r>
        <w:rPr>
          <w:b/>
          <w:sz w:val="40"/>
          <w:szCs w:val="28"/>
        </w:rPr>
        <w:t>Directorate of Technical Education, Gandhinagar, Gujarat</w:t>
      </w:r>
    </w:p>
    <w:p w14:paraId="0EB32147" w14:textId="77777777" w:rsidR="00B83347" w:rsidRDefault="00B83347">
      <w:pPr>
        <w:spacing w:line="276" w:lineRule="auto"/>
        <w:rPr>
          <w:b/>
          <w:sz w:val="40"/>
          <w:szCs w:val="28"/>
        </w:rPr>
      </w:pPr>
    </w:p>
    <w:p w14:paraId="09105758" w14:textId="77777777" w:rsidR="00B83347" w:rsidRDefault="00B83347" w:rsidP="005E4223">
      <w:pPr>
        <w:pageBreakBefore/>
        <w:spacing w:line="480" w:lineRule="auto"/>
        <w:jc w:val="center"/>
      </w:pPr>
      <w:r>
        <w:rPr>
          <w:b/>
          <w:sz w:val="36"/>
          <w:szCs w:val="20"/>
        </w:rPr>
        <w:lastRenderedPageBreak/>
        <w:t>Vishwakarma Government Engineering College</w:t>
      </w:r>
    </w:p>
    <w:p w14:paraId="52F3876F" w14:textId="77777777" w:rsidR="00B83347" w:rsidRDefault="00B83347" w:rsidP="005E4223">
      <w:pPr>
        <w:spacing w:line="480" w:lineRule="auto"/>
        <w:jc w:val="center"/>
      </w:pPr>
      <w:r>
        <w:rPr>
          <w:b/>
          <w:sz w:val="36"/>
          <w:szCs w:val="20"/>
        </w:rPr>
        <w:t>Chandkheda, Ahmedabad</w:t>
      </w:r>
    </w:p>
    <w:p w14:paraId="639F9D91" w14:textId="77777777" w:rsidR="00B83347" w:rsidRDefault="00B83347" w:rsidP="005E4223">
      <w:pPr>
        <w:spacing w:line="480" w:lineRule="auto"/>
        <w:jc w:val="center"/>
      </w:pPr>
    </w:p>
    <w:p w14:paraId="7D6CA142" w14:textId="77777777" w:rsidR="00B83347" w:rsidRDefault="00B83347" w:rsidP="005E4223">
      <w:pPr>
        <w:spacing w:line="480" w:lineRule="auto"/>
        <w:jc w:val="center"/>
      </w:pPr>
      <w:r>
        <w:rPr>
          <w:b/>
          <w:sz w:val="36"/>
        </w:rPr>
        <w:t>Certificate</w:t>
      </w:r>
    </w:p>
    <w:p w14:paraId="4B735C29" w14:textId="77777777" w:rsidR="00B83347" w:rsidRDefault="00B83347" w:rsidP="005E4223">
      <w:pPr>
        <w:spacing w:line="480" w:lineRule="auto"/>
        <w:ind w:left="91"/>
        <w:jc w:val="both"/>
      </w:pPr>
      <w:r>
        <w:rPr>
          <w:sz w:val="30"/>
        </w:rPr>
        <w:t xml:space="preserve">This is to certify that Mr./Ms. </w:t>
      </w:r>
      <w:r w:rsidR="007D0E4B" w:rsidRPr="007D0E4B">
        <w:rPr>
          <w:b/>
          <w:bCs/>
          <w:sz w:val="30"/>
          <w:u w:val="single"/>
        </w:rPr>
        <w:t xml:space="preserve">Mehta Yashesh </w:t>
      </w:r>
      <w:proofErr w:type="spellStart"/>
      <w:r w:rsidR="007D0E4B" w:rsidRPr="007D0E4B">
        <w:rPr>
          <w:b/>
          <w:bCs/>
          <w:sz w:val="30"/>
          <w:u w:val="single"/>
        </w:rPr>
        <w:t>Jigarkumar</w:t>
      </w:r>
      <w:proofErr w:type="spellEnd"/>
      <w:r>
        <w:rPr>
          <w:sz w:val="30"/>
        </w:rPr>
        <w:t xml:space="preserve"> Enrollment No. </w:t>
      </w:r>
      <w:r w:rsidR="007D0E4B" w:rsidRPr="007D0E4B">
        <w:rPr>
          <w:b/>
          <w:bCs/>
          <w:sz w:val="30"/>
          <w:u w:val="single"/>
        </w:rPr>
        <w:t>230170107155</w:t>
      </w:r>
      <w:r>
        <w:rPr>
          <w:sz w:val="30"/>
        </w:rPr>
        <w:t xml:space="preserve"> of B.E. Semester </w:t>
      </w:r>
      <w:r w:rsidR="007D0E4B">
        <w:rPr>
          <w:b/>
          <w:bCs/>
          <w:sz w:val="30"/>
          <w:u w:val="single"/>
        </w:rPr>
        <w:t>5</w:t>
      </w:r>
      <w:r w:rsidR="00EA4448">
        <w:rPr>
          <w:sz w:val="30"/>
        </w:rPr>
        <w:t xml:space="preserve"> Batch No. </w:t>
      </w:r>
      <w:r w:rsidR="007D0E4B" w:rsidRPr="007D0E4B">
        <w:rPr>
          <w:b/>
          <w:bCs/>
          <w:sz w:val="30"/>
          <w:u w:val="single"/>
        </w:rPr>
        <w:t>H</w:t>
      </w:r>
      <w:r>
        <w:rPr>
          <w:sz w:val="30"/>
        </w:rPr>
        <w:t xml:space="preserve"> </w:t>
      </w:r>
      <w:r w:rsidR="00EA4448">
        <w:rPr>
          <w:sz w:val="30"/>
        </w:rPr>
        <w:t>Computer Engineering</w:t>
      </w:r>
      <w:r>
        <w:rPr>
          <w:sz w:val="30"/>
        </w:rPr>
        <w:t xml:space="preserve"> of this Institute (GTU Code: </w:t>
      </w:r>
      <w:r w:rsidR="00EA4448" w:rsidRPr="00EA4448">
        <w:rPr>
          <w:b/>
          <w:bCs/>
          <w:sz w:val="30"/>
          <w:u w:val="single"/>
        </w:rPr>
        <w:t>017</w:t>
      </w:r>
      <w:r>
        <w:rPr>
          <w:sz w:val="30"/>
        </w:rPr>
        <w:t xml:space="preserve">) has satisfactorily completed the Practical / Tutorial work for the subject </w:t>
      </w:r>
      <w:r w:rsidR="008C7E2D" w:rsidRPr="00FF7D85">
        <w:rPr>
          <w:b/>
          <w:bCs/>
          <w:sz w:val="30"/>
          <w:u w:val="single"/>
        </w:rPr>
        <w:t xml:space="preserve">Analysis and Design of </w:t>
      </w:r>
      <w:r w:rsidR="00FF7D85" w:rsidRPr="00FF7D85">
        <w:rPr>
          <w:b/>
          <w:bCs/>
          <w:sz w:val="30"/>
          <w:u w:val="single"/>
        </w:rPr>
        <w:t>Algorithms (</w:t>
      </w:r>
      <w:r w:rsidRPr="00FF7D85">
        <w:rPr>
          <w:b/>
          <w:bCs/>
          <w:sz w:val="30"/>
          <w:u w:val="single"/>
        </w:rPr>
        <w:t>31</w:t>
      </w:r>
      <w:r w:rsidR="008C7E2D" w:rsidRPr="00FF7D85">
        <w:rPr>
          <w:b/>
          <w:bCs/>
          <w:sz w:val="30"/>
          <w:u w:val="single"/>
        </w:rPr>
        <w:t>50703</w:t>
      </w:r>
      <w:r w:rsidRPr="00FF7D85">
        <w:rPr>
          <w:b/>
          <w:bCs/>
          <w:sz w:val="30"/>
          <w:u w:val="single"/>
        </w:rPr>
        <w:t>)</w:t>
      </w:r>
      <w:r>
        <w:rPr>
          <w:b/>
          <w:bCs/>
          <w:sz w:val="30"/>
        </w:rPr>
        <w:t xml:space="preserve"> </w:t>
      </w:r>
      <w:r w:rsidR="00EA4448">
        <w:rPr>
          <w:sz w:val="30"/>
        </w:rPr>
        <w:t>for the academic year 202</w:t>
      </w:r>
      <w:r w:rsidR="00FF779C">
        <w:rPr>
          <w:sz w:val="30"/>
        </w:rPr>
        <w:t>5</w:t>
      </w:r>
      <w:r>
        <w:rPr>
          <w:sz w:val="30"/>
        </w:rPr>
        <w:t>.</w:t>
      </w:r>
    </w:p>
    <w:p w14:paraId="23A35C0D" w14:textId="77777777" w:rsidR="00B83347" w:rsidRDefault="00B83347" w:rsidP="005E4223">
      <w:pPr>
        <w:pStyle w:val="BodyText"/>
        <w:spacing w:line="480" w:lineRule="auto"/>
        <w:jc w:val="both"/>
        <w:rPr>
          <w:sz w:val="32"/>
        </w:rPr>
      </w:pPr>
    </w:p>
    <w:p w14:paraId="4D0F1951" w14:textId="77777777" w:rsidR="00B83347" w:rsidRDefault="00B83347" w:rsidP="005E4223">
      <w:pPr>
        <w:spacing w:line="480" w:lineRule="auto"/>
        <w:jc w:val="both"/>
      </w:pPr>
      <w:r>
        <w:rPr>
          <w:sz w:val="30"/>
        </w:rPr>
        <w:t>Place:</w:t>
      </w:r>
      <w:r>
        <w:rPr>
          <w:spacing w:val="-3"/>
          <w:sz w:val="30"/>
        </w:rPr>
        <w:t xml:space="preserve"> </w:t>
      </w:r>
      <w:r w:rsidR="00FF7D85" w:rsidRPr="00FF7D85">
        <w:rPr>
          <w:spacing w:val="-3"/>
          <w:sz w:val="30"/>
          <w:u w:val="single"/>
        </w:rPr>
        <w:t>Ahmedabad</w:t>
      </w:r>
    </w:p>
    <w:p w14:paraId="574B13EA" w14:textId="77777777" w:rsidR="00B83347" w:rsidRDefault="00B83347" w:rsidP="005E4223">
      <w:pPr>
        <w:spacing w:line="480" w:lineRule="auto"/>
        <w:jc w:val="both"/>
      </w:pPr>
      <w:r>
        <w:rPr>
          <w:sz w:val="30"/>
        </w:rPr>
        <w:t>Date: __________</w:t>
      </w:r>
    </w:p>
    <w:p w14:paraId="7647C987" w14:textId="77777777" w:rsidR="00B83347" w:rsidRDefault="00B83347" w:rsidP="005E4223">
      <w:pPr>
        <w:spacing w:line="480" w:lineRule="auto"/>
        <w:ind w:left="383"/>
        <w:jc w:val="both"/>
        <w:rPr>
          <w:b/>
          <w:sz w:val="28"/>
          <w:szCs w:val="24"/>
        </w:rPr>
      </w:pPr>
    </w:p>
    <w:p w14:paraId="3B0B31DC" w14:textId="77777777" w:rsidR="00B83347" w:rsidRDefault="00B83347" w:rsidP="005E4223">
      <w:pPr>
        <w:spacing w:line="480" w:lineRule="auto"/>
        <w:ind w:left="383"/>
        <w:jc w:val="both"/>
        <w:rPr>
          <w:b/>
          <w:sz w:val="28"/>
          <w:szCs w:val="24"/>
        </w:rPr>
      </w:pPr>
    </w:p>
    <w:p w14:paraId="37849B77" w14:textId="77777777" w:rsidR="00B83347" w:rsidRDefault="00B83347" w:rsidP="005E4223">
      <w:pPr>
        <w:spacing w:line="480" w:lineRule="auto"/>
        <w:jc w:val="both"/>
      </w:pPr>
      <w:r>
        <w:rPr>
          <w:b/>
          <w:sz w:val="28"/>
          <w:szCs w:val="24"/>
        </w:rPr>
        <w:t xml:space="preserve">Name and Sign of Faculty member </w:t>
      </w:r>
      <w:r>
        <w:rPr>
          <w:b/>
          <w:sz w:val="28"/>
          <w:szCs w:val="24"/>
        </w:rPr>
        <w:tab/>
      </w:r>
      <w:r>
        <w:rPr>
          <w:b/>
          <w:sz w:val="28"/>
          <w:szCs w:val="24"/>
        </w:rPr>
        <w:tab/>
      </w:r>
      <w:r>
        <w:rPr>
          <w:b/>
          <w:sz w:val="28"/>
          <w:szCs w:val="24"/>
        </w:rPr>
        <w:tab/>
      </w:r>
    </w:p>
    <w:p w14:paraId="754CF633" w14:textId="77777777" w:rsidR="00B83347" w:rsidRDefault="00B83347">
      <w:pPr>
        <w:spacing w:line="276" w:lineRule="auto"/>
        <w:jc w:val="both"/>
        <w:rPr>
          <w:b/>
          <w:sz w:val="28"/>
          <w:szCs w:val="24"/>
        </w:rPr>
      </w:pPr>
    </w:p>
    <w:p w14:paraId="248DF7CB" w14:textId="77777777" w:rsidR="00B83347" w:rsidRDefault="00B83347">
      <w:pPr>
        <w:spacing w:line="276" w:lineRule="auto"/>
        <w:jc w:val="both"/>
        <w:rPr>
          <w:b/>
          <w:sz w:val="28"/>
          <w:szCs w:val="24"/>
        </w:rPr>
      </w:pPr>
    </w:p>
    <w:p w14:paraId="7567E48F" w14:textId="77777777" w:rsidR="00B83347" w:rsidRDefault="00B83347">
      <w:pPr>
        <w:spacing w:line="276" w:lineRule="auto"/>
        <w:jc w:val="both"/>
      </w:pPr>
      <w:r>
        <w:rPr>
          <w:b/>
          <w:sz w:val="28"/>
          <w:szCs w:val="24"/>
        </w:rPr>
        <w:t>Head of</w:t>
      </w:r>
      <w:r>
        <w:rPr>
          <w:b/>
          <w:spacing w:val="-3"/>
          <w:sz w:val="28"/>
          <w:szCs w:val="24"/>
        </w:rPr>
        <w:t xml:space="preserve"> the </w:t>
      </w:r>
      <w:r>
        <w:rPr>
          <w:b/>
          <w:sz w:val="28"/>
          <w:szCs w:val="24"/>
        </w:rPr>
        <w:t>Department</w:t>
      </w:r>
      <w:r>
        <w:rPr>
          <w:b/>
          <w:sz w:val="28"/>
          <w:szCs w:val="24"/>
        </w:rPr>
        <w:tab/>
      </w:r>
    </w:p>
    <w:p w14:paraId="2DB83C89" w14:textId="77777777" w:rsidR="00B83347" w:rsidRDefault="00B83347">
      <w:pPr>
        <w:pStyle w:val="BodyText"/>
        <w:spacing w:line="276" w:lineRule="auto"/>
        <w:rPr>
          <w:b/>
          <w:sz w:val="22"/>
          <w:szCs w:val="16"/>
        </w:rPr>
      </w:pPr>
    </w:p>
    <w:p w14:paraId="0FF70D8B" w14:textId="77777777" w:rsidR="00B83347" w:rsidRDefault="00B83347">
      <w:pPr>
        <w:pStyle w:val="BodyText"/>
        <w:spacing w:line="276" w:lineRule="auto"/>
        <w:rPr>
          <w:b/>
          <w:sz w:val="28"/>
        </w:rPr>
      </w:pPr>
    </w:p>
    <w:p w14:paraId="13CF42B3" w14:textId="77777777" w:rsidR="00B83347" w:rsidRDefault="00B83347">
      <w:pPr>
        <w:pStyle w:val="BodyText"/>
        <w:spacing w:line="276" w:lineRule="auto"/>
        <w:rPr>
          <w:sz w:val="17"/>
        </w:rPr>
      </w:pPr>
    </w:p>
    <w:p w14:paraId="113E7F28" w14:textId="77777777" w:rsidR="00B83347" w:rsidRDefault="00B83347">
      <w:pPr>
        <w:sectPr w:rsidR="00B83347">
          <w:pgSz w:w="11906" w:h="16838"/>
          <w:pgMar w:top="1021" w:right="1021" w:bottom="1021" w:left="1418" w:header="720" w:footer="720" w:gutter="0"/>
          <w:cols w:space="720"/>
          <w:docGrid w:linePitch="299" w:charSpace="-2049"/>
        </w:sectPr>
      </w:pPr>
    </w:p>
    <w:p w14:paraId="25A0E8DD" w14:textId="77777777" w:rsidR="00B83347" w:rsidRDefault="00B83347">
      <w:pPr>
        <w:pStyle w:val="BodyText"/>
        <w:spacing w:line="276" w:lineRule="auto"/>
        <w:rPr>
          <w:sz w:val="19"/>
        </w:rPr>
      </w:pPr>
    </w:p>
    <w:p w14:paraId="29123D21" w14:textId="77777777" w:rsidR="00B83347" w:rsidRDefault="00B83347">
      <w:pPr>
        <w:spacing w:line="276" w:lineRule="auto"/>
        <w:ind w:right="328"/>
        <w:jc w:val="center"/>
      </w:pPr>
      <w:r>
        <w:rPr>
          <w:b/>
          <w:w w:val="110"/>
          <w:sz w:val="28"/>
          <w:szCs w:val="28"/>
        </w:rPr>
        <w:t>Preface</w:t>
      </w:r>
    </w:p>
    <w:p w14:paraId="3BBFE278" w14:textId="77777777" w:rsidR="00B83347" w:rsidRPr="00A354D3" w:rsidRDefault="00B83347">
      <w:pPr>
        <w:spacing w:line="276" w:lineRule="auto"/>
        <w:ind w:right="328"/>
        <w:rPr>
          <w:b/>
          <w:sz w:val="20"/>
          <w:szCs w:val="20"/>
        </w:rPr>
      </w:pPr>
    </w:p>
    <w:p w14:paraId="4B5FFA5F" w14:textId="77777777" w:rsidR="00B83347" w:rsidRDefault="00B83347">
      <w:pPr>
        <w:spacing w:line="276" w:lineRule="auto"/>
        <w:ind w:right="210"/>
        <w:jc w:val="both"/>
      </w:pPr>
      <w:r>
        <w:rPr>
          <w:rFonts w:eastAsia="font290"/>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14:paraId="3C14F41D" w14:textId="77777777" w:rsidR="00B83347" w:rsidRDefault="00B83347">
      <w:pPr>
        <w:spacing w:line="276" w:lineRule="auto"/>
        <w:ind w:right="210"/>
        <w:jc w:val="both"/>
        <w:rPr>
          <w:rFonts w:eastAsia="font290"/>
          <w:sz w:val="24"/>
          <w:szCs w:val="24"/>
        </w:rPr>
      </w:pPr>
    </w:p>
    <w:p w14:paraId="0AE5E211" w14:textId="77777777" w:rsidR="00B83347" w:rsidRDefault="00B83347">
      <w:pPr>
        <w:spacing w:line="276" w:lineRule="auto"/>
        <w:ind w:right="210"/>
        <w:jc w:val="both"/>
      </w:pPr>
      <w:r>
        <w:rPr>
          <w:rFonts w:eastAsia="font290"/>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14:paraId="301E5E60" w14:textId="77777777" w:rsidR="00B83347" w:rsidRDefault="00B83347">
      <w:pPr>
        <w:spacing w:line="276" w:lineRule="auto"/>
        <w:ind w:right="210"/>
        <w:jc w:val="both"/>
        <w:rPr>
          <w:rFonts w:eastAsia="font290"/>
          <w:sz w:val="24"/>
          <w:szCs w:val="24"/>
        </w:rPr>
      </w:pPr>
    </w:p>
    <w:p w14:paraId="18174532" w14:textId="77777777" w:rsidR="00B83347" w:rsidRDefault="00B83347">
      <w:pPr>
        <w:spacing w:line="276" w:lineRule="auto"/>
        <w:ind w:right="210"/>
        <w:jc w:val="both"/>
      </w:pPr>
      <w:r>
        <w:rPr>
          <w:rFonts w:eastAsia="font290"/>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14:paraId="4FC64B1B" w14:textId="77777777" w:rsidR="00B83347" w:rsidRDefault="00B83347">
      <w:pPr>
        <w:spacing w:line="276" w:lineRule="auto"/>
        <w:ind w:right="210"/>
        <w:jc w:val="both"/>
        <w:rPr>
          <w:rFonts w:eastAsia="font290"/>
          <w:sz w:val="24"/>
          <w:szCs w:val="24"/>
        </w:rPr>
      </w:pPr>
    </w:p>
    <w:p w14:paraId="053C30A4" w14:textId="77777777" w:rsidR="00471391" w:rsidRDefault="008C7E2D">
      <w:pPr>
        <w:spacing w:line="276" w:lineRule="auto"/>
        <w:ind w:right="210"/>
        <w:jc w:val="both"/>
        <w:rPr>
          <w:rFonts w:eastAsia="font290"/>
          <w:sz w:val="24"/>
          <w:szCs w:val="24"/>
        </w:rPr>
      </w:pPr>
      <w:r w:rsidRPr="008C7E2D">
        <w:rPr>
          <w:rFonts w:eastAsia="font290"/>
          <w:sz w:val="24"/>
          <w:szCs w:val="24"/>
        </w:rPr>
        <w:t xml:space="preserve">Algorithms are an integral part of computer science and play a vital role in solving complex problems </w:t>
      </w:r>
      <w:r w:rsidR="005E4223" w:rsidRPr="008C7E2D">
        <w:rPr>
          <w:rFonts w:eastAsia="font290"/>
          <w:sz w:val="24"/>
          <w:szCs w:val="24"/>
        </w:rPr>
        <w:t>efficiently.</w:t>
      </w:r>
      <w:r w:rsidR="005E4223" w:rsidRPr="00471391">
        <w:rPr>
          <w:rFonts w:eastAsia="font290"/>
          <w:sz w:val="24"/>
          <w:szCs w:val="24"/>
        </w:rPr>
        <w:t xml:space="preserve"> The</w:t>
      </w:r>
      <w:r w:rsidR="00471391" w:rsidRPr="00471391">
        <w:rPr>
          <w:rFonts w:eastAsia="font290"/>
          <w:sz w:val="24"/>
          <w:szCs w:val="24"/>
        </w:rPr>
        <w:t xml:space="preserve"> goal of </w:t>
      </w:r>
      <w:r w:rsidR="00471391">
        <w:rPr>
          <w:rFonts w:eastAsia="font290"/>
          <w:sz w:val="24"/>
          <w:szCs w:val="24"/>
        </w:rPr>
        <w:t>this subject</w:t>
      </w:r>
      <w:r w:rsidR="00471391" w:rsidRPr="00471391">
        <w:rPr>
          <w:rFonts w:eastAsia="font290"/>
          <w:sz w:val="24"/>
          <w:szCs w:val="24"/>
        </w:rPr>
        <w:t xml:space="preserve"> is to equip </w:t>
      </w:r>
      <w:r w:rsidR="00471391">
        <w:rPr>
          <w:rFonts w:eastAsia="font290"/>
          <w:sz w:val="24"/>
          <w:szCs w:val="24"/>
        </w:rPr>
        <w:t>students</w:t>
      </w:r>
      <w:r w:rsidR="00471391" w:rsidRPr="00471391">
        <w:rPr>
          <w:rFonts w:eastAsia="font290"/>
          <w:sz w:val="24"/>
          <w:szCs w:val="24"/>
        </w:rPr>
        <w:t xml:space="preserve"> with the knowledge and skills required to design and analyze algorithms for various applications</w:t>
      </w:r>
      <w:r w:rsidR="00471391">
        <w:rPr>
          <w:rFonts w:eastAsia="font290"/>
          <w:sz w:val="24"/>
          <w:szCs w:val="24"/>
        </w:rPr>
        <w:t>. Designing of algorithms is important before implementation of any program or solving any problem.</w:t>
      </w:r>
      <w:r w:rsidR="007A6A24">
        <w:rPr>
          <w:rFonts w:eastAsia="font290"/>
          <w:sz w:val="24"/>
          <w:szCs w:val="24"/>
        </w:rPr>
        <w:t xml:space="preserve"> Analysis and Design of Algorithms </w:t>
      </w:r>
      <w:r w:rsidR="007A6A24" w:rsidRPr="007A6A24">
        <w:rPr>
          <w:rFonts w:eastAsia="font290"/>
          <w:sz w:val="24"/>
          <w:szCs w:val="24"/>
        </w:rPr>
        <w:t xml:space="preserve">is essential for efficient problem-solving, optimizing resource utilization, developing new technologies, and gaining a competitive </w:t>
      </w:r>
      <w:r w:rsidR="005E4223" w:rsidRPr="007A6A24">
        <w:rPr>
          <w:rFonts w:eastAsia="font290"/>
          <w:sz w:val="24"/>
          <w:szCs w:val="24"/>
        </w:rPr>
        <w:t>advantage. This</w:t>
      </w:r>
      <w:r w:rsidR="007A6A24" w:rsidRPr="007A6A24">
        <w:rPr>
          <w:rFonts w:eastAsia="font290"/>
          <w:sz w:val="24"/>
          <w:szCs w:val="24"/>
        </w:rPr>
        <w:t xml:space="preserve"> lab manual is designed to help you learn algorithms by doing. Each experiment is structured to provide you with step-by-step </w:t>
      </w:r>
      <w:r w:rsidR="007A6A24">
        <w:rPr>
          <w:rFonts w:eastAsia="font290"/>
          <w:sz w:val="24"/>
          <w:szCs w:val="24"/>
        </w:rPr>
        <w:t>instructions on how to analyze and design</w:t>
      </w:r>
      <w:r w:rsidR="007A6A24" w:rsidRPr="007A6A24">
        <w:rPr>
          <w:rFonts w:eastAsia="font290"/>
          <w:sz w:val="24"/>
          <w:szCs w:val="24"/>
        </w:rPr>
        <w:t xml:space="preserve"> a particular algorithm</w:t>
      </w:r>
      <w:r w:rsidR="005E4223">
        <w:rPr>
          <w:rFonts w:eastAsia="font290"/>
          <w:sz w:val="24"/>
          <w:szCs w:val="24"/>
        </w:rPr>
        <w:t xml:space="preserve"> </w:t>
      </w:r>
      <w:r w:rsidR="007A6A24">
        <w:rPr>
          <w:rFonts w:eastAsia="font290"/>
          <w:sz w:val="24"/>
          <w:szCs w:val="24"/>
        </w:rPr>
        <w:t>for</w:t>
      </w:r>
      <w:r w:rsidR="005E4223">
        <w:rPr>
          <w:rFonts w:eastAsia="font290"/>
          <w:sz w:val="24"/>
          <w:szCs w:val="24"/>
        </w:rPr>
        <w:t xml:space="preserve"> </w:t>
      </w:r>
      <w:r w:rsidR="007A6A24">
        <w:rPr>
          <w:rFonts w:eastAsia="font290"/>
          <w:sz w:val="24"/>
          <w:szCs w:val="24"/>
        </w:rPr>
        <w:t>specific problem</w:t>
      </w:r>
      <w:r w:rsidR="007A6A24" w:rsidRPr="007A6A24">
        <w:rPr>
          <w:rFonts w:eastAsia="font290"/>
          <w:sz w:val="24"/>
          <w:szCs w:val="24"/>
        </w:rPr>
        <w:t>.</w:t>
      </w:r>
      <w:r w:rsidR="00A354D3">
        <w:rPr>
          <w:rFonts w:eastAsia="font290"/>
          <w:sz w:val="24"/>
          <w:szCs w:val="24"/>
        </w:rPr>
        <w:t xml:space="preserve"> You will learn how to analyze various algorithms and decide efficient algorithm in terms of time complexity.</w:t>
      </w:r>
      <w:r w:rsidR="007A6A24" w:rsidRPr="007A6A24">
        <w:rPr>
          <w:rFonts w:eastAsia="font290"/>
          <w:sz w:val="24"/>
          <w:szCs w:val="24"/>
        </w:rPr>
        <w:t xml:space="preserve"> By the end of this lab, you will have a solid understanding of algorithm design and analysis.</w:t>
      </w:r>
    </w:p>
    <w:p w14:paraId="7122B148" w14:textId="77777777" w:rsidR="00A354D3" w:rsidRDefault="00A354D3">
      <w:pPr>
        <w:spacing w:line="276" w:lineRule="auto"/>
        <w:ind w:right="210"/>
        <w:jc w:val="both"/>
        <w:rPr>
          <w:rFonts w:eastAsia="font290"/>
          <w:sz w:val="24"/>
          <w:szCs w:val="24"/>
        </w:rPr>
      </w:pPr>
    </w:p>
    <w:p w14:paraId="5AF80FB7" w14:textId="77777777" w:rsidR="008C7E2D" w:rsidRDefault="00B83347">
      <w:pPr>
        <w:spacing w:line="276" w:lineRule="auto"/>
        <w:ind w:right="210"/>
        <w:jc w:val="both"/>
        <w:rPr>
          <w:rFonts w:eastAsia="font290"/>
          <w:sz w:val="24"/>
          <w:szCs w:val="24"/>
        </w:rPr>
      </w:pPr>
      <w:r>
        <w:rPr>
          <w:rFonts w:eastAsia="font290"/>
          <w:sz w:val="24"/>
          <w:szCs w:val="24"/>
        </w:rPr>
        <w:t>Utmost care has been taken while preparing this lab manual however always there is chances of improvement. Therefore, we welcome constructive suggestions for improvement and removal of errors if any.</w:t>
      </w:r>
    </w:p>
    <w:p w14:paraId="797FC35B" w14:textId="77777777" w:rsidR="00B83347" w:rsidRDefault="00B83347">
      <w:pPr>
        <w:spacing w:line="276" w:lineRule="auto"/>
        <w:ind w:right="210"/>
        <w:jc w:val="both"/>
        <w:sectPr w:rsidR="00B83347">
          <w:headerReference w:type="default" r:id="rId9"/>
          <w:footerReference w:type="default" r:id="rId10"/>
          <w:headerReference w:type="first" r:id="rId11"/>
          <w:footerReference w:type="first" r:id="rId12"/>
          <w:pgSz w:w="11906" w:h="16838"/>
          <w:pgMar w:top="1021" w:right="1021" w:bottom="1021" w:left="1418" w:header="510" w:footer="510" w:gutter="0"/>
          <w:pgNumType w:start="1"/>
          <w:cols w:space="720"/>
          <w:docGrid w:linePitch="299" w:charSpace="-2049"/>
        </w:sectPr>
      </w:pPr>
    </w:p>
    <w:p w14:paraId="35767F22" w14:textId="77777777" w:rsidR="00B83347" w:rsidRDefault="00B83347">
      <w:pPr>
        <w:spacing w:line="276" w:lineRule="auto"/>
        <w:ind w:right="328"/>
        <w:jc w:val="center"/>
      </w:pPr>
      <w:r>
        <w:rPr>
          <w:rFonts w:eastAsia="font290"/>
          <w:b/>
          <w:bCs/>
          <w:sz w:val="24"/>
          <w:szCs w:val="24"/>
        </w:rPr>
        <w:lastRenderedPageBreak/>
        <w:t>Practical – Course Outcome matrix</w:t>
      </w:r>
    </w:p>
    <w:p w14:paraId="1DF8059C" w14:textId="77777777" w:rsidR="00B83347" w:rsidRDefault="00B83347">
      <w:pPr>
        <w:pStyle w:val="BodyText"/>
        <w:spacing w:line="276" w:lineRule="auto"/>
        <w:rPr>
          <w:b/>
          <w:sz w:val="19"/>
        </w:rPr>
      </w:pPr>
    </w:p>
    <w:tbl>
      <w:tblPr>
        <w:tblW w:w="9800" w:type="dxa"/>
        <w:tblInd w:w="5" w:type="dxa"/>
        <w:tblLayout w:type="fixed"/>
        <w:tblCellMar>
          <w:left w:w="5" w:type="dxa"/>
          <w:right w:w="0" w:type="dxa"/>
        </w:tblCellMar>
        <w:tblLook w:val="0000" w:firstRow="0" w:lastRow="0" w:firstColumn="0" w:lastColumn="0" w:noHBand="0" w:noVBand="0"/>
      </w:tblPr>
      <w:tblGrid>
        <w:gridCol w:w="599"/>
        <w:gridCol w:w="5431"/>
        <w:gridCol w:w="703"/>
        <w:gridCol w:w="613"/>
        <w:gridCol w:w="614"/>
        <w:gridCol w:w="613"/>
        <w:gridCol w:w="613"/>
        <w:gridCol w:w="614"/>
      </w:tblGrid>
      <w:tr w:rsidR="00B83347" w14:paraId="311AA2B8" w14:textId="77777777" w:rsidTr="00C0140B">
        <w:trPr>
          <w:trHeight w:val="1984"/>
        </w:trPr>
        <w:tc>
          <w:tcPr>
            <w:tcW w:w="9800" w:type="dxa"/>
            <w:gridSpan w:val="8"/>
            <w:tcBorders>
              <w:top w:val="single" w:sz="4" w:space="0" w:color="000001"/>
              <w:left w:val="single" w:sz="4" w:space="0" w:color="000001"/>
              <w:bottom w:val="single" w:sz="4" w:space="0" w:color="000001"/>
              <w:right w:val="single" w:sz="4" w:space="0" w:color="000001"/>
            </w:tcBorders>
          </w:tcPr>
          <w:p w14:paraId="4EFBE55F" w14:textId="77777777" w:rsidR="00B83347" w:rsidRDefault="00B83347">
            <w:pPr>
              <w:pStyle w:val="TableParagraph"/>
              <w:spacing w:line="276" w:lineRule="auto"/>
              <w:ind w:left="107"/>
            </w:pPr>
            <w:r>
              <w:rPr>
                <w:b/>
                <w:w w:val="110"/>
                <w:sz w:val="24"/>
                <w:szCs w:val="24"/>
              </w:rPr>
              <w:t>Course Outcomes (Cos):</w:t>
            </w:r>
          </w:p>
          <w:p w14:paraId="309B5417" w14:textId="77777777" w:rsidR="00C32F83" w:rsidRDefault="00C32F83" w:rsidP="00C32F83">
            <w:pPr>
              <w:pStyle w:val="Default"/>
            </w:pPr>
          </w:p>
          <w:p w14:paraId="51F5C362" w14:textId="77777777" w:rsidR="00624086" w:rsidRDefault="00C32F83" w:rsidP="009C3922">
            <w:pPr>
              <w:pStyle w:val="Default"/>
              <w:spacing w:line="276" w:lineRule="auto"/>
            </w:pPr>
            <w:r>
              <w:t>1. Analyze the asymptotic performance of algorithms.</w:t>
            </w:r>
          </w:p>
          <w:p w14:paraId="5C5555F3" w14:textId="77777777" w:rsidR="00C32F83" w:rsidRDefault="00C32F83" w:rsidP="009C3922">
            <w:pPr>
              <w:pStyle w:val="Default"/>
              <w:spacing w:line="276" w:lineRule="auto"/>
            </w:pPr>
            <w:r>
              <w:t>2. Derive and solve recurrences describing the performance of divide-and-conquer algorithms.</w:t>
            </w:r>
          </w:p>
          <w:p w14:paraId="50CF32D4" w14:textId="77777777" w:rsidR="00C32F83" w:rsidRDefault="00C32F83" w:rsidP="009C3922">
            <w:pPr>
              <w:pStyle w:val="Default"/>
              <w:spacing w:line="276" w:lineRule="auto"/>
            </w:pPr>
            <w:r>
              <w:t>3. Find optimal solution by applying various methods.</w:t>
            </w:r>
          </w:p>
          <w:p w14:paraId="37DDC9E8" w14:textId="77777777" w:rsidR="00C32F83" w:rsidRDefault="00C32F83" w:rsidP="009C3922">
            <w:pPr>
              <w:pStyle w:val="Default"/>
              <w:spacing w:line="276" w:lineRule="auto"/>
            </w:pPr>
            <w:r>
              <w:t>4. Apply pattern matching algorithms to find particular pattern.</w:t>
            </w:r>
          </w:p>
          <w:p w14:paraId="5297896B" w14:textId="77777777" w:rsidR="00C32F83" w:rsidRDefault="00C32F83" w:rsidP="009C3922">
            <w:pPr>
              <w:pStyle w:val="Default"/>
              <w:spacing w:line="276" w:lineRule="auto"/>
            </w:pPr>
            <w:r>
              <w:t xml:space="preserve">5. Differentiate polynomial and </w:t>
            </w:r>
            <w:r w:rsidR="00FF7D85">
              <w:t>non-polynomial</w:t>
            </w:r>
            <w:r>
              <w:t xml:space="preserve"> problems.</w:t>
            </w:r>
          </w:p>
          <w:p w14:paraId="1A7FBA4C" w14:textId="77777777" w:rsidR="00C32F83" w:rsidRPr="00C32F83" w:rsidRDefault="00C32F83" w:rsidP="009C3922">
            <w:pPr>
              <w:pStyle w:val="Default"/>
              <w:spacing w:line="276" w:lineRule="auto"/>
            </w:pPr>
            <w:r>
              <w:t>6. Explain the major graph algorithms and their analyses. Employ graphs to model engineering problems, when appropriate.</w:t>
            </w:r>
          </w:p>
        </w:tc>
      </w:tr>
      <w:tr w:rsidR="00C0140B" w14:paraId="1F8D0EF3" w14:textId="77777777" w:rsidTr="00C0140B">
        <w:trPr>
          <w:trHeight w:val="638"/>
        </w:trPr>
        <w:tc>
          <w:tcPr>
            <w:tcW w:w="599" w:type="dxa"/>
            <w:tcBorders>
              <w:top w:val="single" w:sz="4" w:space="0" w:color="000001"/>
              <w:left w:val="single" w:sz="4" w:space="0" w:color="000001"/>
              <w:bottom w:val="single" w:sz="4" w:space="0" w:color="auto"/>
              <w:right w:val="single" w:sz="4" w:space="0" w:color="000001"/>
            </w:tcBorders>
            <w:vAlign w:val="center"/>
          </w:tcPr>
          <w:p w14:paraId="65E12DA8" w14:textId="77777777" w:rsidR="00C0140B" w:rsidRDefault="00C0140B">
            <w:pPr>
              <w:pStyle w:val="TableParagraph"/>
              <w:spacing w:line="276" w:lineRule="auto"/>
              <w:jc w:val="center"/>
            </w:pPr>
            <w:r>
              <w:rPr>
                <w:b/>
                <w:w w:val="110"/>
                <w:sz w:val="24"/>
                <w:szCs w:val="24"/>
              </w:rPr>
              <w:t>Sr. No.</w:t>
            </w:r>
          </w:p>
        </w:tc>
        <w:tc>
          <w:tcPr>
            <w:tcW w:w="5431" w:type="dxa"/>
            <w:tcBorders>
              <w:top w:val="single" w:sz="4" w:space="0" w:color="000001"/>
              <w:left w:val="single" w:sz="4" w:space="0" w:color="000001"/>
              <w:bottom w:val="single" w:sz="4" w:space="0" w:color="000001"/>
              <w:right w:val="single" w:sz="4" w:space="0" w:color="auto"/>
            </w:tcBorders>
            <w:vAlign w:val="center"/>
          </w:tcPr>
          <w:p w14:paraId="0AA16472" w14:textId="77777777" w:rsidR="00C0140B" w:rsidRDefault="00C0140B">
            <w:pPr>
              <w:pStyle w:val="TableParagraph"/>
              <w:spacing w:line="276" w:lineRule="auto"/>
              <w:ind w:left="113" w:right="113"/>
              <w:jc w:val="center"/>
            </w:pPr>
            <w:r>
              <w:rPr>
                <w:b/>
                <w:w w:val="110"/>
                <w:sz w:val="24"/>
                <w:szCs w:val="24"/>
              </w:rPr>
              <w:t>Objective(s) of Experiment</w:t>
            </w:r>
          </w:p>
        </w:tc>
        <w:tc>
          <w:tcPr>
            <w:tcW w:w="703" w:type="dxa"/>
            <w:tcBorders>
              <w:top w:val="single" w:sz="4" w:space="0" w:color="000001"/>
              <w:left w:val="single" w:sz="4" w:space="0" w:color="auto"/>
              <w:bottom w:val="single" w:sz="4" w:space="0" w:color="000001"/>
              <w:right w:val="single" w:sz="4" w:space="0" w:color="000001"/>
            </w:tcBorders>
            <w:vAlign w:val="center"/>
          </w:tcPr>
          <w:p w14:paraId="6C9717CB" w14:textId="77777777" w:rsidR="00C0140B" w:rsidRPr="00C0140B" w:rsidRDefault="00C0140B" w:rsidP="009C3922">
            <w:pPr>
              <w:pStyle w:val="TableParagraph"/>
              <w:spacing w:line="276" w:lineRule="auto"/>
              <w:ind w:left="158" w:right="150"/>
              <w:jc w:val="center"/>
              <w:rPr>
                <w:sz w:val="20"/>
                <w:szCs w:val="20"/>
              </w:rPr>
            </w:pPr>
            <w:r>
              <w:rPr>
                <w:b/>
                <w:w w:val="110"/>
                <w:sz w:val="20"/>
                <w:szCs w:val="20"/>
              </w:rPr>
              <w:t>CO 1</w:t>
            </w:r>
          </w:p>
        </w:tc>
        <w:tc>
          <w:tcPr>
            <w:tcW w:w="613" w:type="dxa"/>
            <w:tcBorders>
              <w:top w:val="single" w:sz="4" w:space="0" w:color="000001"/>
              <w:left w:val="single" w:sz="4" w:space="0" w:color="000001"/>
              <w:bottom w:val="single" w:sz="4" w:space="0" w:color="000001"/>
              <w:right w:val="single" w:sz="4" w:space="0" w:color="000001"/>
            </w:tcBorders>
            <w:vAlign w:val="center"/>
          </w:tcPr>
          <w:p w14:paraId="7B78B14A" w14:textId="77777777" w:rsidR="00C0140B" w:rsidRPr="00C0140B" w:rsidRDefault="00C0140B" w:rsidP="009C3922">
            <w:pPr>
              <w:pStyle w:val="TableParagraph"/>
              <w:spacing w:line="276" w:lineRule="auto"/>
              <w:ind w:left="113" w:right="104"/>
              <w:jc w:val="center"/>
              <w:rPr>
                <w:sz w:val="20"/>
                <w:szCs w:val="20"/>
              </w:rPr>
            </w:pPr>
            <w:r w:rsidRPr="00C0140B">
              <w:rPr>
                <w:b/>
                <w:w w:val="110"/>
                <w:sz w:val="20"/>
                <w:szCs w:val="20"/>
              </w:rPr>
              <w:t>CO</w:t>
            </w:r>
            <w:r w:rsidRPr="00C0140B">
              <w:rPr>
                <w:b/>
                <w:sz w:val="20"/>
                <w:szCs w:val="20"/>
              </w:rPr>
              <w:t>2</w:t>
            </w:r>
          </w:p>
        </w:tc>
        <w:tc>
          <w:tcPr>
            <w:tcW w:w="614" w:type="dxa"/>
            <w:tcBorders>
              <w:top w:val="single" w:sz="4" w:space="0" w:color="000001"/>
              <w:left w:val="single" w:sz="4" w:space="0" w:color="000001"/>
              <w:bottom w:val="single" w:sz="4" w:space="0" w:color="000001"/>
              <w:right w:val="single" w:sz="4" w:space="0" w:color="000001"/>
            </w:tcBorders>
            <w:vAlign w:val="center"/>
          </w:tcPr>
          <w:p w14:paraId="60366F79" w14:textId="77777777" w:rsidR="00C0140B" w:rsidRPr="00C0140B" w:rsidRDefault="00C0140B" w:rsidP="009C3922">
            <w:pPr>
              <w:pStyle w:val="TableParagraph"/>
              <w:spacing w:line="276" w:lineRule="auto"/>
              <w:ind w:left="114" w:right="105"/>
              <w:jc w:val="center"/>
              <w:rPr>
                <w:sz w:val="20"/>
                <w:szCs w:val="20"/>
              </w:rPr>
            </w:pPr>
            <w:r w:rsidRPr="00C0140B">
              <w:rPr>
                <w:b/>
                <w:w w:val="110"/>
                <w:sz w:val="20"/>
                <w:szCs w:val="20"/>
              </w:rPr>
              <w:t>CO</w:t>
            </w:r>
            <w:r w:rsidRPr="00C0140B">
              <w:rPr>
                <w:b/>
                <w:sz w:val="20"/>
                <w:szCs w:val="20"/>
              </w:rPr>
              <w:t>3</w:t>
            </w:r>
          </w:p>
        </w:tc>
        <w:tc>
          <w:tcPr>
            <w:tcW w:w="613" w:type="dxa"/>
            <w:tcBorders>
              <w:top w:val="single" w:sz="4" w:space="0" w:color="000001"/>
              <w:left w:val="single" w:sz="4" w:space="0" w:color="000001"/>
              <w:bottom w:val="single" w:sz="4" w:space="0" w:color="000001"/>
              <w:right w:val="single" w:sz="4" w:space="0" w:color="000001"/>
            </w:tcBorders>
            <w:vAlign w:val="center"/>
          </w:tcPr>
          <w:p w14:paraId="235F5E15" w14:textId="77777777" w:rsidR="00C0140B" w:rsidRPr="00C0140B" w:rsidRDefault="00C0140B" w:rsidP="009C3922">
            <w:pPr>
              <w:pStyle w:val="TableParagraph"/>
              <w:spacing w:line="276" w:lineRule="auto"/>
              <w:ind w:left="113" w:right="103"/>
              <w:jc w:val="center"/>
              <w:rPr>
                <w:sz w:val="20"/>
                <w:szCs w:val="20"/>
              </w:rPr>
            </w:pPr>
            <w:r w:rsidRPr="00C0140B">
              <w:rPr>
                <w:b/>
                <w:w w:val="110"/>
                <w:sz w:val="20"/>
                <w:szCs w:val="20"/>
              </w:rPr>
              <w:t>CO</w:t>
            </w:r>
            <w:r w:rsidRPr="00C0140B">
              <w:rPr>
                <w:b/>
                <w:sz w:val="20"/>
                <w:szCs w:val="20"/>
              </w:rPr>
              <w:t>4</w:t>
            </w:r>
          </w:p>
        </w:tc>
        <w:tc>
          <w:tcPr>
            <w:tcW w:w="613" w:type="dxa"/>
            <w:tcBorders>
              <w:top w:val="single" w:sz="4" w:space="0" w:color="000001"/>
              <w:left w:val="single" w:sz="4" w:space="0" w:color="000001"/>
              <w:bottom w:val="single" w:sz="4" w:space="0" w:color="000001"/>
              <w:right w:val="single" w:sz="4" w:space="0" w:color="000001"/>
            </w:tcBorders>
            <w:vAlign w:val="center"/>
          </w:tcPr>
          <w:p w14:paraId="1CA91F67" w14:textId="77777777" w:rsidR="00C0140B" w:rsidRPr="00C0140B" w:rsidRDefault="00C0140B" w:rsidP="009C3922">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5</w:t>
            </w:r>
          </w:p>
        </w:tc>
        <w:tc>
          <w:tcPr>
            <w:tcW w:w="614" w:type="dxa"/>
            <w:tcBorders>
              <w:top w:val="single" w:sz="4" w:space="0" w:color="000001"/>
              <w:left w:val="single" w:sz="4" w:space="0" w:color="000001"/>
              <w:bottom w:val="single" w:sz="4" w:space="0" w:color="000001"/>
              <w:right w:val="single" w:sz="4" w:space="0" w:color="000001"/>
            </w:tcBorders>
            <w:vAlign w:val="center"/>
          </w:tcPr>
          <w:p w14:paraId="1F2668BE" w14:textId="77777777" w:rsidR="00C0140B" w:rsidRPr="00C0140B" w:rsidRDefault="00C0140B">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6</w:t>
            </w:r>
          </w:p>
        </w:tc>
      </w:tr>
      <w:tr w:rsidR="00C0140B" w14:paraId="12AB93E6" w14:textId="77777777" w:rsidTr="00C0140B">
        <w:trPr>
          <w:trHeight w:val="638"/>
        </w:trPr>
        <w:tc>
          <w:tcPr>
            <w:tcW w:w="599" w:type="dxa"/>
            <w:tcBorders>
              <w:top w:val="single" w:sz="4" w:space="0" w:color="auto"/>
              <w:left w:val="single" w:sz="4" w:space="0" w:color="000001"/>
              <w:bottom w:val="single" w:sz="4" w:space="0" w:color="auto"/>
              <w:right w:val="single" w:sz="4" w:space="0" w:color="000001"/>
            </w:tcBorders>
            <w:vAlign w:val="center"/>
          </w:tcPr>
          <w:p w14:paraId="01835686" w14:textId="77777777" w:rsidR="00C0140B" w:rsidRPr="005318C9" w:rsidRDefault="00C0140B">
            <w:pPr>
              <w:pStyle w:val="TableParagraph"/>
              <w:spacing w:line="276" w:lineRule="auto"/>
              <w:jc w:val="center"/>
              <w:rPr>
                <w:bCs/>
              </w:rPr>
            </w:pPr>
            <w:r w:rsidRPr="005318C9">
              <w:rPr>
                <w:bCs/>
                <w:w w:val="110"/>
                <w:sz w:val="24"/>
                <w:szCs w:val="24"/>
              </w:rPr>
              <w:t>1.</w:t>
            </w:r>
          </w:p>
          <w:p w14:paraId="269B08C8" w14:textId="77777777" w:rsidR="00C0140B" w:rsidRDefault="00C0140B" w:rsidP="009C3922">
            <w:pPr>
              <w:pStyle w:val="TableParagraph"/>
              <w:spacing w:line="276" w:lineRule="auto"/>
              <w:jc w:val="center"/>
            </w:pPr>
          </w:p>
        </w:tc>
        <w:tc>
          <w:tcPr>
            <w:tcW w:w="5431" w:type="dxa"/>
            <w:tcBorders>
              <w:top w:val="single" w:sz="4" w:space="0" w:color="000001"/>
              <w:left w:val="single" w:sz="4" w:space="0" w:color="000001"/>
              <w:bottom w:val="single" w:sz="4" w:space="0" w:color="000001"/>
              <w:right w:val="single" w:sz="4" w:space="0" w:color="auto"/>
            </w:tcBorders>
            <w:vAlign w:val="center"/>
          </w:tcPr>
          <w:p w14:paraId="24AC99AE" w14:textId="77777777" w:rsidR="003C4736" w:rsidRPr="00160E0D" w:rsidRDefault="003C4736" w:rsidP="00575848">
            <w:pPr>
              <w:spacing w:after="60" w:line="276" w:lineRule="auto"/>
              <w:ind w:left="105" w:right="218"/>
              <w:jc w:val="both"/>
              <w:rPr>
                <w:sz w:val="24"/>
                <w:szCs w:val="24"/>
              </w:rPr>
            </w:pPr>
            <w:bookmarkStart w:id="0" w:name="pr1"/>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F827F5">
              <w:rPr>
                <w:sz w:val="24"/>
                <w:szCs w:val="24"/>
              </w:rPr>
              <w:t xml:space="preserve">time </w:t>
            </w:r>
            <w:r w:rsidRPr="00160E0D">
              <w:rPr>
                <w:sz w:val="24"/>
                <w:szCs w:val="24"/>
              </w:rPr>
              <w:t>complexity 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C906FF5"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loop. </w:t>
            </w:r>
          </w:p>
          <w:p w14:paraId="1C23CDA1"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equation. </w:t>
            </w:r>
          </w:p>
          <w:p w14:paraId="24945D7D" w14:textId="77777777" w:rsidR="00C0140B" w:rsidRDefault="003C4736" w:rsidP="00575848">
            <w:pPr>
              <w:pStyle w:val="TableParagraph"/>
              <w:numPr>
                <w:ilvl w:val="0"/>
                <w:numId w:val="5"/>
              </w:numPr>
              <w:spacing w:line="276" w:lineRule="auto"/>
              <w:ind w:left="105" w:right="218" w:hanging="270"/>
              <w:rPr>
                <w:sz w:val="24"/>
                <w:szCs w:val="24"/>
              </w:rPr>
            </w:pPr>
            <w:r w:rsidRPr="00160E0D">
              <w:rPr>
                <w:sz w:val="24"/>
                <w:szCs w:val="24"/>
              </w:rPr>
              <w:t>To calculate sum of 1 to N numbers using recursion.</w:t>
            </w:r>
            <w:bookmarkEnd w:id="0"/>
          </w:p>
        </w:tc>
        <w:tc>
          <w:tcPr>
            <w:tcW w:w="703" w:type="dxa"/>
            <w:tcBorders>
              <w:top w:val="single" w:sz="4" w:space="0" w:color="000001"/>
              <w:left w:val="single" w:sz="4" w:space="0" w:color="auto"/>
              <w:bottom w:val="single" w:sz="4" w:space="0" w:color="000001"/>
              <w:right w:val="single" w:sz="4" w:space="0" w:color="000001"/>
            </w:tcBorders>
            <w:vAlign w:val="center"/>
          </w:tcPr>
          <w:p w14:paraId="6AD344E2" w14:textId="77777777" w:rsidR="00C0140B" w:rsidRDefault="003C4736"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6068AB3" w14:textId="77777777" w:rsidR="00C0140B" w:rsidRDefault="00C0140B">
            <w:pPr>
              <w:pStyle w:val="TableParagraph"/>
              <w:spacing w:line="276" w:lineRule="auto"/>
              <w:ind w:left="7"/>
              <w:jc w:val="center"/>
            </w:pPr>
          </w:p>
        </w:tc>
        <w:tc>
          <w:tcPr>
            <w:tcW w:w="614" w:type="dxa"/>
            <w:tcBorders>
              <w:top w:val="single" w:sz="4" w:space="0" w:color="000001"/>
              <w:left w:val="single" w:sz="4" w:space="0" w:color="000001"/>
              <w:bottom w:val="single" w:sz="4" w:space="0" w:color="000001"/>
              <w:right w:val="single" w:sz="4" w:space="0" w:color="000001"/>
            </w:tcBorders>
            <w:vAlign w:val="center"/>
          </w:tcPr>
          <w:p w14:paraId="0403C92D"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0497627"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D466F7D" w14:textId="77777777" w:rsidR="00C0140B" w:rsidRDefault="00C0140B">
            <w:pPr>
              <w:pStyle w:val="TableParagraph"/>
              <w:spacing w:line="276" w:lineRule="auto"/>
              <w:ind w:left="10"/>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22FE686" w14:textId="77777777" w:rsidR="00C0140B" w:rsidRDefault="00C0140B">
            <w:pPr>
              <w:pStyle w:val="TableParagraph"/>
              <w:spacing w:line="276" w:lineRule="auto"/>
              <w:ind w:left="276"/>
              <w:jc w:val="center"/>
              <w:rPr>
                <w:sz w:val="24"/>
                <w:szCs w:val="24"/>
              </w:rPr>
            </w:pPr>
          </w:p>
        </w:tc>
      </w:tr>
      <w:tr w:rsidR="00C0140B" w14:paraId="1DE490B3"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B55A3A3" w14:textId="77777777" w:rsidR="00C0140B" w:rsidRDefault="00C0140B">
            <w:pPr>
              <w:pStyle w:val="TableParagraph"/>
              <w:spacing w:line="276" w:lineRule="auto"/>
              <w:jc w:val="center"/>
            </w:pPr>
            <w:r>
              <w:rPr>
                <w:bCs/>
                <w:w w:val="110"/>
                <w:sz w:val="24"/>
                <w:szCs w:val="24"/>
              </w:rPr>
              <w:t>2.</w:t>
            </w:r>
          </w:p>
        </w:tc>
        <w:tc>
          <w:tcPr>
            <w:tcW w:w="5431" w:type="dxa"/>
            <w:tcBorders>
              <w:top w:val="single" w:sz="4" w:space="0" w:color="000001"/>
              <w:left w:val="single" w:sz="4" w:space="0" w:color="000001"/>
              <w:bottom w:val="single" w:sz="4" w:space="0" w:color="000001"/>
              <w:right w:val="single" w:sz="4" w:space="0" w:color="auto"/>
            </w:tcBorders>
            <w:vAlign w:val="center"/>
          </w:tcPr>
          <w:p w14:paraId="7F73902F" w14:textId="77777777" w:rsidR="003C4736" w:rsidRPr="00144DBE" w:rsidRDefault="003C4736" w:rsidP="00575848">
            <w:pPr>
              <w:spacing w:line="276" w:lineRule="auto"/>
              <w:ind w:left="105" w:right="218"/>
              <w:jc w:val="both"/>
              <w:rPr>
                <w:sz w:val="24"/>
                <w:szCs w:val="24"/>
              </w:rPr>
            </w:pPr>
            <w:bookmarkStart w:id="1" w:name="pr2"/>
            <w:r w:rsidRPr="00144DBE">
              <w:rPr>
                <w:sz w:val="24"/>
                <w:szCs w:val="24"/>
              </w:rPr>
              <w:t xml:space="preserve">Write user defined functions for the following sorting methods and compare their performance by steps executed/time </w:t>
            </w:r>
            <w:r w:rsidR="00144DBE">
              <w:rPr>
                <w:sz w:val="24"/>
                <w:szCs w:val="24"/>
              </w:rPr>
              <w:t>taken for execution</w:t>
            </w:r>
            <w:r w:rsidR="005E4223">
              <w:rPr>
                <w:sz w:val="24"/>
                <w:szCs w:val="24"/>
              </w:rPr>
              <w:t xml:space="preserve"> </w:t>
            </w:r>
            <w:r w:rsidR="00144DBE" w:rsidRPr="00144DBE">
              <w:rPr>
                <w:sz w:val="24"/>
                <w:szCs w:val="24"/>
              </w:rPr>
              <w:t>on</w:t>
            </w:r>
            <w:r w:rsidR="00144DBE">
              <w:rPr>
                <w:sz w:val="24"/>
                <w:szCs w:val="24"/>
              </w:rPr>
              <w:t xml:space="preserve"> various input</w:t>
            </w:r>
            <w:r w:rsidR="00C94EBB">
              <w:rPr>
                <w:sz w:val="24"/>
                <w:szCs w:val="24"/>
              </w:rPr>
              <w:t>s</w:t>
            </w:r>
            <w:r w:rsidR="00144DBE">
              <w:rPr>
                <w:sz w:val="24"/>
                <w:szCs w:val="24"/>
              </w:rPr>
              <w:t xml:space="preserve"> (1000 to 5000) </w:t>
            </w:r>
            <w:r w:rsidR="00144DBE" w:rsidRPr="00144DBE">
              <w:rPr>
                <w:sz w:val="24"/>
                <w:szCs w:val="24"/>
              </w:rPr>
              <w:t>of</w:t>
            </w:r>
            <w:r w:rsidR="005E4223">
              <w:rPr>
                <w:sz w:val="24"/>
                <w:szCs w:val="24"/>
              </w:rPr>
              <w:t xml:space="preserve"> </w:t>
            </w:r>
            <w:r w:rsidR="00144DBE" w:rsidRPr="00144DBE">
              <w:rPr>
                <w:sz w:val="24"/>
                <w:szCs w:val="24"/>
              </w:rPr>
              <w:t>random</w:t>
            </w:r>
            <w:r w:rsidR="005E4223">
              <w:rPr>
                <w:sz w:val="24"/>
                <w:szCs w:val="24"/>
              </w:rPr>
              <w:t xml:space="preserve"> </w:t>
            </w:r>
            <w:r w:rsidR="00144DBE">
              <w:rPr>
                <w:sz w:val="24"/>
                <w:szCs w:val="24"/>
              </w:rPr>
              <w:t>nature</w:t>
            </w:r>
            <w:r w:rsidR="00144DBE" w:rsidRPr="00144DBE">
              <w:rPr>
                <w:sz w:val="24"/>
                <w:szCs w:val="24"/>
              </w:rPr>
              <w:t>,</w:t>
            </w:r>
            <w:r w:rsidR="005E4223">
              <w:rPr>
                <w:sz w:val="24"/>
                <w:szCs w:val="24"/>
              </w:rPr>
              <w:t xml:space="preserve"> </w:t>
            </w:r>
            <w:r w:rsidR="00144DBE" w:rsidRPr="00144DBE">
              <w:rPr>
                <w:sz w:val="24"/>
                <w:szCs w:val="24"/>
              </w:rPr>
              <w:t>ascending order and descending order s</w:t>
            </w:r>
            <w:r w:rsidRPr="00144DBE">
              <w:rPr>
                <w:sz w:val="24"/>
                <w:szCs w:val="24"/>
              </w:rPr>
              <w:t>orted data.</w:t>
            </w:r>
            <w:r w:rsidR="005E4223">
              <w:rPr>
                <w:sz w:val="24"/>
                <w:szCs w:val="24"/>
              </w:rPr>
              <w:t xml:space="preserve"> </w:t>
            </w:r>
            <w:r w:rsidR="00144DBE" w:rsidRPr="00144DBE">
              <w:rPr>
                <w:sz w:val="24"/>
                <w:szCs w:val="24"/>
              </w:rPr>
              <w:t xml:space="preserve">Also draw a comparative chart of number of input versus steps executed/time taken for each </w:t>
            </w:r>
            <w:proofErr w:type="gramStart"/>
            <w:r w:rsidR="00144DBE" w:rsidRPr="00144DBE">
              <w:rPr>
                <w:sz w:val="24"/>
                <w:szCs w:val="24"/>
              </w:rPr>
              <w:t>cases</w:t>
            </w:r>
            <w:proofErr w:type="gramEnd"/>
            <w:r w:rsidR="00144DBE">
              <w:rPr>
                <w:sz w:val="24"/>
                <w:szCs w:val="24"/>
              </w:rPr>
              <w:t xml:space="preserve"> (random, ascending, and descending)</w:t>
            </w:r>
            <w:r w:rsidR="00144DBE" w:rsidRPr="00144DBE">
              <w:rPr>
                <w:sz w:val="24"/>
                <w:szCs w:val="24"/>
              </w:rPr>
              <w:t>.</w:t>
            </w:r>
          </w:p>
          <w:p w14:paraId="0F6F5177"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Selection Sort</w:t>
            </w:r>
          </w:p>
          <w:p w14:paraId="3C94F568"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Bubble Sort</w:t>
            </w:r>
          </w:p>
          <w:p w14:paraId="399772F2"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Insertion Sort</w:t>
            </w:r>
          </w:p>
          <w:p w14:paraId="0221716E"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Merge Sort</w:t>
            </w:r>
          </w:p>
          <w:p w14:paraId="58092F53" w14:textId="77777777" w:rsidR="00C0140B" w:rsidRPr="00624086" w:rsidRDefault="003C4736">
            <w:pPr>
              <w:pStyle w:val="TableParagraph"/>
              <w:numPr>
                <w:ilvl w:val="2"/>
                <w:numId w:val="38"/>
              </w:numPr>
              <w:spacing w:line="276" w:lineRule="auto"/>
              <w:ind w:left="672" w:right="218"/>
              <w:rPr>
                <w:b/>
                <w:bCs/>
                <w:sz w:val="24"/>
                <w:szCs w:val="24"/>
              </w:rPr>
            </w:pPr>
            <w:r w:rsidRPr="00144DBE">
              <w:rPr>
                <w:bCs/>
                <w:sz w:val="24"/>
                <w:szCs w:val="24"/>
              </w:rPr>
              <w:t>Quick Sort</w:t>
            </w:r>
            <w:bookmarkEnd w:id="1"/>
          </w:p>
        </w:tc>
        <w:tc>
          <w:tcPr>
            <w:tcW w:w="703" w:type="dxa"/>
            <w:tcBorders>
              <w:top w:val="single" w:sz="4" w:space="0" w:color="000001"/>
              <w:left w:val="single" w:sz="4" w:space="0" w:color="auto"/>
              <w:bottom w:val="single" w:sz="4" w:space="0" w:color="000001"/>
              <w:right w:val="single" w:sz="4" w:space="0" w:color="000001"/>
            </w:tcBorders>
            <w:vAlign w:val="center"/>
          </w:tcPr>
          <w:p w14:paraId="73695CFE" w14:textId="77777777" w:rsidR="00C0140B" w:rsidRPr="00624086" w:rsidRDefault="00144DBE"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C2164F3" w14:textId="77777777" w:rsidR="00C0140B" w:rsidRDefault="00144DBE">
            <w:pPr>
              <w:pStyle w:val="TableParagraph"/>
              <w:spacing w:line="276" w:lineRule="auto"/>
              <w:ind w:left="7"/>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2A8EAE" w14:textId="77777777" w:rsidR="00C0140B" w:rsidRDefault="00C0140B">
            <w:pPr>
              <w:pStyle w:val="TableParagraph"/>
              <w:spacing w:line="276" w:lineRule="auto"/>
              <w:ind w:left="8"/>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33B058DE" w14:textId="77777777" w:rsidR="00C0140B" w:rsidRDefault="00C0140B">
            <w:pPr>
              <w:pStyle w:val="TableParagraph"/>
              <w:spacing w:line="276" w:lineRule="auto"/>
              <w:ind w:left="8"/>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F4E0435"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F042AA3" w14:textId="77777777" w:rsidR="00C0140B" w:rsidRDefault="00C0140B">
            <w:pPr>
              <w:pStyle w:val="TableParagraph"/>
              <w:spacing w:line="276" w:lineRule="auto"/>
              <w:ind w:left="276"/>
              <w:jc w:val="center"/>
              <w:rPr>
                <w:sz w:val="24"/>
                <w:szCs w:val="24"/>
              </w:rPr>
            </w:pPr>
          </w:p>
        </w:tc>
      </w:tr>
      <w:tr w:rsidR="00C0140B" w14:paraId="0CD5F8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48FE291" w14:textId="77777777" w:rsidR="00C0140B" w:rsidRDefault="00C0140B">
            <w:pPr>
              <w:pStyle w:val="TableParagraph"/>
              <w:spacing w:line="276" w:lineRule="auto"/>
              <w:jc w:val="center"/>
            </w:pPr>
            <w:r>
              <w:rPr>
                <w:bCs/>
                <w:w w:val="110"/>
                <w:sz w:val="24"/>
                <w:szCs w:val="24"/>
              </w:rPr>
              <w:t>3.</w:t>
            </w:r>
          </w:p>
        </w:tc>
        <w:tc>
          <w:tcPr>
            <w:tcW w:w="5431" w:type="dxa"/>
            <w:tcBorders>
              <w:top w:val="single" w:sz="4" w:space="0" w:color="000001"/>
              <w:left w:val="single" w:sz="4" w:space="0" w:color="000001"/>
              <w:bottom w:val="single" w:sz="4" w:space="0" w:color="000001"/>
              <w:right w:val="single" w:sz="4" w:space="0" w:color="auto"/>
            </w:tcBorders>
            <w:vAlign w:val="center"/>
          </w:tcPr>
          <w:p w14:paraId="7EF3AFB6" w14:textId="77777777" w:rsidR="00C0140B" w:rsidRPr="00624086" w:rsidRDefault="001E72F5" w:rsidP="00575848">
            <w:pPr>
              <w:pStyle w:val="TableParagraph"/>
              <w:spacing w:line="276" w:lineRule="auto"/>
              <w:ind w:left="105" w:right="218"/>
              <w:jc w:val="both"/>
              <w:rPr>
                <w:sz w:val="24"/>
                <w:szCs w:val="24"/>
              </w:rPr>
            </w:pPr>
            <w:bookmarkStart w:id="2" w:name="pr3"/>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sidR="00104A5A">
              <w:rPr>
                <w:sz w:val="24"/>
                <w:szCs w:val="24"/>
              </w:rPr>
              <w:t xml:space="preserve"> for each case</w:t>
            </w:r>
            <w:r w:rsidRPr="001F64AE">
              <w:rPr>
                <w:sz w:val="24"/>
                <w:szCs w:val="24"/>
              </w:rPr>
              <w:t>.</w:t>
            </w:r>
            <w:bookmarkEnd w:id="2"/>
          </w:p>
        </w:tc>
        <w:tc>
          <w:tcPr>
            <w:tcW w:w="703" w:type="dxa"/>
            <w:tcBorders>
              <w:top w:val="single" w:sz="4" w:space="0" w:color="000001"/>
              <w:left w:val="single" w:sz="4" w:space="0" w:color="auto"/>
              <w:bottom w:val="single" w:sz="4" w:space="0" w:color="000001"/>
              <w:right w:val="single" w:sz="4" w:space="0" w:color="000001"/>
            </w:tcBorders>
            <w:vAlign w:val="center"/>
          </w:tcPr>
          <w:p w14:paraId="65A8CD8E" w14:textId="77777777" w:rsidR="00C0140B" w:rsidRPr="00624086" w:rsidRDefault="001E72F5"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7E2A4EB" w14:textId="77777777" w:rsidR="00C0140B" w:rsidRDefault="00C0140B">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CDD8729"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9972E27" w14:textId="77777777" w:rsidR="00C0140B" w:rsidRDefault="00C0140B">
            <w:pPr>
              <w:pStyle w:val="TableParagraph"/>
              <w:spacing w:line="276" w:lineRule="auto"/>
              <w:ind w:left="7"/>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7D24432"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88EE438" w14:textId="77777777" w:rsidR="00C0140B" w:rsidRDefault="00C0140B">
            <w:pPr>
              <w:pStyle w:val="TableParagraph"/>
              <w:spacing w:line="276" w:lineRule="auto"/>
              <w:ind w:left="276"/>
              <w:jc w:val="center"/>
              <w:rPr>
                <w:sz w:val="24"/>
                <w:szCs w:val="24"/>
              </w:rPr>
            </w:pPr>
          </w:p>
        </w:tc>
      </w:tr>
      <w:tr w:rsidR="00C0140B" w14:paraId="4FCA8BFC"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07B312B8" w14:textId="77777777" w:rsidR="00C0140B" w:rsidRDefault="00C0140B">
            <w:pPr>
              <w:pStyle w:val="TableParagraph"/>
              <w:spacing w:line="276" w:lineRule="auto"/>
              <w:jc w:val="center"/>
            </w:pPr>
            <w:r>
              <w:rPr>
                <w:bCs/>
                <w:w w:val="110"/>
                <w:sz w:val="24"/>
                <w:szCs w:val="24"/>
              </w:rPr>
              <w:t>4.</w:t>
            </w:r>
          </w:p>
        </w:tc>
        <w:tc>
          <w:tcPr>
            <w:tcW w:w="5431" w:type="dxa"/>
            <w:tcBorders>
              <w:top w:val="single" w:sz="4" w:space="0" w:color="000001"/>
              <w:left w:val="single" w:sz="4" w:space="0" w:color="000001"/>
              <w:bottom w:val="single" w:sz="4" w:space="0" w:color="000001"/>
              <w:right w:val="single" w:sz="4" w:space="0" w:color="auto"/>
            </w:tcBorders>
            <w:vAlign w:val="center"/>
          </w:tcPr>
          <w:p w14:paraId="7BE1E3F3" w14:textId="77777777" w:rsidR="00C0140B" w:rsidRPr="00624086" w:rsidRDefault="00585988" w:rsidP="00575848">
            <w:pPr>
              <w:pStyle w:val="TableParagraph"/>
              <w:spacing w:line="276" w:lineRule="auto"/>
              <w:ind w:left="105" w:right="218"/>
              <w:jc w:val="both"/>
              <w:rPr>
                <w:b/>
                <w:bCs/>
                <w:sz w:val="24"/>
                <w:szCs w:val="24"/>
              </w:rPr>
            </w:pPr>
            <w:bookmarkStart w:id="3" w:name="pr4"/>
            <w:r>
              <w:rPr>
                <w:sz w:val="24"/>
                <w:szCs w:val="24"/>
              </w:rPr>
              <w:t xml:space="preserve">Compare the performance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 xml:space="preserve">Worst </w:t>
            </w:r>
            <w:r>
              <w:rPr>
                <w:sz w:val="24"/>
                <w:szCs w:val="24"/>
              </w:rPr>
              <w:lastRenderedPageBreak/>
              <w:t>case</w:t>
            </w:r>
            <w:proofErr w:type="gramEnd"/>
            <w:r w:rsidR="001E3035">
              <w:rPr>
                <w:sz w:val="24"/>
                <w:szCs w:val="24"/>
              </w:rPr>
              <w:t xml:space="preserve"> inputs</w:t>
            </w:r>
            <w:r>
              <w:rPr>
                <w:sz w:val="24"/>
                <w:szCs w:val="24"/>
              </w:rPr>
              <w:t>.</w:t>
            </w:r>
            <w:bookmarkEnd w:id="3"/>
          </w:p>
        </w:tc>
        <w:tc>
          <w:tcPr>
            <w:tcW w:w="703" w:type="dxa"/>
            <w:tcBorders>
              <w:top w:val="single" w:sz="4" w:space="0" w:color="000001"/>
              <w:left w:val="single" w:sz="4" w:space="0" w:color="auto"/>
              <w:bottom w:val="single" w:sz="4" w:space="0" w:color="000001"/>
              <w:right w:val="single" w:sz="4" w:space="0" w:color="000001"/>
            </w:tcBorders>
            <w:vAlign w:val="center"/>
          </w:tcPr>
          <w:p w14:paraId="23F2C994" w14:textId="77777777" w:rsidR="00C0140B" w:rsidRPr="00624086" w:rsidRDefault="00585988" w:rsidP="00624086">
            <w:pPr>
              <w:pStyle w:val="TableParagraph"/>
              <w:spacing w:line="276" w:lineRule="auto"/>
              <w:ind w:left="107"/>
              <w:rPr>
                <w:b/>
                <w:bCs/>
                <w:sz w:val="24"/>
                <w:szCs w:val="24"/>
              </w:rPr>
            </w:pPr>
            <w:r w:rsidRPr="003C4736">
              <w:rPr>
                <w:sz w:val="24"/>
                <w:szCs w:val="24"/>
              </w:rPr>
              <w:lastRenderedPageBreak/>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42C069D" w14:textId="77777777" w:rsidR="00C0140B" w:rsidRDefault="00585988">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067254"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4A5CCA52" w14:textId="77777777" w:rsidR="00C0140B" w:rsidRDefault="00C0140B">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4CA8267" w14:textId="77777777" w:rsidR="00C0140B" w:rsidRDefault="00C0140B">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7F9A8B9" w14:textId="77777777" w:rsidR="00C0140B" w:rsidRDefault="00C0140B">
            <w:pPr>
              <w:pStyle w:val="TableParagraph"/>
              <w:spacing w:line="276" w:lineRule="auto"/>
              <w:ind w:left="276"/>
              <w:jc w:val="center"/>
              <w:rPr>
                <w:b/>
                <w:sz w:val="24"/>
                <w:szCs w:val="24"/>
              </w:rPr>
            </w:pPr>
          </w:p>
        </w:tc>
      </w:tr>
      <w:tr w:rsidR="007876C9" w14:paraId="744D4C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8692707" w14:textId="77777777" w:rsidR="007876C9" w:rsidRDefault="007876C9">
            <w:pPr>
              <w:pStyle w:val="TableParagraph"/>
              <w:spacing w:line="276" w:lineRule="auto"/>
              <w:jc w:val="center"/>
              <w:rPr>
                <w:bCs/>
                <w:w w:val="110"/>
                <w:sz w:val="24"/>
                <w:szCs w:val="24"/>
              </w:rPr>
            </w:pPr>
            <w:r>
              <w:rPr>
                <w:bCs/>
                <w:w w:val="110"/>
                <w:sz w:val="24"/>
                <w:szCs w:val="24"/>
              </w:rPr>
              <w:t>5.</w:t>
            </w:r>
          </w:p>
        </w:tc>
        <w:tc>
          <w:tcPr>
            <w:tcW w:w="5431" w:type="dxa"/>
            <w:tcBorders>
              <w:top w:val="single" w:sz="4" w:space="0" w:color="000001"/>
              <w:left w:val="single" w:sz="4" w:space="0" w:color="000001"/>
              <w:bottom w:val="single" w:sz="4" w:space="0" w:color="000001"/>
              <w:right w:val="single" w:sz="4" w:space="0" w:color="auto"/>
            </w:tcBorders>
            <w:vAlign w:val="center"/>
          </w:tcPr>
          <w:p w14:paraId="650B0145" w14:textId="77777777" w:rsidR="007876C9" w:rsidRPr="00830036" w:rsidRDefault="00830036" w:rsidP="00575848">
            <w:pPr>
              <w:pStyle w:val="TableParagraph"/>
              <w:spacing w:line="276" w:lineRule="auto"/>
              <w:ind w:left="105" w:right="218"/>
              <w:jc w:val="both"/>
              <w:rPr>
                <w:sz w:val="24"/>
                <w:szCs w:val="24"/>
              </w:rPr>
            </w:pPr>
            <w:r w:rsidRPr="00830036">
              <w:rPr>
                <w:bCs/>
                <w:sz w:val="24"/>
                <w:szCs w:val="24"/>
              </w:rPr>
              <w:t>Implement functions to print n</w:t>
            </w:r>
            <w:r w:rsidRPr="00830036">
              <w:rPr>
                <w:bCs/>
                <w:sz w:val="24"/>
                <w:szCs w:val="24"/>
                <w:vertAlign w:val="superscript"/>
              </w:rPr>
              <w:t>th</w:t>
            </w:r>
            <w:r w:rsidRPr="00830036">
              <w:rPr>
                <w:bCs/>
                <w:sz w:val="24"/>
                <w:szCs w:val="24"/>
              </w:rPr>
              <w:t xml:space="preserve"> Fibonacci number using iteration and recursive method. Compare the performance of two methods by counting number of steps executed on various inputs. Also</w:t>
            </w:r>
            <w:r w:rsidR="0029008A">
              <w:rPr>
                <w:bCs/>
                <w:sz w:val="24"/>
                <w:szCs w:val="24"/>
              </w:rPr>
              <w:t>,</w:t>
            </w:r>
            <w:r w:rsidRPr="00830036">
              <w:rPr>
                <w:bCs/>
                <w:sz w:val="24"/>
                <w:szCs w:val="24"/>
              </w:rPr>
              <w:t xml:space="preserve"> draw a comparative chart. (Fibonacci series 1, 1, 2, 3, 5, 8</w:t>
            </w:r>
            <w:proofErr w:type="gramStart"/>
            <w:r w:rsidRPr="00830036">
              <w:rPr>
                <w:bCs/>
                <w:sz w:val="24"/>
                <w:szCs w:val="24"/>
              </w:rPr>
              <w:t>…..</w:t>
            </w:r>
            <w:proofErr w:type="gramEnd"/>
            <w:r w:rsidRPr="00830036">
              <w:rPr>
                <w:bCs/>
                <w:sz w:val="24"/>
                <w:szCs w:val="24"/>
              </w:rPr>
              <w:t xml:space="preserve">  Here 8 is the 6</w:t>
            </w:r>
            <w:r w:rsidRPr="00830036">
              <w:rPr>
                <w:bCs/>
                <w:sz w:val="24"/>
                <w:szCs w:val="24"/>
                <w:vertAlign w:val="superscript"/>
              </w:rPr>
              <w:t>th</w:t>
            </w:r>
            <w:r w:rsidRPr="00830036">
              <w:rPr>
                <w:bCs/>
                <w:sz w:val="24"/>
                <w:szCs w:val="24"/>
              </w:rPr>
              <w:t xml:space="preserve"> Fibonacci number)</w:t>
            </w:r>
            <w:r w:rsidR="0029008A">
              <w:rPr>
                <w:bCs/>
                <w:sz w:val="24"/>
                <w:szCs w:val="24"/>
              </w:rPr>
              <w:t>.</w:t>
            </w:r>
          </w:p>
        </w:tc>
        <w:tc>
          <w:tcPr>
            <w:tcW w:w="703" w:type="dxa"/>
            <w:tcBorders>
              <w:top w:val="single" w:sz="4" w:space="0" w:color="000001"/>
              <w:left w:val="single" w:sz="4" w:space="0" w:color="auto"/>
              <w:bottom w:val="single" w:sz="4" w:space="0" w:color="000001"/>
              <w:right w:val="single" w:sz="4" w:space="0" w:color="000001"/>
            </w:tcBorders>
            <w:vAlign w:val="center"/>
          </w:tcPr>
          <w:p w14:paraId="723CAA13" w14:textId="77777777" w:rsidR="007876C9" w:rsidRPr="003C4736" w:rsidRDefault="002F3D6D"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C559E54" w14:textId="77777777" w:rsidR="007876C9" w:rsidRPr="003C4736" w:rsidRDefault="007876C9">
            <w:pPr>
              <w:pStyle w:val="TableParagraph"/>
              <w:spacing w:line="276" w:lineRule="auto"/>
              <w:ind w:left="8"/>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BA7C712" w14:textId="77777777" w:rsidR="007876C9" w:rsidRDefault="007876C9">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E8CCD1E" w14:textId="77777777" w:rsidR="007876C9" w:rsidRDefault="007876C9">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AA5A7A1" w14:textId="77777777" w:rsidR="007876C9" w:rsidRDefault="002F3D6D">
            <w:pPr>
              <w:pStyle w:val="TableParagraph"/>
              <w:spacing w:line="276" w:lineRule="auto"/>
              <w:ind w:left="9"/>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501C9A03" w14:textId="77777777" w:rsidR="007876C9" w:rsidRDefault="007876C9">
            <w:pPr>
              <w:pStyle w:val="TableParagraph"/>
              <w:spacing w:line="276" w:lineRule="auto"/>
              <w:ind w:left="276"/>
              <w:jc w:val="center"/>
              <w:rPr>
                <w:b/>
                <w:sz w:val="24"/>
                <w:szCs w:val="24"/>
              </w:rPr>
            </w:pPr>
          </w:p>
        </w:tc>
      </w:tr>
      <w:tr w:rsidR="0029008A" w14:paraId="1607B03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84EA56" w14:textId="77777777" w:rsidR="0029008A" w:rsidRDefault="0029008A" w:rsidP="00575848">
            <w:pPr>
              <w:pStyle w:val="TableParagraph"/>
              <w:spacing w:line="276" w:lineRule="auto"/>
              <w:jc w:val="center"/>
            </w:pPr>
            <w:r>
              <w:rPr>
                <w:bCs/>
                <w:w w:val="110"/>
                <w:sz w:val="24"/>
                <w:szCs w:val="24"/>
              </w:rPr>
              <w:t>6.</w:t>
            </w:r>
          </w:p>
        </w:tc>
        <w:tc>
          <w:tcPr>
            <w:tcW w:w="5431" w:type="dxa"/>
            <w:tcBorders>
              <w:top w:val="single" w:sz="4" w:space="0" w:color="000001"/>
              <w:left w:val="single" w:sz="4" w:space="0" w:color="000001"/>
              <w:bottom w:val="single" w:sz="4" w:space="0" w:color="000001"/>
              <w:right w:val="single" w:sz="4" w:space="0" w:color="auto"/>
            </w:tcBorders>
            <w:vAlign w:val="center"/>
          </w:tcPr>
          <w:p w14:paraId="0A1EC7C7" w14:textId="77777777" w:rsidR="0029008A" w:rsidRPr="00C94EBB" w:rsidRDefault="0029008A" w:rsidP="00575848">
            <w:pPr>
              <w:spacing w:line="276" w:lineRule="auto"/>
              <w:ind w:left="105" w:right="218"/>
              <w:jc w:val="both"/>
              <w:rPr>
                <w:sz w:val="24"/>
                <w:szCs w:val="24"/>
              </w:rPr>
            </w:pPr>
            <w:bookmarkStart w:id="4" w:name="pr5"/>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 xml:space="preserve">Also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bookmarkEnd w:id="4"/>
          </w:p>
        </w:tc>
        <w:tc>
          <w:tcPr>
            <w:tcW w:w="703" w:type="dxa"/>
            <w:tcBorders>
              <w:top w:val="single" w:sz="4" w:space="0" w:color="000001"/>
              <w:left w:val="single" w:sz="4" w:space="0" w:color="auto"/>
              <w:bottom w:val="single" w:sz="4" w:space="0" w:color="000001"/>
              <w:right w:val="single" w:sz="4" w:space="0" w:color="000001"/>
            </w:tcBorders>
            <w:vAlign w:val="center"/>
          </w:tcPr>
          <w:p w14:paraId="59E2CB4C" w14:textId="77777777" w:rsidR="0029008A" w:rsidRPr="00624086" w:rsidRDefault="0029008A"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C9E10AD" w14:textId="77777777" w:rsidR="0029008A" w:rsidRDefault="0029008A">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06F2B689"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85158A6"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3C2989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B64D336" w14:textId="77777777" w:rsidR="0029008A" w:rsidRDefault="0029008A">
            <w:pPr>
              <w:pStyle w:val="TableParagraph"/>
              <w:spacing w:line="276" w:lineRule="auto"/>
              <w:ind w:left="276"/>
              <w:jc w:val="center"/>
              <w:rPr>
                <w:b/>
                <w:sz w:val="24"/>
                <w:szCs w:val="24"/>
              </w:rPr>
            </w:pPr>
          </w:p>
        </w:tc>
      </w:tr>
      <w:tr w:rsidR="0029008A" w14:paraId="4B4C70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FFC92E" w14:textId="77777777" w:rsidR="0029008A" w:rsidRDefault="0029008A" w:rsidP="00575848">
            <w:pPr>
              <w:pStyle w:val="TableParagraph"/>
              <w:spacing w:line="276" w:lineRule="auto"/>
              <w:jc w:val="center"/>
            </w:pPr>
            <w:r>
              <w:rPr>
                <w:bCs/>
                <w:w w:val="110"/>
                <w:sz w:val="24"/>
                <w:szCs w:val="24"/>
              </w:rPr>
              <w:t>7.</w:t>
            </w:r>
          </w:p>
        </w:tc>
        <w:tc>
          <w:tcPr>
            <w:tcW w:w="5431" w:type="dxa"/>
            <w:tcBorders>
              <w:top w:val="single" w:sz="4" w:space="0" w:color="000001"/>
              <w:left w:val="single" w:sz="4" w:space="0" w:color="000001"/>
              <w:bottom w:val="single" w:sz="4" w:space="0" w:color="000001"/>
              <w:right w:val="single" w:sz="4" w:space="0" w:color="auto"/>
            </w:tcBorders>
            <w:vAlign w:val="center"/>
          </w:tcPr>
          <w:p w14:paraId="52D5C114" w14:textId="77777777" w:rsidR="0029008A" w:rsidRDefault="0029008A" w:rsidP="00575848">
            <w:pPr>
              <w:pStyle w:val="Default"/>
              <w:spacing w:line="276" w:lineRule="auto"/>
              <w:ind w:left="105" w:right="218"/>
              <w:jc w:val="both"/>
            </w:pPr>
            <w:bookmarkStart w:id="5" w:name="pr6"/>
            <w:r>
              <w:t xml:space="preserve">Implement program to solve problem of making a change </w:t>
            </w:r>
            <w:r w:rsidRPr="006F3027">
              <w:t>using dynamic programming.</w:t>
            </w:r>
            <w:bookmarkEnd w:id="5"/>
          </w:p>
        </w:tc>
        <w:tc>
          <w:tcPr>
            <w:tcW w:w="703" w:type="dxa"/>
            <w:tcBorders>
              <w:top w:val="single" w:sz="4" w:space="0" w:color="000001"/>
              <w:left w:val="single" w:sz="4" w:space="0" w:color="auto"/>
              <w:bottom w:val="single" w:sz="4" w:space="0" w:color="000001"/>
              <w:right w:val="single" w:sz="4" w:space="0" w:color="000001"/>
            </w:tcBorders>
            <w:vAlign w:val="center"/>
          </w:tcPr>
          <w:p w14:paraId="6D5CEE29"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1298931"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80DEA9"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57EAECA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A84EAA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829EBEC" w14:textId="77777777" w:rsidR="0029008A" w:rsidRDefault="0029008A">
            <w:pPr>
              <w:pStyle w:val="TableParagraph"/>
              <w:spacing w:line="276" w:lineRule="auto"/>
              <w:ind w:left="276"/>
              <w:jc w:val="center"/>
              <w:rPr>
                <w:b/>
                <w:sz w:val="24"/>
                <w:szCs w:val="24"/>
              </w:rPr>
            </w:pPr>
          </w:p>
        </w:tc>
      </w:tr>
      <w:tr w:rsidR="0029008A" w14:paraId="655260F1"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4E8518C5" w14:textId="77777777" w:rsidR="0029008A" w:rsidRDefault="0029008A" w:rsidP="00575848">
            <w:pPr>
              <w:pStyle w:val="TableParagraph"/>
              <w:spacing w:line="276" w:lineRule="auto"/>
              <w:jc w:val="center"/>
            </w:pPr>
            <w:r>
              <w:rPr>
                <w:bCs/>
                <w:w w:val="110"/>
                <w:sz w:val="24"/>
                <w:szCs w:val="24"/>
              </w:rPr>
              <w:t>8.</w:t>
            </w:r>
          </w:p>
        </w:tc>
        <w:tc>
          <w:tcPr>
            <w:tcW w:w="5431" w:type="dxa"/>
            <w:tcBorders>
              <w:top w:val="single" w:sz="4" w:space="0" w:color="000001"/>
              <w:left w:val="single" w:sz="4" w:space="0" w:color="000001"/>
              <w:bottom w:val="single" w:sz="4" w:space="0" w:color="000001"/>
              <w:right w:val="single" w:sz="4" w:space="0" w:color="auto"/>
            </w:tcBorders>
            <w:vAlign w:val="center"/>
          </w:tcPr>
          <w:p w14:paraId="63142CD5" w14:textId="77777777" w:rsidR="0029008A" w:rsidRPr="006F3027" w:rsidRDefault="0029008A" w:rsidP="00575848">
            <w:pPr>
              <w:pStyle w:val="Default"/>
              <w:spacing w:line="276" w:lineRule="auto"/>
              <w:ind w:left="105" w:right="218"/>
              <w:jc w:val="both"/>
            </w:pPr>
            <w:bookmarkStart w:id="6" w:name="pr7"/>
            <w:r>
              <w:t>Implement program of chain matrix multiplication using dynamic programming.</w:t>
            </w:r>
            <w:bookmarkEnd w:id="6"/>
          </w:p>
        </w:tc>
        <w:tc>
          <w:tcPr>
            <w:tcW w:w="703" w:type="dxa"/>
            <w:tcBorders>
              <w:top w:val="single" w:sz="4" w:space="0" w:color="000001"/>
              <w:left w:val="single" w:sz="4" w:space="0" w:color="auto"/>
              <w:bottom w:val="single" w:sz="4" w:space="0" w:color="000001"/>
              <w:right w:val="single" w:sz="4" w:space="0" w:color="000001"/>
            </w:tcBorders>
            <w:vAlign w:val="center"/>
          </w:tcPr>
          <w:p w14:paraId="1808DD7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7250243"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D48A9F"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1D6DE23"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B14BF8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6047D94" w14:textId="77777777" w:rsidR="0029008A" w:rsidRDefault="0029008A">
            <w:pPr>
              <w:pStyle w:val="TableParagraph"/>
              <w:spacing w:line="276" w:lineRule="auto"/>
              <w:ind w:left="276"/>
              <w:jc w:val="center"/>
              <w:rPr>
                <w:b/>
                <w:sz w:val="24"/>
                <w:szCs w:val="24"/>
              </w:rPr>
            </w:pPr>
          </w:p>
        </w:tc>
      </w:tr>
      <w:tr w:rsidR="0029008A" w14:paraId="21B26927"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45DF703" w14:textId="77777777" w:rsidR="0029008A" w:rsidRDefault="0029008A" w:rsidP="00575848">
            <w:pPr>
              <w:pStyle w:val="TableParagraph"/>
              <w:spacing w:line="276" w:lineRule="auto"/>
              <w:jc w:val="center"/>
            </w:pPr>
            <w:r>
              <w:rPr>
                <w:bCs/>
                <w:w w:val="105"/>
                <w:sz w:val="24"/>
                <w:szCs w:val="24"/>
              </w:rPr>
              <w:t>9.</w:t>
            </w:r>
          </w:p>
        </w:tc>
        <w:tc>
          <w:tcPr>
            <w:tcW w:w="5431" w:type="dxa"/>
            <w:tcBorders>
              <w:top w:val="single" w:sz="4" w:space="0" w:color="000001"/>
              <w:left w:val="single" w:sz="4" w:space="0" w:color="000001"/>
              <w:bottom w:val="single" w:sz="4" w:space="0" w:color="000001"/>
              <w:right w:val="single" w:sz="4" w:space="0" w:color="auto"/>
            </w:tcBorders>
            <w:vAlign w:val="center"/>
          </w:tcPr>
          <w:p w14:paraId="43D9F26D" w14:textId="77777777" w:rsidR="0029008A" w:rsidRPr="006F3027" w:rsidRDefault="0029008A" w:rsidP="00575848">
            <w:pPr>
              <w:pStyle w:val="Default"/>
              <w:spacing w:line="276" w:lineRule="auto"/>
              <w:ind w:left="105" w:right="218"/>
              <w:jc w:val="both"/>
            </w:pPr>
            <w:bookmarkStart w:id="7" w:name="pr8"/>
            <w:r>
              <w:t>Implement program to solve LCS problem using dynamic programing.</w:t>
            </w:r>
            <w:bookmarkEnd w:id="7"/>
          </w:p>
        </w:tc>
        <w:tc>
          <w:tcPr>
            <w:tcW w:w="703" w:type="dxa"/>
            <w:tcBorders>
              <w:top w:val="single" w:sz="4" w:space="0" w:color="000001"/>
              <w:left w:val="single" w:sz="4" w:space="0" w:color="auto"/>
              <w:bottom w:val="single" w:sz="4" w:space="0" w:color="000001"/>
              <w:right w:val="single" w:sz="4" w:space="0" w:color="000001"/>
            </w:tcBorders>
            <w:vAlign w:val="center"/>
          </w:tcPr>
          <w:p w14:paraId="1B360C40"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380C620"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E3D690D"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4F4171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327123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CF1C229" w14:textId="77777777" w:rsidR="0029008A" w:rsidRDefault="0029008A">
            <w:pPr>
              <w:pStyle w:val="TableParagraph"/>
              <w:spacing w:line="276" w:lineRule="auto"/>
              <w:ind w:left="276"/>
              <w:jc w:val="center"/>
              <w:rPr>
                <w:b/>
                <w:sz w:val="24"/>
                <w:szCs w:val="24"/>
              </w:rPr>
            </w:pPr>
          </w:p>
        </w:tc>
      </w:tr>
      <w:tr w:rsidR="0029008A" w14:paraId="1070D11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78B0DE" w14:textId="77777777" w:rsidR="0029008A" w:rsidRDefault="0029008A" w:rsidP="00575848">
            <w:pPr>
              <w:pStyle w:val="TableParagraph"/>
              <w:spacing w:line="276" w:lineRule="auto"/>
              <w:jc w:val="center"/>
            </w:pPr>
            <w:r>
              <w:rPr>
                <w:bCs/>
                <w:w w:val="105"/>
                <w:sz w:val="24"/>
                <w:szCs w:val="24"/>
              </w:rPr>
              <w:t>10.</w:t>
            </w:r>
          </w:p>
        </w:tc>
        <w:tc>
          <w:tcPr>
            <w:tcW w:w="5431" w:type="dxa"/>
            <w:tcBorders>
              <w:top w:val="single" w:sz="4" w:space="0" w:color="000001"/>
              <w:left w:val="single" w:sz="4" w:space="0" w:color="000001"/>
              <w:bottom w:val="single" w:sz="4" w:space="0" w:color="000001"/>
              <w:right w:val="single" w:sz="4" w:space="0" w:color="auto"/>
            </w:tcBorders>
            <w:vAlign w:val="center"/>
          </w:tcPr>
          <w:p w14:paraId="35261B3A" w14:textId="77777777" w:rsidR="0029008A" w:rsidRPr="006F3027" w:rsidRDefault="0029008A" w:rsidP="00575848">
            <w:pPr>
              <w:pStyle w:val="Default"/>
              <w:spacing w:line="276" w:lineRule="auto"/>
              <w:ind w:left="105" w:right="218"/>
              <w:jc w:val="both"/>
            </w:pPr>
            <w:bookmarkStart w:id="8" w:name="pr9"/>
            <w:r>
              <w:t>Implement program to solve Knapsack problem using dynamic programming.</w:t>
            </w:r>
            <w:bookmarkEnd w:id="8"/>
          </w:p>
        </w:tc>
        <w:tc>
          <w:tcPr>
            <w:tcW w:w="703" w:type="dxa"/>
            <w:tcBorders>
              <w:top w:val="single" w:sz="4" w:space="0" w:color="000001"/>
              <w:left w:val="single" w:sz="4" w:space="0" w:color="auto"/>
              <w:bottom w:val="single" w:sz="4" w:space="0" w:color="000001"/>
              <w:right w:val="single" w:sz="4" w:space="0" w:color="000001"/>
            </w:tcBorders>
            <w:vAlign w:val="center"/>
          </w:tcPr>
          <w:p w14:paraId="11EF4D1A"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46D876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8F16E84"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129727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E1998D3"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7089CB7" w14:textId="77777777" w:rsidR="0029008A" w:rsidRDefault="0029008A">
            <w:pPr>
              <w:pStyle w:val="TableParagraph"/>
              <w:spacing w:line="276" w:lineRule="auto"/>
              <w:ind w:left="276"/>
              <w:jc w:val="center"/>
              <w:rPr>
                <w:b/>
                <w:sz w:val="24"/>
                <w:szCs w:val="24"/>
              </w:rPr>
            </w:pPr>
          </w:p>
        </w:tc>
      </w:tr>
      <w:tr w:rsidR="0029008A" w14:paraId="138A0BAE"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3122ED1" w14:textId="77777777" w:rsidR="0029008A" w:rsidRDefault="0029008A" w:rsidP="00575848">
            <w:pPr>
              <w:pStyle w:val="TableParagraph"/>
              <w:spacing w:line="276" w:lineRule="auto"/>
              <w:jc w:val="center"/>
              <w:rPr>
                <w:bCs/>
                <w:w w:val="105"/>
                <w:sz w:val="24"/>
                <w:szCs w:val="24"/>
              </w:rPr>
            </w:pPr>
            <w:r>
              <w:rPr>
                <w:bCs/>
                <w:w w:val="105"/>
                <w:sz w:val="24"/>
                <w:szCs w:val="24"/>
              </w:rPr>
              <w:t>11.</w:t>
            </w:r>
          </w:p>
        </w:tc>
        <w:tc>
          <w:tcPr>
            <w:tcW w:w="5431" w:type="dxa"/>
            <w:tcBorders>
              <w:top w:val="single" w:sz="4" w:space="0" w:color="000001"/>
              <w:left w:val="single" w:sz="4" w:space="0" w:color="000001"/>
              <w:bottom w:val="single" w:sz="4" w:space="0" w:color="000001"/>
              <w:right w:val="single" w:sz="4" w:space="0" w:color="auto"/>
            </w:tcBorders>
            <w:vAlign w:val="center"/>
          </w:tcPr>
          <w:p w14:paraId="7B9AE6BF" w14:textId="77777777" w:rsidR="0029008A" w:rsidRPr="00FF2CE0" w:rsidRDefault="0029008A" w:rsidP="00575848">
            <w:pPr>
              <w:spacing w:line="276" w:lineRule="auto"/>
              <w:ind w:left="105" w:right="218"/>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703" w:type="dxa"/>
            <w:tcBorders>
              <w:top w:val="single" w:sz="4" w:space="0" w:color="000001"/>
              <w:left w:val="single" w:sz="4" w:space="0" w:color="auto"/>
              <w:bottom w:val="single" w:sz="4" w:space="0" w:color="000001"/>
              <w:right w:val="single" w:sz="4" w:space="0" w:color="000001"/>
            </w:tcBorders>
            <w:vAlign w:val="center"/>
          </w:tcPr>
          <w:p w14:paraId="0093153E"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5A295B6"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95624B5"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8CB24EF"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54B9A5"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162BA19" w14:textId="77777777" w:rsidR="0029008A" w:rsidRDefault="0029008A">
            <w:pPr>
              <w:pStyle w:val="TableParagraph"/>
              <w:spacing w:line="276" w:lineRule="auto"/>
              <w:ind w:left="276"/>
              <w:jc w:val="center"/>
              <w:rPr>
                <w:b/>
                <w:sz w:val="24"/>
                <w:szCs w:val="24"/>
              </w:rPr>
            </w:pPr>
          </w:p>
        </w:tc>
      </w:tr>
      <w:tr w:rsidR="0029008A" w14:paraId="6E2D57A9"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1EEC756" w14:textId="77777777" w:rsidR="0029008A" w:rsidRDefault="0029008A" w:rsidP="00575848">
            <w:pPr>
              <w:pStyle w:val="TableParagraph"/>
              <w:spacing w:line="276" w:lineRule="auto"/>
              <w:jc w:val="center"/>
              <w:rPr>
                <w:bCs/>
                <w:w w:val="105"/>
                <w:sz w:val="24"/>
                <w:szCs w:val="24"/>
              </w:rPr>
            </w:pPr>
            <w:r>
              <w:rPr>
                <w:bCs/>
                <w:w w:val="105"/>
                <w:sz w:val="24"/>
                <w:szCs w:val="24"/>
              </w:rPr>
              <w:t>12.</w:t>
            </w:r>
          </w:p>
        </w:tc>
        <w:tc>
          <w:tcPr>
            <w:tcW w:w="5431" w:type="dxa"/>
            <w:tcBorders>
              <w:top w:val="single" w:sz="4" w:space="0" w:color="000001"/>
              <w:left w:val="single" w:sz="4" w:space="0" w:color="000001"/>
              <w:bottom w:val="single" w:sz="4" w:space="0" w:color="000001"/>
              <w:right w:val="single" w:sz="4" w:space="0" w:color="auto"/>
            </w:tcBorders>
            <w:vAlign w:val="center"/>
          </w:tcPr>
          <w:p w14:paraId="3061FFC4" w14:textId="77777777" w:rsidR="0029008A" w:rsidRDefault="0029008A" w:rsidP="00575848">
            <w:pPr>
              <w:spacing w:line="276" w:lineRule="auto"/>
              <w:ind w:left="105" w:right="218"/>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p>
        </w:tc>
        <w:tc>
          <w:tcPr>
            <w:tcW w:w="703" w:type="dxa"/>
            <w:tcBorders>
              <w:top w:val="single" w:sz="4" w:space="0" w:color="000001"/>
              <w:left w:val="single" w:sz="4" w:space="0" w:color="auto"/>
              <w:bottom w:val="single" w:sz="4" w:space="0" w:color="000001"/>
              <w:right w:val="single" w:sz="4" w:space="0" w:color="000001"/>
            </w:tcBorders>
            <w:vAlign w:val="center"/>
          </w:tcPr>
          <w:p w14:paraId="3A9DCDA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2E77C7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5A00582"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6FFF8E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FBD9D6"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CE09127" w14:textId="77777777" w:rsidR="0029008A" w:rsidRDefault="0029008A">
            <w:pPr>
              <w:pStyle w:val="TableParagraph"/>
              <w:spacing w:line="276" w:lineRule="auto"/>
              <w:ind w:left="276"/>
              <w:jc w:val="center"/>
              <w:rPr>
                <w:b/>
                <w:sz w:val="24"/>
                <w:szCs w:val="24"/>
              </w:rPr>
            </w:pPr>
          </w:p>
        </w:tc>
      </w:tr>
      <w:tr w:rsidR="0029008A" w14:paraId="7920A22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C88EE12" w14:textId="77777777" w:rsidR="0029008A" w:rsidRDefault="0029008A" w:rsidP="00575848">
            <w:pPr>
              <w:pStyle w:val="TableParagraph"/>
              <w:spacing w:line="276" w:lineRule="auto"/>
              <w:jc w:val="center"/>
              <w:rPr>
                <w:bCs/>
                <w:w w:val="105"/>
                <w:sz w:val="24"/>
                <w:szCs w:val="24"/>
              </w:rPr>
            </w:pPr>
            <w:r>
              <w:rPr>
                <w:bCs/>
                <w:w w:val="105"/>
                <w:sz w:val="24"/>
                <w:szCs w:val="24"/>
              </w:rPr>
              <w:t>13.</w:t>
            </w:r>
          </w:p>
        </w:tc>
        <w:tc>
          <w:tcPr>
            <w:tcW w:w="5431" w:type="dxa"/>
            <w:tcBorders>
              <w:top w:val="single" w:sz="4" w:space="0" w:color="000001"/>
              <w:left w:val="single" w:sz="4" w:space="0" w:color="000001"/>
              <w:bottom w:val="single" w:sz="4" w:space="0" w:color="000001"/>
              <w:right w:val="single" w:sz="4" w:space="0" w:color="auto"/>
            </w:tcBorders>
            <w:vAlign w:val="center"/>
          </w:tcPr>
          <w:p w14:paraId="0C22162A" w14:textId="77777777" w:rsidR="0029008A" w:rsidRDefault="0029008A" w:rsidP="00575848">
            <w:pPr>
              <w:pStyle w:val="Default"/>
              <w:spacing w:line="276" w:lineRule="auto"/>
              <w:ind w:left="105" w:right="218"/>
              <w:jc w:val="both"/>
            </w:pPr>
            <w:bookmarkStart w:id="9" w:name="pr12"/>
            <w:r>
              <w:t>Implement program for Kruskal's algorithm to find minimum spanning tree.</w:t>
            </w:r>
            <w:bookmarkEnd w:id="9"/>
          </w:p>
        </w:tc>
        <w:tc>
          <w:tcPr>
            <w:tcW w:w="703" w:type="dxa"/>
            <w:tcBorders>
              <w:top w:val="single" w:sz="4" w:space="0" w:color="000001"/>
              <w:left w:val="single" w:sz="4" w:space="0" w:color="auto"/>
              <w:bottom w:val="single" w:sz="4" w:space="0" w:color="000001"/>
              <w:right w:val="single" w:sz="4" w:space="0" w:color="000001"/>
            </w:tcBorders>
            <w:vAlign w:val="center"/>
          </w:tcPr>
          <w:p w14:paraId="12B8F2C5"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463B2B"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D58C507"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18B604E"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AFA641A"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2DF3C7E"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1676D7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73F8F5FF" w14:textId="77777777" w:rsidR="0029008A" w:rsidRDefault="0029008A" w:rsidP="00575848">
            <w:pPr>
              <w:pStyle w:val="TableParagraph"/>
              <w:spacing w:line="276" w:lineRule="auto"/>
              <w:jc w:val="center"/>
              <w:rPr>
                <w:bCs/>
                <w:w w:val="105"/>
                <w:sz w:val="24"/>
                <w:szCs w:val="24"/>
              </w:rPr>
            </w:pPr>
            <w:r>
              <w:rPr>
                <w:bCs/>
                <w:w w:val="105"/>
                <w:sz w:val="24"/>
                <w:szCs w:val="24"/>
              </w:rPr>
              <w:t>14.</w:t>
            </w:r>
          </w:p>
        </w:tc>
        <w:tc>
          <w:tcPr>
            <w:tcW w:w="5431" w:type="dxa"/>
            <w:tcBorders>
              <w:top w:val="single" w:sz="4" w:space="0" w:color="000001"/>
              <w:left w:val="single" w:sz="4" w:space="0" w:color="000001"/>
              <w:bottom w:val="single" w:sz="4" w:space="0" w:color="000001"/>
              <w:right w:val="single" w:sz="4" w:space="0" w:color="auto"/>
            </w:tcBorders>
            <w:vAlign w:val="center"/>
          </w:tcPr>
          <w:p w14:paraId="31023D63" w14:textId="77777777" w:rsidR="0029008A" w:rsidRPr="006F3027" w:rsidRDefault="0029008A" w:rsidP="00575848">
            <w:pPr>
              <w:pStyle w:val="Default"/>
              <w:spacing w:line="276" w:lineRule="auto"/>
              <w:ind w:left="105" w:right="218"/>
              <w:jc w:val="both"/>
            </w:pPr>
            <w:bookmarkStart w:id="10" w:name="pr13"/>
            <w:r>
              <w:t>Implement program for Prim's algorithm to find minimum spanning tree.</w:t>
            </w:r>
            <w:bookmarkEnd w:id="10"/>
          </w:p>
        </w:tc>
        <w:tc>
          <w:tcPr>
            <w:tcW w:w="703" w:type="dxa"/>
            <w:tcBorders>
              <w:top w:val="single" w:sz="4" w:space="0" w:color="000001"/>
              <w:left w:val="single" w:sz="4" w:space="0" w:color="auto"/>
              <w:bottom w:val="single" w:sz="4" w:space="0" w:color="000001"/>
              <w:right w:val="single" w:sz="4" w:space="0" w:color="000001"/>
            </w:tcBorders>
            <w:vAlign w:val="center"/>
          </w:tcPr>
          <w:p w14:paraId="3DF9BB4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0929B77"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362E3B3"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3C5F7BD"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BDB97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581FA93"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49625D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83664AD" w14:textId="77777777" w:rsidR="0029008A" w:rsidRDefault="0029008A" w:rsidP="00575848">
            <w:pPr>
              <w:pStyle w:val="TableParagraph"/>
              <w:spacing w:line="276" w:lineRule="auto"/>
              <w:jc w:val="center"/>
              <w:rPr>
                <w:bCs/>
                <w:w w:val="105"/>
                <w:sz w:val="24"/>
                <w:szCs w:val="24"/>
              </w:rPr>
            </w:pPr>
            <w:r>
              <w:rPr>
                <w:bCs/>
                <w:w w:val="105"/>
                <w:sz w:val="24"/>
                <w:szCs w:val="24"/>
              </w:rPr>
              <w:t>15.</w:t>
            </w:r>
          </w:p>
        </w:tc>
        <w:tc>
          <w:tcPr>
            <w:tcW w:w="5431" w:type="dxa"/>
            <w:tcBorders>
              <w:top w:val="single" w:sz="4" w:space="0" w:color="000001"/>
              <w:left w:val="single" w:sz="4" w:space="0" w:color="000001"/>
              <w:bottom w:val="single" w:sz="4" w:space="0" w:color="000001"/>
              <w:right w:val="single" w:sz="4" w:space="0" w:color="auto"/>
            </w:tcBorders>
            <w:vAlign w:val="center"/>
          </w:tcPr>
          <w:p w14:paraId="09C12182" w14:textId="77777777" w:rsidR="0029008A" w:rsidRPr="007034CF" w:rsidRDefault="0029008A" w:rsidP="00575848">
            <w:pPr>
              <w:pStyle w:val="Default"/>
              <w:spacing w:line="276" w:lineRule="auto"/>
              <w:ind w:left="105" w:right="218"/>
              <w:jc w:val="both"/>
            </w:pPr>
            <w:bookmarkStart w:id="11" w:name="pr14"/>
            <w:r>
              <w:t xml:space="preserve">Implement DFS and BFS graph traversal techniques and write its time complexities. </w:t>
            </w:r>
            <w:bookmarkEnd w:id="11"/>
          </w:p>
        </w:tc>
        <w:tc>
          <w:tcPr>
            <w:tcW w:w="703" w:type="dxa"/>
            <w:tcBorders>
              <w:top w:val="single" w:sz="4" w:space="0" w:color="000001"/>
              <w:left w:val="single" w:sz="4" w:space="0" w:color="auto"/>
              <w:bottom w:val="single" w:sz="4" w:space="0" w:color="000001"/>
              <w:right w:val="single" w:sz="4" w:space="0" w:color="000001"/>
            </w:tcBorders>
            <w:vAlign w:val="center"/>
          </w:tcPr>
          <w:p w14:paraId="512F37D7"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B7E151D"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EFCC37D"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1E476F7"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4B4B26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32DF17D"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7DE7E54"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36BCB7" w14:textId="77777777" w:rsidR="0029008A" w:rsidRDefault="0029008A">
            <w:pPr>
              <w:pStyle w:val="TableParagraph"/>
              <w:spacing w:line="276" w:lineRule="auto"/>
              <w:jc w:val="center"/>
              <w:rPr>
                <w:bCs/>
                <w:w w:val="105"/>
                <w:sz w:val="24"/>
                <w:szCs w:val="24"/>
              </w:rPr>
            </w:pPr>
            <w:r>
              <w:rPr>
                <w:bCs/>
                <w:w w:val="105"/>
                <w:sz w:val="24"/>
                <w:szCs w:val="24"/>
              </w:rPr>
              <w:t>16.</w:t>
            </w:r>
          </w:p>
        </w:tc>
        <w:tc>
          <w:tcPr>
            <w:tcW w:w="5431" w:type="dxa"/>
            <w:tcBorders>
              <w:top w:val="single" w:sz="4" w:space="0" w:color="000001"/>
              <w:left w:val="single" w:sz="4" w:space="0" w:color="000001"/>
              <w:bottom w:val="single" w:sz="4" w:space="0" w:color="000001"/>
              <w:right w:val="single" w:sz="4" w:space="0" w:color="auto"/>
            </w:tcBorders>
            <w:vAlign w:val="center"/>
          </w:tcPr>
          <w:p w14:paraId="31F28C07" w14:textId="77777777" w:rsidR="0029008A" w:rsidRPr="007034CF" w:rsidRDefault="0029008A" w:rsidP="00575848">
            <w:pPr>
              <w:pStyle w:val="Default"/>
              <w:spacing w:line="360" w:lineRule="auto"/>
              <w:ind w:left="105" w:right="218"/>
              <w:jc w:val="both"/>
            </w:pPr>
            <w:bookmarkStart w:id="12" w:name="pr15"/>
            <w:r w:rsidRPr="007034CF">
              <w:t>Implement Rabin-Karp string matching algorithm</w:t>
            </w:r>
            <w:r>
              <w:t>.</w:t>
            </w:r>
            <w:bookmarkEnd w:id="12"/>
          </w:p>
        </w:tc>
        <w:tc>
          <w:tcPr>
            <w:tcW w:w="703" w:type="dxa"/>
            <w:tcBorders>
              <w:top w:val="single" w:sz="4" w:space="0" w:color="000001"/>
              <w:left w:val="single" w:sz="4" w:space="0" w:color="auto"/>
              <w:bottom w:val="single" w:sz="4" w:space="0" w:color="000001"/>
              <w:right w:val="single" w:sz="4" w:space="0" w:color="000001"/>
            </w:tcBorders>
            <w:vAlign w:val="center"/>
          </w:tcPr>
          <w:p w14:paraId="40F2B053" w14:textId="77777777" w:rsidR="0029008A" w:rsidRPr="00624086" w:rsidRDefault="0029008A" w:rsidP="009C3922">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9633A71" w14:textId="77777777" w:rsidR="0029008A" w:rsidRDefault="0029008A" w:rsidP="009C3922">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EC5D62C" w14:textId="77777777" w:rsidR="0029008A" w:rsidRDefault="0029008A" w:rsidP="009C3922">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6B616A5" w14:textId="77777777" w:rsidR="0029008A" w:rsidRDefault="0029008A" w:rsidP="009C3922">
            <w:pPr>
              <w:pStyle w:val="TableParagraph"/>
              <w:spacing w:line="276" w:lineRule="auto"/>
              <w:ind w:left="7"/>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28FAEC7"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D30E56E" w14:textId="77777777" w:rsidR="0029008A" w:rsidRDefault="0029008A">
            <w:pPr>
              <w:pStyle w:val="TableParagraph"/>
              <w:spacing w:line="276" w:lineRule="auto"/>
              <w:ind w:left="276"/>
              <w:jc w:val="center"/>
              <w:rPr>
                <w:b/>
                <w:sz w:val="24"/>
                <w:szCs w:val="24"/>
              </w:rPr>
            </w:pPr>
          </w:p>
        </w:tc>
      </w:tr>
    </w:tbl>
    <w:p w14:paraId="2DA166C3" w14:textId="77777777" w:rsidR="00B83347" w:rsidRDefault="00B83347">
      <w:pPr>
        <w:sectPr w:rsidR="00B83347">
          <w:headerReference w:type="even" r:id="rId13"/>
          <w:headerReference w:type="default" r:id="rId14"/>
          <w:footerReference w:type="even" r:id="rId15"/>
          <w:footerReference w:type="default" r:id="rId16"/>
          <w:headerReference w:type="first" r:id="rId17"/>
          <w:footerReference w:type="first" r:id="rId18"/>
          <w:pgSz w:w="11906" w:h="16838"/>
          <w:pgMar w:top="1418" w:right="1021" w:bottom="1021" w:left="1418" w:header="680" w:footer="641" w:gutter="0"/>
          <w:cols w:space="720"/>
          <w:docGrid w:linePitch="299" w:charSpace="-2049"/>
        </w:sectPr>
      </w:pPr>
    </w:p>
    <w:p w14:paraId="23EFFF43" w14:textId="77777777" w:rsidR="00B83347" w:rsidRDefault="00B83347">
      <w:pPr>
        <w:spacing w:line="276" w:lineRule="auto"/>
        <w:ind w:right="328"/>
      </w:pPr>
      <w:r>
        <w:rPr>
          <w:rFonts w:eastAsia="font290"/>
          <w:b/>
          <w:bCs/>
          <w:sz w:val="26"/>
          <w:szCs w:val="26"/>
        </w:rPr>
        <w:lastRenderedPageBreak/>
        <w:t>Industry Relevant Skills</w:t>
      </w:r>
    </w:p>
    <w:p w14:paraId="49207E90" w14:textId="77777777" w:rsidR="00B83347" w:rsidRDefault="00B83347">
      <w:pPr>
        <w:pStyle w:val="BodyText"/>
        <w:spacing w:line="276" w:lineRule="auto"/>
        <w:rPr>
          <w:rFonts w:eastAsia="font290"/>
          <w:sz w:val="24"/>
          <w:szCs w:val="24"/>
        </w:rPr>
      </w:pPr>
    </w:p>
    <w:p w14:paraId="7EA43040" w14:textId="77777777" w:rsidR="00B83347" w:rsidRDefault="00B83347">
      <w:pPr>
        <w:spacing w:line="276" w:lineRule="auto"/>
        <w:ind w:right="527"/>
        <w:jc w:val="both"/>
      </w:pPr>
      <w:r>
        <w:rPr>
          <w:rFonts w:eastAsia="font290"/>
          <w:sz w:val="24"/>
          <w:szCs w:val="24"/>
        </w:rPr>
        <w:t xml:space="preserve">The following industry relevant </w:t>
      </w:r>
      <w:r w:rsidR="0089704A">
        <w:rPr>
          <w:rFonts w:eastAsia="font290"/>
          <w:sz w:val="24"/>
          <w:szCs w:val="24"/>
        </w:rPr>
        <w:t>competencies are</w:t>
      </w:r>
      <w:r>
        <w:rPr>
          <w:rFonts w:eastAsia="font290"/>
          <w:sz w:val="24"/>
          <w:szCs w:val="24"/>
        </w:rPr>
        <w:t xml:space="preserve"> expected to be developed in the student by undertaking the practical work of this laboratory.</w:t>
      </w:r>
    </w:p>
    <w:p w14:paraId="7BDC1490" w14:textId="77777777" w:rsidR="00B83347"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Expertise in algorithm analysis</w:t>
      </w:r>
    </w:p>
    <w:p w14:paraId="450DC855" w14:textId="77777777" w:rsid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Judge best algorithm among various algorithms</w:t>
      </w:r>
    </w:p>
    <w:p w14:paraId="3CCB2DA3" w14:textId="77777777" w:rsidR="0089704A"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Ab</w:t>
      </w:r>
      <w:r>
        <w:rPr>
          <w:rFonts w:eastAsia="font290"/>
          <w:sz w:val="24"/>
          <w:szCs w:val="24"/>
        </w:rPr>
        <w:t>ility to solve complex problems</w:t>
      </w:r>
    </w:p>
    <w:p w14:paraId="59A28800" w14:textId="77777777" w:rsidR="0089704A" w:rsidRP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Ability to design efficient algorithm for some problems</w:t>
      </w:r>
    </w:p>
    <w:p w14:paraId="4B485445" w14:textId="77777777" w:rsidR="00B83347" w:rsidRDefault="00B83347">
      <w:pPr>
        <w:spacing w:line="276" w:lineRule="auto"/>
        <w:ind w:right="527"/>
        <w:jc w:val="both"/>
        <w:rPr>
          <w:rFonts w:eastAsia="font290"/>
          <w:sz w:val="24"/>
          <w:szCs w:val="24"/>
        </w:rPr>
      </w:pPr>
    </w:p>
    <w:p w14:paraId="30D5C6F7" w14:textId="77777777" w:rsidR="00B83347" w:rsidRDefault="00B83347">
      <w:pPr>
        <w:spacing w:line="276" w:lineRule="auto"/>
        <w:ind w:right="527"/>
        <w:jc w:val="both"/>
      </w:pPr>
      <w:r>
        <w:rPr>
          <w:rFonts w:eastAsia="font290"/>
          <w:b/>
          <w:bCs/>
          <w:sz w:val="26"/>
          <w:szCs w:val="26"/>
        </w:rPr>
        <w:t>Guidelines for Faculty members</w:t>
      </w:r>
    </w:p>
    <w:p w14:paraId="143EBACA" w14:textId="77777777" w:rsidR="00B83347" w:rsidRDefault="00B83347" w:rsidP="00C63437">
      <w:pPr>
        <w:pStyle w:val="ListParagraph"/>
        <w:numPr>
          <w:ilvl w:val="0"/>
          <w:numId w:val="2"/>
        </w:numPr>
        <w:spacing w:line="276" w:lineRule="auto"/>
        <w:ind w:right="17"/>
        <w:jc w:val="both"/>
      </w:pPr>
      <w:r>
        <w:rPr>
          <w:rFonts w:eastAsia="font290"/>
          <w:sz w:val="24"/>
          <w:szCs w:val="24"/>
        </w:rPr>
        <w:t>Teacher should provide the guideline with demonstration of practical to the students with all features.</w:t>
      </w:r>
    </w:p>
    <w:p w14:paraId="45908EAE" w14:textId="77777777" w:rsidR="00B83347" w:rsidRDefault="00B83347" w:rsidP="00C63437">
      <w:pPr>
        <w:pStyle w:val="ListParagraph"/>
        <w:numPr>
          <w:ilvl w:val="0"/>
          <w:numId w:val="2"/>
        </w:numPr>
        <w:spacing w:line="276" w:lineRule="auto"/>
        <w:ind w:right="17"/>
        <w:jc w:val="both"/>
      </w:pPr>
      <w:r>
        <w:rPr>
          <w:rFonts w:eastAsia="font290"/>
          <w:sz w:val="24"/>
          <w:szCs w:val="24"/>
        </w:rPr>
        <w:t>Teacher shall explain basic concepts/theory related to the experiment to the students before starting of each practical</w:t>
      </w:r>
    </w:p>
    <w:p w14:paraId="55BE84FF" w14:textId="77777777" w:rsidR="00B83347" w:rsidRDefault="00B83347" w:rsidP="00C63437">
      <w:pPr>
        <w:pStyle w:val="ListParagraph"/>
        <w:numPr>
          <w:ilvl w:val="0"/>
          <w:numId w:val="2"/>
        </w:numPr>
        <w:spacing w:line="276" w:lineRule="auto"/>
        <w:ind w:right="17"/>
        <w:jc w:val="both"/>
      </w:pPr>
      <w:r>
        <w:rPr>
          <w:rFonts w:eastAsia="font290"/>
          <w:sz w:val="24"/>
          <w:szCs w:val="24"/>
        </w:rPr>
        <w:t>Involve all the students in performance of each experiment.</w:t>
      </w:r>
    </w:p>
    <w:p w14:paraId="09011809"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share the skills and competencies to be developed in the students and ensure that the respective skills and competencies are developed in the students after the completion of the experimentation.</w:t>
      </w:r>
    </w:p>
    <w:p w14:paraId="0A03CC3E" w14:textId="77777777" w:rsidR="00B83347" w:rsidRDefault="00B83347" w:rsidP="00C63437">
      <w:pPr>
        <w:pStyle w:val="ListParagraph"/>
        <w:numPr>
          <w:ilvl w:val="0"/>
          <w:numId w:val="2"/>
        </w:numPr>
        <w:spacing w:line="276" w:lineRule="auto"/>
        <w:ind w:right="17"/>
        <w:jc w:val="both"/>
      </w:pPr>
      <w:r>
        <w:rPr>
          <w:rFonts w:eastAsia="font290"/>
          <w:sz w:val="24"/>
          <w:szCs w:val="24"/>
        </w:rPr>
        <w:t>Teachers should give opportunity to students for hands-on experience after the demonstration.</w:t>
      </w:r>
    </w:p>
    <w:p w14:paraId="4EBF1820" w14:textId="77777777" w:rsidR="00B83347" w:rsidRDefault="00B83347" w:rsidP="00C63437">
      <w:pPr>
        <w:pStyle w:val="ListParagraph"/>
        <w:numPr>
          <w:ilvl w:val="0"/>
          <w:numId w:val="2"/>
        </w:numPr>
        <w:spacing w:line="276" w:lineRule="auto"/>
        <w:ind w:right="17"/>
        <w:jc w:val="both"/>
      </w:pPr>
      <w:r>
        <w:rPr>
          <w:rFonts w:eastAsia="font290"/>
          <w:sz w:val="24"/>
          <w:szCs w:val="24"/>
        </w:rPr>
        <w:t>Teacher may provide additional knowledge and skills to the students even though not covered in the manual but are expected from the students by concerned industry.</w:t>
      </w:r>
    </w:p>
    <w:p w14:paraId="140D66E8" w14:textId="77777777" w:rsidR="00B83347" w:rsidRDefault="00B83347" w:rsidP="00C63437">
      <w:pPr>
        <w:pStyle w:val="ListParagraph"/>
        <w:numPr>
          <w:ilvl w:val="0"/>
          <w:numId w:val="2"/>
        </w:numPr>
        <w:spacing w:line="276" w:lineRule="auto"/>
        <w:ind w:right="17"/>
        <w:jc w:val="both"/>
      </w:pPr>
      <w:r>
        <w:rPr>
          <w:rFonts w:eastAsia="font290"/>
          <w:sz w:val="24"/>
          <w:szCs w:val="24"/>
        </w:rPr>
        <w:t>Give practical assignment and assess the performance of students based on task assigned to check whether it is as per the instructions or not.</w:t>
      </w:r>
    </w:p>
    <w:p w14:paraId="61319F9B"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refer complete curriculum of the course and follow the guidelines for implementation.</w:t>
      </w:r>
    </w:p>
    <w:p w14:paraId="47C4E888" w14:textId="77777777" w:rsidR="00B83347" w:rsidRDefault="00B83347">
      <w:pPr>
        <w:spacing w:line="276" w:lineRule="auto"/>
        <w:ind w:right="328"/>
        <w:rPr>
          <w:rFonts w:eastAsia="font290"/>
          <w:sz w:val="24"/>
          <w:szCs w:val="24"/>
        </w:rPr>
      </w:pPr>
    </w:p>
    <w:p w14:paraId="68198079" w14:textId="77777777" w:rsidR="00B83347" w:rsidRDefault="00B83347">
      <w:pPr>
        <w:spacing w:line="276" w:lineRule="auto"/>
        <w:ind w:right="328"/>
      </w:pPr>
      <w:r>
        <w:rPr>
          <w:rFonts w:eastAsia="font290"/>
          <w:b/>
          <w:bCs/>
          <w:sz w:val="26"/>
          <w:szCs w:val="26"/>
        </w:rPr>
        <w:t>Instructions for Students</w:t>
      </w:r>
    </w:p>
    <w:p w14:paraId="35627E58" w14:textId="77777777" w:rsidR="00B83347" w:rsidRDefault="00B83347">
      <w:pPr>
        <w:pStyle w:val="ListParagraph"/>
        <w:numPr>
          <w:ilvl w:val="0"/>
          <w:numId w:val="3"/>
        </w:numPr>
        <w:spacing w:line="276" w:lineRule="auto"/>
        <w:ind w:right="-23"/>
        <w:jc w:val="both"/>
      </w:pPr>
      <w:r>
        <w:rPr>
          <w:rFonts w:eastAsia="font290"/>
          <w:sz w:val="24"/>
          <w:szCs w:val="24"/>
        </w:rPr>
        <w:t>Students are expected to carefully listen to all the theory classes delivered by the faculty members and understand the COs, content of the course, teaching and examination scheme, skill set to be developed etc.</w:t>
      </w:r>
    </w:p>
    <w:p w14:paraId="1E95CE63" w14:textId="77777777" w:rsidR="00B83347" w:rsidRDefault="00B83347">
      <w:pPr>
        <w:pStyle w:val="ListParagraph"/>
        <w:numPr>
          <w:ilvl w:val="0"/>
          <w:numId w:val="3"/>
        </w:numPr>
        <w:spacing w:line="276" w:lineRule="auto"/>
        <w:ind w:right="-23"/>
        <w:jc w:val="both"/>
      </w:pPr>
      <w:r>
        <w:rPr>
          <w:rFonts w:eastAsia="font290"/>
          <w:sz w:val="24"/>
          <w:szCs w:val="24"/>
        </w:rPr>
        <w:t>Students shall organize the work in the group and make record of all observations.</w:t>
      </w:r>
    </w:p>
    <w:p w14:paraId="741B6C53" w14:textId="77777777" w:rsidR="00B83347" w:rsidRDefault="00B83347">
      <w:pPr>
        <w:pStyle w:val="ListParagraph"/>
        <w:numPr>
          <w:ilvl w:val="0"/>
          <w:numId w:val="3"/>
        </w:numPr>
        <w:spacing w:line="276" w:lineRule="auto"/>
        <w:ind w:right="-23"/>
        <w:jc w:val="both"/>
      </w:pPr>
      <w:r>
        <w:rPr>
          <w:rFonts w:eastAsia="font290"/>
          <w:sz w:val="24"/>
          <w:szCs w:val="24"/>
        </w:rPr>
        <w:t>Students shall develop maintenance skill as expected by industries.</w:t>
      </w:r>
    </w:p>
    <w:p w14:paraId="5B17AD7A" w14:textId="77777777" w:rsidR="00B83347" w:rsidRDefault="00B83347">
      <w:pPr>
        <w:pStyle w:val="ListParagraph"/>
        <w:numPr>
          <w:ilvl w:val="0"/>
          <w:numId w:val="3"/>
        </w:numPr>
        <w:spacing w:line="276" w:lineRule="auto"/>
        <w:ind w:right="-23"/>
        <w:jc w:val="both"/>
      </w:pPr>
      <w:r>
        <w:rPr>
          <w:rFonts w:eastAsia="font290"/>
          <w:sz w:val="24"/>
          <w:szCs w:val="24"/>
        </w:rPr>
        <w:t>Student shall attempt to develop related hand-on skills and build confidence.</w:t>
      </w:r>
    </w:p>
    <w:p w14:paraId="36670EF1" w14:textId="77777777" w:rsidR="00B83347" w:rsidRDefault="00B83347">
      <w:pPr>
        <w:pStyle w:val="ListParagraph"/>
        <w:numPr>
          <w:ilvl w:val="0"/>
          <w:numId w:val="3"/>
        </w:numPr>
        <w:spacing w:line="276" w:lineRule="auto"/>
        <w:ind w:right="-23"/>
        <w:jc w:val="both"/>
      </w:pPr>
      <w:r>
        <w:rPr>
          <w:rFonts w:eastAsia="font290"/>
          <w:sz w:val="24"/>
          <w:szCs w:val="24"/>
        </w:rPr>
        <w:t>Student shall develop the habits of evolving more ideas, innovations, skills etc. apart from those included in scope of manual.</w:t>
      </w:r>
    </w:p>
    <w:p w14:paraId="2AB5036D" w14:textId="77777777" w:rsidR="00B83347" w:rsidRDefault="00B83347">
      <w:pPr>
        <w:pStyle w:val="ListParagraph"/>
        <w:numPr>
          <w:ilvl w:val="0"/>
          <w:numId w:val="3"/>
        </w:numPr>
        <w:spacing w:line="276" w:lineRule="auto"/>
        <w:ind w:right="-23"/>
        <w:jc w:val="both"/>
      </w:pPr>
      <w:r>
        <w:rPr>
          <w:rFonts w:eastAsia="font290"/>
          <w:sz w:val="24"/>
          <w:szCs w:val="24"/>
        </w:rPr>
        <w:t>Student shall refer technical magazines and data books.</w:t>
      </w:r>
    </w:p>
    <w:p w14:paraId="7D513832" w14:textId="77777777" w:rsidR="00B83347" w:rsidRDefault="00B83347">
      <w:pPr>
        <w:pStyle w:val="ListParagraph"/>
        <w:numPr>
          <w:ilvl w:val="0"/>
          <w:numId w:val="3"/>
        </w:numPr>
        <w:spacing w:line="276" w:lineRule="auto"/>
        <w:ind w:right="-23"/>
        <w:jc w:val="both"/>
      </w:pPr>
      <w:r>
        <w:rPr>
          <w:rFonts w:eastAsia="font290"/>
          <w:sz w:val="24"/>
          <w:szCs w:val="24"/>
        </w:rPr>
        <w:t xml:space="preserve">Student should develop a habit of submitting the experimentation work as per the schedule and s/he should be well prepared for the same. </w:t>
      </w:r>
    </w:p>
    <w:p w14:paraId="2FE5E0EF" w14:textId="77777777" w:rsidR="00B83347" w:rsidRDefault="00B83347">
      <w:pPr>
        <w:spacing w:line="276" w:lineRule="auto"/>
        <w:ind w:right="-23"/>
        <w:jc w:val="both"/>
        <w:rPr>
          <w:rFonts w:eastAsia="font290"/>
          <w:sz w:val="24"/>
          <w:szCs w:val="24"/>
        </w:rPr>
      </w:pPr>
    </w:p>
    <w:p w14:paraId="20F2F396" w14:textId="77777777" w:rsidR="00B83347" w:rsidRDefault="00B83347">
      <w:pPr>
        <w:spacing w:line="276" w:lineRule="auto"/>
        <w:ind w:right="-23"/>
        <w:jc w:val="both"/>
      </w:pPr>
      <w:r>
        <w:rPr>
          <w:rFonts w:eastAsia="font290"/>
          <w:b/>
          <w:bCs/>
          <w:sz w:val="26"/>
          <w:szCs w:val="26"/>
        </w:rPr>
        <w:t>Common Safety Instructions</w:t>
      </w:r>
    </w:p>
    <w:p w14:paraId="23779544"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Switch on the PC carefully (not to use wet hands)</w:t>
      </w:r>
    </w:p>
    <w:p w14:paraId="3DA60807"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Shutdown the PC properly at the end of your Lab</w:t>
      </w:r>
    </w:p>
    <w:p w14:paraId="258EC278"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 xml:space="preserve">Carefully handle the peripherals (Mouse, Keyboard, Network cable </w:t>
      </w:r>
      <w:proofErr w:type="spellStart"/>
      <w:r w:rsidRPr="00C63437">
        <w:rPr>
          <w:rFonts w:eastAsia="font290"/>
          <w:sz w:val="24"/>
          <w:szCs w:val="24"/>
        </w:rPr>
        <w:t>etc</w:t>
      </w:r>
      <w:proofErr w:type="spellEnd"/>
      <w:r w:rsidRPr="00C63437">
        <w:rPr>
          <w:rFonts w:eastAsia="font290"/>
          <w:sz w:val="24"/>
          <w:szCs w:val="24"/>
        </w:rPr>
        <w:t>).</w:t>
      </w:r>
    </w:p>
    <w:p w14:paraId="70C74BD5"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Use Laptop in lab after getting permission from Teacher</w:t>
      </w:r>
    </w:p>
    <w:p w14:paraId="28B52D35" w14:textId="77777777" w:rsidR="00B83347" w:rsidRDefault="00B83347">
      <w:pPr>
        <w:spacing w:line="276" w:lineRule="auto"/>
        <w:ind w:right="328"/>
        <w:jc w:val="center"/>
      </w:pPr>
      <w:r>
        <w:rPr>
          <w:b/>
          <w:bCs/>
          <w:w w:val="110"/>
          <w:sz w:val="28"/>
          <w:szCs w:val="28"/>
        </w:rPr>
        <w:lastRenderedPageBreak/>
        <w:t>Index</w:t>
      </w:r>
    </w:p>
    <w:p w14:paraId="4994036D" w14:textId="77777777" w:rsidR="00B83347" w:rsidRDefault="00B83347">
      <w:pPr>
        <w:spacing w:line="276" w:lineRule="auto"/>
        <w:ind w:right="328"/>
        <w:jc w:val="center"/>
      </w:pPr>
      <w:r>
        <w:rPr>
          <w:b/>
          <w:bCs/>
          <w:w w:val="110"/>
          <w:sz w:val="28"/>
          <w:szCs w:val="28"/>
        </w:rPr>
        <w:t>(Progressive Assessment Sheet</w:t>
      </w:r>
      <w:r>
        <w:rPr>
          <w:b/>
          <w:bCs/>
          <w:sz w:val="28"/>
          <w:szCs w:val="28"/>
        </w:rPr>
        <w:t>)</w:t>
      </w:r>
    </w:p>
    <w:p w14:paraId="4E5436C7" w14:textId="77777777" w:rsidR="00B83347" w:rsidRDefault="00B83347">
      <w:pPr>
        <w:pStyle w:val="BodyText"/>
        <w:spacing w:line="276" w:lineRule="auto"/>
        <w:rPr>
          <w:sz w:val="24"/>
          <w:szCs w:val="24"/>
        </w:rPr>
      </w:pPr>
    </w:p>
    <w:tbl>
      <w:tblPr>
        <w:tblpPr w:leftFromText="180" w:rightFromText="180" w:vertAnchor="text" w:horzAnchor="margin" w:tblpXSpec="center" w:tblpY="313"/>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591"/>
        <w:gridCol w:w="588"/>
        <w:gridCol w:w="796"/>
        <w:gridCol w:w="813"/>
        <w:gridCol w:w="953"/>
        <w:gridCol w:w="898"/>
        <w:gridCol w:w="717"/>
      </w:tblGrid>
      <w:tr w:rsidR="00C0140B" w:rsidRPr="0023769C" w14:paraId="177B8E2D" w14:textId="77777777" w:rsidTr="009C3922">
        <w:trPr>
          <w:trHeight w:val="573"/>
        </w:trPr>
        <w:tc>
          <w:tcPr>
            <w:tcW w:w="572" w:type="dxa"/>
          </w:tcPr>
          <w:p w14:paraId="0FC64364" w14:textId="77777777" w:rsidR="00C0140B" w:rsidRPr="0023769C" w:rsidRDefault="00C0140B" w:rsidP="009C3922">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14:paraId="441417AA" w14:textId="77777777" w:rsidR="00C0140B" w:rsidRPr="0023769C" w:rsidRDefault="00C0140B" w:rsidP="009C3922">
            <w:pPr>
              <w:pStyle w:val="TableParagraph"/>
              <w:spacing w:line="276" w:lineRule="auto"/>
              <w:ind w:left="113" w:right="113"/>
              <w:jc w:val="center"/>
              <w:rPr>
                <w:rFonts w:eastAsiaTheme="minorEastAsia"/>
                <w:bCs/>
                <w:sz w:val="24"/>
                <w:szCs w:val="24"/>
              </w:rPr>
            </w:pPr>
            <w:r w:rsidRPr="0023769C">
              <w:rPr>
                <w:bCs/>
                <w:w w:val="110"/>
              </w:rPr>
              <w:t>Objective</w:t>
            </w:r>
            <w:r>
              <w:rPr>
                <w:bCs/>
                <w:w w:val="110"/>
              </w:rPr>
              <w:t>(s)</w:t>
            </w:r>
            <w:r w:rsidRPr="0023769C">
              <w:rPr>
                <w:bCs/>
                <w:w w:val="110"/>
              </w:rPr>
              <w:t xml:space="preserve"> of Experiment</w:t>
            </w:r>
          </w:p>
        </w:tc>
        <w:tc>
          <w:tcPr>
            <w:tcW w:w="588" w:type="dxa"/>
          </w:tcPr>
          <w:p w14:paraId="51DCA169"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Page No.</w:t>
            </w:r>
          </w:p>
        </w:tc>
        <w:tc>
          <w:tcPr>
            <w:tcW w:w="796" w:type="dxa"/>
          </w:tcPr>
          <w:p w14:paraId="18290C05"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performance</w:t>
            </w:r>
          </w:p>
        </w:tc>
        <w:tc>
          <w:tcPr>
            <w:tcW w:w="813" w:type="dxa"/>
          </w:tcPr>
          <w:p w14:paraId="79BECB3E"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submission</w:t>
            </w:r>
          </w:p>
        </w:tc>
        <w:tc>
          <w:tcPr>
            <w:tcW w:w="953" w:type="dxa"/>
          </w:tcPr>
          <w:p w14:paraId="278808E7"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Assessment</w:t>
            </w:r>
          </w:p>
          <w:p w14:paraId="28CA57AB"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Marks</w:t>
            </w:r>
          </w:p>
        </w:tc>
        <w:tc>
          <w:tcPr>
            <w:tcW w:w="898" w:type="dxa"/>
          </w:tcPr>
          <w:p w14:paraId="7591F51D"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Sign. of</w:t>
            </w:r>
          </w:p>
          <w:p w14:paraId="7B754A0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Teacher with date</w:t>
            </w:r>
          </w:p>
        </w:tc>
        <w:tc>
          <w:tcPr>
            <w:tcW w:w="717" w:type="dxa"/>
          </w:tcPr>
          <w:p w14:paraId="5DA4D49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Remarks</w:t>
            </w:r>
          </w:p>
        </w:tc>
      </w:tr>
      <w:tr w:rsidR="00C0140B" w:rsidRPr="0023769C" w14:paraId="372EC8EE" w14:textId="77777777" w:rsidTr="009C3922">
        <w:trPr>
          <w:trHeight w:val="578"/>
        </w:trPr>
        <w:tc>
          <w:tcPr>
            <w:tcW w:w="572" w:type="dxa"/>
            <w:vAlign w:val="center"/>
          </w:tcPr>
          <w:p w14:paraId="7A0A237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1.</w:t>
            </w:r>
          </w:p>
        </w:tc>
        <w:tc>
          <w:tcPr>
            <w:tcW w:w="4591" w:type="dxa"/>
          </w:tcPr>
          <w:p w14:paraId="64FF40EA" w14:textId="77777777" w:rsidR="003900CD" w:rsidRPr="00160E0D" w:rsidRDefault="00F55F2E" w:rsidP="003900CD">
            <w:pPr>
              <w:spacing w:after="60" w:line="276" w:lineRule="auto"/>
              <w:ind w:left="142" w:right="196"/>
              <w:jc w:val="both"/>
              <w:rPr>
                <w:sz w:val="24"/>
                <w:szCs w:val="24"/>
              </w:rPr>
            </w:pPr>
            <w:r>
              <w:rPr>
                <w:color w:val="000000"/>
                <w:sz w:val="24"/>
                <w:szCs w:val="24"/>
              </w:rPr>
              <w:fldChar w:fldCharType="begin"/>
            </w:r>
            <w:r w:rsidR="00652E20">
              <w:rPr>
                <w:color w:val="000000"/>
                <w:sz w:val="24"/>
                <w:szCs w:val="24"/>
              </w:rPr>
              <w:instrText xml:space="preserve"> REF  pr1  \* MERGEFORMAT </w:instrText>
            </w:r>
            <w:r>
              <w:rPr>
                <w:color w:val="000000"/>
                <w:sz w:val="24"/>
                <w:szCs w:val="24"/>
              </w:rPr>
              <w:fldChar w:fldCharType="separate"/>
            </w:r>
            <w:r w:rsidR="003900CD" w:rsidRPr="00160E0D">
              <w:rPr>
                <w:sz w:val="24"/>
                <w:szCs w:val="24"/>
              </w:rPr>
              <w:t>Implement a function for each of following problems and coun</w:t>
            </w:r>
            <w:r w:rsidR="003900CD">
              <w:rPr>
                <w:sz w:val="24"/>
                <w:szCs w:val="24"/>
              </w:rPr>
              <w:t>t the number of steps executed/t</w:t>
            </w:r>
            <w:r w:rsidR="003900CD" w:rsidRPr="00160E0D">
              <w:rPr>
                <w:sz w:val="24"/>
                <w:szCs w:val="24"/>
              </w:rPr>
              <w:t>ime taken by each function on various inputs</w:t>
            </w:r>
            <w:r w:rsidR="003900CD">
              <w:rPr>
                <w:sz w:val="24"/>
                <w:szCs w:val="24"/>
              </w:rPr>
              <w:t xml:space="preserve"> (100 to 500)</w:t>
            </w:r>
            <w:r w:rsidR="003900CD" w:rsidRPr="00160E0D">
              <w:rPr>
                <w:sz w:val="24"/>
                <w:szCs w:val="24"/>
              </w:rPr>
              <w:t xml:space="preserve"> and write </w:t>
            </w:r>
            <w:r w:rsidR="003900CD">
              <w:rPr>
                <w:sz w:val="24"/>
                <w:szCs w:val="24"/>
              </w:rPr>
              <w:t xml:space="preserve">time </w:t>
            </w:r>
            <w:r w:rsidR="003900CD" w:rsidRPr="00160E0D">
              <w:rPr>
                <w:sz w:val="24"/>
                <w:szCs w:val="24"/>
              </w:rPr>
              <w:t>complexity of each function. Also draw a comparative chart</w:t>
            </w:r>
            <w:r w:rsidR="003900CD">
              <w:rPr>
                <w:sz w:val="24"/>
                <w:szCs w:val="24"/>
              </w:rPr>
              <w:t xml:space="preserve"> of number of input versus steps executed/time taken</w:t>
            </w:r>
            <w:r w:rsidR="003900CD" w:rsidRPr="00160E0D">
              <w:rPr>
                <w:sz w:val="24"/>
                <w:szCs w:val="24"/>
              </w:rPr>
              <w:t xml:space="preserve">. In each of the following function N will be passed by user. </w:t>
            </w:r>
          </w:p>
          <w:p w14:paraId="2F6A2C59" w14:textId="77777777" w:rsidR="003900CD" w:rsidRPr="003900CD" w:rsidRDefault="003900CD" w:rsidP="003900CD">
            <w:pPr>
              <w:pStyle w:val="ListParagraph"/>
              <w:numPr>
                <w:ilvl w:val="0"/>
                <w:numId w:val="39"/>
              </w:numPr>
              <w:spacing w:line="276" w:lineRule="auto"/>
              <w:ind w:right="196"/>
              <w:rPr>
                <w:sz w:val="20"/>
                <w:szCs w:val="20"/>
              </w:rPr>
            </w:pPr>
            <w:r w:rsidRPr="003900CD">
              <w:rPr>
                <w:sz w:val="20"/>
                <w:szCs w:val="20"/>
              </w:rPr>
              <w:t xml:space="preserve">To calculate sum of 1 to N numbers using loop. </w:t>
            </w:r>
          </w:p>
          <w:p w14:paraId="17342162" w14:textId="77777777" w:rsidR="003900CD" w:rsidRPr="003900CD" w:rsidRDefault="003900CD" w:rsidP="003900CD">
            <w:pPr>
              <w:pStyle w:val="ListParagraph"/>
              <w:numPr>
                <w:ilvl w:val="0"/>
                <w:numId w:val="39"/>
              </w:numPr>
              <w:spacing w:line="276" w:lineRule="auto"/>
              <w:ind w:right="196"/>
              <w:rPr>
                <w:sz w:val="20"/>
                <w:szCs w:val="20"/>
              </w:rPr>
            </w:pPr>
            <w:r w:rsidRPr="003900CD">
              <w:rPr>
                <w:sz w:val="20"/>
                <w:szCs w:val="20"/>
              </w:rPr>
              <w:t xml:space="preserve">To calculate sum of 1 to N numbers using equation. </w:t>
            </w:r>
          </w:p>
          <w:p w14:paraId="73AA4FF4" w14:textId="5BA0272A" w:rsidR="00C0140B" w:rsidRPr="002C0BA9" w:rsidRDefault="003900CD">
            <w:pPr>
              <w:pStyle w:val="ListParagraph"/>
              <w:numPr>
                <w:ilvl w:val="0"/>
                <w:numId w:val="39"/>
              </w:numPr>
              <w:pBdr>
                <w:top w:val="nil"/>
                <w:left w:val="nil"/>
                <w:bottom w:val="nil"/>
                <w:right w:val="nil"/>
                <w:between w:val="nil"/>
              </w:pBdr>
              <w:spacing w:line="276" w:lineRule="auto"/>
              <w:ind w:right="196"/>
              <w:rPr>
                <w:color w:val="000000"/>
                <w:sz w:val="24"/>
                <w:szCs w:val="24"/>
              </w:rPr>
            </w:pPr>
            <w:r w:rsidRPr="003900CD">
              <w:rPr>
                <w:sz w:val="20"/>
                <w:szCs w:val="20"/>
              </w:rPr>
              <w:t>To calculate sum of 1 to N numbers using recursion.</w:t>
            </w:r>
            <w:r w:rsidR="00F55F2E">
              <w:rPr>
                <w:color w:val="000000"/>
                <w:sz w:val="24"/>
                <w:szCs w:val="24"/>
              </w:rPr>
              <w:fldChar w:fldCharType="end"/>
            </w:r>
          </w:p>
        </w:tc>
        <w:tc>
          <w:tcPr>
            <w:tcW w:w="588" w:type="dxa"/>
          </w:tcPr>
          <w:p w14:paraId="67CA31C8"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52E4C67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2D9E5990"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EDEA1BC"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2DEF7A85"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573C164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6C9D4699" w14:textId="77777777" w:rsidTr="009C3922">
        <w:trPr>
          <w:trHeight w:val="578"/>
        </w:trPr>
        <w:tc>
          <w:tcPr>
            <w:tcW w:w="572" w:type="dxa"/>
            <w:vAlign w:val="center"/>
          </w:tcPr>
          <w:p w14:paraId="18DF1BF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2.</w:t>
            </w:r>
          </w:p>
        </w:tc>
        <w:tc>
          <w:tcPr>
            <w:tcW w:w="4591" w:type="dxa"/>
          </w:tcPr>
          <w:p w14:paraId="08351C01" w14:textId="77777777" w:rsidR="003900CD" w:rsidRPr="00144DBE" w:rsidRDefault="00F55F2E" w:rsidP="003900CD">
            <w:pPr>
              <w:spacing w:line="276" w:lineRule="auto"/>
              <w:ind w:left="142" w:right="196" w:firstLine="6"/>
              <w:jc w:val="both"/>
              <w:rPr>
                <w:sz w:val="24"/>
                <w:szCs w:val="24"/>
              </w:rPr>
            </w:pPr>
            <w:r>
              <w:rPr>
                <w:color w:val="000000"/>
                <w:sz w:val="24"/>
                <w:szCs w:val="24"/>
              </w:rPr>
              <w:fldChar w:fldCharType="begin"/>
            </w:r>
            <w:r w:rsidR="00652E20">
              <w:rPr>
                <w:color w:val="000000"/>
                <w:sz w:val="24"/>
                <w:szCs w:val="24"/>
              </w:rPr>
              <w:instrText xml:space="preserve"> REF  pr2  \* MERGEFORMAT </w:instrText>
            </w:r>
            <w:r>
              <w:rPr>
                <w:color w:val="000000"/>
                <w:sz w:val="24"/>
                <w:szCs w:val="24"/>
              </w:rPr>
              <w:fldChar w:fldCharType="separate"/>
            </w:r>
            <w:r w:rsidR="003900CD" w:rsidRPr="00144DBE">
              <w:rPr>
                <w:sz w:val="24"/>
                <w:szCs w:val="24"/>
              </w:rPr>
              <w:t xml:space="preserve">Write user defined functions for the following sorting methods and compare their performance by steps executed/time </w:t>
            </w:r>
            <w:r w:rsidR="003900CD">
              <w:rPr>
                <w:sz w:val="24"/>
                <w:szCs w:val="24"/>
              </w:rPr>
              <w:t xml:space="preserve">taken for execution </w:t>
            </w:r>
            <w:r w:rsidR="003900CD" w:rsidRPr="00144DBE">
              <w:rPr>
                <w:sz w:val="24"/>
                <w:szCs w:val="24"/>
              </w:rPr>
              <w:t>on</w:t>
            </w:r>
            <w:r w:rsidR="003900CD">
              <w:rPr>
                <w:sz w:val="24"/>
                <w:szCs w:val="24"/>
              </w:rPr>
              <w:t xml:space="preserve"> various inputs (1000 to 5000) </w:t>
            </w:r>
            <w:r w:rsidR="003900CD" w:rsidRPr="00144DBE">
              <w:rPr>
                <w:sz w:val="24"/>
                <w:szCs w:val="24"/>
              </w:rPr>
              <w:t>of</w:t>
            </w:r>
            <w:r w:rsidR="003900CD">
              <w:rPr>
                <w:sz w:val="24"/>
                <w:szCs w:val="24"/>
              </w:rPr>
              <w:t xml:space="preserve"> </w:t>
            </w:r>
            <w:r w:rsidR="003900CD" w:rsidRPr="00144DBE">
              <w:rPr>
                <w:sz w:val="24"/>
                <w:szCs w:val="24"/>
              </w:rPr>
              <w:t>random</w:t>
            </w:r>
            <w:r w:rsidR="003900CD">
              <w:rPr>
                <w:sz w:val="24"/>
                <w:szCs w:val="24"/>
              </w:rPr>
              <w:t xml:space="preserve"> nature</w:t>
            </w:r>
            <w:r w:rsidR="003900CD" w:rsidRPr="00144DBE">
              <w:rPr>
                <w:sz w:val="24"/>
                <w:szCs w:val="24"/>
              </w:rPr>
              <w:t>,</w:t>
            </w:r>
            <w:r w:rsidR="003900CD">
              <w:rPr>
                <w:sz w:val="24"/>
                <w:szCs w:val="24"/>
              </w:rPr>
              <w:t xml:space="preserve"> </w:t>
            </w:r>
            <w:r w:rsidR="003900CD" w:rsidRPr="00144DBE">
              <w:rPr>
                <w:sz w:val="24"/>
                <w:szCs w:val="24"/>
              </w:rPr>
              <w:t>ascending order and descending order sorted data.</w:t>
            </w:r>
            <w:r w:rsidR="003900CD">
              <w:rPr>
                <w:sz w:val="24"/>
                <w:szCs w:val="24"/>
              </w:rPr>
              <w:t xml:space="preserve"> </w:t>
            </w:r>
            <w:r w:rsidR="003900CD" w:rsidRPr="00144DBE">
              <w:rPr>
                <w:sz w:val="24"/>
                <w:szCs w:val="24"/>
              </w:rPr>
              <w:t xml:space="preserve">Also draw a comparative chart of number of input versus steps executed/time taken for each </w:t>
            </w:r>
            <w:proofErr w:type="gramStart"/>
            <w:r w:rsidR="003900CD" w:rsidRPr="00144DBE">
              <w:rPr>
                <w:sz w:val="24"/>
                <w:szCs w:val="24"/>
              </w:rPr>
              <w:t>cases</w:t>
            </w:r>
            <w:proofErr w:type="gramEnd"/>
            <w:r w:rsidR="003900CD">
              <w:rPr>
                <w:sz w:val="24"/>
                <w:szCs w:val="24"/>
              </w:rPr>
              <w:t xml:space="preserve"> (random, ascending, and descending)</w:t>
            </w:r>
            <w:r w:rsidR="003900CD" w:rsidRPr="00144DBE">
              <w:rPr>
                <w:sz w:val="24"/>
                <w:szCs w:val="24"/>
              </w:rPr>
              <w:t>.</w:t>
            </w:r>
          </w:p>
          <w:p w14:paraId="787FFC05" w14:textId="77777777" w:rsidR="003900CD" w:rsidRPr="00144DBE" w:rsidRDefault="003900CD" w:rsidP="003900CD">
            <w:pPr>
              <w:pStyle w:val="ListParagraph"/>
              <w:numPr>
                <w:ilvl w:val="0"/>
                <w:numId w:val="15"/>
              </w:numPr>
              <w:spacing w:line="276" w:lineRule="auto"/>
              <w:ind w:left="142" w:right="196" w:firstLine="6"/>
              <w:rPr>
                <w:bCs/>
                <w:sz w:val="24"/>
                <w:szCs w:val="24"/>
              </w:rPr>
            </w:pPr>
            <w:r w:rsidRPr="00144DBE">
              <w:rPr>
                <w:bCs/>
                <w:sz w:val="24"/>
                <w:szCs w:val="24"/>
              </w:rPr>
              <w:t>Selection Sort</w:t>
            </w:r>
          </w:p>
          <w:p w14:paraId="60F44BB8" w14:textId="77777777" w:rsidR="003900CD" w:rsidRPr="00144DBE" w:rsidRDefault="003900CD" w:rsidP="003900CD">
            <w:pPr>
              <w:pStyle w:val="ListParagraph"/>
              <w:numPr>
                <w:ilvl w:val="0"/>
                <w:numId w:val="15"/>
              </w:numPr>
              <w:spacing w:line="276" w:lineRule="auto"/>
              <w:ind w:left="142" w:right="196" w:firstLine="6"/>
              <w:rPr>
                <w:bCs/>
                <w:sz w:val="24"/>
                <w:szCs w:val="24"/>
              </w:rPr>
            </w:pPr>
            <w:r w:rsidRPr="00144DBE">
              <w:rPr>
                <w:bCs/>
                <w:sz w:val="24"/>
                <w:szCs w:val="24"/>
              </w:rPr>
              <w:t>Bubble Sort</w:t>
            </w:r>
          </w:p>
          <w:p w14:paraId="1709AE15" w14:textId="77777777" w:rsidR="003900CD" w:rsidRPr="00144DBE" w:rsidRDefault="003900CD" w:rsidP="003900CD">
            <w:pPr>
              <w:pStyle w:val="ListParagraph"/>
              <w:numPr>
                <w:ilvl w:val="0"/>
                <w:numId w:val="15"/>
              </w:numPr>
              <w:spacing w:line="276" w:lineRule="auto"/>
              <w:ind w:left="142" w:right="196" w:firstLine="6"/>
              <w:rPr>
                <w:bCs/>
                <w:sz w:val="24"/>
                <w:szCs w:val="24"/>
              </w:rPr>
            </w:pPr>
            <w:r w:rsidRPr="00144DBE">
              <w:rPr>
                <w:bCs/>
                <w:sz w:val="24"/>
                <w:szCs w:val="24"/>
              </w:rPr>
              <w:t>Insertion Sort</w:t>
            </w:r>
          </w:p>
          <w:p w14:paraId="6968261B" w14:textId="77777777" w:rsidR="003900CD" w:rsidRPr="00144DBE" w:rsidRDefault="003900CD" w:rsidP="003900CD">
            <w:pPr>
              <w:pStyle w:val="ListParagraph"/>
              <w:numPr>
                <w:ilvl w:val="0"/>
                <w:numId w:val="15"/>
              </w:numPr>
              <w:spacing w:line="276" w:lineRule="auto"/>
              <w:ind w:left="142" w:right="196" w:firstLine="6"/>
              <w:rPr>
                <w:bCs/>
                <w:sz w:val="24"/>
                <w:szCs w:val="24"/>
              </w:rPr>
            </w:pPr>
            <w:r w:rsidRPr="00144DBE">
              <w:rPr>
                <w:bCs/>
                <w:sz w:val="24"/>
                <w:szCs w:val="24"/>
              </w:rPr>
              <w:t>Merge Sort</w:t>
            </w:r>
          </w:p>
          <w:p w14:paraId="7DF52A09" w14:textId="76455481" w:rsidR="00C0140B" w:rsidRDefault="003900CD">
            <w:pPr>
              <w:pStyle w:val="ListParagraph"/>
              <w:numPr>
                <w:ilvl w:val="0"/>
                <w:numId w:val="15"/>
              </w:numPr>
              <w:pBdr>
                <w:top w:val="nil"/>
                <w:left w:val="nil"/>
                <w:bottom w:val="nil"/>
                <w:right w:val="nil"/>
                <w:between w:val="nil"/>
              </w:pBdr>
              <w:spacing w:line="276" w:lineRule="auto"/>
              <w:ind w:left="142" w:right="196" w:firstLine="6"/>
              <w:rPr>
                <w:color w:val="000000"/>
                <w:sz w:val="24"/>
                <w:szCs w:val="24"/>
              </w:rPr>
            </w:pPr>
            <w:r w:rsidRPr="00144DBE">
              <w:rPr>
                <w:bCs/>
                <w:sz w:val="24"/>
                <w:szCs w:val="24"/>
              </w:rPr>
              <w:t>Quick Sort</w:t>
            </w:r>
            <w:r w:rsidR="00F55F2E">
              <w:rPr>
                <w:color w:val="000000"/>
                <w:sz w:val="24"/>
                <w:szCs w:val="24"/>
              </w:rPr>
              <w:fldChar w:fldCharType="end"/>
            </w:r>
          </w:p>
        </w:tc>
        <w:tc>
          <w:tcPr>
            <w:tcW w:w="588" w:type="dxa"/>
          </w:tcPr>
          <w:p w14:paraId="415A9B3F"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4C02A304"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C34B635"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D3EDC5B"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5F986560"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475F74D"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1CC47934" w14:textId="77777777" w:rsidTr="009C3922">
        <w:trPr>
          <w:trHeight w:val="578"/>
        </w:trPr>
        <w:tc>
          <w:tcPr>
            <w:tcW w:w="572" w:type="dxa"/>
            <w:vAlign w:val="center"/>
          </w:tcPr>
          <w:p w14:paraId="68AA3EB6"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3.</w:t>
            </w:r>
          </w:p>
        </w:tc>
        <w:tc>
          <w:tcPr>
            <w:tcW w:w="4591" w:type="dxa"/>
          </w:tcPr>
          <w:p w14:paraId="6634B1F1" w14:textId="68724B57" w:rsidR="00C0140B" w:rsidRPr="00652E20" w:rsidRDefault="006214EB"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pr3  \* MERGEFORMAT </w:instrText>
            </w:r>
            <w:r>
              <w:fldChar w:fldCharType="separate"/>
            </w:r>
            <w:r w:rsidR="003900CD" w:rsidRPr="003900CD">
              <w:rPr>
                <w:rFonts w:ascii="Times New Roman" w:hAnsi="Times New Roman" w:cs="Times New Roman"/>
                <w:sz w:val="24"/>
                <w:szCs w:val="24"/>
              </w:rPr>
              <w:t xml:space="preserve">Implement a function of sequential search and count the steps executed by function on various inputs (1000 to 5000) for best case, average case and worst case. Also, write time complexity in each case and draw a comparative chart of number of </w:t>
            </w:r>
            <w:proofErr w:type="gramStart"/>
            <w:r w:rsidR="003900CD" w:rsidRPr="003900CD">
              <w:rPr>
                <w:rFonts w:ascii="Times New Roman" w:hAnsi="Times New Roman" w:cs="Times New Roman"/>
                <w:sz w:val="24"/>
                <w:szCs w:val="24"/>
              </w:rPr>
              <w:t>input</w:t>
            </w:r>
            <w:proofErr w:type="gramEnd"/>
            <w:r w:rsidR="003900CD" w:rsidRPr="003900CD">
              <w:rPr>
                <w:rFonts w:ascii="Times New Roman" w:hAnsi="Times New Roman" w:cs="Times New Roman"/>
                <w:sz w:val="24"/>
                <w:szCs w:val="24"/>
              </w:rPr>
              <w:t xml:space="preserve"> versus steps executed by sequential search for each case.</w:t>
            </w:r>
            <w:r>
              <w:rPr>
                <w:rFonts w:ascii="Times New Roman" w:hAnsi="Times New Roman" w:cs="Times New Roman"/>
                <w:sz w:val="24"/>
                <w:szCs w:val="24"/>
              </w:rPr>
              <w:fldChar w:fldCharType="end"/>
            </w:r>
          </w:p>
        </w:tc>
        <w:tc>
          <w:tcPr>
            <w:tcW w:w="588" w:type="dxa"/>
          </w:tcPr>
          <w:p w14:paraId="0E9B64FD"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7A7DE9BD"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4B7D01D4"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15BBF9C2"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676955D9"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4F0F65E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21120D76" w14:textId="77777777" w:rsidTr="009C3922">
        <w:trPr>
          <w:trHeight w:val="578"/>
        </w:trPr>
        <w:tc>
          <w:tcPr>
            <w:tcW w:w="572" w:type="dxa"/>
            <w:vAlign w:val="center"/>
          </w:tcPr>
          <w:p w14:paraId="386A7B29"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4.</w:t>
            </w:r>
          </w:p>
        </w:tc>
        <w:tc>
          <w:tcPr>
            <w:tcW w:w="4591" w:type="dxa"/>
          </w:tcPr>
          <w:p w14:paraId="6803A15E" w14:textId="2E9A49B1" w:rsidR="00C0140B" w:rsidRPr="00652E20" w:rsidRDefault="006214EB"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r>
              <w:fldChar w:fldCharType="begin"/>
            </w:r>
            <w:r>
              <w:instrText xml:space="preserve"> REF  pr4  \* MERGEFORMAT </w:instrText>
            </w:r>
            <w:r>
              <w:fldChar w:fldCharType="separate"/>
            </w:r>
            <w:r w:rsidR="003900CD" w:rsidRPr="003900CD">
              <w:rPr>
                <w:rFonts w:ascii="Times New Roman" w:hAnsi="Times New Roman" w:cs="Times New Roman"/>
                <w:sz w:val="24"/>
                <w:szCs w:val="24"/>
              </w:rPr>
              <w:t xml:space="preserve">Compare the performance of linear search and binary search for </w:t>
            </w:r>
            <w:proofErr w:type="gramStart"/>
            <w:r w:rsidR="003900CD" w:rsidRPr="003900CD">
              <w:rPr>
                <w:rFonts w:ascii="Times New Roman" w:hAnsi="Times New Roman" w:cs="Times New Roman"/>
                <w:sz w:val="24"/>
                <w:szCs w:val="24"/>
              </w:rPr>
              <w:t>Best</w:t>
            </w:r>
            <w:proofErr w:type="gramEnd"/>
            <w:r w:rsidR="003900CD" w:rsidRPr="003900CD">
              <w:rPr>
                <w:rFonts w:ascii="Times New Roman" w:hAnsi="Times New Roman" w:cs="Times New Roman"/>
                <w:sz w:val="24"/>
                <w:szCs w:val="24"/>
              </w:rPr>
              <w:t xml:space="preserve"> case, Average </w:t>
            </w:r>
            <w:r w:rsidR="003900CD" w:rsidRPr="003900CD">
              <w:rPr>
                <w:rFonts w:ascii="Times New Roman" w:hAnsi="Times New Roman" w:cs="Times New Roman"/>
                <w:sz w:val="24"/>
                <w:szCs w:val="24"/>
              </w:rPr>
              <w:lastRenderedPageBreak/>
              <w:t xml:space="preserve">case and </w:t>
            </w:r>
            <w:proofErr w:type="gramStart"/>
            <w:r w:rsidR="003900CD" w:rsidRPr="003900CD">
              <w:rPr>
                <w:rFonts w:ascii="Times New Roman" w:hAnsi="Times New Roman" w:cs="Times New Roman"/>
                <w:sz w:val="24"/>
                <w:szCs w:val="24"/>
              </w:rPr>
              <w:t>Worst case</w:t>
            </w:r>
            <w:proofErr w:type="gramEnd"/>
            <w:r w:rsidR="003900CD" w:rsidRPr="003900CD">
              <w:rPr>
                <w:rFonts w:ascii="Times New Roman" w:hAnsi="Times New Roman" w:cs="Times New Roman"/>
                <w:sz w:val="24"/>
                <w:szCs w:val="24"/>
              </w:rPr>
              <w:t xml:space="preserve"> inputs.</w:t>
            </w:r>
            <w:r>
              <w:rPr>
                <w:rFonts w:ascii="Times New Roman" w:hAnsi="Times New Roman" w:cs="Times New Roman"/>
                <w:sz w:val="24"/>
                <w:szCs w:val="24"/>
              </w:rPr>
              <w:fldChar w:fldCharType="end"/>
            </w:r>
          </w:p>
        </w:tc>
        <w:tc>
          <w:tcPr>
            <w:tcW w:w="588" w:type="dxa"/>
          </w:tcPr>
          <w:p w14:paraId="6E528C4E"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6FDD818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FBECED1"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7610F95F"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043B9C5D"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DEA5028" w14:textId="77777777" w:rsidR="00C0140B" w:rsidRPr="0023769C" w:rsidRDefault="00C0140B" w:rsidP="009C3922">
            <w:pPr>
              <w:pStyle w:val="TableParagraph"/>
              <w:spacing w:line="276" w:lineRule="auto"/>
              <w:rPr>
                <w:rFonts w:eastAsiaTheme="minorEastAsia"/>
                <w:sz w:val="24"/>
                <w:szCs w:val="24"/>
              </w:rPr>
            </w:pPr>
          </w:p>
        </w:tc>
      </w:tr>
      <w:tr w:rsidR="0029008A" w:rsidRPr="0023769C" w14:paraId="2F4AA0E5" w14:textId="77777777" w:rsidTr="009C3922">
        <w:trPr>
          <w:trHeight w:val="578"/>
        </w:trPr>
        <w:tc>
          <w:tcPr>
            <w:tcW w:w="572" w:type="dxa"/>
            <w:vAlign w:val="center"/>
          </w:tcPr>
          <w:p w14:paraId="4C9B365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5.</w:t>
            </w:r>
          </w:p>
        </w:tc>
        <w:tc>
          <w:tcPr>
            <w:tcW w:w="4591" w:type="dxa"/>
          </w:tcPr>
          <w:p w14:paraId="797FA215" w14:textId="77777777" w:rsidR="0029008A" w:rsidRPr="0029008A" w:rsidRDefault="0029008A" w:rsidP="00992966">
            <w:pPr>
              <w:pStyle w:val="Normal2"/>
              <w:widowControl w:val="0"/>
              <w:pBdr>
                <w:top w:val="nil"/>
                <w:left w:val="nil"/>
                <w:bottom w:val="nil"/>
                <w:right w:val="nil"/>
                <w:between w:val="nil"/>
              </w:pBdr>
              <w:spacing w:after="0" w:line="256" w:lineRule="auto"/>
              <w:ind w:left="142" w:right="196"/>
              <w:jc w:val="both"/>
              <w:rPr>
                <w:rFonts w:ascii="Times New Roman" w:hAnsi="Times New Roman" w:cs="Times New Roman"/>
              </w:rPr>
            </w:pPr>
            <w:r w:rsidRPr="0029008A">
              <w:rPr>
                <w:rFonts w:ascii="Times New Roman" w:hAnsi="Times New Roman" w:cs="Times New Roman"/>
                <w:bCs/>
                <w:sz w:val="24"/>
                <w:szCs w:val="24"/>
              </w:rPr>
              <w:t>Implement functions to print n</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29008A">
              <w:rPr>
                <w:rFonts w:ascii="Times New Roman" w:hAnsi="Times New Roman" w:cs="Times New Roman"/>
                <w:bCs/>
                <w:sz w:val="24"/>
                <w:szCs w:val="24"/>
              </w:rPr>
              <w:t>…..</w:t>
            </w:r>
            <w:proofErr w:type="gramEnd"/>
            <w:r w:rsidRPr="0029008A">
              <w:rPr>
                <w:rFonts w:ascii="Times New Roman" w:hAnsi="Times New Roman" w:cs="Times New Roman"/>
                <w:bCs/>
                <w:sz w:val="24"/>
                <w:szCs w:val="24"/>
              </w:rPr>
              <w:t xml:space="preserve">  Here 8 is the 6</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w:t>
            </w:r>
          </w:p>
        </w:tc>
        <w:tc>
          <w:tcPr>
            <w:tcW w:w="588" w:type="dxa"/>
          </w:tcPr>
          <w:p w14:paraId="3079E59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F6A4D6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C27C640"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CED65A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A62BBA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8C5974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47F0A8D" w14:textId="77777777" w:rsidTr="001C2FF8">
        <w:trPr>
          <w:trHeight w:val="578"/>
        </w:trPr>
        <w:tc>
          <w:tcPr>
            <w:tcW w:w="572" w:type="dxa"/>
            <w:vAlign w:val="center"/>
          </w:tcPr>
          <w:p w14:paraId="5D0B39F2"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6.</w:t>
            </w:r>
          </w:p>
        </w:tc>
        <w:tc>
          <w:tcPr>
            <w:tcW w:w="4591" w:type="dxa"/>
            <w:vAlign w:val="center"/>
          </w:tcPr>
          <w:p w14:paraId="12BAE111" w14:textId="77777777" w:rsidR="0029008A" w:rsidRPr="00C94EBB" w:rsidRDefault="0029008A" w:rsidP="00992966">
            <w:pPr>
              <w:spacing w:line="276" w:lineRule="auto"/>
              <w:ind w:left="142" w:right="196"/>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tc>
        <w:tc>
          <w:tcPr>
            <w:tcW w:w="588" w:type="dxa"/>
          </w:tcPr>
          <w:p w14:paraId="26590F16"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1A48487"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F7CF81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846B4B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2B90B8D0"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A0ECA98"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1FB49A8B" w14:textId="77777777" w:rsidTr="001C2FF8">
        <w:trPr>
          <w:trHeight w:val="578"/>
        </w:trPr>
        <w:tc>
          <w:tcPr>
            <w:tcW w:w="572" w:type="dxa"/>
            <w:vAlign w:val="center"/>
          </w:tcPr>
          <w:p w14:paraId="28C49B3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7.</w:t>
            </w:r>
          </w:p>
        </w:tc>
        <w:tc>
          <w:tcPr>
            <w:tcW w:w="4591" w:type="dxa"/>
            <w:vAlign w:val="center"/>
          </w:tcPr>
          <w:p w14:paraId="198263B8" w14:textId="77777777" w:rsidR="0029008A" w:rsidRDefault="0029008A" w:rsidP="00992966">
            <w:pPr>
              <w:pStyle w:val="Default"/>
              <w:spacing w:line="276" w:lineRule="auto"/>
              <w:ind w:left="142" w:right="196"/>
              <w:jc w:val="both"/>
            </w:pPr>
            <w:r>
              <w:t xml:space="preserve">Implement program to solve problem of making a change </w:t>
            </w:r>
            <w:r w:rsidRPr="006F3027">
              <w:t>using dynamic programming.</w:t>
            </w:r>
          </w:p>
        </w:tc>
        <w:tc>
          <w:tcPr>
            <w:tcW w:w="588" w:type="dxa"/>
          </w:tcPr>
          <w:p w14:paraId="3A38572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1E74F7D9"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854F08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D9C942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3AEC9AF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011CA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7C6B1154" w14:textId="77777777" w:rsidTr="001C2FF8">
        <w:trPr>
          <w:trHeight w:val="578"/>
        </w:trPr>
        <w:tc>
          <w:tcPr>
            <w:tcW w:w="572" w:type="dxa"/>
            <w:vAlign w:val="center"/>
          </w:tcPr>
          <w:p w14:paraId="6E998D9A"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8.</w:t>
            </w:r>
          </w:p>
        </w:tc>
        <w:tc>
          <w:tcPr>
            <w:tcW w:w="4591" w:type="dxa"/>
            <w:vAlign w:val="center"/>
          </w:tcPr>
          <w:p w14:paraId="13DA3540" w14:textId="77777777" w:rsidR="0029008A" w:rsidRPr="006F3027" w:rsidRDefault="0029008A" w:rsidP="00992966">
            <w:pPr>
              <w:pStyle w:val="Default"/>
              <w:spacing w:line="276" w:lineRule="auto"/>
              <w:ind w:left="142" w:right="196"/>
              <w:jc w:val="both"/>
            </w:pPr>
            <w:r>
              <w:t>Implement program of chain matrix multiplication using dynamic programming.</w:t>
            </w:r>
          </w:p>
        </w:tc>
        <w:tc>
          <w:tcPr>
            <w:tcW w:w="588" w:type="dxa"/>
          </w:tcPr>
          <w:p w14:paraId="353985B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ACC3A9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7F07CA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FEB361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86C9E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6FC699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0FE33975" w14:textId="77777777" w:rsidTr="001C2FF8">
        <w:trPr>
          <w:trHeight w:val="578"/>
        </w:trPr>
        <w:tc>
          <w:tcPr>
            <w:tcW w:w="572" w:type="dxa"/>
            <w:vAlign w:val="center"/>
          </w:tcPr>
          <w:p w14:paraId="3284B70E"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9.</w:t>
            </w:r>
          </w:p>
        </w:tc>
        <w:tc>
          <w:tcPr>
            <w:tcW w:w="4591" w:type="dxa"/>
            <w:vAlign w:val="center"/>
          </w:tcPr>
          <w:p w14:paraId="286F7186" w14:textId="77777777" w:rsidR="0029008A" w:rsidRPr="006F3027" w:rsidRDefault="0029008A" w:rsidP="00992966">
            <w:pPr>
              <w:pStyle w:val="Default"/>
              <w:spacing w:line="276" w:lineRule="auto"/>
              <w:ind w:left="142" w:right="196"/>
              <w:jc w:val="both"/>
            </w:pPr>
            <w:r>
              <w:t>Implement program to solve LCS problem using dynamic programing.</w:t>
            </w:r>
          </w:p>
        </w:tc>
        <w:tc>
          <w:tcPr>
            <w:tcW w:w="588" w:type="dxa"/>
          </w:tcPr>
          <w:p w14:paraId="5662E890"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2B80AFB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2E192F7"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2CFC9E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8150E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40A72C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CECBBF" w14:textId="77777777" w:rsidTr="001C2FF8">
        <w:trPr>
          <w:trHeight w:val="578"/>
        </w:trPr>
        <w:tc>
          <w:tcPr>
            <w:tcW w:w="572" w:type="dxa"/>
            <w:vAlign w:val="center"/>
          </w:tcPr>
          <w:p w14:paraId="1B1FF135" w14:textId="77777777" w:rsidR="0029008A" w:rsidRPr="006A1899" w:rsidRDefault="0029008A" w:rsidP="0029008A">
            <w:pPr>
              <w:pStyle w:val="TableParagraph"/>
              <w:spacing w:line="276" w:lineRule="auto"/>
              <w:jc w:val="center"/>
              <w:rPr>
                <w:bCs/>
                <w:w w:val="105"/>
                <w:sz w:val="24"/>
                <w:szCs w:val="24"/>
              </w:rPr>
            </w:pPr>
            <w:r>
              <w:rPr>
                <w:bCs/>
                <w:w w:val="105"/>
                <w:sz w:val="24"/>
                <w:szCs w:val="24"/>
              </w:rPr>
              <w:t>10.</w:t>
            </w:r>
          </w:p>
        </w:tc>
        <w:tc>
          <w:tcPr>
            <w:tcW w:w="4591" w:type="dxa"/>
            <w:vAlign w:val="center"/>
          </w:tcPr>
          <w:p w14:paraId="33753E78" w14:textId="77777777" w:rsidR="0029008A" w:rsidRPr="006F3027" w:rsidRDefault="0029008A" w:rsidP="00992966">
            <w:pPr>
              <w:pStyle w:val="Default"/>
              <w:spacing w:line="276" w:lineRule="auto"/>
              <w:ind w:left="142" w:right="196"/>
              <w:jc w:val="both"/>
            </w:pPr>
            <w:r>
              <w:t>Implement program to solve Knapsack problem using dynamic programming.</w:t>
            </w:r>
          </w:p>
        </w:tc>
        <w:tc>
          <w:tcPr>
            <w:tcW w:w="588" w:type="dxa"/>
          </w:tcPr>
          <w:p w14:paraId="33EA4E9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3ED6F91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81F8EB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DB32A1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62C138"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009B6D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E15FDA0" w14:textId="77777777" w:rsidTr="001C2FF8">
        <w:trPr>
          <w:trHeight w:val="578"/>
        </w:trPr>
        <w:tc>
          <w:tcPr>
            <w:tcW w:w="572" w:type="dxa"/>
            <w:vAlign w:val="center"/>
          </w:tcPr>
          <w:p w14:paraId="496B4C88" w14:textId="77777777" w:rsidR="0029008A" w:rsidRPr="006A1899" w:rsidRDefault="0029008A" w:rsidP="0029008A">
            <w:pPr>
              <w:pStyle w:val="TableParagraph"/>
              <w:spacing w:line="276" w:lineRule="auto"/>
              <w:jc w:val="center"/>
              <w:rPr>
                <w:bCs/>
                <w:w w:val="105"/>
                <w:sz w:val="24"/>
                <w:szCs w:val="24"/>
              </w:rPr>
            </w:pPr>
            <w:r>
              <w:rPr>
                <w:bCs/>
                <w:w w:val="105"/>
                <w:sz w:val="24"/>
                <w:szCs w:val="24"/>
              </w:rPr>
              <w:t>11.</w:t>
            </w:r>
          </w:p>
        </w:tc>
        <w:tc>
          <w:tcPr>
            <w:tcW w:w="4591" w:type="dxa"/>
            <w:vAlign w:val="center"/>
          </w:tcPr>
          <w:p w14:paraId="3463E329" w14:textId="77777777" w:rsidR="0029008A" w:rsidRPr="00FF2CE0" w:rsidRDefault="0029008A" w:rsidP="00992966">
            <w:pPr>
              <w:spacing w:line="276" w:lineRule="auto"/>
              <w:ind w:left="142" w:right="196"/>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588" w:type="dxa"/>
          </w:tcPr>
          <w:p w14:paraId="770E68FE"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EDED4F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459C7812"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EB725E1"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334EC5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05AFFD9"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6F76D42" w14:textId="77777777" w:rsidTr="001C2FF8">
        <w:trPr>
          <w:trHeight w:val="578"/>
        </w:trPr>
        <w:tc>
          <w:tcPr>
            <w:tcW w:w="572" w:type="dxa"/>
            <w:vAlign w:val="center"/>
          </w:tcPr>
          <w:p w14:paraId="3CAFBC24" w14:textId="77777777" w:rsidR="0029008A" w:rsidRPr="006A1899" w:rsidRDefault="0029008A" w:rsidP="0029008A">
            <w:pPr>
              <w:pStyle w:val="TableParagraph"/>
              <w:spacing w:line="276" w:lineRule="auto"/>
              <w:jc w:val="center"/>
              <w:rPr>
                <w:bCs/>
                <w:w w:val="105"/>
                <w:sz w:val="24"/>
                <w:szCs w:val="24"/>
              </w:rPr>
            </w:pPr>
            <w:r>
              <w:rPr>
                <w:bCs/>
                <w:w w:val="105"/>
                <w:sz w:val="24"/>
                <w:szCs w:val="24"/>
              </w:rPr>
              <w:t>12.</w:t>
            </w:r>
          </w:p>
        </w:tc>
        <w:tc>
          <w:tcPr>
            <w:tcW w:w="4591" w:type="dxa"/>
            <w:vAlign w:val="center"/>
          </w:tcPr>
          <w:p w14:paraId="3CD182D3" w14:textId="77777777" w:rsidR="0029008A" w:rsidRDefault="0029008A" w:rsidP="00992966">
            <w:pPr>
              <w:spacing w:line="276" w:lineRule="auto"/>
              <w:ind w:left="142" w:right="196"/>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r>
              <w:rPr>
                <w:sz w:val="24"/>
                <w:szCs w:val="24"/>
              </w:rPr>
              <w:t>.</w:t>
            </w:r>
          </w:p>
        </w:tc>
        <w:tc>
          <w:tcPr>
            <w:tcW w:w="588" w:type="dxa"/>
          </w:tcPr>
          <w:p w14:paraId="4C94B90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08A723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A4BB44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55069B4"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F3F62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23644BA"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4854026" w14:textId="77777777" w:rsidTr="001C2FF8">
        <w:trPr>
          <w:trHeight w:val="578"/>
        </w:trPr>
        <w:tc>
          <w:tcPr>
            <w:tcW w:w="572" w:type="dxa"/>
            <w:vAlign w:val="center"/>
          </w:tcPr>
          <w:p w14:paraId="6D276713" w14:textId="77777777" w:rsidR="0029008A" w:rsidRPr="006A1899" w:rsidRDefault="0029008A" w:rsidP="0029008A">
            <w:pPr>
              <w:pStyle w:val="TableParagraph"/>
              <w:spacing w:line="276" w:lineRule="auto"/>
              <w:jc w:val="center"/>
              <w:rPr>
                <w:bCs/>
                <w:w w:val="105"/>
                <w:sz w:val="24"/>
                <w:szCs w:val="24"/>
              </w:rPr>
            </w:pPr>
            <w:r>
              <w:rPr>
                <w:bCs/>
                <w:w w:val="105"/>
                <w:sz w:val="24"/>
                <w:szCs w:val="24"/>
              </w:rPr>
              <w:t>13.</w:t>
            </w:r>
          </w:p>
        </w:tc>
        <w:tc>
          <w:tcPr>
            <w:tcW w:w="4591" w:type="dxa"/>
            <w:vAlign w:val="center"/>
          </w:tcPr>
          <w:p w14:paraId="1BAA2589" w14:textId="77777777" w:rsidR="0029008A" w:rsidRDefault="0029008A" w:rsidP="00992966">
            <w:pPr>
              <w:pStyle w:val="Default"/>
              <w:spacing w:line="276" w:lineRule="auto"/>
              <w:ind w:left="142" w:right="196"/>
              <w:jc w:val="both"/>
            </w:pPr>
            <w:r>
              <w:t>Implement program for Kruskal's algorithm to find minimum spanning tree.</w:t>
            </w:r>
          </w:p>
        </w:tc>
        <w:tc>
          <w:tcPr>
            <w:tcW w:w="588" w:type="dxa"/>
          </w:tcPr>
          <w:p w14:paraId="696EC651"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59BB118D"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789D3F4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391D765"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D010B8B"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C24A2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25FEFF52" w14:textId="77777777" w:rsidTr="001C2FF8">
        <w:trPr>
          <w:trHeight w:val="578"/>
        </w:trPr>
        <w:tc>
          <w:tcPr>
            <w:tcW w:w="572" w:type="dxa"/>
            <w:vAlign w:val="center"/>
          </w:tcPr>
          <w:p w14:paraId="66FAD0D0" w14:textId="77777777" w:rsidR="0029008A" w:rsidRPr="006A1899" w:rsidRDefault="0029008A" w:rsidP="0029008A">
            <w:pPr>
              <w:pStyle w:val="TableParagraph"/>
              <w:spacing w:line="276" w:lineRule="auto"/>
              <w:jc w:val="center"/>
              <w:rPr>
                <w:bCs/>
                <w:w w:val="105"/>
                <w:sz w:val="24"/>
                <w:szCs w:val="24"/>
              </w:rPr>
            </w:pPr>
            <w:r>
              <w:rPr>
                <w:bCs/>
                <w:w w:val="105"/>
                <w:sz w:val="24"/>
                <w:szCs w:val="24"/>
              </w:rPr>
              <w:t>14.</w:t>
            </w:r>
          </w:p>
        </w:tc>
        <w:tc>
          <w:tcPr>
            <w:tcW w:w="4591" w:type="dxa"/>
            <w:vAlign w:val="center"/>
          </w:tcPr>
          <w:p w14:paraId="3F29A1B1" w14:textId="77777777" w:rsidR="0029008A" w:rsidRPr="006F3027" w:rsidRDefault="0029008A" w:rsidP="00992966">
            <w:pPr>
              <w:pStyle w:val="Default"/>
              <w:spacing w:line="276" w:lineRule="auto"/>
              <w:ind w:left="142" w:right="196"/>
              <w:jc w:val="both"/>
            </w:pPr>
            <w:r>
              <w:t>Implement program for Prim's algorithm to find minimum spanning tree.</w:t>
            </w:r>
          </w:p>
        </w:tc>
        <w:tc>
          <w:tcPr>
            <w:tcW w:w="588" w:type="dxa"/>
          </w:tcPr>
          <w:p w14:paraId="3B2CCCE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0BCBBD0"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237DFFDE"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3CDB14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517C60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C1468A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06542AD" w14:textId="77777777" w:rsidTr="001C2FF8">
        <w:trPr>
          <w:trHeight w:val="578"/>
        </w:trPr>
        <w:tc>
          <w:tcPr>
            <w:tcW w:w="572" w:type="dxa"/>
            <w:vAlign w:val="center"/>
          </w:tcPr>
          <w:p w14:paraId="4295B8EB" w14:textId="77777777" w:rsidR="0029008A" w:rsidRPr="006A1899" w:rsidRDefault="0029008A" w:rsidP="0029008A">
            <w:pPr>
              <w:pStyle w:val="TableParagraph"/>
              <w:spacing w:line="276" w:lineRule="auto"/>
              <w:jc w:val="center"/>
              <w:rPr>
                <w:bCs/>
                <w:sz w:val="24"/>
                <w:szCs w:val="24"/>
              </w:rPr>
            </w:pPr>
            <w:r>
              <w:rPr>
                <w:bCs/>
                <w:w w:val="105"/>
                <w:sz w:val="24"/>
                <w:szCs w:val="24"/>
              </w:rPr>
              <w:t>15</w:t>
            </w:r>
            <w:r w:rsidRPr="006A1899">
              <w:rPr>
                <w:bCs/>
                <w:w w:val="105"/>
                <w:sz w:val="24"/>
                <w:szCs w:val="24"/>
              </w:rPr>
              <w:t>.</w:t>
            </w:r>
          </w:p>
        </w:tc>
        <w:tc>
          <w:tcPr>
            <w:tcW w:w="4591" w:type="dxa"/>
            <w:vAlign w:val="center"/>
          </w:tcPr>
          <w:p w14:paraId="04E3D7D5" w14:textId="77777777" w:rsidR="0029008A" w:rsidRPr="007034CF" w:rsidRDefault="0029008A" w:rsidP="00992966">
            <w:pPr>
              <w:pStyle w:val="Default"/>
              <w:spacing w:line="276" w:lineRule="auto"/>
              <w:ind w:left="142" w:right="196"/>
              <w:jc w:val="both"/>
            </w:pPr>
            <w:r>
              <w:t xml:space="preserve">Implement DFS and BFS graph traversal techniques and write its time complexities.  </w:t>
            </w:r>
          </w:p>
        </w:tc>
        <w:tc>
          <w:tcPr>
            <w:tcW w:w="588" w:type="dxa"/>
          </w:tcPr>
          <w:p w14:paraId="33DBAC4B"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D6D8FA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F2C4A9D"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137402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A5E1B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79D08AA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746B995" w14:textId="77777777" w:rsidTr="001C2FF8">
        <w:trPr>
          <w:trHeight w:val="578"/>
        </w:trPr>
        <w:tc>
          <w:tcPr>
            <w:tcW w:w="572" w:type="dxa"/>
            <w:vAlign w:val="center"/>
          </w:tcPr>
          <w:p w14:paraId="57BBBE4A" w14:textId="77777777" w:rsidR="0029008A" w:rsidRPr="006A1899" w:rsidRDefault="0029008A" w:rsidP="0029008A">
            <w:pPr>
              <w:pStyle w:val="TableParagraph"/>
              <w:spacing w:line="276" w:lineRule="auto"/>
              <w:jc w:val="center"/>
              <w:rPr>
                <w:bCs/>
                <w:sz w:val="24"/>
                <w:szCs w:val="24"/>
              </w:rPr>
            </w:pPr>
            <w:r>
              <w:rPr>
                <w:bCs/>
                <w:sz w:val="24"/>
                <w:szCs w:val="24"/>
              </w:rPr>
              <w:t>16.</w:t>
            </w:r>
          </w:p>
        </w:tc>
        <w:tc>
          <w:tcPr>
            <w:tcW w:w="4591" w:type="dxa"/>
            <w:vAlign w:val="center"/>
          </w:tcPr>
          <w:p w14:paraId="587FF5BF" w14:textId="77777777" w:rsidR="0029008A" w:rsidRPr="007034CF" w:rsidRDefault="0029008A" w:rsidP="00992966">
            <w:pPr>
              <w:pStyle w:val="Default"/>
              <w:spacing w:line="276" w:lineRule="auto"/>
              <w:ind w:left="142" w:right="196"/>
              <w:jc w:val="both"/>
            </w:pPr>
            <w:r w:rsidRPr="007034CF">
              <w:t>Implement Rabin-Karp string matching algorithm</w:t>
            </w:r>
            <w:r>
              <w:t>.</w:t>
            </w:r>
          </w:p>
        </w:tc>
        <w:tc>
          <w:tcPr>
            <w:tcW w:w="588" w:type="dxa"/>
          </w:tcPr>
          <w:p w14:paraId="40038A8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62E7788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65088293"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2863AF0"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28FD47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D7AE4E"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B254C9" w14:textId="77777777" w:rsidTr="009C3922">
        <w:trPr>
          <w:trHeight w:val="578"/>
        </w:trPr>
        <w:tc>
          <w:tcPr>
            <w:tcW w:w="7360" w:type="dxa"/>
            <w:gridSpan w:val="5"/>
          </w:tcPr>
          <w:p w14:paraId="7F4A5B66" w14:textId="77777777" w:rsidR="0029008A" w:rsidRPr="0023769C" w:rsidRDefault="0029008A" w:rsidP="0029008A">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62A142D3"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8D92B5"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54225D6" w14:textId="77777777" w:rsidR="0029008A" w:rsidRPr="0023769C" w:rsidRDefault="0029008A" w:rsidP="0029008A">
            <w:pPr>
              <w:pStyle w:val="TableParagraph"/>
              <w:spacing w:line="276" w:lineRule="auto"/>
              <w:rPr>
                <w:rFonts w:eastAsiaTheme="minorEastAsia"/>
                <w:sz w:val="24"/>
                <w:szCs w:val="24"/>
              </w:rPr>
            </w:pPr>
          </w:p>
        </w:tc>
      </w:tr>
    </w:tbl>
    <w:p w14:paraId="056B9F41" w14:textId="77777777" w:rsidR="00C0140B" w:rsidRDefault="00C0140B">
      <w:pPr>
        <w:pStyle w:val="BodyText"/>
        <w:spacing w:line="276" w:lineRule="auto"/>
        <w:rPr>
          <w:sz w:val="24"/>
          <w:szCs w:val="24"/>
        </w:rPr>
        <w:sectPr w:rsidR="00C0140B">
          <w:headerReference w:type="even" r:id="rId19"/>
          <w:headerReference w:type="default" r:id="rId20"/>
          <w:footerReference w:type="even" r:id="rId21"/>
          <w:footerReference w:type="default" r:id="rId22"/>
          <w:headerReference w:type="first" r:id="rId23"/>
          <w:footerReference w:type="first" r:id="rId24"/>
          <w:pgSz w:w="11906" w:h="16838"/>
          <w:pgMar w:top="1418" w:right="1021" w:bottom="1021" w:left="1418" w:header="680" w:footer="641" w:gutter="0"/>
          <w:cols w:space="720"/>
          <w:docGrid w:linePitch="299" w:charSpace="-2049"/>
        </w:sectPr>
      </w:pPr>
    </w:p>
    <w:p w14:paraId="0CC93A3D" w14:textId="77777777" w:rsidR="00B83347" w:rsidRDefault="00B83347">
      <w:pPr>
        <w:jc w:val="center"/>
      </w:pPr>
      <w:r>
        <w:rPr>
          <w:b/>
          <w:sz w:val="28"/>
        </w:rPr>
        <w:lastRenderedPageBreak/>
        <w:t xml:space="preserve">Experiment No: </w:t>
      </w:r>
      <w:r w:rsidR="0089704A">
        <w:rPr>
          <w:b/>
          <w:sz w:val="28"/>
        </w:rPr>
        <w:t>1</w:t>
      </w:r>
    </w:p>
    <w:p w14:paraId="624A0681" w14:textId="77777777" w:rsidR="002E041C" w:rsidRDefault="002E041C" w:rsidP="0089704A">
      <w:pPr>
        <w:spacing w:after="60" w:line="276" w:lineRule="auto"/>
        <w:jc w:val="both"/>
        <w:rPr>
          <w:sz w:val="24"/>
          <w:szCs w:val="24"/>
        </w:rPr>
      </w:pPr>
    </w:p>
    <w:p w14:paraId="1ECBDD6D" w14:textId="1A2A429B" w:rsidR="0089704A" w:rsidRPr="00160E0D" w:rsidRDefault="0089704A" w:rsidP="0089704A">
      <w:pPr>
        <w:spacing w:after="60" w:line="276" w:lineRule="auto"/>
        <w:jc w:val="both"/>
        <w:rPr>
          <w:sz w:val="24"/>
          <w:szCs w:val="24"/>
        </w:rPr>
      </w:pPr>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08680F">
        <w:rPr>
          <w:sz w:val="24"/>
          <w:szCs w:val="24"/>
        </w:rPr>
        <w:t xml:space="preserve">equation for the growth rate </w:t>
      </w:r>
      <w:r w:rsidRPr="00160E0D">
        <w:rPr>
          <w:sz w:val="24"/>
          <w:szCs w:val="24"/>
        </w:rPr>
        <w:t>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DFA58F8"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loop. </w:t>
      </w:r>
    </w:p>
    <w:p w14:paraId="5833E8AD"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equation. </w:t>
      </w:r>
    </w:p>
    <w:p w14:paraId="5A7212BB" w14:textId="77777777" w:rsidR="00B83347" w:rsidRDefault="0089704A">
      <w:pPr>
        <w:pStyle w:val="ListParagraph"/>
        <w:numPr>
          <w:ilvl w:val="0"/>
          <w:numId w:val="7"/>
        </w:numPr>
      </w:pPr>
      <w:r w:rsidRPr="00F827F5">
        <w:rPr>
          <w:sz w:val="24"/>
          <w:szCs w:val="24"/>
        </w:rPr>
        <w:t>To calculate sum of 1 to N numbers using recursion.</w:t>
      </w:r>
    </w:p>
    <w:p w14:paraId="654580A0" w14:textId="77777777" w:rsidR="00B83347" w:rsidRDefault="00B83347">
      <w:pPr>
        <w:jc w:val="center"/>
        <w:rPr>
          <w:b/>
          <w:sz w:val="24"/>
        </w:rPr>
      </w:pPr>
    </w:p>
    <w:p w14:paraId="36645B28" w14:textId="77777777" w:rsidR="00B83347" w:rsidRDefault="00B83347">
      <w:pPr>
        <w:jc w:val="both"/>
      </w:pPr>
      <w:r>
        <w:rPr>
          <w:b/>
          <w:sz w:val="24"/>
        </w:rPr>
        <w:t>Date:</w:t>
      </w:r>
    </w:p>
    <w:p w14:paraId="4309EFFD" w14:textId="77777777" w:rsidR="00B83347" w:rsidRDefault="00B83347">
      <w:pPr>
        <w:jc w:val="both"/>
        <w:rPr>
          <w:b/>
          <w:sz w:val="24"/>
        </w:rPr>
      </w:pPr>
    </w:p>
    <w:p w14:paraId="6F488A4F" w14:textId="77777777" w:rsidR="00B83347" w:rsidRPr="005A004B" w:rsidRDefault="00B83347">
      <w:pPr>
        <w:jc w:val="both"/>
        <w:rPr>
          <w:b/>
          <w:sz w:val="24"/>
        </w:rPr>
      </w:pPr>
      <w:r w:rsidRPr="005A004B">
        <w:rPr>
          <w:b/>
          <w:sz w:val="24"/>
        </w:rPr>
        <w:t>Competency and Practical Skills:</w:t>
      </w:r>
      <w:r w:rsidR="0029008A">
        <w:rPr>
          <w:b/>
          <w:sz w:val="24"/>
        </w:rPr>
        <w:t xml:space="preserve"> </w:t>
      </w:r>
      <w:r w:rsidR="007D799B" w:rsidRPr="007D799B">
        <w:rPr>
          <w:bCs/>
          <w:sz w:val="24"/>
        </w:rPr>
        <w:t>Algorithmic thinking, Programming Skills, Performance analysis, and Mathematical skills</w:t>
      </w:r>
    </w:p>
    <w:p w14:paraId="4CEEEAE4" w14:textId="77777777" w:rsidR="00B83347" w:rsidRDefault="00B83347">
      <w:pPr>
        <w:jc w:val="both"/>
        <w:rPr>
          <w:b/>
          <w:w w:val="110"/>
        </w:rPr>
      </w:pPr>
    </w:p>
    <w:p w14:paraId="04B5FFC7" w14:textId="77777777" w:rsidR="00B83347" w:rsidRDefault="00B83347">
      <w:pPr>
        <w:jc w:val="both"/>
      </w:pPr>
      <w:r>
        <w:rPr>
          <w:b/>
          <w:sz w:val="24"/>
        </w:rPr>
        <w:t xml:space="preserve">Relevant CO: </w:t>
      </w:r>
      <w:r w:rsidR="00F827F5">
        <w:rPr>
          <w:b/>
          <w:sz w:val="24"/>
        </w:rPr>
        <w:t>CO1</w:t>
      </w:r>
    </w:p>
    <w:p w14:paraId="55222BB1" w14:textId="77777777" w:rsidR="00B83347" w:rsidRDefault="00B83347">
      <w:pPr>
        <w:jc w:val="both"/>
        <w:rPr>
          <w:b/>
          <w:sz w:val="24"/>
        </w:rPr>
      </w:pPr>
    </w:p>
    <w:p w14:paraId="1AF2FA32" w14:textId="77777777" w:rsidR="00B83347" w:rsidRDefault="00B83347">
      <w:pPr>
        <w:jc w:val="both"/>
      </w:pPr>
      <w:r>
        <w:rPr>
          <w:b/>
          <w:sz w:val="24"/>
        </w:rPr>
        <w:t>Objectives:</w:t>
      </w:r>
      <w:r>
        <w:rPr>
          <w:b/>
          <w:sz w:val="24"/>
        </w:rPr>
        <w:tab/>
      </w:r>
      <w:r>
        <w:rPr>
          <w:sz w:val="24"/>
        </w:rPr>
        <w:t xml:space="preserve">(a) </w:t>
      </w:r>
      <w:r w:rsidR="00F827F5">
        <w:rPr>
          <w:sz w:val="24"/>
        </w:rPr>
        <w:t xml:space="preserve">Compare performance of various algorithms </w:t>
      </w:r>
    </w:p>
    <w:p w14:paraId="76752248" w14:textId="77777777" w:rsidR="00B83347" w:rsidRDefault="00B83347">
      <w:pPr>
        <w:jc w:val="both"/>
      </w:pPr>
      <w:r>
        <w:rPr>
          <w:sz w:val="24"/>
        </w:rPr>
        <w:tab/>
      </w:r>
      <w:r>
        <w:rPr>
          <w:sz w:val="24"/>
        </w:rPr>
        <w:tab/>
        <w:t xml:space="preserve">(b) </w:t>
      </w:r>
      <w:r w:rsidR="00F827F5">
        <w:rPr>
          <w:sz w:val="24"/>
        </w:rPr>
        <w:t xml:space="preserve">Judge best algorithm in terms of </w:t>
      </w:r>
      <w:r w:rsidR="009E21E2">
        <w:rPr>
          <w:sz w:val="24"/>
        </w:rPr>
        <w:t>growth rate or steps executed</w:t>
      </w:r>
    </w:p>
    <w:p w14:paraId="06B1275C" w14:textId="77777777" w:rsidR="00F827F5" w:rsidRDefault="00F827F5">
      <w:pPr>
        <w:jc w:val="both"/>
        <w:rPr>
          <w:b/>
          <w:sz w:val="24"/>
        </w:rPr>
      </w:pPr>
    </w:p>
    <w:p w14:paraId="553FA9FF" w14:textId="77777777" w:rsidR="00B83347" w:rsidRDefault="00B83347">
      <w:pPr>
        <w:jc w:val="both"/>
      </w:pPr>
      <w:r>
        <w:rPr>
          <w:b/>
          <w:sz w:val="24"/>
        </w:rPr>
        <w:t xml:space="preserve">Equipment/Instruments: </w:t>
      </w:r>
      <w:r w:rsidR="00F35A24">
        <w:rPr>
          <w:sz w:val="24"/>
        </w:rPr>
        <w:t>Computer System, Any C language editor</w:t>
      </w:r>
    </w:p>
    <w:p w14:paraId="0669709C" w14:textId="77777777" w:rsidR="00B83347" w:rsidRDefault="00B83347">
      <w:pPr>
        <w:jc w:val="both"/>
        <w:rPr>
          <w:b/>
          <w:sz w:val="24"/>
        </w:rPr>
      </w:pPr>
    </w:p>
    <w:p w14:paraId="1611C367" w14:textId="77777777" w:rsidR="00F35A24" w:rsidRDefault="00B83347" w:rsidP="00F35A24">
      <w:pPr>
        <w:jc w:val="both"/>
        <w:rPr>
          <w:sz w:val="24"/>
        </w:rPr>
      </w:pPr>
      <w:r>
        <w:rPr>
          <w:b/>
          <w:sz w:val="24"/>
        </w:rPr>
        <w:t>Theory:</w:t>
      </w:r>
    </w:p>
    <w:p w14:paraId="4281F8C5" w14:textId="77777777" w:rsidR="00B83347" w:rsidRDefault="00B83347">
      <w:pPr>
        <w:jc w:val="both"/>
        <w:rPr>
          <w:b/>
          <w:sz w:val="24"/>
        </w:rPr>
      </w:pPr>
    </w:p>
    <w:p w14:paraId="0F3179CE" w14:textId="77777777" w:rsidR="00B42A51" w:rsidRPr="00B42A51" w:rsidRDefault="00B42A51">
      <w:pPr>
        <w:pStyle w:val="ListParagraph"/>
        <w:numPr>
          <w:ilvl w:val="0"/>
          <w:numId w:val="8"/>
        </w:numPr>
        <w:jc w:val="both"/>
        <w:rPr>
          <w:b/>
          <w:sz w:val="24"/>
        </w:rPr>
      </w:pPr>
      <w:r w:rsidRPr="00B42A51">
        <w:rPr>
          <w:b/>
          <w:sz w:val="24"/>
        </w:rPr>
        <w:t>Below are the steps to calculate sum of 1 to N numbers using loop</w:t>
      </w:r>
    </w:p>
    <w:p w14:paraId="781A9E50" w14:textId="77777777" w:rsidR="00B42A51" w:rsidRDefault="00B42A51">
      <w:pPr>
        <w:jc w:val="both"/>
        <w:rPr>
          <w:b/>
          <w:sz w:val="24"/>
        </w:rPr>
      </w:pPr>
    </w:p>
    <w:p w14:paraId="30385208" w14:textId="77777777" w:rsidR="00B42A51" w:rsidRPr="00B42A51" w:rsidRDefault="00B42A51">
      <w:pPr>
        <w:pStyle w:val="ListParagraph"/>
        <w:numPr>
          <w:ilvl w:val="0"/>
          <w:numId w:val="9"/>
        </w:numPr>
        <w:tabs>
          <w:tab w:val="clear" w:pos="360"/>
        </w:tabs>
        <w:spacing w:line="276" w:lineRule="auto"/>
        <w:ind w:left="1080"/>
        <w:jc w:val="both"/>
        <w:rPr>
          <w:bCs/>
          <w:sz w:val="24"/>
        </w:rPr>
      </w:pPr>
      <w:r w:rsidRPr="00B42A51">
        <w:rPr>
          <w:bCs/>
          <w:sz w:val="24"/>
        </w:rPr>
        <w:t>Take an input value for N.</w:t>
      </w:r>
    </w:p>
    <w:p w14:paraId="7BAFD731"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Initialize a variable sum to zero.</w:t>
      </w:r>
    </w:p>
    <w:p w14:paraId="23DF6E49"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 xml:space="preserve">Start a loop that iterates from </w:t>
      </w:r>
      <w:proofErr w:type="spellStart"/>
      <w:r w:rsidRPr="00B42A51">
        <w:rPr>
          <w:bCs/>
          <w:sz w:val="24"/>
        </w:rPr>
        <w:t>i</w:t>
      </w:r>
      <w:proofErr w:type="spellEnd"/>
      <w:r w:rsidRPr="00B42A51">
        <w:rPr>
          <w:bCs/>
          <w:sz w:val="24"/>
        </w:rPr>
        <w:t xml:space="preserve">=1 to </w:t>
      </w:r>
      <w:proofErr w:type="spellStart"/>
      <w:r w:rsidRPr="00B42A51">
        <w:rPr>
          <w:bCs/>
          <w:sz w:val="24"/>
        </w:rPr>
        <w:t>i</w:t>
      </w:r>
      <w:proofErr w:type="spellEnd"/>
      <w:r w:rsidRPr="00B42A51">
        <w:rPr>
          <w:bCs/>
          <w:sz w:val="24"/>
        </w:rPr>
        <w:t>=N.</w:t>
      </w:r>
    </w:p>
    <w:p w14:paraId="4D96A72F"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 xml:space="preserve">In each iteration, add the value of </w:t>
      </w:r>
      <w:proofErr w:type="spellStart"/>
      <w:r w:rsidRPr="00B42A51">
        <w:rPr>
          <w:bCs/>
          <w:sz w:val="24"/>
        </w:rPr>
        <w:t>i</w:t>
      </w:r>
      <w:proofErr w:type="spellEnd"/>
      <w:r w:rsidRPr="00B42A51">
        <w:rPr>
          <w:bCs/>
          <w:sz w:val="24"/>
        </w:rPr>
        <w:t xml:space="preserve"> to the sum variable.</w:t>
      </w:r>
    </w:p>
    <w:p w14:paraId="2798868D"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After the loop completes, output the value of sum.</w:t>
      </w:r>
    </w:p>
    <w:p w14:paraId="216E85D9" w14:textId="77777777" w:rsidR="00B83347" w:rsidRDefault="00B83347">
      <w:pPr>
        <w:jc w:val="both"/>
      </w:pPr>
    </w:p>
    <w:p w14:paraId="28119945" w14:textId="77777777" w:rsidR="00B42A51" w:rsidRPr="00B42A51" w:rsidRDefault="00B42A51">
      <w:pPr>
        <w:pStyle w:val="ListParagraph"/>
        <w:numPr>
          <w:ilvl w:val="0"/>
          <w:numId w:val="8"/>
        </w:numPr>
        <w:jc w:val="both"/>
        <w:rPr>
          <w:b/>
          <w:sz w:val="24"/>
        </w:rPr>
      </w:pPr>
      <w:r w:rsidRPr="00B42A51">
        <w:rPr>
          <w:b/>
          <w:sz w:val="24"/>
        </w:rPr>
        <w:t xml:space="preserve">Below are the steps to calculate sum of 1 to N numbers using </w:t>
      </w:r>
      <w:r>
        <w:rPr>
          <w:b/>
          <w:sz w:val="24"/>
        </w:rPr>
        <w:t>equation</w:t>
      </w:r>
    </w:p>
    <w:p w14:paraId="4631B1D3" w14:textId="77777777" w:rsidR="00B42A51" w:rsidRDefault="00B42A51">
      <w:pPr>
        <w:jc w:val="both"/>
        <w:rPr>
          <w:b/>
          <w:sz w:val="24"/>
        </w:rPr>
      </w:pPr>
    </w:p>
    <w:p w14:paraId="7B7FC99C" w14:textId="77777777" w:rsidR="00B42A51" w:rsidRPr="00B42A51" w:rsidRDefault="00B42A51">
      <w:pPr>
        <w:pStyle w:val="ListParagraph"/>
        <w:numPr>
          <w:ilvl w:val="0"/>
          <w:numId w:val="10"/>
        </w:numPr>
        <w:tabs>
          <w:tab w:val="clear" w:pos="360"/>
        </w:tabs>
        <w:spacing w:line="276" w:lineRule="auto"/>
        <w:ind w:left="1080"/>
        <w:jc w:val="both"/>
        <w:rPr>
          <w:bCs/>
          <w:sz w:val="24"/>
        </w:rPr>
      </w:pPr>
      <w:r w:rsidRPr="00B42A51">
        <w:rPr>
          <w:bCs/>
          <w:sz w:val="24"/>
        </w:rPr>
        <w:t>Take an input value for N.</w:t>
      </w:r>
    </w:p>
    <w:p w14:paraId="70665D54"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Calculate sum as N*(N+1)/2.</w:t>
      </w:r>
    </w:p>
    <w:p w14:paraId="221762DE"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O</w:t>
      </w:r>
      <w:r w:rsidRPr="00B42A51">
        <w:rPr>
          <w:bCs/>
          <w:sz w:val="24"/>
        </w:rPr>
        <w:t>utput the value of sum.</w:t>
      </w:r>
    </w:p>
    <w:p w14:paraId="7638A228" w14:textId="77777777" w:rsidR="00B42A51" w:rsidRPr="00B42A51" w:rsidRDefault="00B42A51" w:rsidP="00B42A51">
      <w:pPr>
        <w:pStyle w:val="ListParagraph"/>
        <w:spacing w:line="276" w:lineRule="auto"/>
        <w:ind w:left="1080" w:firstLine="0"/>
        <w:jc w:val="both"/>
        <w:rPr>
          <w:bCs/>
          <w:sz w:val="24"/>
        </w:rPr>
      </w:pPr>
    </w:p>
    <w:p w14:paraId="75B1CB9E" w14:textId="77777777" w:rsidR="00B42A51" w:rsidRPr="00B42A51" w:rsidRDefault="00B42A51">
      <w:pPr>
        <w:pStyle w:val="ListParagraph"/>
        <w:numPr>
          <w:ilvl w:val="0"/>
          <w:numId w:val="8"/>
        </w:numPr>
        <w:jc w:val="both"/>
      </w:pPr>
      <w:r w:rsidRPr="00B42A51">
        <w:rPr>
          <w:b/>
          <w:sz w:val="24"/>
        </w:rPr>
        <w:t xml:space="preserve">Below are the steps to calculate sum of 1 to N numbers using </w:t>
      </w:r>
      <w:r>
        <w:rPr>
          <w:b/>
          <w:sz w:val="24"/>
        </w:rPr>
        <w:t>recursion</w:t>
      </w:r>
    </w:p>
    <w:p w14:paraId="40DD6C9A" w14:textId="77777777" w:rsidR="00B42A51" w:rsidRDefault="00B42A51">
      <w:pPr>
        <w:jc w:val="both"/>
        <w:rPr>
          <w:b/>
          <w:sz w:val="24"/>
        </w:rPr>
      </w:pPr>
    </w:p>
    <w:p w14:paraId="099C21B2"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Take an input value for N.</w:t>
      </w:r>
    </w:p>
    <w:p w14:paraId="45C563A9"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Define a recursive function </w:t>
      </w:r>
      <w:r w:rsidR="00992966" w:rsidRPr="00B42A51">
        <w:rPr>
          <w:bCs/>
          <w:sz w:val="24"/>
        </w:rPr>
        <w:t>sum (</w:t>
      </w:r>
      <w:r w:rsidRPr="00B42A51">
        <w:rPr>
          <w:bCs/>
          <w:sz w:val="24"/>
        </w:rPr>
        <w:t xml:space="preserve">n) that takes an integer argument n and returns the sum of 1 </w:t>
      </w:r>
      <w:proofErr w:type="spellStart"/>
      <w:r w:rsidRPr="00B42A51">
        <w:rPr>
          <w:bCs/>
          <w:sz w:val="24"/>
        </w:rPr>
        <w:t>to n</w:t>
      </w:r>
      <w:proofErr w:type="spellEnd"/>
      <w:r w:rsidRPr="00B42A51">
        <w:rPr>
          <w:bCs/>
          <w:sz w:val="24"/>
        </w:rPr>
        <w:t>.</w:t>
      </w:r>
    </w:p>
    <w:p w14:paraId="408D148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In the </w:t>
      </w:r>
      <w:r w:rsidR="00992966" w:rsidRPr="00B42A51">
        <w:rPr>
          <w:bCs/>
          <w:sz w:val="24"/>
        </w:rPr>
        <w:t>sum (</w:t>
      </w:r>
      <w:r w:rsidRPr="00B42A51">
        <w:rPr>
          <w:bCs/>
          <w:sz w:val="24"/>
        </w:rPr>
        <w:t>n) function, check if n equals 1. If it does, return 1 (the base case).</w:t>
      </w:r>
    </w:p>
    <w:p w14:paraId="7F583EA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Otherwise, return the sum of n and the result of calling </w:t>
      </w:r>
      <w:r w:rsidR="00992966" w:rsidRPr="00B42A51">
        <w:rPr>
          <w:bCs/>
          <w:sz w:val="24"/>
        </w:rPr>
        <w:t>sum (</w:t>
      </w:r>
      <w:r w:rsidRPr="00B42A51">
        <w:rPr>
          <w:bCs/>
          <w:sz w:val="24"/>
        </w:rPr>
        <w:t>n-1).</w:t>
      </w:r>
    </w:p>
    <w:p w14:paraId="77676EF1" w14:textId="77777777" w:rsidR="00B83347" w:rsidRPr="00B42A51" w:rsidRDefault="00A116FD">
      <w:pPr>
        <w:pStyle w:val="ListParagraph"/>
        <w:numPr>
          <w:ilvl w:val="0"/>
          <w:numId w:val="11"/>
        </w:numPr>
        <w:tabs>
          <w:tab w:val="clear" w:pos="360"/>
        </w:tabs>
        <w:spacing w:line="276" w:lineRule="auto"/>
        <w:ind w:left="1080"/>
        <w:jc w:val="both"/>
        <w:rPr>
          <w:bCs/>
          <w:sz w:val="24"/>
        </w:rPr>
      </w:pPr>
      <w:r>
        <w:rPr>
          <w:bCs/>
          <w:sz w:val="24"/>
        </w:rPr>
        <w:t>O</w:t>
      </w:r>
      <w:r w:rsidR="00B42A51" w:rsidRPr="00B42A51">
        <w:rPr>
          <w:bCs/>
          <w:sz w:val="24"/>
        </w:rPr>
        <w:t>utput the result.</w:t>
      </w:r>
    </w:p>
    <w:p w14:paraId="56180644" w14:textId="77777777" w:rsidR="00B83347" w:rsidRDefault="00B83347">
      <w:pPr>
        <w:jc w:val="both"/>
        <w:rPr>
          <w:b/>
          <w:sz w:val="24"/>
        </w:rPr>
      </w:pPr>
    </w:p>
    <w:p w14:paraId="72B53C23" w14:textId="77777777" w:rsidR="00B42A51" w:rsidRDefault="00A116FD">
      <w:pPr>
        <w:jc w:val="both"/>
        <w:rPr>
          <w:b/>
          <w:sz w:val="24"/>
        </w:rPr>
      </w:pPr>
      <w:r>
        <w:rPr>
          <w:b/>
          <w:sz w:val="24"/>
        </w:rPr>
        <w:t xml:space="preserve">Implement three functions based on above steps and calculate the number of steps executed by each </w:t>
      </w:r>
      <w:proofErr w:type="gramStart"/>
      <w:r>
        <w:rPr>
          <w:b/>
          <w:sz w:val="24"/>
        </w:rPr>
        <w:t>functions</w:t>
      </w:r>
      <w:proofErr w:type="gramEnd"/>
      <w:r>
        <w:rPr>
          <w:b/>
          <w:sz w:val="24"/>
        </w:rPr>
        <w:t xml:space="preserve"> on various inputs ranging from 100 to 500. Take a counter variable to calculate the number of steps and increment it </w:t>
      </w:r>
      <w:r w:rsidR="003350BB">
        <w:rPr>
          <w:b/>
          <w:sz w:val="24"/>
        </w:rPr>
        <w:t xml:space="preserve">for each </w:t>
      </w:r>
      <w:r w:rsidR="0052032B">
        <w:rPr>
          <w:b/>
          <w:sz w:val="24"/>
        </w:rPr>
        <w:t>statement</w:t>
      </w:r>
      <w:r w:rsidR="003350BB">
        <w:rPr>
          <w:b/>
          <w:sz w:val="24"/>
        </w:rPr>
        <w:t xml:space="preserve"> in the function.</w:t>
      </w:r>
    </w:p>
    <w:p w14:paraId="44C56BEA" w14:textId="77777777" w:rsidR="00B42A51" w:rsidRDefault="00B42A51">
      <w:pPr>
        <w:jc w:val="both"/>
        <w:rPr>
          <w:b/>
          <w:sz w:val="24"/>
        </w:rPr>
      </w:pPr>
    </w:p>
    <w:p w14:paraId="64C9B7CA" w14:textId="77777777" w:rsidR="007624E7" w:rsidRDefault="007624E7">
      <w:pPr>
        <w:jc w:val="both"/>
        <w:rPr>
          <w:b/>
          <w:sz w:val="24"/>
        </w:rPr>
      </w:pPr>
      <w:r>
        <w:rPr>
          <w:b/>
          <w:sz w:val="24"/>
        </w:rPr>
        <w:t>Code:</w:t>
      </w:r>
    </w:p>
    <w:p w14:paraId="299C9AA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java.util</w:t>
      </w:r>
      <w:proofErr w:type="spellEnd"/>
      <w:r w:rsidRPr="00A77791">
        <w:rPr>
          <w:rFonts w:ascii="Comic Sans MS" w:hAnsi="Comic Sans MS"/>
          <w:bCs/>
          <w:sz w:val="24"/>
          <w:szCs w:val="24"/>
          <w:lang w:val="en-IN"/>
        </w:rPr>
        <w:t>.*;</w:t>
      </w:r>
    </w:p>
    <w:p w14:paraId="77E68D9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proofErr w:type="gramStart"/>
      <w:r w:rsidRPr="00A77791">
        <w:rPr>
          <w:rFonts w:ascii="Comic Sans MS" w:hAnsi="Comic Sans MS"/>
          <w:bCs/>
          <w:sz w:val="24"/>
          <w:szCs w:val="24"/>
          <w:lang w:val="en-IN"/>
        </w:rPr>
        <w:t>java.io.FileWriter</w:t>
      </w:r>
      <w:proofErr w:type="spellEnd"/>
      <w:proofErr w:type="gramEnd"/>
      <w:r w:rsidRPr="00A77791">
        <w:rPr>
          <w:rFonts w:ascii="Comic Sans MS" w:hAnsi="Comic Sans MS"/>
          <w:bCs/>
          <w:sz w:val="24"/>
          <w:szCs w:val="24"/>
          <w:lang w:val="en-IN"/>
        </w:rPr>
        <w:t>;</w:t>
      </w:r>
    </w:p>
    <w:p w14:paraId="62D333F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proofErr w:type="gramStart"/>
      <w:r w:rsidRPr="00A77791">
        <w:rPr>
          <w:rFonts w:ascii="Comic Sans MS" w:hAnsi="Comic Sans MS"/>
          <w:bCs/>
          <w:sz w:val="24"/>
          <w:szCs w:val="24"/>
          <w:lang w:val="en-IN"/>
        </w:rPr>
        <w:t>java.io.IOException</w:t>
      </w:r>
      <w:proofErr w:type="spellEnd"/>
      <w:proofErr w:type="gramEnd"/>
      <w:r w:rsidRPr="00A77791">
        <w:rPr>
          <w:rFonts w:ascii="Comic Sans MS" w:hAnsi="Comic Sans MS"/>
          <w:bCs/>
          <w:sz w:val="24"/>
          <w:szCs w:val="24"/>
          <w:lang w:val="en-IN"/>
        </w:rPr>
        <w:t>;</w:t>
      </w:r>
    </w:p>
    <w:p w14:paraId="5B7DA801" w14:textId="77777777" w:rsidR="00A77791" w:rsidRPr="00A77791" w:rsidRDefault="00A77791" w:rsidP="00A77791">
      <w:pPr>
        <w:jc w:val="both"/>
        <w:rPr>
          <w:rFonts w:ascii="Comic Sans MS" w:hAnsi="Comic Sans MS"/>
          <w:bCs/>
          <w:sz w:val="24"/>
          <w:szCs w:val="24"/>
          <w:lang w:val="en-IN"/>
        </w:rPr>
      </w:pPr>
    </w:p>
    <w:p w14:paraId="7EA3125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public class Practical_1 {</w:t>
      </w:r>
    </w:p>
    <w:p w14:paraId="5102931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counter variables for each function</w:t>
      </w:r>
    </w:p>
    <w:p w14:paraId="6AD23904"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14:paraId="1DE22FD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14:paraId="0952E9D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14:paraId="4CE255B8" w14:textId="77777777" w:rsidR="00A77791" w:rsidRPr="00A77791" w:rsidRDefault="00A77791" w:rsidP="00A77791">
      <w:pPr>
        <w:jc w:val="both"/>
        <w:rPr>
          <w:rFonts w:ascii="Comic Sans MS" w:hAnsi="Comic Sans MS"/>
          <w:bCs/>
          <w:sz w:val="24"/>
          <w:szCs w:val="24"/>
          <w:lang w:val="en-IN"/>
        </w:rPr>
      </w:pPr>
    </w:p>
    <w:p w14:paraId="21FF418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Sum of 1 to N num. using loop</w:t>
      </w:r>
    </w:p>
    <w:p w14:paraId="5882593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proofErr w:type="gram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14:paraId="1BA4BBF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14:paraId="19CCB72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14:paraId="5D9BD9C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14:paraId="3EFF0D2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59A9355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4B6F203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0; </w:t>
      </w:r>
    </w:p>
    <w:p w14:paraId="0133DC3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3D94C61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for(</w:t>
      </w:r>
      <w:proofErr w:type="gramEnd"/>
      <w:r w:rsidRPr="00A77791">
        <w:rPr>
          <w:rFonts w:ascii="Comic Sans MS" w:hAnsi="Comic Sans MS"/>
          <w:bCs/>
          <w:sz w:val="24"/>
          <w:szCs w:val="24"/>
          <w:lang w:val="en-IN"/>
        </w:rPr>
        <w:t xml:space="preserve">int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xml:space="preserve">=1; i&lt;=n;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w:t>
      </w:r>
    </w:p>
    <w:p w14:paraId="0F80F1A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60C230B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sum+=</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w:t>
      </w:r>
    </w:p>
    <w:p w14:paraId="14D388B1"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122FA839"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495555D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14:paraId="69CB0FB7" w14:textId="77777777" w:rsidR="00A77791" w:rsidRPr="00A77791" w:rsidRDefault="00A77791" w:rsidP="00A77791">
      <w:pPr>
        <w:jc w:val="both"/>
        <w:rPr>
          <w:rFonts w:ascii="Comic Sans MS" w:hAnsi="Comic Sans MS"/>
          <w:bCs/>
          <w:sz w:val="24"/>
          <w:szCs w:val="24"/>
          <w:lang w:val="en-IN"/>
        </w:rPr>
      </w:pPr>
    </w:p>
    <w:p w14:paraId="2E26CDE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Sum :</w:t>
      </w:r>
      <w:proofErr w:type="gramEnd"/>
      <w:r w:rsidRPr="00A77791">
        <w:rPr>
          <w:rFonts w:ascii="Comic Sans MS" w:hAnsi="Comic Sans MS"/>
          <w:bCs/>
          <w:sz w:val="24"/>
          <w:szCs w:val="24"/>
          <w:lang w:val="en-IN"/>
        </w:rPr>
        <w:t xml:space="preserve"> " + sum);</w:t>
      </w:r>
    </w:p>
    <w:p w14:paraId="21B6CCE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7CDF583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1F4711F7" w14:textId="77777777" w:rsidR="00A77791" w:rsidRPr="00A77791" w:rsidRDefault="00A77791" w:rsidP="00A77791">
      <w:pPr>
        <w:jc w:val="both"/>
        <w:rPr>
          <w:rFonts w:ascii="Comic Sans MS" w:hAnsi="Comic Sans MS"/>
          <w:bCs/>
          <w:sz w:val="24"/>
          <w:szCs w:val="24"/>
          <w:lang w:val="en-IN"/>
        </w:rPr>
      </w:pPr>
    </w:p>
    <w:p w14:paraId="0488F33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Sum of 1 to N num. using </w:t>
      </w:r>
      <w:proofErr w:type="spellStart"/>
      <w:r w:rsidRPr="00A77791">
        <w:rPr>
          <w:rFonts w:ascii="Comic Sans MS" w:hAnsi="Comic Sans MS"/>
          <w:bCs/>
          <w:sz w:val="24"/>
          <w:szCs w:val="24"/>
          <w:lang w:val="en-IN"/>
        </w:rPr>
        <w:t>eaquation</w:t>
      </w:r>
      <w:proofErr w:type="spellEnd"/>
    </w:p>
    <w:p w14:paraId="14E67D1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proofErr w:type="gram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14:paraId="6958959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14:paraId="0670C131"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14:paraId="2EB032C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14:paraId="38986B5C"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4A5B805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3356596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n * (n + 1) / 2;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w:t>
      </w:r>
    </w:p>
    <w:p w14:paraId="12AF895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Sum :</w:t>
      </w:r>
      <w:proofErr w:type="gramEnd"/>
      <w:r w:rsidRPr="00A77791">
        <w:rPr>
          <w:rFonts w:ascii="Comic Sans MS" w:hAnsi="Comic Sans MS"/>
          <w:bCs/>
          <w:sz w:val="24"/>
          <w:szCs w:val="24"/>
          <w:lang w:val="en-IN"/>
        </w:rPr>
        <w:t xml:space="preserve"> " + sum);</w:t>
      </w:r>
    </w:p>
    <w:p w14:paraId="7333F9A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14:paraId="2BFCBCC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19E3F58B" w14:textId="77777777" w:rsidR="00A77791" w:rsidRPr="00A77791" w:rsidRDefault="00A77791" w:rsidP="00A77791">
      <w:pPr>
        <w:jc w:val="both"/>
        <w:rPr>
          <w:rFonts w:ascii="Comic Sans MS" w:hAnsi="Comic Sans MS"/>
          <w:bCs/>
          <w:sz w:val="24"/>
          <w:szCs w:val="24"/>
          <w:lang w:val="en-IN"/>
        </w:rPr>
      </w:pPr>
    </w:p>
    <w:p w14:paraId="594F8CA4"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lastRenderedPageBreak/>
        <w:t>    // Sum of 1 to N num. using recursion</w:t>
      </w:r>
    </w:p>
    <w:p w14:paraId="5BD363C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int </w:t>
      </w:r>
      <w:proofErr w:type="spellStart"/>
      <w:proofErr w:type="gram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w:t>
      </w:r>
      <w:proofErr w:type="gramEnd"/>
      <w:r w:rsidRPr="00A77791">
        <w:rPr>
          <w:rFonts w:ascii="Comic Sans MS" w:hAnsi="Comic Sans MS"/>
          <w:bCs/>
          <w:sz w:val="24"/>
          <w:szCs w:val="24"/>
          <w:lang w:val="en-IN"/>
        </w:rPr>
        <w:t>int n) {</w:t>
      </w:r>
    </w:p>
    <w:p w14:paraId="57A8320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14:paraId="6A93CA6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14:paraId="42C88A1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 0;</w:t>
      </w:r>
    </w:p>
    <w:p w14:paraId="22656DF1"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28378022"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return n +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(n-1);</w:t>
      </w:r>
    </w:p>
    <w:p w14:paraId="743B5A1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23FAFD1E"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gramStart"/>
      <w:r w:rsidRPr="00A77791">
        <w:rPr>
          <w:rFonts w:ascii="Comic Sans MS" w:hAnsi="Comic Sans MS"/>
          <w:bCs/>
          <w:sz w:val="24"/>
          <w:szCs w:val="24"/>
          <w:lang w:val="en-IN"/>
        </w:rPr>
        <w:t>main(String[</w:t>
      </w:r>
      <w:proofErr w:type="gram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args</w:t>
      </w:r>
      <w:proofErr w:type="spellEnd"/>
      <w:r w:rsidRPr="00A77791">
        <w:rPr>
          <w:rFonts w:ascii="Comic Sans MS" w:hAnsi="Comic Sans MS"/>
          <w:bCs/>
          <w:sz w:val="24"/>
          <w:szCs w:val="24"/>
          <w:lang w:val="en-IN"/>
        </w:rPr>
        <w:t xml:space="preserve">) throws </w:t>
      </w:r>
      <w:proofErr w:type="spellStart"/>
      <w:proofErr w:type="gramStart"/>
      <w:r w:rsidRPr="00A77791">
        <w:rPr>
          <w:rFonts w:ascii="Comic Sans MS" w:hAnsi="Comic Sans MS"/>
          <w:bCs/>
          <w:sz w:val="24"/>
          <w:szCs w:val="24"/>
          <w:lang w:val="en-IN"/>
        </w:rPr>
        <w:t>IOException</w:t>
      </w:r>
      <w:proofErr w:type="spellEnd"/>
      <w:r w:rsidRPr="00A77791">
        <w:rPr>
          <w:rFonts w:ascii="Comic Sans MS" w:hAnsi="Comic Sans MS"/>
          <w:bCs/>
          <w:sz w:val="24"/>
          <w:szCs w:val="24"/>
          <w:lang w:val="en-IN"/>
        </w:rPr>
        <w:t>{</w:t>
      </w:r>
      <w:proofErr w:type="gramEnd"/>
    </w:p>
    <w:p w14:paraId="6ECD318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int[</w:t>
      </w:r>
      <w:proofErr w:type="gramEnd"/>
      <w:r w:rsidRPr="00A77791">
        <w:rPr>
          <w:rFonts w:ascii="Comic Sans MS" w:hAnsi="Comic Sans MS"/>
          <w:bCs/>
          <w:sz w:val="24"/>
          <w:szCs w:val="24"/>
          <w:lang w:val="en-IN"/>
        </w:rPr>
        <w:t>] inputs = {100, 200, 300, 400, 500};</w:t>
      </w:r>
    </w:p>
    <w:p w14:paraId="50F2DD44" w14:textId="77777777" w:rsidR="00A77791" w:rsidRPr="00A77791" w:rsidRDefault="00A77791" w:rsidP="00A77791">
      <w:pPr>
        <w:jc w:val="both"/>
        <w:rPr>
          <w:rFonts w:ascii="Comic Sans MS" w:hAnsi="Comic Sans MS"/>
          <w:bCs/>
          <w:sz w:val="24"/>
          <w:szCs w:val="24"/>
          <w:lang w:val="en-IN"/>
        </w:rPr>
      </w:pPr>
    </w:p>
    <w:p w14:paraId="101F5B0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 xml:space="preserve"> writer = new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("steps_output.txt");</w:t>
      </w:r>
    </w:p>
    <w:p w14:paraId="1DF4403D"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writer.write</w:t>
      </w:r>
      <w:proofErr w:type="spellEnd"/>
      <w:proofErr w:type="gramEnd"/>
      <w:r w:rsidRPr="00A77791">
        <w:rPr>
          <w:rFonts w:ascii="Comic Sans MS" w:hAnsi="Comic Sans MS"/>
          <w:bCs/>
          <w:sz w:val="24"/>
          <w:szCs w:val="24"/>
          <w:lang w:val="en-IN"/>
        </w:rPr>
        <w:t>("</w:t>
      </w:r>
      <w:proofErr w:type="spellStart"/>
      <w:proofErr w:type="gramStart"/>
      <w:r w:rsidRPr="00A77791">
        <w:rPr>
          <w:rFonts w:ascii="Comic Sans MS" w:hAnsi="Comic Sans MS"/>
          <w:bCs/>
          <w:sz w:val="24"/>
          <w:szCs w:val="24"/>
          <w:lang w:val="en-IN"/>
        </w:rPr>
        <w:t>Input,Loop</w:t>
      </w:r>
      <w:proofErr w:type="gramEnd"/>
      <w:r w:rsidRPr="00A77791">
        <w:rPr>
          <w:rFonts w:ascii="Comic Sans MS" w:hAnsi="Comic Sans MS"/>
          <w:bCs/>
          <w:sz w:val="24"/>
          <w:szCs w:val="24"/>
          <w:lang w:val="en-IN"/>
        </w:rPr>
        <w:t>,</w:t>
      </w:r>
      <w:proofErr w:type="gramStart"/>
      <w:r w:rsidRPr="00A77791">
        <w:rPr>
          <w:rFonts w:ascii="Comic Sans MS" w:hAnsi="Comic Sans MS"/>
          <w:bCs/>
          <w:sz w:val="24"/>
          <w:szCs w:val="24"/>
          <w:lang w:val="en-IN"/>
        </w:rPr>
        <w:t>Equation,Recursion</w:t>
      </w:r>
      <w:proofErr w:type="spellEnd"/>
      <w:proofErr w:type="gramEnd"/>
      <w:r w:rsidRPr="00A77791">
        <w:rPr>
          <w:rFonts w:ascii="Comic Sans MS" w:hAnsi="Comic Sans MS"/>
          <w:bCs/>
          <w:sz w:val="24"/>
          <w:szCs w:val="24"/>
          <w:lang w:val="en-IN"/>
        </w:rPr>
        <w:t>\n");</w:t>
      </w:r>
    </w:p>
    <w:p w14:paraId="3E512114" w14:textId="77777777" w:rsidR="00A77791" w:rsidRPr="00A77791" w:rsidRDefault="00A77791" w:rsidP="00A77791">
      <w:pPr>
        <w:jc w:val="both"/>
        <w:rPr>
          <w:rFonts w:ascii="Comic Sans MS" w:hAnsi="Comic Sans MS"/>
          <w:bCs/>
          <w:sz w:val="24"/>
          <w:szCs w:val="24"/>
          <w:lang w:val="en-IN"/>
        </w:rPr>
      </w:pPr>
    </w:p>
    <w:p w14:paraId="496EC997"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("%-10s %-15s %-15s %-15s", "Input", "Loop Method", "Equations", "Recursion");</w:t>
      </w:r>
    </w:p>
    <w:p w14:paraId="3A389114"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14:paraId="27228356" w14:textId="77777777" w:rsidR="00A77791" w:rsidRPr="00A77791" w:rsidRDefault="00A77791" w:rsidP="00A77791">
      <w:pPr>
        <w:jc w:val="both"/>
        <w:rPr>
          <w:rFonts w:ascii="Comic Sans MS" w:hAnsi="Comic Sans MS"/>
          <w:bCs/>
          <w:sz w:val="24"/>
          <w:szCs w:val="24"/>
          <w:lang w:val="en-IN"/>
        </w:rPr>
      </w:pPr>
    </w:p>
    <w:p w14:paraId="7215304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gramStart"/>
      <w:r w:rsidRPr="00A77791">
        <w:rPr>
          <w:rFonts w:ascii="Comic Sans MS" w:hAnsi="Comic Sans MS"/>
          <w:bCs/>
          <w:sz w:val="24"/>
          <w:szCs w:val="24"/>
          <w:lang w:val="en-IN"/>
        </w:rPr>
        <w:t>for(</w:t>
      </w:r>
      <w:proofErr w:type="gramEnd"/>
      <w:r w:rsidRPr="00A77791">
        <w:rPr>
          <w:rFonts w:ascii="Comic Sans MS" w:hAnsi="Comic Sans MS"/>
          <w:bCs/>
          <w:sz w:val="24"/>
          <w:szCs w:val="24"/>
          <w:lang w:val="en-IN"/>
        </w:rPr>
        <w:t xml:space="preserve">int </w:t>
      </w:r>
      <w:proofErr w:type="gramStart"/>
      <w:r w:rsidRPr="00A77791">
        <w:rPr>
          <w:rFonts w:ascii="Comic Sans MS" w:hAnsi="Comic Sans MS"/>
          <w:bCs/>
          <w:sz w:val="24"/>
          <w:szCs w:val="24"/>
          <w:lang w:val="en-IN"/>
        </w:rPr>
        <w:t>n :</w:t>
      </w:r>
      <w:proofErr w:type="gramEnd"/>
      <w:r w:rsidRPr="00A77791">
        <w:rPr>
          <w:rFonts w:ascii="Comic Sans MS" w:hAnsi="Comic Sans MS"/>
          <w:bCs/>
          <w:sz w:val="24"/>
          <w:szCs w:val="24"/>
          <w:lang w:val="en-IN"/>
        </w:rPr>
        <w:t xml:space="preserve"> inputs) {</w:t>
      </w:r>
    </w:p>
    <w:p w14:paraId="31E9791F"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(n);</w:t>
      </w:r>
    </w:p>
    <w:p w14:paraId="64D85AA0"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(n);</w:t>
      </w:r>
    </w:p>
    <w:p w14:paraId="5B19871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14:paraId="7D604476"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w:t>
      </w:r>
    </w:p>
    <w:p w14:paraId="712F4B2A" w14:textId="77777777" w:rsidR="00A77791" w:rsidRPr="00A77791" w:rsidRDefault="00A77791" w:rsidP="00A77791">
      <w:pPr>
        <w:jc w:val="both"/>
        <w:rPr>
          <w:rFonts w:ascii="Comic Sans MS" w:hAnsi="Comic Sans MS"/>
          <w:bCs/>
          <w:sz w:val="24"/>
          <w:szCs w:val="24"/>
          <w:lang w:val="en-IN"/>
        </w:rPr>
      </w:pPr>
    </w:p>
    <w:p w14:paraId="3E638477"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writer.write</w:t>
      </w:r>
      <w:proofErr w:type="spellEnd"/>
      <w:proofErr w:type="gramEnd"/>
      <w:r w:rsidRPr="00A77791">
        <w:rPr>
          <w:rFonts w:ascii="Comic Sans MS" w:hAnsi="Comic Sans MS"/>
          <w:bCs/>
          <w:sz w:val="24"/>
          <w:szCs w:val="24"/>
          <w:lang w:val="en-IN"/>
        </w:rPr>
        <w:t xml:space="preserve">(n + "," +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"\n");</w:t>
      </w:r>
    </w:p>
    <w:p w14:paraId="0ADDACF7" w14:textId="77777777" w:rsidR="00A77791" w:rsidRPr="00A77791" w:rsidRDefault="00A77791" w:rsidP="00A77791">
      <w:pPr>
        <w:jc w:val="both"/>
        <w:rPr>
          <w:rFonts w:ascii="Comic Sans MS" w:hAnsi="Comic Sans MS"/>
          <w:bCs/>
          <w:sz w:val="24"/>
          <w:szCs w:val="24"/>
          <w:lang w:val="en-IN"/>
        </w:rPr>
      </w:pPr>
    </w:p>
    <w:p w14:paraId="75412A2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 xml:space="preserve">("%-10d %-15d %-15d %-15d", n,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14:paraId="5FFA7993"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14:paraId="2716D5CB" w14:textId="77777777" w:rsidR="00A77791" w:rsidRPr="00A038E0"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32149AF9" w14:textId="77777777" w:rsidR="00C80C06" w:rsidRPr="00A77791" w:rsidRDefault="00C80C06" w:rsidP="00A77791">
      <w:pPr>
        <w:jc w:val="both"/>
        <w:rPr>
          <w:rFonts w:ascii="Comic Sans MS" w:hAnsi="Comic Sans MS"/>
          <w:bCs/>
          <w:sz w:val="24"/>
          <w:szCs w:val="24"/>
          <w:lang w:val="en-IN"/>
        </w:rPr>
      </w:pPr>
    </w:p>
    <w:p w14:paraId="5B8A0E35"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proofErr w:type="gramStart"/>
      <w:r w:rsidRPr="00A77791">
        <w:rPr>
          <w:rFonts w:ascii="Comic Sans MS" w:hAnsi="Comic Sans MS"/>
          <w:bCs/>
          <w:sz w:val="24"/>
          <w:szCs w:val="24"/>
          <w:lang w:val="en-IN"/>
        </w:rPr>
        <w:t>writer.close</w:t>
      </w:r>
      <w:proofErr w:type="spellEnd"/>
      <w:proofErr w:type="gramEnd"/>
      <w:r w:rsidRPr="00A77791">
        <w:rPr>
          <w:rFonts w:ascii="Comic Sans MS" w:hAnsi="Comic Sans MS"/>
          <w:bCs/>
          <w:sz w:val="24"/>
          <w:szCs w:val="24"/>
          <w:lang w:val="en-IN"/>
        </w:rPr>
        <w:t>();</w:t>
      </w:r>
    </w:p>
    <w:p w14:paraId="5A4FF998"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14:paraId="49271D1A" w14:textId="77777777"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w:t>
      </w:r>
    </w:p>
    <w:p w14:paraId="7C9442F6" w14:textId="77777777" w:rsidR="007624E7" w:rsidRPr="007624E7" w:rsidRDefault="007624E7">
      <w:pPr>
        <w:jc w:val="both"/>
        <w:rPr>
          <w:bCs/>
          <w:sz w:val="24"/>
        </w:rPr>
      </w:pPr>
    </w:p>
    <w:p w14:paraId="5ED9D35F" w14:textId="77777777" w:rsidR="007624E7" w:rsidRDefault="007624E7">
      <w:pPr>
        <w:jc w:val="both"/>
        <w:rPr>
          <w:b/>
          <w:sz w:val="24"/>
        </w:rPr>
      </w:pPr>
    </w:p>
    <w:p w14:paraId="658ED507" w14:textId="77777777" w:rsidR="00B83347" w:rsidRDefault="00B83347">
      <w:pPr>
        <w:jc w:val="both"/>
        <w:rPr>
          <w:b/>
          <w:sz w:val="24"/>
        </w:rPr>
      </w:pPr>
      <w:r>
        <w:rPr>
          <w:b/>
          <w:sz w:val="24"/>
        </w:rPr>
        <w:t>Observations:</w:t>
      </w:r>
    </w:p>
    <w:p w14:paraId="338F4E80"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Loop</w:t>
      </w:r>
      <w:r w:rsidRPr="0015629B">
        <w:rPr>
          <w:bCs/>
          <w:sz w:val="24"/>
          <w:szCs w:val="24"/>
          <w:lang w:val="en-IN"/>
        </w:rPr>
        <w:t xml:space="preserve"> and </w:t>
      </w:r>
      <w:r w:rsidRPr="0015629B">
        <w:rPr>
          <w:b/>
          <w:bCs/>
          <w:sz w:val="24"/>
          <w:szCs w:val="24"/>
          <w:lang w:val="en-IN"/>
        </w:rPr>
        <w:t>Recursion</w:t>
      </w:r>
      <w:r w:rsidRPr="0015629B">
        <w:rPr>
          <w:bCs/>
          <w:sz w:val="24"/>
          <w:szCs w:val="24"/>
          <w:lang w:val="en-IN"/>
        </w:rPr>
        <w:t xml:space="preserve"> methods show </w:t>
      </w:r>
      <w:r w:rsidRPr="0015629B">
        <w:rPr>
          <w:b/>
          <w:bCs/>
          <w:sz w:val="24"/>
          <w:szCs w:val="24"/>
          <w:lang w:val="en-IN"/>
        </w:rPr>
        <w:t>linear growth</w:t>
      </w:r>
      <w:r w:rsidRPr="0015629B">
        <w:rPr>
          <w:bCs/>
          <w:sz w:val="24"/>
          <w:szCs w:val="24"/>
          <w:lang w:val="en-IN"/>
        </w:rPr>
        <w:t xml:space="preserve"> in steps with increasing input.</w:t>
      </w:r>
    </w:p>
    <w:p w14:paraId="1BC35FFD"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Equation</w:t>
      </w:r>
      <w:r w:rsidRPr="0015629B">
        <w:rPr>
          <w:bCs/>
          <w:sz w:val="24"/>
          <w:szCs w:val="24"/>
          <w:lang w:val="en-IN"/>
        </w:rPr>
        <w:t xml:space="preserve"> method consistently executes in </w:t>
      </w:r>
      <w:r w:rsidRPr="0015629B">
        <w:rPr>
          <w:b/>
          <w:bCs/>
          <w:sz w:val="24"/>
          <w:szCs w:val="24"/>
          <w:lang w:val="en-IN"/>
        </w:rPr>
        <w:t>1 step</w:t>
      </w:r>
      <w:r w:rsidRPr="0015629B">
        <w:rPr>
          <w:bCs/>
          <w:sz w:val="24"/>
          <w:szCs w:val="24"/>
          <w:lang w:val="en-IN"/>
        </w:rPr>
        <w:t>, regardless of input size.</w:t>
      </w:r>
    </w:p>
    <w:p w14:paraId="31463E6F" w14:textId="77777777" w:rsidR="00B42A51" w:rsidRPr="0015629B" w:rsidRDefault="0015629B">
      <w:pPr>
        <w:pStyle w:val="ListParagraph"/>
        <w:numPr>
          <w:ilvl w:val="0"/>
          <w:numId w:val="40"/>
        </w:numPr>
        <w:jc w:val="both"/>
        <w:rPr>
          <w:bCs/>
          <w:sz w:val="24"/>
          <w:szCs w:val="24"/>
          <w:lang w:val="en-IN"/>
        </w:rPr>
      </w:pPr>
      <w:r w:rsidRPr="0015629B">
        <w:rPr>
          <w:bCs/>
          <w:sz w:val="24"/>
          <w:szCs w:val="24"/>
          <w:lang w:val="en-IN"/>
        </w:rPr>
        <w:t>The loop takes slightly more steps than recursion due to additional operations.</w:t>
      </w:r>
    </w:p>
    <w:p w14:paraId="6ED5F3C6" w14:textId="77777777" w:rsidR="00B42A51" w:rsidRDefault="00B42A51">
      <w:pPr>
        <w:jc w:val="both"/>
        <w:rPr>
          <w:b/>
          <w:sz w:val="24"/>
        </w:rPr>
      </w:pPr>
    </w:p>
    <w:p w14:paraId="20F5EFC3" w14:textId="77777777" w:rsidR="0098651B" w:rsidRDefault="0098651B">
      <w:pPr>
        <w:jc w:val="both"/>
        <w:rPr>
          <w:b/>
          <w:sz w:val="24"/>
        </w:rPr>
      </w:pPr>
    </w:p>
    <w:p w14:paraId="15FBD6FF" w14:textId="77777777" w:rsidR="0098651B" w:rsidRDefault="0098651B">
      <w:pPr>
        <w:jc w:val="both"/>
        <w:rPr>
          <w:b/>
          <w:sz w:val="24"/>
        </w:rPr>
      </w:pPr>
    </w:p>
    <w:p w14:paraId="7973AF3A" w14:textId="77777777" w:rsidR="0098651B" w:rsidRDefault="0098651B">
      <w:pPr>
        <w:jc w:val="both"/>
        <w:rPr>
          <w:b/>
          <w:sz w:val="24"/>
        </w:rPr>
      </w:pPr>
    </w:p>
    <w:p w14:paraId="661645EB" w14:textId="77777777" w:rsidR="0098651B" w:rsidRDefault="0098651B">
      <w:pPr>
        <w:jc w:val="both"/>
        <w:rPr>
          <w:b/>
          <w:sz w:val="24"/>
        </w:rPr>
      </w:pPr>
    </w:p>
    <w:p w14:paraId="7F854054" w14:textId="77777777" w:rsidR="00B83347" w:rsidRDefault="00B83347">
      <w:pPr>
        <w:jc w:val="both"/>
        <w:rPr>
          <w:sz w:val="24"/>
        </w:rPr>
      </w:pPr>
      <w:r>
        <w:rPr>
          <w:b/>
          <w:sz w:val="24"/>
        </w:rPr>
        <w:lastRenderedPageBreak/>
        <w:t xml:space="preserve">Result: </w:t>
      </w:r>
      <w:r w:rsidR="00E03FA5" w:rsidRPr="00E03FA5">
        <w:rPr>
          <w:bCs/>
          <w:sz w:val="24"/>
        </w:rPr>
        <w:t>Complete the below table based on your implementation of functions and steps executed by each function.</w:t>
      </w:r>
    </w:p>
    <w:p w14:paraId="3601CF4D" w14:textId="77777777" w:rsidR="009E21E2" w:rsidRDefault="009E21E2">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76221A" w:rsidRPr="009E21E2" w14:paraId="271B2946" w14:textId="77777777" w:rsidTr="0076221A">
        <w:trPr>
          <w:trHeight w:val="316"/>
          <w:jc w:val="center"/>
        </w:trPr>
        <w:tc>
          <w:tcPr>
            <w:tcW w:w="1804" w:type="dxa"/>
            <w:vMerge w:val="restart"/>
            <w:vAlign w:val="center"/>
          </w:tcPr>
          <w:p w14:paraId="7E7A8F51" w14:textId="77777777" w:rsidR="0076221A" w:rsidRPr="009E21E2" w:rsidRDefault="0076221A" w:rsidP="0076221A">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3ED9082B" w14:textId="77777777" w:rsidR="0076221A" w:rsidRPr="009E21E2" w:rsidRDefault="0076221A" w:rsidP="0076221A">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76221A" w:rsidRPr="009E21E2" w14:paraId="0535B5FA" w14:textId="77777777" w:rsidTr="0076221A">
        <w:trPr>
          <w:trHeight w:val="387"/>
          <w:jc w:val="center"/>
        </w:trPr>
        <w:tc>
          <w:tcPr>
            <w:tcW w:w="1804" w:type="dxa"/>
            <w:vMerge/>
            <w:vAlign w:val="center"/>
          </w:tcPr>
          <w:p w14:paraId="580B1920" w14:textId="77777777" w:rsidR="0076221A" w:rsidRPr="009E21E2" w:rsidRDefault="0076221A" w:rsidP="0076221A">
            <w:pPr>
              <w:spacing w:after="0" w:line="240" w:lineRule="auto"/>
              <w:jc w:val="center"/>
              <w:rPr>
                <w:rFonts w:ascii="Times New Roman" w:hAnsi="Times New Roman" w:cs="Times New Roman"/>
                <w:b/>
                <w:bCs/>
                <w:sz w:val="24"/>
                <w:szCs w:val="24"/>
              </w:rPr>
            </w:pPr>
          </w:p>
        </w:tc>
        <w:tc>
          <w:tcPr>
            <w:tcW w:w="1804" w:type="dxa"/>
            <w:vAlign w:val="center"/>
          </w:tcPr>
          <w:p w14:paraId="3CCFD16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Loop method</w:t>
            </w:r>
          </w:p>
        </w:tc>
        <w:tc>
          <w:tcPr>
            <w:tcW w:w="1804" w:type="dxa"/>
            <w:vAlign w:val="center"/>
          </w:tcPr>
          <w:p w14:paraId="0BA0D15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Equations</w:t>
            </w:r>
          </w:p>
        </w:tc>
        <w:tc>
          <w:tcPr>
            <w:tcW w:w="1804" w:type="dxa"/>
            <w:vAlign w:val="center"/>
          </w:tcPr>
          <w:p w14:paraId="338B61DA"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Recursion</w:t>
            </w:r>
          </w:p>
        </w:tc>
      </w:tr>
      <w:tr w:rsidR="009E21E2" w:rsidRPr="009E21E2" w14:paraId="4D6D1F66" w14:textId="77777777" w:rsidTr="0076221A">
        <w:trPr>
          <w:trHeight w:val="317"/>
          <w:jc w:val="center"/>
        </w:trPr>
        <w:tc>
          <w:tcPr>
            <w:tcW w:w="1804" w:type="dxa"/>
            <w:vAlign w:val="center"/>
          </w:tcPr>
          <w:p w14:paraId="7892D9C2" w14:textId="77777777" w:rsidR="009E21E2" w:rsidRPr="009E21E2" w:rsidRDefault="009E21E2" w:rsidP="009E21E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1804" w:type="dxa"/>
            <w:vAlign w:val="center"/>
          </w:tcPr>
          <w:p w14:paraId="34B8F28B"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202</w:t>
            </w:r>
          </w:p>
        </w:tc>
        <w:tc>
          <w:tcPr>
            <w:tcW w:w="1804" w:type="dxa"/>
            <w:vAlign w:val="center"/>
          </w:tcPr>
          <w:p w14:paraId="363D9D2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4C1E4A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101</w:t>
            </w:r>
          </w:p>
        </w:tc>
      </w:tr>
      <w:tr w:rsidR="009E21E2" w:rsidRPr="009E21E2" w14:paraId="0A8C48E9" w14:textId="77777777" w:rsidTr="0076221A">
        <w:trPr>
          <w:trHeight w:val="317"/>
          <w:jc w:val="center"/>
        </w:trPr>
        <w:tc>
          <w:tcPr>
            <w:tcW w:w="1804" w:type="dxa"/>
            <w:vAlign w:val="center"/>
          </w:tcPr>
          <w:p w14:paraId="6E5A7254"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1804" w:type="dxa"/>
            <w:vAlign w:val="center"/>
          </w:tcPr>
          <w:p w14:paraId="1EE0FE66"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402</w:t>
            </w:r>
          </w:p>
        </w:tc>
        <w:tc>
          <w:tcPr>
            <w:tcW w:w="1804" w:type="dxa"/>
            <w:vAlign w:val="center"/>
          </w:tcPr>
          <w:p w14:paraId="388C488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8C722BB"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201</w:t>
            </w:r>
          </w:p>
        </w:tc>
      </w:tr>
      <w:tr w:rsidR="009E21E2" w:rsidRPr="009E21E2" w14:paraId="4D807BC7" w14:textId="77777777" w:rsidTr="0076221A">
        <w:trPr>
          <w:trHeight w:val="309"/>
          <w:jc w:val="center"/>
        </w:trPr>
        <w:tc>
          <w:tcPr>
            <w:tcW w:w="1804" w:type="dxa"/>
            <w:vAlign w:val="center"/>
          </w:tcPr>
          <w:p w14:paraId="42D5D88E"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1804" w:type="dxa"/>
            <w:vAlign w:val="center"/>
          </w:tcPr>
          <w:p w14:paraId="20E1851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602</w:t>
            </w:r>
          </w:p>
        </w:tc>
        <w:tc>
          <w:tcPr>
            <w:tcW w:w="1804" w:type="dxa"/>
            <w:vAlign w:val="center"/>
          </w:tcPr>
          <w:p w14:paraId="06BCBF52"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204641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301</w:t>
            </w:r>
          </w:p>
        </w:tc>
      </w:tr>
      <w:tr w:rsidR="009E21E2" w:rsidRPr="009E21E2" w14:paraId="34EDF6D7" w14:textId="77777777" w:rsidTr="0076221A">
        <w:trPr>
          <w:trHeight w:val="317"/>
          <w:jc w:val="center"/>
        </w:trPr>
        <w:tc>
          <w:tcPr>
            <w:tcW w:w="1804" w:type="dxa"/>
            <w:vAlign w:val="center"/>
          </w:tcPr>
          <w:p w14:paraId="55196EB0"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1804" w:type="dxa"/>
            <w:vAlign w:val="center"/>
          </w:tcPr>
          <w:p w14:paraId="4BB83745"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802</w:t>
            </w:r>
          </w:p>
        </w:tc>
        <w:tc>
          <w:tcPr>
            <w:tcW w:w="1804" w:type="dxa"/>
            <w:vAlign w:val="center"/>
          </w:tcPr>
          <w:p w14:paraId="752D2A08"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60B2582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401</w:t>
            </w:r>
          </w:p>
        </w:tc>
      </w:tr>
      <w:tr w:rsidR="009E21E2" w:rsidRPr="009E21E2" w14:paraId="77157F01" w14:textId="77777777" w:rsidTr="0076221A">
        <w:trPr>
          <w:trHeight w:val="362"/>
          <w:jc w:val="center"/>
        </w:trPr>
        <w:tc>
          <w:tcPr>
            <w:tcW w:w="1804" w:type="dxa"/>
            <w:vAlign w:val="center"/>
          </w:tcPr>
          <w:p w14:paraId="282361EF"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1804" w:type="dxa"/>
            <w:vAlign w:val="center"/>
          </w:tcPr>
          <w:p w14:paraId="7070E0C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1002</w:t>
            </w:r>
          </w:p>
        </w:tc>
        <w:tc>
          <w:tcPr>
            <w:tcW w:w="1804" w:type="dxa"/>
            <w:vAlign w:val="center"/>
          </w:tcPr>
          <w:p w14:paraId="356BC25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020AE590"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501</w:t>
            </w:r>
          </w:p>
        </w:tc>
      </w:tr>
      <w:tr w:rsidR="0076221A" w:rsidRPr="009E21E2" w14:paraId="31E90B00" w14:textId="77777777" w:rsidTr="0076221A">
        <w:trPr>
          <w:trHeight w:val="362"/>
          <w:jc w:val="center"/>
        </w:trPr>
        <w:tc>
          <w:tcPr>
            <w:tcW w:w="1804" w:type="dxa"/>
            <w:vAlign w:val="center"/>
          </w:tcPr>
          <w:p w14:paraId="0EB64454" w14:textId="77777777" w:rsidR="0076221A" w:rsidRPr="009E21E2" w:rsidRDefault="0076221A" w:rsidP="0076221A">
            <w:pPr>
              <w:spacing w:after="0" w:line="240" w:lineRule="auto"/>
              <w:jc w:val="center"/>
              <w:rPr>
                <w:sz w:val="24"/>
                <w:szCs w:val="24"/>
              </w:rPr>
            </w:pPr>
            <w:r w:rsidRPr="0076221A">
              <w:rPr>
                <w:rFonts w:ascii="Times New Roman" w:hAnsi="Times New Roman" w:cs="Times New Roman"/>
                <w:sz w:val="24"/>
                <w:szCs w:val="24"/>
              </w:rPr>
              <w:t>Equation</w:t>
            </w:r>
            <w:r w:rsidRPr="0076221A">
              <w:rPr>
                <w:sz w:val="24"/>
                <w:szCs w:val="24"/>
              </w:rPr>
              <w:sym w:font="Wingdings" w:char="F0E0"/>
            </w:r>
          </w:p>
        </w:tc>
        <w:tc>
          <w:tcPr>
            <w:tcW w:w="1804" w:type="dxa"/>
            <w:vAlign w:val="center"/>
          </w:tcPr>
          <w:p w14:paraId="0167F168" w14:textId="77777777" w:rsidR="0076221A" w:rsidRPr="00521D23" w:rsidRDefault="0076221A" w:rsidP="009E21E2">
            <w:pPr>
              <w:jc w:val="center"/>
              <w:rPr>
                <w:sz w:val="24"/>
                <w:szCs w:val="24"/>
                <w:lang w:val="en-IN"/>
              </w:rPr>
            </w:pPr>
          </w:p>
        </w:tc>
        <w:tc>
          <w:tcPr>
            <w:tcW w:w="1804" w:type="dxa"/>
            <w:vAlign w:val="center"/>
          </w:tcPr>
          <w:p w14:paraId="0BA4E0AD" w14:textId="77777777" w:rsidR="0076221A" w:rsidRPr="00A944E9" w:rsidRDefault="00D05287" w:rsidP="009E21E2">
            <w:pPr>
              <w:jc w:val="center"/>
              <w:rPr>
                <w:b/>
                <w:bCs/>
                <w:sz w:val="24"/>
                <w:szCs w:val="24"/>
              </w:rPr>
            </w:pPr>
            <w:r w:rsidRPr="00A944E9">
              <w:rPr>
                <w:b/>
                <w:bCs/>
                <w:sz w:val="24"/>
                <w:szCs w:val="24"/>
              </w:rPr>
              <w:t>n(n+1)/2</w:t>
            </w:r>
          </w:p>
        </w:tc>
        <w:tc>
          <w:tcPr>
            <w:tcW w:w="1804" w:type="dxa"/>
            <w:vAlign w:val="center"/>
          </w:tcPr>
          <w:p w14:paraId="4F4C01AC" w14:textId="77777777" w:rsidR="0076221A" w:rsidRPr="009E21E2" w:rsidRDefault="0076221A" w:rsidP="009E21E2">
            <w:pPr>
              <w:jc w:val="center"/>
              <w:rPr>
                <w:sz w:val="24"/>
                <w:szCs w:val="24"/>
              </w:rPr>
            </w:pPr>
          </w:p>
        </w:tc>
      </w:tr>
    </w:tbl>
    <w:p w14:paraId="5457C32F" w14:textId="77777777" w:rsidR="009E21E2" w:rsidRDefault="009E21E2">
      <w:pPr>
        <w:jc w:val="both"/>
        <w:rPr>
          <w:sz w:val="24"/>
        </w:rPr>
      </w:pPr>
    </w:p>
    <w:p w14:paraId="45E7C727" w14:textId="77777777" w:rsidR="0076221A" w:rsidRPr="00D05287" w:rsidRDefault="004E5B08">
      <w:pPr>
        <w:jc w:val="both"/>
        <w:rPr>
          <w:b/>
          <w:bCs/>
          <w:sz w:val="24"/>
          <w:szCs w:val="24"/>
        </w:rPr>
      </w:pPr>
      <w:r>
        <w:rPr>
          <w:noProof/>
        </w:rPr>
        <w:drawing>
          <wp:anchor distT="0" distB="0" distL="114300" distR="114300" simplePos="0" relativeHeight="251652608" behindDoc="0" locked="0" layoutInCell="1" allowOverlap="1" wp14:anchorId="3A83A1FC" wp14:editId="66EA0268">
            <wp:simplePos x="0" y="0"/>
            <wp:positionH relativeFrom="column">
              <wp:posOffset>-1270</wp:posOffset>
            </wp:positionH>
            <wp:positionV relativeFrom="paragraph">
              <wp:posOffset>316865</wp:posOffset>
            </wp:positionV>
            <wp:extent cx="6011545" cy="3580765"/>
            <wp:effectExtent l="0" t="0" r="0" b="0"/>
            <wp:wrapTopAndBottom/>
            <wp:docPr id="4939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1545" cy="3580765"/>
                    </a:xfrm>
                    <a:prstGeom prst="rect">
                      <a:avLst/>
                    </a:prstGeom>
                    <a:noFill/>
                    <a:ln>
                      <a:noFill/>
                    </a:ln>
                  </pic:spPr>
                </pic:pic>
              </a:graphicData>
            </a:graphic>
          </wp:anchor>
        </w:drawing>
      </w:r>
      <w:r w:rsidR="00A8316D" w:rsidRPr="00464471">
        <w:rPr>
          <w:b/>
          <w:bCs/>
          <w:sz w:val="24"/>
          <w:szCs w:val="24"/>
        </w:rPr>
        <w:t>Chart:</w:t>
      </w:r>
    </w:p>
    <w:p w14:paraId="67CFFE47" w14:textId="77777777" w:rsidR="00521D23" w:rsidRDefault="00521D23">
      <w:pPr>
        <w:jc w:val="both"/>
        <w:rPr>
          <w:b/>
          <w:sz w:val="24"/>
        </w:rPr>
      </w:pPr>
    </w:p>
    <w:p w14:paraId="315AE533" w14:textId="77777777" w:rsidR="00B83347" w:rsidRDefault="00B83347">
      <w:pPr>
        <w:jc w:val="both"/>
      </w:pPr>
      <w:r>
        <w:rPr>
          <w:b/>
          <w:sz w:val="24"/>
        </w:rPr>
        <w:t>Conclusion:</w:t>
      </w:r>
    </w:p>
    <w:p w14:paraId="0717B597" w14:textId="77777777" w:rsidR="00B83347" w:rsidRPr="0015629B" w:rsidRDefault="0015629B">
      <w:pPr>
        <w:jc w:val="both"/>
        <w:rPr>
          <w:bCs/>
          <w:sz w:val="24"/>
        </w:rPr>
      </w:pPr>
      <w:r w:rsidRPr="0015629B">
        <w:rPr>
          <w:bCs/>
          <w:sz w:val="24"/>
        </w:rPr>
        <w:t>The Equation method is the most efficient due to its constant time complexity (</w:t>
      </w:r>
      <w:proofErr w:type="gramStart"/>
      <w:r w:rsidRPr="0015629B">
        <w:rPr>
          <w:bCs/>
          <w:sz w:val="24"/>
        </w:rPr>
        <w:t>O(</w:t>
      </w:r>
      <w:proofErr w:type="gramEnd"/>
      <w:r w:rsidRPr="0015629B">
        <w:rPr>
          <w:bCs/>
          <w:sz w:val="24"/>
        </w:rPr>
        <w:t>1)).</w:t>
      </w:r>
      <w:r w:rsidRPr="0015629B">
        <w:rPr>
          <w:bCs/>
          <w:sz w:val="24"/>
        </w:rPr>
        <w:br/>
        <w:t>Loop and Recursion methods are linear (O(n)), with the loop being slightly less efficient.</w:t>
      </w:r>
      <w:r w:rsidRPr="0015629B">
        <w:rPr>
          <w:bCs/>
          <w:sz w:val="24"/>
        </w:rPr>
        <w:br/>
        <w:t>Choosing an optimal algorithm based on growth rate improves performance.</w:t>
      </w:r>
      <w:r w:rsidR="004E5B08" w:rsidRPr="004E5B08">
        <w:t xml:space="preserve"> </w:t>
      </w:r>
      <w:r w:rsidR="004E5B08" w:rsidRPr="004E5B08">
        <w:rPr>
          <w:bCs/>
          <w:sz w:val="24"/>
        </w:rPr>
        <w:t>Hence, in terms of performance and scalability, the Equation method is the best choice.</w:t>
      </w:r>
    </w:p>
    <w:p w14:paraId="339E1016" w14:textId="77777777" w:rsidR="0076221A" w:rsidRDefault="0076221A">
      <w:pPr>
        <w:jc w:val="both"/>
        <w:rPr>
          <w:b/>
          <w:sz w:val="24"/>
        </w:rPr>
      </w:pPr>
    </w:p>
    <w:p w14:paraId="51DBF89A" w14:textId="77777777" w:rsidR="00737BF8" w:rsidRDefault="00737BF8">
      <w:pPr>
        <w:jc w:val="both"/>
        <w:rPr>
          <w:b/>
          <w:sz w:val="24"/>
        </w:rPr>
      </w:pPr>
    </w:p>
    <w:p w14:paraId="7EDD1943" w14:textId="77777777" w:rsidR="00737BF8" w:rsidRDefault="00737BF8">
      <w:pPr>
        <w:jc w:val="both"/>
        <w:rPr>
          <w:b/>
          <w:sz w:val="24"/>
        </w:rPr>
      </w:pPr>
    </w:p>
    <w:p w14:paraId="031F2012" w14:textId="77777777" w:rsidR="00737BF8" w:rsidRDefault="00737BF8">
      <w:pPr>
        <w:jc w:val="both"/>
        <w:rPr>
          <w:b/>
          <w:sz w:val="24"/>
        </w:rPr>
      </w:pPr>
    </w:p>
    <w:p w14:paraId="5C1E0869" w14:textId="77777777" w:rsidR="00737BF8" w:rsidRDefault="00737BF8">
      <w:pPr>
        <w:jc w:val="both"/>
        <w:rPr>
          <w:b/>
          <w:sz w:val="24"/>
        </w:rPr>
      </w:pPr>
    </w:p>
    <w:p w14:paraId="073594FE" w14:textId="77777777" w:rsidR="00737BF8" w:rsidRDefault="00737BF8">
      <w:pPr>
        <w:jc w:val="both"/>
        <w:rPr>
          <w:b/>
          <w:sz w:val="24"/>
        </w:rPr>
      </w:pPr>
    </w:p>
    <w:p w14:paraId="2DA18D85" w14:textId="77777777" w:rsidR="00737BF8" w:rsidRDefault="00737BF8">
      <w:pPr>
        <w:jc w:val="both"/>
        <w:rPr>
          <w:b/>
          <w:sz w:val="24"/>
        </w:rPr>
      </w:pPr>
    </w:p>
    <w:p w14:paraId="29BEF877" w14:textId="77777777" w:rsidR="00B83347" w:rsidRDefault="00B83347">
      <w:pPr>
        <w:jc w:val="both"/>
      </w:pPr>
      <w:r>
        <w:rPr>
          <w:b/>
          <w:sz w:val="24"/>
        </w:rPr>
        <w:lastRenderedPageBreak/>
        <w:t xml:space="preserve">Quiz: </w:t>
      </w:r>
    </w:p>
    <w:p w14:paraId="1E4EBC35" w14:textId="77777777" w:rsidR="00B83347" w:rsidRPr="007D7E37" w:rsidRDefault="0008680F" w:rsidP="00D762F9">
      <w:pPr>
        <w:numPr>
          <w:ilvl w:val="0"/>
          <w:numId w:val="4"/>
        </w:numPr>
        <w:jc w:val="both"/>
        <w:rPr>
          <w:b/>
          <w:bCs/>
        </w:rPr>
      </w:pPr>
      <w:r w:rsidRPr="007D7E37">
        <w:rPr>
          <w:b/>
          <w:bCs/>
          <w:sz w:val="24"/>
        </w:rPr>
        <w:t>What is the meaning of constant growth rate of an algorithm?</w:t>
      </w:r>
    </w:p>
    <w:p w14:paraId="4D9701F6" w14:textId="77777777" w:rsidR="0008680F" w:rsidRPr="0008680F" w:rsidRDefault="0008680F" w:rsidP="0008680F">
      <w:pPr>
        <w:jc w:val="both"/>
        <w:rPr>
          <w:b/>
          <w:bCs/>
          <w:sz w:val="24"/>
        </w:rPr>
      </w:pPr>
      <w:r w:rsidRPr="0008680F">
        <w:rPr>
          <w:b/>
          <w:bCs/>
          <w:sz w:val="24"/>
        </w:rPr>
        <w:t>Answer:</w:t>
      </w:r>
    </w:p>
    <w:p w14:paraId="353329DD" w14:textId="77777777" w:rsidR="007D7E37" w:rsidRPr="007D7E37" w:rsidRDefault="007D7E37">
      <w:pPr>
        <w:pStyle w:val="ListParagraph"/>
        <w:numPr>
          <w:ilvl w:val="0"/>
          <w:numId w:val="41"/>
        </w:numPr>
        <w:jc w:val="both"/>
        <w:rPr>
          <w:sz w:val="24"/>
        </w:rPr>
      </w:pPr>
      <w:r w:rsidRPr="007D7E37">
        <w:rPr>
          <w:sz w:val="24"/>
        </w:rPr>
        <w:t xml:space="preserve">A constant growth rate means the algorithm takes the same number of steps regardless of the input size. </w:t>
      </w:r>
    </w:p>
    <w:p w14:paraId="06D9C18E" w14:textId="77777777" w:rsidR="0008680F" w:rsidRPr="007D7E37" w:rsidRDefault="007D7E37">
      <w:pPr>
        <w:pStyle w:val="ListParagraph"/>
        <w:numPr>
          <w:ilvl w:val="0"/>
          <w:numId w:val="41"/>
        </w:numPr>
        <w:jc w:val="both"/>
        <w:rPr>
          <w:sz w:val="24"/>
        </w:rPr>
      </w:pPr>
      <w:r w:rsidRPr="007D7E37">
        <w:rPr>
          <w:sz w:val="24"/>
        </w:rPr>
        <w:t xml:space="preserve">It has a time complexity of </w:t>
      </w:r>
      <w:proofErr w:type="gramStart"/>
      <w:r w:rsidRPr="007D7E37">
        <w:rPr>
          <w:b/>
          <w:bCs/>
          <w:sz w:val="24"/>
        </w:rPr>
        <w:t>O(</w:t>
      </w:r>
      <w:proofErr w:type="gramEnd"/>
      <w:r w:rsidRPr="007D7E37">
        <w:rPr>
          <w:b/>
          <w:bCs/>
          <w:sz w:val="24"/>
        </w:rPr>
        <w:t>1)</w:t>
      </w:r>
      <w:r w:rsidRPr="007D7E37">
        <w:rPr>
          <w:sz w:val="24"/>
        </w:rPr>
        <w:t>, meaning its execution time does not change as the input increases.</w:t>
      </w:r>
    </w:p>
    <w:p w14:paraId="6AE315E3" w14:textId="77777777" w:rsidR="0008680F" w:rsidRDefault="0008680F" w:rsidP="0008680F">
      <w:pPr>
        <w:jc w:val="both"/>
        <w:rPr>
          <w:sz w:val="24"/>
        </w:rPr>
      </w:pPr>
    </w:p>
    <w:p w14:paraId="24CB933D" w14:textId="77777777" w:rsidR="0008680F" w:rsidRPr="007D7E37" w:rsidRDefault="0008680F" w:rsidP="00D762F9">
      <w:pPr>
        <w:numPr>
          <w:ilvl w:val="0"/>
          <w:numId w:val="4"/>
        </w:numPr>
        <w:jc w:val="both"/>
        <w:rPr>
          <w:b/>
          <w:bCs/>
          <w:sz w:val="24"/>
        </w:rPr>
      </w:pPr>
      <w:r w:rsidRPr="007D7E37">
        <w:rPr>
          <w:b/>
          <w:bCs/>
          <w:sz w:val="24"/>
        </w:rPr>
        <w:t>If one algorithm has a growth rate of n</w:t>
      </w:r>
      <w:r w:rsidRPr="007D7E37">
        <w:rPr>
          <w:b/>
          <w:bCs/>
          <w:sz w:val="24"/>
          <w:vertAlign w:val="superscript"/>
        </w:rPr>
        <w:t>2</w:t>
      </w:r>
      <w:r w:rsidRPr="007D7E37">
        <w:rPr>
          <w:b/>
          <w:bCs/>
          <w:sz w:val="24"/>
        </w:rPr>
        <w:t xml:space="preserve"> and second algorithm has a growth rate of n then which algorithm execute faster? Why?</w:t>
      </w:r>
    </w:p>
    <w:p w14:paraId="30DC42AF" w14:textId="77777777" w:rsidR="0008680F" w:rsidRPr="0008680F" w:rsidRDefault="0008680F" w:rsidP="0008680F">
      <w:pPr>
        <w:jc w:val="both"/>
        <w:rPr>
          <w:b/>
          <w:bCs/>
          <w:sz w:val="24"/>
        </w:rPr>
      </w:pPr>
      <w:r w:rsidRPr="0008680F">
        <w:rPr>
          <w:b/>
          <w:bCs/>
          <w:sz w:val="24"/>
        </w:rPr>
        <w:t>Answer:</w:t>
      </w:r>
    </w:p>
    <w:p w14:paraId="0CF6FDE8" w14:textId="77777777" w:rsidR="007D7E37" w:rsidRPr="007D7E37" w:rsidRDefault="007D7E37">
      <w:pPr>
        <w:pStyle w:val="ListParagraph"/>
        <w:numPr>
          <w:ilvl w:val="0"/>
          <w:numId w:val="42"/>
        </w:numPr>
        <w:jc w:val="both"/>
        <w:rPr>
          <w:sz w:val="24"/>
        </w:rPr>
      </w:pPr>
      <w:r w:rsidRPr="007D7E37">
        <w:rPr>
          <w:sz w:val="24"/>
        </w:rPr>
        <w:t xml:space="preserve">The algorithm with a growth rate of </w:t>
      </w:r>
      <w:r w:rsidRPr="007D7E37">
        <w:rPr>
          <w:b/>
          <w:bCs/>
          <w:sz w:val="24"/>
        </w:rPr>
        <w:t>n (O(n))</w:t>
      </w:r>
      <w:r w:rsidRPr="007D7E37">
        <w:rPr>
          <w:sz w:val="24"/>
        </w:rPr>
        <w:t xml:space="preserve"> executes faster than the one with </w:t>
      </w:r>
      <w:r w:rsidRPr="007D7E37">
        <w:rPr>
          <w:b/>
          <w:bCs/>
          <w:sz w:val="24"/>
        </w:rPr>
        <w:t>n² (O(n²))</w:t>
      </w:r>
      <w:r w:rsidRPr="007D7E37">
        <w:rPr>
          <w:sz w:val="24"/>
        </w:rPr>
        <w:t xml:space="preserve">, especially for large input sizes. </w:t>
      </w:r>
    </w:p>
    <w:p w14:paraId="7A7767F2" w14:textId="77777777" w:rsidR="0008680F" w:rsidRPr="008544E5" w:rsidRDefault="007D7E37">
      <w:pPr>
        <w:pStyle w:val="ListParagraph"/>
        <w:numPr>
          <w:ilvl w:val="0"/>
          <w:numId w:val="42"/>
        </w:numPr>
        <w:jc w:val="both"/>
        <w:rPr>
          <w:sz w:val="24"/>
        </w:rPr>
      </w:pPr>
      <w:r w:rsidRPr="007D7E37">
        <w:rPr>
          <w:sz w:val="24"/>
        </w:rPr>
        <w:t>This is because in O(n²), the number of steps increases quadratically, while in O(n), it increases linearly</w:t>
      </w:r>
      <w:r w:rsidR="008544E5">
        <w:rPr>
          <w:sz w:val="24"/>
        </w:rPr>
        <w:t>.</w:t>
      </w:r>
    </w:p>
    <w:p w14:paraId="51DBB7BB" w14:textId="77777777" w:rsidR="00B83347" w:rsidRDefault="00B83347">
      <w:pPr>
        <w:pStyle w:val="Heading1"/>
        <w:spacing w:line="276" w:lineRule="auto"/>
        <w:ind w:left="0" w:firstLine="0"/>
      </w:pPr>
    </w:p>
    <w:p w14:paraId="752474D8" w14:textId="77777777" w:rsidR="00B83347" w:rsidRDefault="00B83347">
      <w:pPr>
        <w:pStyle w:val="Heading1"/>
        <w:spacing w:line="276" w:lineRule="auto"/>
        <w:ind w:left="0" w:firstLine="0"/>
        <w:rPr>
          <w:bCs w:val="0"/>
          <w:sz w:val="24"/>
        </w:rPr>
      </w:pPr>
      <w:r>
        <w:rPr>
          <w:bCs w:val="0"/>
          <w:sz w:val="24"/>
        </w:rPr>
        <w:t xml:space="preserve">Suggested Reference: </w:t>
      </w:r>
    </w:p>
    <w:p w14:paraId="12A38299"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25D5F270"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CF40BB">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BC277C6" w14:textId="77777777" w:rsidR="004578C3" w:rsidRDefault="004578C3" w:rsidP="004578C3">
      <w:pPr>
        <w:pStyle w:val="Heading1"/>
        <w:spacing w:line="276" w:lineRule="auto"/>
        <w:jc w:val="both"/>
        <w:rPr>
          <w:b w:val="0"/>
          <w:bCs w:val="0"/>
          <w:sz w:val="24"/>
          <w:szCs w:val="24"/>
        </w:rPr>
      </w:pPr>
    </w:p>
    <w:p w14:paraId="0E79AC8B" w14:textId="77777777" w:rsidR="00735601" w:rsidRDefault="00B83347" w:rsidP="00735601">
      <w:pPr>
        <w:pStyle w:val="Heading1"/>
        <w:spacing w:line="276" w:lineRule="auto"/>
        <w:ind w:left="0" w:firstLine="0"/>
        <w:rPr>
          <w:b w:val="0"/>
          <w:bCs w:val="0"/>
          <w:sz w:val="24"/>
        </w:rPr>
      </w:pPr>
      <w:r>
        <w:rPr>
          <w:bCs w:val="0"/>
          <w:sz w:val="24"/>
        </w:rPr>
        <w:t xml:space="preserve">References used by the students: </w:t>
      </w:r>
    </w:p>
    <w:p w14:paraId="6CDCFA27" w14:textId="77777777" w:rsidR="0008680F" w:rsidRDefault="008544E5">
      <w:pPr>
        <w:pStyle w:val="Heading1"/>
        <w:numPr>
          <w:ilvl w:val="0"/>
          <w:numId w:val="43"/>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475AA11" w14:textId="77777777" w:rsidR="008544E5" w:rsidRPr="008544E5" w:rsidRDefault="008544E5">
      <w:pPr>
        <w:pStyle w:val="Heading1"/>
        <w:numPr>
          <w:ilvl w:val="0"/>
          <w:numId w:val="43"/>
        </w:numPr>
        <w:spacing w:line="276" w:lineRule="auto"/>
        <w:jc w:val="both"/>
        <w:rPr>
          <w:b w:val="0"/>
          <w:bCs w:val="0"/>
          <w:sz w:val="24"/>
          <w:szCs w:val="24"/>
        </w:rPr>
      </w:pPr>
      <w:r w:rsidRPr="008544E5">
        <w:rPr>
          <w:b w:val="0"/>
          <w:bCs w:val="0"/>
          <w:sz w:val="24"/>
          <w:szCs w:val="24"/>
        </w:rPr>
        <w:t>https://www.w3schools.com/python/matplotlib_intro.asp</w:t>
      </w:r>
    </w:p>
    <w:p w14:paraId="610A50C6" w14:textId="77777777" w:rsidR="00B83347" w:rsidRDefault="00B83347">
      <w:pPr>
        <w:pStyle w:val="Heading1"/>
        <w:spacing w:line="276" w:lineRule="auto"/>
        <w:ind w:left="0" w:firstLine="0"/>
        <w:rPr>
          <w:b w:val="0"/>
          <w:bCs w:val="0"/>
          <w:sz w:val="24"/>
        </w:rPr>
      </w:pPr>
    </w:p>
    <w:p w14:paraId="63C9ACD8" w14:textId="77777777" w:rsidR="00B83347" w:rsidRDefault="00B83347">
      <w:pPr>
        <w:pStyle w:val="Heading1"/>
        <w:spacing w:line="276" w:lineRule="auto"/>
        <w:ind w:left="0" w:firstLine="0"/>
      </w:pPr>
      <w:r>
        <w:rPr>
          <w:sz w:val="24"/>
        </w:rPr>
        <w:t>Rubric wise marks obtained:</w:t>
      </w:r>
    </w:p>
    <w:p w14:paraId="4AF8D068" w14:textId="77777777" w:rsidR="00B83347" w:rsidRDefault="00B83347">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E21E2" w14:paraId="1F005DB3"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465FFBE0" w14:textId="77777777" w:rsidR="009E21E2" w:rsidRDefault="009E21E2">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B4E8EE6" w14:textId="77777777" w:rsidR="009E21E2" w:rsidRDefault="009E21E2">
            <w:pPr>
              <w:pStyle w:val="Heading1"/>
              <w:spacing w:line="276" w:lineRule="auto"/>
              <w:ind w:left="0" w:firstLine="0"/>
              <w:jc w:val="center"/>
              <w:rPr>
                <w:sz w:val="24"/>
              </w:rPr>
            </w:pPr>
            <w:r>
              <w:rPr>
                <w:sz w:val="24"/>
              </w:rPr>
              <w:t>Understanding of problem</w:t>
            </w:r>
          </w:p>
          <w:p w14:paraId="3FCCF52E" w14:textId="77777777" w:rsidR="009E21E2" w:rsidRDefault="009E21E2" w:rsidP="005A004B">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34E6C7A5" w14:textId="77777777" w:rsidR="009E21E2" w:rsidRDefault="009E21E2">
            <w:pPr>
              <w:pStyle w:val="Heading1"/>
              <w:spacing w:line="276" w:lineRule="auto"/>
              <w:ind w:left="0" w:firstLine="0"/>
              <w:jc w:val="center"/>
              <w:rPr>
                <w:sz w:val="24"/>
              </w:rPr>
            </w:pPr>
            <w:r>
              <w:rPr>
                <w:sz w:val="24"/>
              </w:rPr>
              <w:t>Program Implementation</w:t>
            </w:r>
          </w:p>
          <w:p w14:paraId="1485C7EE" w14:textId="77777777" w:rsidR="009E21E2" w:rsidRDefault="009E21E2">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B53B7C5" w14:textId="77777777" w:rsidR="009E21E2" w:rsidRDefault="009E21E2">
            <w:pPr>
              <w:pStyle w:val="Heading1"/>
              <w:spacing w:line="276" w:lineRule="auto"/>
              <w:ind w:left="0" w:firstLine="0"/>
              <w:jc w:val="center"/>
              <w:rPr>
                <w:sz w:val="24"/>
              </w:rPr>
            </w:pPr>
            <w:r>
              <w:rPr>
                <w:sz w:val="24"/>
              </w:rPr>
              <w:t>Documentation &amp;Timely Submission</w:t>
            </w:r>
          </w:p>
          <w:p w14:paraId="05BDF742" w14:textId="77777777" w:rsidR="009E21E2" w:rsidRDefault="009E21E2">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3C347A9" w14:textId="77777777" w:rsidR="009E21E2" w:rsidRDefault="009E21E2">
            <w:pPr>
              <w:pStyle w:val="Heading1"/>
              <w:spacing w:line="276" w:lineRule="auto"/>
              <w:ind w:left="0" w:firstLine="0"/>
              <w:jc w:val="center"/>
              <w:rPr>
                <w:sz w:val="24"/>
                <w:szCs w:val="24"/>
              </w:rPr>
            </w:pPr>
            <w:r>
              <w:rPr>
                <w:sz w:val="24"/>
                <w:szCs w:val="24"/>
              </w:rPr>
              <w:t>Total</w:t>
            </w:r>
          </w:p>
          <w:p w14:paraId="55A1106F" w14:textId="77777777" w:rsidR="009E21E2" w:rsidRDefault="009E21E2">
            <w:pPr>
              <w:pStyle w:val="Heading1"/>
              <w:spacing w:line="276" w:lineRule="auto"/>
              <w:ind w:left="0" w:firstLine="0"/>
              <w:jc w:val="center"/>
            </w:pPr>
            <w:r>
              <w:rPr>
                <w:sz w:val="24"/>
                <w:szCs w:val="24"/>
              </w:rPr>
              <w:t>(10)</w:t>
            </w:r>
          </w:p>
        </w:tc>
      </w:tr>
      <w:tr w:rsidR="009E21E2" w14:paraId="54ADE3D4" w14:textId="77777777" w:rsidTr="0087081C">
        <w:trPr>
          <w:trHeight w:val="403"/>
        </w:trPr>
        <w:tc>
          <w:tcPr>
            <w:tcW w:w="1193" w:type="dxa"/>
            <w:vMerge/>
            <w:tcBorders>
              <w:left w:val="single" w:sz="4" w:space="0" w:color="00000A"/>
              <w:bottom w:val="single" w:sz="4" w:space="0" w:color="00000A"/>
              <w:right w:val="single" w:sz="4" w:space="0" w:color="00000A"/>
            </w:tcBorders>
          </w:tcPr>
          <w:p w14:paraId="6C175AAA" w14:textId="77777777" w:rsidR="009E21E2" w:rsidRDefault="009E21E2">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6FE2644" w14:textId="77777777" w:rsidR="009E21E2" w:rsidRDefault="009E21E2" w:rsidP="00521762">
            <w:pPr>
              <w:pStyle w:val="Heading1"/>
              <w:spacing w:line="276" w:lineRule="auto"/>
              <w:ind w:left="0" w:firstLine="0"/>
              <w:jc w:val="center"/>
              <w:rPr>
                <w:sz w:val="17"/>
              </w:rPr>
            </w:pPr>
            <w:r>
              <w:rPr>
                <w:sz w:val="17"/>
              </w:rPr>
              <w:t>Good</w:t>
            </w:r>
          </w:p>
          <w:p w14:paraId="6F0ED7F1" w14:textId="77777777" w:rsidR="009E21E2" w:rsidRDefault="009E21E2" w:rsidP="00521762">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77F1F34" w14:textId="77777777" w:rsidR="009E21E2" w:rsidRDefault="009E21E2" w:rsidP="00521762">
            <w:pPr>
              <w:pStyle w:val="Heading1"/>
              <w:spacing w:line="276" w:lineRule="auto"/>
              <w:ind w:left="0" w:firstLine="0"/>
              <w:jc w:val="center"/>
              <w:rPr>
                <w:sz w:val="17"/>
              </w:rPr>
            </w:pPr>
            <w:r>
              <w:rPr>
                <w:sz w:val="17"/>
              </w:rPr>
              <w:t>Avg.</w:t>
            </w:r>
          </w:p>
          <w:p w14:paraId="52DCE209" w14:textId="77777777" w:rsidR="009E21E2" w:rsidRDefault="009E21E2" w:rsidP="00521762">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ED84C6E" w14:textId="77777777" w:rsidR="009E21E2" w:rsidRDefault="009E21E2" w:rsidP="00521762">
            <w:pPr>
              <w:pStyle w:val="Heading1"/>
              <w:spacing w:line="276" w:lineRule="auto"/>
              <w:ind w:left="0" w:firstLine="0"/>
              <w:jc w:val="center"/>
              <w:rPr>
                <w:sz w:val="17"/>
              </w:rPr>
            </w:pPr>
            <w:r>
              <w:rPr>
                <w:sz w:val="17"/>
              </w:rPr>
              <w:t>Poor</w:t>
            </w:r>
          </w:p>
          <w:p w14:paraId="4AF91E02" w14:textId="77777777" w:rsidR="009E21E2" w:rsidRDefault="009E21E2" w:rsidP="00521762">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2010AEB" w14:textId="77777777" w:rsidR="009E21E2" w:rsidRDefault="009E21E2" w:rsidP="00521762">
            <w:pPr>
              <w:pStyle w:val="Heading1"/>
              <w:spacing w:line="276" w:lineRule="auto"/>
              <w:ind w:left="0" w:firstLine="0"/>
              <w:jc w:val="center"/>
              <w:rPr>
                <w:sz w:val="17"/>
              </w:rPr>
            </w:pPr>
            <w:r>
              <w:rPr>
                <w:sz w:val="17"/>
              </w:rPr>
              <w:t>Good</w:t>
            </w:r>
          </w:p>
          <w:p w14:paraId="0D0CAB32" w14:textId="77777777" w:rsidR="009E21E2" w:rsidRDefault="009E21E2" w:rsidP="00521762">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A105E21" w14:textId="77777777" w:rsidR="009E21E2" w:rsidRDefault="009E21E2" w:rsidP="00521762">
            <w:pPr>
              <w:pStyle w:val="Heading1"/>
              <w:spacing w:line="276" w:lineRule="auto"/>
              <w:ind w:left="0" w:firstLine="0"/>
              <w:jc w:val="center"/>
              <w:rPr>
                <w:sz w:val="17"/>
              </w:rPr>
            </w:pPr>
            <w:r>
              <w:rPr>
                <w:sz w:val="17"/>
              </w:rPr>
              <w:t>Avg.</w:t>
            </w:r>
          </w:p>
          <w:p w14:paraId="20F7DDF9" w14:textId="77777777" w:rsidR="009E21E2" w:rsidRDefault="009E21E2" w:rsidP="00521762">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00B65F5" w14:textId="77777777" w:rsidR="009E21E2" w:rsidRDefault="009E21E2" w:rsidP="00521762">
            <w:pPr>
              <w:pStyle w:val="Heading1"/>
              <w:spacing w:line="276" w:lineRule="auto"/>
              <w:ind w:left="0" w:firstLine="0"/>
              <w:jc w:val="center"/>
              <w:rPr>
                <w:sz w:val="17"/>
              </w:rPr>
            </w:pPr>
            <w:r>
              <w:rPr>
                <w:sz w:val="17"/>
              </w:rPr>
              <w:t>Poor</w:t>
            </w:r>
          </w:p>
          <w:p w14:paraId="3053534D" w14:textId="77777777" w:rsidR="009E21E2" w:rsidRDefault="009E21E2" w:rsidP="00521762">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7AF8F03" w14:textId="77777777" w:rsidR="009E21E2" w:rsidRDefault="009E21E2" w:rsidP="00521762">
            <w:pPr>
              <w:pStyle w:val="Heading1"/>
              <w:spacing w:line="276" w:lineRule="auto"/>
              <w:ind w:left="0" w:firstLine="0"/>
              <w:jc w:val="center"/>
              <w:rPr>
                <w:sz w:val="17"/>
              </w:rPr>
            </w:pPr>
            <w:r>
              <w:rPr>
                <w:sz w:val="17"/>
              </w:rPr>
              <w:t>Good</w:t>
            </w:r>
          </w:p>
          <w:p w14:paraId="750E17FD" w14:textId="77777777" w:rsidR="009E21E2" w:rsidRDefault="009E21E2" w:rsidP="00521762">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8BB4410" w14:textId="77777777" w:rsidR="009E21E2" w:rsidRDefault="009E21E2" w:rsidP="00521762">
            <w:pPr>
              <w:pStyle w:val="Heading1"/>
              <w:spacing w:line="276" w:lineRule="auto"/>
              <w:ind w:left="0" w:firstLine="0"/>
              <w:jc w:val="center"/>
              <w:rPr>
                <w:sz w:val="17"/>
              </w:rPr>
            </w:pPr>
            <w:r>
              <w:rPr>
                <w:sz w:val="17"/>
              </w:rPr>
              <w:t>Avg.</w:t>
            </w:r>
          </w:p>
          <w:p w14:paraId="032EFD19" w14:textId="77777777" w:rsidR="009E21E2" w:rsidRDefault="009E21E2" w:rsidP="00521762">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CB04F0C" w14:textId="77777777" w:rsidR="009E21E2" w:rsidRDefault="009E21E2" w:rsidP="00521762">
            <w:pPr>
              <w:pStyle w:val="Heading1"/>
              <w:spacing w:line="276" w:lineRule="auto"/>
              <w:ind w:left="0" w:firstLine="0"/>
              <w:jc w:val="center"/>
              <w:rPr>
                <w:sz w:val="17"/>
              </w:rPr>
            </w:pPr>
            <w:r>
              <w:rPr>
                <w:sz w:val="17"/>
              </w:rPr>
              <w:t>Poor</w:t>
            </w:r>
          </w:p>
          <w:p w14:paraId="52D54438" w14:textId="77777777" w:rsidR="009E21E2" w:rsidRDefault="009E21E2" w:rsidP="00521762">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5AA70669" w14:textId="77777777" w:rsidR="009E21E2" w:rsidRDefault="009E21E2">
            <w:pPr>
              <w:pStyle w:val="Heading1"/>
              <w:spacing w:line="276" w:lineRule="auto"/>
              <w:ind w:left="0" w:firstLine="0"/>
              <w:rPr>
                <w:sz w:val="17"/>
              </w:rPr>
            </w:pPr>
          </w:p>
        </w:tc>
      </w:tr>
      <w:tr w:rsidR="00F35A24" w14:paraId="62B21965" w14:textId="77777777" w:rsidTr="00F35A24">
        <w:trPr>
          <w:trHeight w:val="403"/>
        </w:trPr>
        <w:tc>
          <w:tcPr>
            <w:tcW w:w="1193" w:type="dxa"/>
            <w:tcBorders>
              <w:top w:val="single" w:sz="4" w:space="0" w:color="00000A"/>
              <w:left w:val="single" w:sz="4" w:space="0" w:color="00000A"/>
              <w:bottom w:val="single" w:sz="4" w:space="0" w:color="00000A"/>
              <w:right w:val="single" w:sz="4" w:space="0" w:color="00000A"/>
            </w:tcBorders>
          </w:tcPr>
          <w:p w14:paraId="2E0A1542" w14:textId="77777777" w:rsidR="005A004B" w:rsidRDefault="005A004B">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3DE4544" w14:textId="77777777" w:rsidR="005A004B" w:rsidRDefault="005A004B">
            <w:pPr>
              <w:pStyle w:val="Heading1"/>
              <w:spacing w:line="276" w:lineRule="auto"/>
              <w:ind w:left="0" w:firstLine="0"/>
              <w:rPr>
                <w:sz w:val="17"/>
              </w:rPr>
            </w:pPr>
          </w:p>
          <w:p w14:paraId="111415B3" w14:textId="77777777" w:rsidR="005A004B" w:rsidRDefault="005A004B">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913F41" w14:textId="77777777" w:rsidR="005A004B" w:rsidRDefault="005A004B">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134888A" w14:textId="77777777" w:rsidR="005A004B" w:rsidRDefault="005A004B">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1766ED81" w14:textId="77777777" w:rsidR="005A004B" w:rsidRDefault="005A004B">
            <w:pPr>
              <w:pStyle w:val="Heading1"/>
              <w:spacing w:line="276" w:lineRule="auto"/>
              <w:ind w:left="0" w:firstLine="0"/>
              <w:rPr>
                <w:sz w:val="17"/>
              </w:rPr>
            </w:pPr>
          </w:p>
        </w:tc>
      </w:tr>
    </w:tbl>
    <w:p w14:paraId="658525FC" w14:textId="77777777" w:rsidR="00B83347" w:rsidRDefault="00B83347">
      <w:pPr>
        <w:pStyle w:val="Heading1"/>
        <w:spacing w:line="276" w:lineRule="auto"/>
        <w:ind w:left="0" w:firstLine="0"/>
      </w:pPr>
    </w:p>
    <w:p w14:paraId="400F1CC6" w14:textId="77777777" w:rsidR="009301AD" w:rsidRDefault="009301AD">
      <w:pPr>
        <w:pStyle w:val="Heading1"/>
        <w:spacing w:line="276" w:lineRule="auto"/>
        <w:ind w:left="0" w:firstLine="0"/>
      </w:pPr>
    </w:p>
    <w:p w14:paraId="1ECFA4CF" w14:textId="77777777" w:rsidR="009301AD" w:rsidRDefault="009301AD">
      <w:pPr>
        <w:pStyle w:val="Heading1"/>
        <w:spacing w:line="276" w:lineRule="auto"/>
        <w:ind w:left="0" w:firstLine="0"/>
      </w:pPr>
    </w:p>
    <w:p w14:paraId="1EF25A9D" w14:textId="77777777" w:rsidR="009301AD" w:rsidRDefault="009301AD">
      <w:pPr>
        <w:pStyle w:val="Heading1"/>
        <w:spacing w:line="276" w:lineRule="auto"/>
        <w:ind w:left="0" w:firstLine="0"/>
      </w:pPr>
    </w:p>
    <w:p w14:paraId="528B0277" w14:textId="77777777" w:rsidR="009301AD" w:rsidRDefault="009301AD">
      <w:pPr>
        <w:pStyle w:val="Heading1"/>
        <w:spacing w:line="276" w:lineRule="auto"/>
        <w:ind w:left="0" w:firstLine="0"/>
      </w:pPr>
    </w:p>
    <w:p w14:paraId="39EA695F" w14:textId="77777777" w:rsidR="009301AD" w:rsidRDefault="009301AD">
      <w:pPr>
        <w:pStyle w:val="Heading1"/>
        <w:spacing w:line="276" w:lineRule="auto"/>
        <w:ind w:left="0" w:firstLine="0"/>
      </w:pPr>
    </w:p>
    <w:p w14:paraId="70D928B1" w14:textId="77777777" w:rsidR="009301AD" w:rsidRDefault="009301AD">
      <w:pPr>
        <w:pStyle w:val="Heading1"/>
        <w:spacing w:line="276" w:lineRule="auto"/>
        <w:ind w:left="0" w:firstLine="0"/>
      </w:pPr>
    </w:p>
    <w:p w14:paraId="55FAFD91" w14:textId="77777777" w:rsidR="009301AD" w:rsidRDefault="009301AD">
      <w:pPr>
        <w:pStyle w:val="Heading1"/>
        <w:spacing w:line="276" w:lineRule="auto"/>
        <w:ind w:left="0" w:firstLine="0"/>
      </w:pPr>
    </w:p>
    <w:p w14:paraId="18DE99D7" w14:textId="77777777" w:rsidR="009301AD" w:rsidRDefault="009301AD">
      <w:pPr>
        <w:pStyle w:val="Heading1"/>
        <w:spacing w:line="276" w:lineRule="auto"/>
        <w:ind w:left="0" w:firstLine="0"/>
      </w:pPr>
    </w:p>
    <w:p w14:paraId="2EC091BE" w14:textId="77777777" w:rsidR="009301AD" w:rsidRDefault="009301AD">
      <w:pPr>
        <w:pStyle w:val="Heading1"/>
        <w:spacing w:line="276" w:lineRule="auto"/>
        <w:ind w:left="0" w:firstLine="0"/>
      </w:pPr>
    </w:p>
    <w:p w14:paraId="2CA3E830" w14:textId="77777777" w:rsidR="009301AD" w:rsidRDefault="009301AD">
      <w:pPr>
        <w:pStyle w:val="Heading1"/>
        <w:spacing w:line="276" w:lineRule="auto"/>
        <w:ind w:left="0" w:firstLine="0"/>
      </w:pPr>
    </w:p>
    <w:p w14:paraId="270F3BD3" w14:textId="77777777" w:rsidR="009301AD" w:rsidRDefault="009301AD">
      <w:pPr>
        <w:pStyle w:val="Heading1"/>
        <w:spacing w:line="276" w:lineRule="auto"/>
        <w:ind w:left="0" w:firstLine="0"/>
      </w:pPr>
    </w:p>
    <w:p w14:paraId="0E76E4F2" w14:textId="77777777" w:rsidR="009301AD" w:rsidRDefault="009301AD">
      <w:pPr>
        <w:suppressAutoHyphens w:val="0"/>
        <w:rPr>
          <w:b/>
          <w:bCs/>
        </w:rPr>
      </w:pPr>
      <w:r>
        <w:br w:type="page"/>
      </w:r>
    </w:p>
    <w:p w14:paraId="0239E2D9" w14:textId="77777777" w:rsidR="009301AD" w:rsidRDefault="009301AD" w:rsidP="009301AD">
      <w:pPr>
        <w:jc w:val="center"/>
      </w:pPr>
      <w:r>
        <w:rPr>
          <w:b/>
          <w:sz w:val="28"/>
        </w:rPr>
        <w:lastRenderedPageBreak/>
        <w:t>Experiment No: 2</w:t>
      </w:r>
    </w:p>
    <w:p w14:paraId="1A38FF42" w14:textId="77777777" w:rsidR="004B1E42" w:rsidRDefault="004B1E42" w:rsidP="009301AD">
      <w:pPr>
        <w:spacing w:line="276" w:lineRule="auto"/>
        <w:jc w:val="both"/>
        <w:rPr>
          <w:sz w:val="24"/>
          <w:szCs w:val="24"/>
        </w:rPr>
      </w:pPr>
    </w:p>
    <w:p w14:paraId="01C04486" w14:textId="4F160134" w:rsidR="009301AD" w:rsidRPr="00144DBE" w:rsidRDefault="009301AD" w:rsidP="009301AD">
      <w:pPr>
        <w:spacing w:line="276" w:lineRule="auto"/>
        <w:jc w:val="both"/>
        <w:rPr>
          <w:sz w:val="24"/>
          <w:szCs w:val="24"/>
        </w:rPr>
      </w:pPr>
      <w:r w:rsidRPr="00144DBE">
        <w:rPr>
          <w:sz w:val="24"/>
          <w:szCs w:val="24"/>
        </w:rPr>
        <w:t xml:space="preserve">Write user defined functions for the following sorting methods and compare their performance by steps executed/time </w:t>
      </w:r>
      <w:r>
        <w:rPr>
          <w:sz w:val="24"/>
          <w:szCs w:val="24"/>
        </w:rPr>
        <w:t>taken for execution</w:t>
      </w:r>
      <w:r w:rsidRPr="00144DBE">
        <w:rPr>
          <w:sz w:val="24"/>
          <w:szCs w:val="24"/>
        </w:rPr>
        <w:t xml:space="preserve"> on</w:t>
      </w:r>
      <w:r>
        <w:rPr>
          <w:sz w:val="24"/>
          <w:szCs w:val="24"/>
        </w:rPr>
        <w:t xml:space="preserve"> various inputs (1000 to 5000) </w:t>
      </w:r>
      <w:r w:rsidRPr="00144DBE">
        <w:rPr>
          <w:sz w:val="24"/>
          <w:szCs w:val="24"/>
        </w:rPr>
        <w:t>of</w:t>
      </w:r>
      <w:r w:rsidR="00575848">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575848">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w:t>
      </w:r>
      <w:r w:rsidR="007D799B">
        <w:rPr>
          <w:sz w:val="24"/>
          <w:szCs w:val="24"/>
        </w:rPr>
        <w:t>s</w:t>
      </w:r>
      <w:r w:rsidRPr="00144DBE">
        <w:rPr>
          <w:sz w:val="24"/>
          <w:szCs w:val="24"/>
        </w:rPr>
        <w:t xml:space="preserve">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14:paraId="48118A2B"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Selection Sort</w:t>
      </w:r>
    </w:p>
    <w:p w14:paraId="63EE7B0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Bubble Sort</w:t>
      </w:r>
    </w:p>
    <w:p w14:paraId="4EF23420"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Insertion Sort</w:t>
      </w:r>
    </w:p>
    <w:p w14:paraId="3CC68A2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Merge Sort</w:t>
      </w:r>
    </w:p>
    <w:p w14:paraId="27AE4ABD" w14:textId="77777777" w:rsidR="009301AD" w:rsidRPr="009301AD" w:rsidRDefault="009301AD">
      <w:pPr>
        <w:pStyle w:val="ListParagraph"/>
        <w:numPr>
          <w:ilvl w:val="0"/>
          <w:numId w:val="12"/>
        </w:numPr>
        <w:spacing w:line="276" w:lineRule="auto"/>
        <w:ind w:right="29"/>
        <w:rPr>
          <w:bCs/>
          <w:sz w:val="24"/>
          <w:szCs w:val="24"/>
        </w:rPr>
      </w:pPr>
      <w:r w:rsidRPr="00144DBE">
        <w:rPr>
          <w:bCs/>
          <w:sz w:val="24"/>
          <w:szCs w:val="24"/>
        </w:rPr>
        <w:t>Quick Sort</w:t>
      </w:r>
    </w:p>
    <w:p w14:paraId="64760F52" w14:textId="77777777" w:rsidR="009301AD" w:rsidRDefault="009301AD" w:rsidP="009301AD">
      <w:pPr>
        <w:jc w:val="both"/>
      </w:pPr>
      <w:r>
        <w:rPr>
          <w:b/>
          <w:sz w:val="24"/>
        </w:rPr>
        <w:t>Date:</w:t>
      </w:r>
    </w:p>
    <w:p w14:paraId="2036B4C0" w14:textId="77777777" w:rsidR="009301AD" w:rsidRDefault="009301AD" w:rsidP="009301AD">
      <w:pPr>
        <w:jc w:val="both"/>
        <w:rPr>
          <w:b/>
          <w:sz w:val="24"/>
        </w:rPr>
      </w:pPr>
    </w:p>
    <w:p w14:paraId="6DC0FC2B" w14:textId="77777777" w:rsidR="00FA1565" w:rsidRPr="005A004B" w:rsidRDefault="009301AD" w:rsidP="00FA1565">
      <w:pPr>
        <w:jc w:val="both"/>
        <w:rPr>
          <w:b/>
          <w:sz w:val="24"/>
        </w:rPr>
      </w:pPr>
      <w:r w:rsidRPr="005A004B">
        <w:rPr>
          <w:b/>
          <w:sz w:val="24"/>
        </w:rPr>
        <w:t>Competency and Practical Skills:</w:t>
      </w:r>
      <w:r w:rsidR="00575848">
        <w:rPr>
          <w:b/>
          <w:sz w:val="24"/>
        </w:rPr>
        <w:t xml:space="preserve"> </w:t>
      </w:r>
      <w:r w:rsidR="00FA1565" w:rsidRPr="007D799B">
        <w:rPr>
          <w:bCs/>
          <w:sz w:val="24"/>
        </w:rPr>
        <w:t>Algorithmic thinking, Programming Skills, Performance analysis, and Mathematical skills</w:t>
      </w:r>
    </w:p>
    <w:p w14:paraId="1F96F655" w14:textId="77777777" w:rsidR="009301AD" w:rsidRPr="005A004B" w:rsidRDefault="009301AD" w:rsidP="009301AD">
      <w:pPr>
        <w:jc w:val="both"/>
        <w:rPr>
          <w:b/>
          <w:sz w:val="24"/>
        </w:rPr>
      </w:pPr>
    </w:p>
    <w:p w14:paraId="7D74E654" w14:textId="77777777" w:rsidR="009301AD" w:rsidRDefault="009301AD" w:rsidP="009301AD">
      <w:pPr>
        <w:jc w:val="both"/>
        <w:rPr>
          <w:b/>
          <w:w w:val="110"/>
        </w:rPr>
      </w:pPr>
    </w:p>
    <w:p w14:paraId="08B5215A" w14:textId="77777777" w:rsidR="009301AD" w:rsidRDefault="009301AD" w:rsidP="009301AD">
      <w:pPr>
        <w:jc w:val="both"/>
      </w:pPr>
      <w:r>
        <w:rPr>
          <w:b/>
          <w:sz w:val="24"/>
        </w:rPr>
        <w:t>Relevant CO: CO1</w:t>
      </w:r>
      <w:r w:rsidR="00464471">
        <w:rPr>
          <w:b/>
          <w:sz w:val="24"/>
        </w:rPr>
        <w:t>, CO2</w:t>
      </w:r>
    </w:p>
    <w:p w14:paraId="27CD1E7D" w14:textId="77777777" w:rsidR="009301AD" w:rsidRDefault="009301AD" w:rsidP="009301AD">
      <w:pPr>
        <w:jc w:val="both"/>
        <w:rPr>
          <w:b/>
          <w:sz w:val="24"/>
        </w:rPr>
      </w:pPr>
    </w:p>
    <w:p w14:paraId="03175C02" w14:textId="77777777" w:rsidR="009301AD" w:rsidRDefault="009301AD" w:rsidP="009301AD">
      <w:pPr>
        <w:jc w:val="both"/>
      </w:pPr>
      <w:r>
        <w:rPr>
          <w:b/>
          <w:sz w:val="24"/>
        </w:rPr>
        <w:t>Objectives:</w:t>
      </w:r>
      <w:r>
        <w:rPr>
          <w:b/>
          <w:sz w:val="24"/>
        </w:rPr>
        <w:tab/>
      </w:r>
      <w:r>
        <w:rPr>
          <w:sz w:val="24"/>
        </w:rPr>
        <w:t>(a) Compare performance of various algorithms</w:t>
      </w:r>
      <w:r w:rsidR="003821FB">
        <w:rPr>
          <w:sz w:val="24"/>
        </w:rPr>
        <w:t>.</w:t>
      </w:r>
    </w:p>
    <w:p w14:paraId="32316DDA" w14:textId="77777777" w:rsidR="009301AD" w:rsidRDefault="009301AD" w:rsidP="009301AD">
      <w:pPr>
        <w:jc w:val="both"/>
        <w:rPr>
          <w:sz w:val="24"/>
        </w:rPr>
      </w:pPr>
      <w:r>
        <w:rPr>
          <w:sz w:val="24"/>
        </w:rPr>
        <w:tab/>
      </w:r>
      <w:r>
        <w:rPr>
          <w:sz w:val="24"/>
        </w:rPr>
        <w:tab/>
        <w:t xml:space="preserve">(b) Judge best </w:t>
      </w:r>
      <w:r w:rsidR="00722E8C">
        <w:rPr>
          <w:sz w:val="24"/>
        </w:rPr>
        <w:t xml:space="preserve">sorting </w:t>
      </w:r>
      <w:r>
        <w:rPr>
          <w:sz w:val="24"/>
        </w:rPr>
        <w:t xml:space="preserve">algorithm </w:t>
      </w:r>
      <w:r w:rsidR="00722E8C">
        <w:rPr>
          <w:sz w:val="24"/>
        </w:rPr>
        <w:t xml:space="preserve">on sorted and random inputs </w:t>
      </w:r>
      <w:r>
        <w:rPr>
          <w:sz w:val="24"/>
        </w:rPr>
        <w:t>in terms of growth rate</w:t>
      </w:r>
      <w:r w:rsidR="00722E8C">
        <w:rPr>
          <w:sz w:val="24"/>
        </w:rPr>
        <w:t>/time complexity</w:t>
      </w:r>
      <w:r w:rsidR="003821FB">
        <w:rPr>
          <w:sz w:val="24"/>
        </w:rPr>
        <w:t>.</w:t>
      </w:r>
    </w:p>
    <w:p w14:paraId="2D5015B9" w14:textId="77777777" w:rsidR="00BB09CE" w:rsidRDefault="00BB09CE" w:rsidP="009301AD">
      <w:pPr>
        <w:jc w:val="both"/>
        <w:rPr>
          <w:sz w:val="24"/>
        </w:rPr>
      </w:pPr>
      <w:r>
        <w:rPr>
          <w:sz w:val="24"/>
        </w:rPr>
        <w:t xml:space="preserve">                     (c) Derive time complexity from steps count on various inputs.</w:t>
      </w:r>
    </w:p>
    <w:p w14:paraId="745E164C" w14:textId="77777777" w:rsidR="00722E8C" w:rsidRDefault="00722E8C" w:rsidP="009301AD">
      <w:pPr>
        <w:jc w:val="both"/>
      </w:pPr>
    </w:p>
    <w:p w14:paraId="588A555F" w14:textId="77777777" w:rsidR="009301AD" w:rsidRDefault="009301AD" w:rsidP="009301AD">
      <w:pPr>
        <w:jc w:val="both"/>
      </w:pPr>
      <w:r>
        <w:rPr>
          <w:b/>
          <w:sz w:val="24"/>
        </w:rPr>
        <w:t xml:space="preserve">Equipment/Instruments: </w:t>
      </w:r>
      <w:r>
        <w:rPr>
          <w:sz w:val="24"/>
        </w:rPr>
        <w:t xml:space="preserve">Computer System, Any C language editor </w:t>
      </w:r>
    </w:p>
    <w:p w14:paraId="4DFA0FC7" w14:textId="77777777" w:rsidR="009301AD" w:rsidRDefault="009301AD" w:rsidP="009301AD">
      <w:pPr>
        <w:jc w:val="both"/>
        <w:rPr>
          <w:b/>
          <w:sz w:val="24"/>
        </w:rPr>
      </w:pPr>
    </w:p>
    <w:p w14:paraId="0D3C1F36" w14:textId="77777777" w:rsidR="009301AD" w:rsidRDefault="009301AD" w:rsidP="009301AD">
      <w:pPr>
        <w:jc w:val="both"/>
        <w:rPr>
          <w:sz w:val="24"/>
        </w:rPr>
      </w:pPr>
      <w:r>
        <w:rPr>
          <w:b/>
          <w:sz w:val="24"/>
        </w:rPr>
        <w:t>Theory:</w:t>
      </w:r>
    </w:p>
    <w:p w14:paraId="56860CE5" w14:textId="77777777" w:rsidR="009301AD" w:rsidRDefault="009301AD" w:rsidP="009301AD">
      <w:pPr>
        <w:jc w:val="both"/>
        <w:rPr>
          <w:b/>
          <w:sz w:val="24"/>
        </w:rPr>
      </w:pPr>
    </w:p>
    <w:p w14:paraId="6FA98275" w14:textId="77777777" w:rsidR="009301AD" w:rsidRDefault="00E870C6">
      <w:pPr>
        <w:pStyle w:val="ListParagraph"/>
        <w:numPr>
          <w:ilvl w:val="0"/>
          <w:numId w:val="13"/>
        </w:numPr>
        <w:jc w:val="both"/>
        <w:rPr>
          <w:b/>
          <w:sz w:val="24"/>
        </w:rPr>
      </w:pPr>
      <w:r>
        <w:rPr>
          <w:b/>
          <w:sz w:val="24"/>
        </w:rPr>
        <w:t xml:space="preserve">Selection Sort </w:t>
      </w:r>
      <w:r w:rsidR="008336CF">
        <w:rPr>
          <w:b/>
          <w:sz w:val="24"/>
        </w:rPr>
        <w:t>Function in C</w:t>
      </w:r>
    </w:p>
    <w:p w14:paraId="54FEB777" w14:textId="77777777" w:rsidR="00E870C6" w:rsidRDefault="00E870C6" w:rsidP="00E870C6">
      <w:pPr>
        <w:pStyle w:val="ListParagraph"/>
        <w:ind w:left="360" w:firstLine="0"/>
        <w:jc w:val="both"/>
        <w:rPr>
          <w:b/>
          <w:sz w:val="24"/>
        </w:rPr>
      </w:pPr>
    </w:p>
    <w:p w14:paraId="4AD13EE6" w14:textId="77777777" w:rsidR="008336CF" w:rsidRPr="00C96D84" w:rsidRDefault="008336CF" w:rsidP="00C96D84">
      <w:pPr>
        <w:ind w:left="360"/>
        <w:rPr>
          <w:b/>
          <w:sz w:val="24"/>
          <w:szCs w:val="24"/>
        </w:rPr>
      </w:pPr>
      <w:r w:rsidRPr="00C96D84">
        <w:rPr>
          <w:b/>
          <w:sz w:val="24"/>
          <w:szCs w:val="24"/>
        </w:rPr>
        <w:t xml:space="preserve">Void </w:t>
      </w:r>
      <w:proofErr w:type="spellStart"/>
      <w:r w:rsidRPr="00C96D84">
        <w:rPr>
          <w:b/>
          <w:sz w:val="24"/>
          <w:szCs w:val="24"/>
        </w:rPr>
        <w:t>SelectionSort</w:t>
      </w:r>
      <w:proofErr w:type="spellEnd"/>
      <w:r w:rsidRPr="00C96D84">
        <w:rPr>
          <w:b/>
          <w:sz w:val="24"/>
          <w:szCs w:val="24"/>
        </w:rPr>
        <w:t xml:space="preserve"> (int</w:t>
      </w:r>
      <w:r w:rsidR="009D7359">
        <w:rPr>
          <w:b/>
          <w:sz w:val="24"/>
          <w:szCs w:val="24"/>
        </w:rPr>
        <w:t xml:space="preserve"> </w:t>
      </w:r>
      <w:proofErr w:type="gramStart"/>
      <w:r w:rsidRPr="00C96D84">
        <w:rPr>
          <w:b/>
          <w:sz w:val="24"/>
          <w:szCs w:val="24"/>
        </w:rPr>
        <w:t>a[] ,</w:t>
      </w:r>
      <w:proofErr w:type="gramEnd"/>
      <w:r w:rsidRPr="00C96D84">
        <w:rPr>
          <w:b/>
          <w:sz w:val="24"/>
          <w:szCs w:val="24"/>
        </w:rPr>
        <w:t xml:space="preserve"> int n)</w:t>
      </w:r>
    </w:p>
    <w:p w14:paraId="5866E242" w14:textId="77777777" w:rsidR="008336CF" w:rsidRPr="00C96D84" w:rsidRDefault="008336CF" w:rsidP="00C96D84">
      <w:pPr>
        <w:ind w:left="360"/>
        <w:rPr>
          <w:sz w:val="24"/>
          <w:szCs w:val="24"/>
        </w:rPr>
      </w:pPr>
      <w:r w:rsidRPr="00C96D84">
        <w:rPr>
          <w:sz w:val="24"/>
          <w:szCs w:val="24"/>
        </w:rPr>
        <w:t>//Here ‘a’ is the array having ‘n’ number of data</w:t>
      </w:r>
    </w:p>
    <w:p w14:paraId="7E02DC9C" w14:textId="77777777" w:rsidR="008336CF" w:rsidRDefault="008336CF" w:rsidP="00C96D84">
      <w:pPr>
        <w:ind w:left="360"/>
        <w:rPr>
          <w:sz w:val="24"/>
          <w:szCs w:val="24"/>
        </w:rPr>
      </w:pPr>
      <w:r w:rsidRPr="00C96D84">
        <w:rPr>
          <w:sz w:val="24"/>
          <w:szCs w:val="24"/>
        </w:rPr>
        <w:t>{</w:t>
      </w:r>
    </w:p>
    <w:p w14:paraId="4ED63652" w14:textId="77777777" w:rsidR="00C96D84" w:rsidRPr="00C96D84" w:rsidRDefault="00C96D84" w:rsidP="00C96D84">
      <w:pPr>
        <w:ind w:left="360"/>
        <w:rPr>
          <w:sz w:val="24"/>
          <w:szCs w:val="24"/>
        </w:rPr>
      </w:pPr>
      <w:r>
        <w:rPr>
          <w:sz w:val="24"/>
          <w:szCs w:val="24"/>
        </w:rPr>
        <w:tab/>
      </w:r>
      <w:proofErr w:type="spellStart"/>
      <w:proofErr w:type="gramStart"/>
      <w:r>
        <w:rPr>
          <w:sz w:val="24"/>
          <w:szCs w:val="24"/>
        </w:rPr>
        <w:t>intMinIndex</w:t>
      </w:r>
      <w:r w:rsidR="009971BD">
        <w:rPr>
          <w:sz w:val="24"/>
          <w:szCs w:val="24"/>
        </w:rPr>
        <w:t>,temp</w:t>
      </w:r>
      <w:proofErr w:type="spellEnd"/>
      <w:proofErr w:type="gramEnd"/>
      <w:r>
        <w:rPr>
          <w:sz w:val="24"/>
          <w:szCs w:val="24"/>
        </w:rPr>
        <w:t>;</w:t>
      </w:r>
    </w:p>
    <w:p w14:paraId="0AEEC621" w14:textId="77777777" w:rsidR="008336CF" w:rsidRPr="00C96D84" w:rsidRDefault="008336CF" w:rsidP="00C96D84">
      <w:pPr>
        <w:ind w:left="360"/>
        <w:rPr>
          <w:sz w:val="24"/>
          <w:szCs w:val="24"/>
        </w:rPr>
      </w:pPr>
      <w:r w:rsidRPr="00C96D84">
        <w:rPr>
          <w:sz w:val="24"/>
          <w:szCs w:val="24"/>
        </w:rPr>
        <w:tab/>
        <w:t>for(inti=</w:t>
      </w:r>
      <w:proofErr w:type="gramStart"/>
      <w:r w:rsidRPr="00C96D84">
        <w:rPr>
          <w:sz w:val="24"/>
          <w:szCs w:val="24"/>
        </w:rPr>
        <w:t>0;i</w:t>
      </w:r>
      <w:proofErr w:type="gramEnd"/>
      <w:r w:rsidRPr="00C96D84">
        <w:rPr>
          <w:sz w:val="24"/>
          <w:szCs w:val="24"/>
        </w:rPr>
        <w:t>&lt;n-</w:t>
      </w:r>
      <w:proofErr w:type="gramStart"/>
      <w:r w:rsidRPr="00C96D84">
        <w:rPr>
          <w:sz w:val="24"/>
          <w:szCs w:val="24"/>
        </w:rPr>
        <w:t>1;i</w:t>
      </w:r>
      <w:proofErr w:type="gramEnd"/>
      <w:r w:rsidRPr="00C96D84">
        <w:rPr>
          <w:sz w:val="24"/>
          <w:szCs w:val="24"/>
        </w:rPr>
        <w:t>++)</w:t>
      </w:r>
    </w:p>
    <w:p w14:paraId="05338768" w14:textId="77777777" w:rsidR="008336CF" w:rsidRDefault="008336CF" w:rsidP="00C96D84">
      <w:pPr>
        <w:ind w:left="360"/>
        <w:rPr>
          <w:sz w:val="24"/>
          <w:szCs w:val="24"/>
        </w:rPr>
      </w:pPr>
      <w:r w:rsidRPr="00C96D84">
        <w:rPr>
          <w:sz w:val="24"/>
          <w:szCs w:val="24"/>
        </w:rPr>
        <w:tab/>
        <w:t>{</w:t>
      </w:r>
    </w:p>
    <w:p w14:paraId="24DE42BA" w14:textId="77777777" w:rsidR="00C96D84" w:rsidRPr="00C96D84" w:rsidRDefault="00C96D84" w:rsidP="00C96D84">
      <w:pPr>
        <w:ind w:left="360"/>
        <w:rPr>
          <w:sz w:val="24"/>
          <w:szCs w:val="24"/>
        </w:rPr>
      </w:pPr>
      <w:r>
        <w:rPr>
          <w:sz w:val="24"/>
          <w:szCs w:val="24"/>
        </w:rPr>
        <w:tab/>
      </w:r>
      <w:r>
        <w:rPr>
          <w:sz w:val="24"/>
          <w:szCs w:val="24"/>
        </w:rPr>
        <w:tab/>
      </w:r>
      <w:proofErr w:type="spellStart"/>
      <w:r>
        <w:rPr>
          <w:sz w:val="24"/>
          <w:szCs w:val="24"/>
        </w:rPr>
        <w:t>MinIndex</w:t>
      </w:r>
      <w:proofErr w:type="spellEnd"/>
      <w:r>
        <w:rPr>
          <w:sz w:val="24"/>
          <w:szCs w:val="24"/>
        </w:rPr>
        <w:t>=</w:t>
      </w:r>
      <w:proofErr w:type="spellStart"/>
      <w:r>
        <w:rPr>
          <w:sz w:val="24"/>
          <w:szCs w:val="24"/>
        </w:rPr>
        <w:t>i</w:t>
      </w:r>
      <w:proofErr w:type="spellEnd"/>
      <w:r>
        <w:rPr>
          <w:sz w:val="24"/>
          <w:szCs w:val="24"/>
        </w:rPr>
        <w:t>;</w:t>
      </w:r>
    </w:p>
    <w:p w14:paraId="7DB297E8" w14:textId="77777777" w:rsidR="008336CF" w:rsidRPr="00C96D84" w:rsidRDefault="008336CF" w:rsidP="00C96D84">
      <w:pPr>
        <w:ind w:left="360"/>
        <w:rPr>
          <w:sz w:val="24"/>
          <w:szCs w:val="24"/>
        </w:rPr>
      </w:pPr>
      <w:r w:rsidRPr="00C96D84">
        <w:rPr>
          <w:sz w:val="24"/>
          <w:szCs w:val="24"/>
        </w:rPr>
        <w:tab/>
      </w:r>
      <w:r w:rsidRPr="00C96D84">
        <w:rPr>
          <w:sz w:val="24"/>
          <w:szCs w:val="24"/>
        </w:rPr>
        <w:tab/>
      </w:r>
      <w:proofErr w:type="gramStart"/>
      <w:r w:rsidRPr="00C96D84">
        <w:rPr>
          <w:sz w:val="24"/>
          <w:szCs w:val="24"/>
        </w:rPr>
        <w:t>for(</w:t>
      </w:r>
      <w:proofErr w:type="gramEnd"/>
      <w:r w:rsidRPr="00C96D84">
        <w:rPr>
          <w:sz w:val="24"/>
          <w:szCs w:val="24"/>
        </w:rPr>
        <w:t>int j=i+</w:t>
      </w:r>
      <w:proofErr w:type="gramStart"/>
      <w:r w:rsidRPr="00C96D84">
        <w:rPr>
          <w:sz w:val="24"/>
          <w:szCs w:val="24"/>
        </w:rPr>
        <w:t>1;j</w:t>
      </w:r>
      <w:proofErr w:type="gramEnd"/>
      <w:r w:rsidRPr="00C96D84">
        <w:rPr>
          <w:sz w:val="24"/>
          <w:szCs w:val="24"/>
        </w:rPr>
        <w:t>&lt;</w:t>
      </w:r>
      <w:proofErr w:type="spellStart"/>
      <w:proofErr w:type="gramStart"/>
      <w:r w:rsidRPr="00C96D84">
        <w:rPr>
          <w:sz w:val="24"/>
          <w:szCs w:val="24"/>
        </w:rPr>
        <w:t>n;j</w:t>
      </w:r>
      <w:proofErr w:type="spellEnd"/>
      <w:r w:rsidRPr="00C96D84">
        <w:rPr>
          <w:sz w:val="24"/>
          <w:szCs w:val="24"/>
        </w:rPr>
        <w:t>++</w:t>
      </w:r>
      <w:proofErr w:type="gramEnd"/>
      <w:r w:rsidRPr="00C96D84">
        <w:rPr>
          <w:sz w:val="24"/>
          <w:szCs w:val="24"/>
        </w:rPr>
        <w:t>)</w:t>
      </w:r>
    </w:p>
    <w:p w14:paraId="477AA447" w14:textId="77777777" w:rsidR="008336CF" w:rsidRPr="00C96D84" w:rsidRDefault="008336CF" w:rsidP="00C96D84">
      <w:pPr>
        <w:ind w:left="360"/>
        <w:rPr>
          <w:sz w:val="24"/>
          <w:szCs w:val="24"/>
        </w:rPr>
      </w:pPr>
      <w:r w:rsidRPr="00C96D84">
        <w:rPr>
          <w:sz w:val="24"/>
          <w:szCs w:val="24"/>
        </w:rPr>
        <w:tab/>
      </w:r>
      <w:r w:rsidRPr="00C96D84">
        <w:rPr>
          <w:sz w:val="24"/>
          <w:szCs w:val="24"/>
        </w:rPr>
        <w:tab/>
        <w:t>{</w:t>
      </w:r>
    </w:p>
    <w:p w14:paraId="46FD2184"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t>if (a[</w:t>
      </w:r>
      <w:proofErr w:type="spellStart"/>
      <w:r w:rsidR="00C96D84">
        <w:rPr>
          <w:sz w:val="24"/>
          <w:szCs w:val="24"/>
        </w:rPr>
        <w:t>MinIndex</w:t>
      </w:r>
      <w:proofErr w:type="spellEnd"/>
      <w:r w:rsidRPr="00C96D84">
        <w:rPr>
          <w:sz w:val="24"/>
          <w:szCs w:val="24"/>
        </w:rPr>
        <w:t>]&gt;a[j])</w:t>
      </w:r>
    </w:p>
    <w:p w14:paraId="77FBAA1A"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r>
      <w:r w:rsidRPr="00C96D84">
        <w:rPr>
          <w:sz w:val="24"/>
          <w:szCs w:val="24"/>
        </w:rPr>
        <w:tab/>
      </w:r>
      <w:proofErr w:type="spellStart"/>
      <w:r w:rsidR="00C96D84">
        <w:rPr>
          <w:sz w:val="24"/>
          <w:szCs w:val="24"/>
        </w:rPr>
        <w:t>MinIndex</w:t>
      </w:r>
      <w:proofErr w:type="spellEnd"/>
      <w:r w:rsidR="00C96D84">
        <w:rPr>
          <w:sz w:val="24"/>
          <w:szCs w:val="24"/>
        </w:rPr>
        <w:t>=j;</w:t>
      </w:r>
    </w:p>
    <w:p w14:paraId="0CB9AFE5" w14:textId="77777777" w:rsidR="008336CF" w:rsidRDefault="008336CF" w:rsidP="00C96D84">
      <w:pPr>
        <w:ind w:left="360"/>
        <w:rPr>
          <w:sz w:val="24"/>
          <w:szCs w:val="24"/>
        </w:rPr>
      </w:pPr>
      <w:r w:rsidRPr="00C96D84">
        <w:rPr>
          <w:sz w:val="24"/>
          <w:szCs w:val="24"/>
        </w:rPr>
        <w:tab/>
      </w:r>
      <w:r w:rsidRPr="00C96D84">
        <w:rPr>
          <w:sz w:val="24"/>
          <w:szCs w:val="24"/>
        </w:rPr>
        <w:tab/>
        <w:t>}</w:t>
      </w:r>
    </w:p>
    <w:p w14:paraId="4A9D8ED3" w14:textId="77777777" w:rsidR="00C96D84" w:rsidRDefault="00C96D84" w:rsidP="00C96D84">
      <w:pPr>
        <w:ind w:left="360"/>
        <w:rPr>
          <w:sz w:val="24"/>
          <w:szCs w:val="24"/>
        </w:rPr>
      </w:pPr>
      <w:r>
        <w:rPr>
          <w:sz w:val="24"/>
          <w:szCs w:val="24"/>
        </w:rPr>
        <w:tab/>
      </w:r>
      <w:r>
        <w:rPr>
          <w:sz w:val="24"/>
          <w:szCs w:val="24"/>
        </w:rPr>
        <w:tab/>
      </w:r>
      <w:proofErr w:type="gramStart"/>
      <w:r>
        <w:rPr>
          <w:sz w:val="24"/>
          <w:szCs w:val="24"/>
        </w:rPr>
        <w:t>if(</w:t>
      </w:r>
      <w:proofErr w:type="spellStart"/>
      <w:r>
        <w:rPr>
          <w:sz w:val="24"/>
          <w:szCs w:val="24"/>
        </w:rPr>
        <w:t>MinIndex</w:t>
      </w:r>
      <w:proofErr w:type="spellEnd"/>
      <w:r>
        <w:rPr>
          <w:sz w:val="24"/>
          <w:szCs w:val="24"/>
        </w:rPr>
        <w:t xml:space="preserve"> !</w:t>
      </w:r>
      <w:proofErr w:type="gramEnd"/>
      <w:r>
        <w:rPr>
          <w:sz w:val="24"/>
          <w:szCs w:val="24"/>
        </w:rPr>
        <w:t>=</w:t>
      </w:r>
      <w:proofErr w:type="spellStart"/>
      <w:r>
        <w:rPr>
          <w:sz w:val="24"/>
          <w:szCs w:val="24"/>
        </w:rPr>
        <w:t>i</w:t>
      </w:r>
      <w:proofErr w:type="spellEnd"/>
      <w:r>
        <w:rPr>
          <w:sz w:val="24"/>
          <w:szCs w:val="24"/>
        </w:rPr>
        <w:t>)</w:t>
      </w:r>
    </w:p>
    <w:p w14:paraId="197D1C0E" w14:textId="77777777" w:rsidR="00C96D84" w:rsidRDefault="00C96D84" w:rsidP="00C96D84">
      <w:pPr>
        <w:ind w:left="360"/>
        <w:rPr>
          <w:sz w:val="24"/>
          <w:szCs w:val="24"/>
        </w:rPr>
      </w:pPr>
      <w:r>
        <w:rPr>
          <w:sz w:val="24"/>
          <w:szCs w:val="24"/>
        </w:rPr>
        <w:tab/>
      </w:r>
      <w:r>
        <w:rPr>
          <w:sz w:val="24"/>
          <w:szCs w:val="24"/>
        </w:rPr>
        <w:tab/>
        <w:t>{</w:t>
      </w:r>
    </w:p>
    <w:p w14:paraId="6FAA1209" w14:textId="77777777" w:rsidR="00C96D84" w:rsidRDefault="00C96D84" w:rsidP="00C96D84">
      <w:pPr>
        <w:ind w:left="360"/>
        <w:rPr>
          <w:sz w:val="24"/>
          <w:szCs w:val="24"/>
        </w:rPr>
      </w:pPr>
      <w:r>
        <w:rPr>
          <w:sz w:val="24"/>
          <w:szCs w:val="24"/>
        </w:rPr>
        <w:tab/>
      </w:r>
      <w:r>
        <w:rPr>
          <w:sz w:val="24"/>
          <w:szCs w:val="24"/>
        </w:rPr>
        <w:tab/>
      </w:r>
      <w:r>
        <w:rPr>
          <w:sz w:val="24"/>
          <w:szCs w:val="24"/>
        </w:rPr>
        <w:tab/>
      </w:r>
      <w:r w:rsidR="009971BD">
        <w:rPr>
          <w:sz w:val="24"/>
          <w:szCs w:val="24"/>
        </w:rPr>
        <w:t>temp=</w:t>
      </w:r>
      <w:r w:rsidR="009971BD" w:rsidRPr="00C96D84">
        <w:rPr>
          <w:sz w:val="24"/>
          <w:szCs w:val="24"/>
        </w:rPr>
        <w:t>a[</w:t>
      </w:r>
      <w:proofErr w:type="spellStart"/>
      <w:r w:rsidR="009971BD">
        <w:rPr>
          <w:sz w:val="24"/>
          <w:szCs w:val="24"/>
        </w:rPr>
        <w:t>MinIndex</w:t>
      </w:r>
      <w:proofErr w:type="spellEnd"/>
      <w:r w:rsidR="009971BD" w:rsidRPr="00C96D84">
        <w:rPr>
          <w:sz w:val="24"/>
          <w:szCs w:val="24"/>
        </w:rPr>
        <w:t>]</w:t>
      </w:r>
      <w:r w:rsidR="009971BD">
        <w:rPr>
          <w:sz w:val="24"/>
          <w:szCs w:val="24"/>
        </w:rPr>
        <w:t>;</w:t>
      </w:r>
    </w:p>
    <w:p w14:paraId="6A82D203"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proofErr w:type="spellStart"/>
      <w:r>
        <w:rPr>
          <w:sz w:val="24"/>
          <w:szCs w:val="24"/>
        </w:rPr>
        <w:t>MinIndex</w:t>
      </w:r>
      <w:proofErr w:type="spellEnd"/>
      <w:r w:rsidRPr="00C96D84">
        <w:rPr>
          <w:sz w:val="24"/>
          <w:szCs w:val="24"/>
        </w:rPr>
        <w:t>]</w:t>
      </w:r>
      <w:r>
        <w:rPr>
          <w:sz w:val="24"/>
          <w:szCs w:val="24"/>
        </w:rPr>
        <w:t xml:space="preserve"> = </w:t>
      </w:r>
      <w:r w:rsidRPr="00C96D84">
        <w:rPr>
          <w:sz w:val="24"/>
          <w:szCs w:val="24"/>
        </w:rPr>
        <w:t>a[</w:t>
      </w:r>
      <w:r>
        <w:rPr>
          <w:sz w:val="24"/>
          <w:szCs w:val="24"/>
        </w:rPr>
        <w:t>j</w:t>
      </w:r>
      <w:r w:rsidRPr="00C96D84">
        <w:rPr>
          <w:sz w:val="24"/>
          <w:szCs w:val="24"/>
        </w:rPr>
        <w:t>]</w:t>
      </w:r>
      <w:r>
        <w:rPr>
          <w:sz w:val="24"/>
          <w:szCs w:val="24"/>
        </w:rPr>
        <w:t>;</w:t>
      </w:r>
    </w:p>
    <w:p w14:paraId="37BFA8EA"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r>
        <w:rPr>
          <w:sz w:val="24"/>
          <w:szCs w:val="24"/>
        </w:rPr>
        <w:t>j</w:t>
      </w:r>
      <w:r w:rsidRPr="00C96D84">
        <w:rPr>
          <w:sz w:val="24"/>
          <w:szCs w:val="24"/>
        </w:rPr>
        <w:t>]</w:t>
      </w:r>
      <w:r>
        <w:rPr>
          <w:sz w:val="24"/>
          <w:szCs w:val="24"/>
        </w:rPr>
        <w:t>=temp;</w:t>
      </w:r>
    </w:p>
    <w:p w14:paraId="4EBFDB18" w14:textId="77777777" w:rsidR="00C96D84" w:rsidRDefault="00C96D84" w:rsidP="00C96D84">
      <w:pPr>
        <w:ind w:left="360"/>
        <w:rPr>
          <w:sz w:val="24"/>
          <w:szCs w:val="24"/>
        </w:rPr>
      </w:pPr>
      <w:r>
        <w:rPr>
          <w:sz w:val="24"/>
          <w:szCs w:val="24"/>
        </w:rPr>
        <w:tab/>
      </w:r>
      <w:r>
        <w:rPr>
          <w:sz w:val="24"/>
          <w:szCs w:val="24"/>
        </w:rPr>
        <w:tab/>
        <w:t>}</w:t>
      </w:r>
    </w:p>
    <w:p w14:paraId="31450980" w14:textId="77777777" w:rsidR="00C96D84" w:rsidRPr="00C96D84" w:rsidRDefault="00C96D84" w:rsidP="00C96D84">
      <w:pPr>
        <w:ind w:left="360"/>
        <w:rPr>
          <w:sz w:val="24"/>
          <w:szCs w:val="24"/>
        </w:rPr>
      </w:pPr>
    </w:p>
    <w:p w14:paraId="408A4EEA" w14:textId="77777777" w:rsidR="008336CF" w:rsidRPr="00C96D84" w:rsidRDefault="008336CF" w:rsidP="00C96D84">
      <w:pPr>
        <w:ind w:left="360"/>
        <w:rPr>
          <w:sz w:val="24"/>
          <w:szCs w:val="24"/>
        </w:rPr>
      </w:pPr>
      <w:r w:rsidRPr="00C96D84">
        <w:rPr>
          <w:sz w:val="24"/>
          <w:szCs w:val="24"/>
        </w:rPr>
        <w:tab/>
        <w:t>}</w:t>
      </w:r>
    </w:p>
    <w:p w14:paraId="15023190" w14:textId="77777777" w:rsidR="008336CF" w:rsidRPr="00C96D84" w:rsidRDefault="008336CF" w:rsidP="00C96D84">
      <w:pPr>
        <w:ind w:left="360"/>
        <w:rPr>
          <w:sz w:val="24"/>
          <w:szCs w:val="24"/>
        </w:rPr>
      </w:pPr>
      <w:r w:rsidRPr="00C96D84">
        <w:rPr>
          <w:sz w:val="24"/>
          <w:szCs w:val="24"/>
        </w:rPr>
        <w:t>}</w:t>
      </w:r>
    </w:p>
    <w:p w14:paraId="103430E4" w14:textId="77777777" w:rsidR="00E870C6" w:rsidRPr="00C96D84" w:rsidRDefault="00E870C6" w:rsidP="00C96D84">
      <w:pPr>
        <w:pStyle w:val="ListParagraph"/>
        <w:ind w:left="360" w:firstLine="0"/>
        <w:jc w:val="both"/>
        <w:rPr>
          <w:b/>
          <w:sz w:val="24"/>
          <w:szCs w:val="24"/>
        </w:rPr>
      </w:pPr>
    </w:p>
    <w:p w14:paraId="7FED1E78" w14:textId="77777777" w:rsidR="009301AD" w:rsidRDefault="009301AD" w:rsidP="009301AD">
      <w:pPr>
        <w:jc w:val="both"/>
      </w:pPr>
    </w:p>
    <w:p w14:paraId="46B6EF95" w14:textId="77777777" w:rsidR="009301AD" w:rsidRDefault="00114A26">
      <w:pPr>
        <w:pStyle w:val="ListParagraph"/>
        <w:numPr>
          <w:ilvl w:val="0"/>
          <w:numId w:val="13"/>
        </w:numPr>
        <w:jc w:val="both"/>
        <w:rPr>
          <w:b/>
          <w:sz w:val="24"/>
        </w:rPr>
      </w:pPr>
      <w:r>
        <w:rPr>
          <w:b/>
          <w:sz w:val="24"/>
        </w:rPr>
        <w:t>Bubble Sort Function in C</w:t>
      </w:r>
    </w:p>
    <w:p w14:paraId="7312090F" w14:textId="77777777" w:rsidR="00114A26" w:rsidRDefault="00114A26" w:rsidP="00114A26">
      <w:pPr>
        <w:jc w:val="both"/>
        <w:rPr>
          <w:b/>
          <w:sz w:val="24"/>
        </w:rPr>
      </w:pPr>
    </w:p>
    <w:p w14:paraId="15F26DCD" w14:textId="77777777" w:rsidR="00114A26" w:rsidRPr="008E19A2" w:rsidRDefault="00114A26" w:rsidP="00DF1BA9">
      <w:pPr>
        <w:ind w:left="360"/>
        <w:rPr>
          <w:b/>
          <w:sz w:val="24"/>
          <w:szCs w:val="24"/>
        </w:rPr>
      </w:pPr>
      <w:r w:rsidRPr="008E19A2">
        <w:rPr>
          <w:b/>
          <w:sz w:val="24"/>
          <w:szCs w:val="24"/>
        </w:rPr>
        <w:t xml:space="preserve">Void </w:t>
      </w:r>
      <w:proofErr w:type="spellStart"/>
      <w:r w:rsidRPr="008E19A2">
        <w:rPr>
          <w:b/>
          <w:sz w:val="24"/>
          <w:szCs w:val="24"/>
        </w:rPr>
        <w:t>BubbleSort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w:t>
      </w:r>
      <w:proofErr w:type="gramEnd"/>
      <w:r w:rsidRPr="008E19A2">
        <w:rPr>
          <w:b/>
          <w:sz w:val="24"/>
          <w:szCs w:val="24"/>
        </w:rPr>
        <w:t>], int n)</w:t>
      </w:r>
    </w:p>
    <w:p w14:paraId="106B13F0" w14:textId="77777777" w:rsidR="00114A26" w:rsidRPr="008E19A2" w:rsidRDefault="00114A26" w:rsidP="00DF1BA9">
      <w:pPr>
        <w:ind w:left="360"/>
        <w:rPr>
          <w:sz w:val="24"/>
          <w:szCs w:val="24"/>
        </w:rPr>
      </w:pPr>
      <w:r w:rsidRPr="008E19A2">
        <w:rPr>
          <w:sz w:val="24"/>
          <w:szCs w:val="24"/>
        </w:rPr>
        <w:t>//Here ‘a’ is the array having ‘n’ number of data</w:t>
      </w:r>
    </w:p>
    <w:p w14:paraId="76E89615" w14:textId="77777777" w:rsidR="00114A26" w:rsidRPr="008E19A2" w:rsidRDefault="00114A26" w:rsidP="00DF1BA9">
      <w:pPr>
        <w:ind w:left="360"/>
        <w:rPr>
          <w:sz w:val="24"/>
          <w:szCs w:val="24"/>
        </w:rPr>
      </w:pPr>
      <w:r w:rsidRPr="008E19A2">
        <w:rPr>
          <w:sz w:val="24"/>
          <w:szCs w:val="24"/>
        </w:rPr>
        <w:t>{</w:t>
      </w:r>
    </w:p>
    <w:p w14:paraId="53D290CC" w14:textId="77777777" w:rsidR="00114A26" w:rsidRPr="008E19A2" w:rsidRDefault="00114A26" w:rsidP="00DF1BA9">
      <w:pPr>
        <w:ind w:left="360"/>
        <w:rPr>
          <w:sz w:val="24"/>
          <w:szCs w:val="24"/>
        </w:rPr>
      </w:pPr>
      <w:r w:rsidRPr="008E19A2">
        <w:rPr>
          <w:sz w:val="24"/>
          <w:szCs w:val="24"/>
        </w:rPr>
        <w:tab/>
      </w:r>
      <w:proofErr w:type="spellStart"/>
      <w:r w:rsidRPr="008E19A2">
        <w:rPr>
          <w:sz w:val="24"/>
          <w:szCs w:val="24"/>
        </w:rPr>
        <w:t>intSwap_</w:t>
      </w:r>
      <w:proofErr w:type="gramStart"/>
      <w:r w:rsidRPr="008E19A2">
        <w:rPr>
          <w:sz w:val="24"/>
          <w:szCs w:val="24"/>
        </w:rPr>
        <w:t>flag</w:t>
      </w:r>
      <w:r w:rsidR="00F23D6E" w:rsidRPr="008E19A2">
        <w:rPr>
          <w:sz w:val="24"/>
          <w:szCs w:val="24"/>
        </w:rPr>
        <w:t>,temp</w:t>
      </w:r>
      <w:proofErr w:type="spellEnd"/>
      <w:proofErr w:type="gramEnd"/>
      <w:r w:rsidRPr="008E19A2">
        <w:rPr>
          <w:sz w:val="24"/>
          <w:szCs w:val="24"/>
        </w:rPr>
        <w:t xml:space="preserve">; </w:t>
      </w:r>
    </w:p>
    <w:p w14:paraId="5009D4F9" w14:textId="77777777" w:rsidR="00114A26" w:rsidRPr="008E19A2" w:rsidRDefault="00114A26" w:rsidP="00DF1BA9">
      <w:pPr>
        <w:ind w:left="360"/>
        <w:rPr>
          <w:sz w:val="24"/>
          <w:szCs w:val="24"/>
        </w:rPr>
      </w:pPr>
      <w:r w:rsidRPr="008E19A2">
        <w:rPr>
          <w:sz w:val="24"/>
          <w:szCs w:val="24"/>
        </w:rPr>
        <w:tab/>
        <w:t>for(inti=</w:t>
      </w:r>
      <w:proofErr w:type="gramStart"/>
      <w:r w:rsidRPr="008E19A2">
        <w:rPr>
          <w:sz w:val="24"/>
          <w:szCs w:val="24"/>
        </w:rPr>
        <w:t>0;i</w:t>
      </w:r>
      <w:proofErr w:type="gramEnd"/>
      <w:r w:rsidRPr="008E19A2">
        <w:rPr>
          <w:sz w:val="24"/>
          <w:szCs w:val="24"/>
        </w:rPr>
        <w:t>&lt;n-</w:t>
      </w:r>
      <w:proofErr w:type="gramStart"/>
      <w:r w:rsidRPr="008E19A2">
        <w:rPr>
          <w:sz w:val="24"/>
          <w:szCs w:val="24"/>
        </w:rPr>
        <w:t>1;i</w:t>
      </w:r>
      <w:proofErr w:type="gramEnd"/>
      <w:r w:rsidRPr="008E19A2">
        <w:rPr>
          <w:sz w:val="24"/>
          <w:szCs w:val="24"/>
        </w:rPr>
        <w:t>++)</w:t>
      </w:r>
    </w:p>
    <w:p w14:paraId="243C3FC2" w14:textId="77777777" w:rsidR="00114A26" w:rsidRPr="008E19A2" w:rsidRDefault="00114A26" w:rsidP="00DF1BA9">
      <w:pPr>
        <w:ind w:left="360"/>
        <w:rPr>
          <w:sz w:val="24"/>
          <w:szCs w:val="24"/>
        </w:rPr>
      </w:pPr>
      <w:r w:rsidRPr="008E19A2">
        <w:rPr>
          <w:sz w:val="24"/>
          <w:szCs w:val="24"/>
        </w:rPr>
        <w:tab/>
        <w:t>{</w:t>
      </w:r>
    </w:p>
    <w:p w14:paraId="3666AD26" w14:textId="77777777" w:rsidR="00114A26" w:rsidRPr="008E19A2" w:rsidRDefault="00114A26" w:rsidP="00DF1BA9">
      <w:pPr>
        <w:ind w:left="360"/>
        <w:rPr>
          <w:sz w:val="24"/>
          <w:szCs w:val="24"/>
        </w:rPr>
      </w:pP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=0;</w:t>
      </w:r>
    </w:p>
    <w:p w14:paraId="1C0D6313" w14:textId="77777777" w:rsidR="00114A26" w:rsidRPr="008E19A2" w:rsidRDefault="00114A26" w:rsidP="00DF1BA9">
      <w:pPr>
        <w:ind w:left="360"/>
        <w:rPr>
          <w:sz w:val="24"/>
          <w:szCs w:val="24"/>
        </w:rPr>
      </w:pPr>
      <w:r w:rsidRPr="008E19A2">
        <w:rPr>
          <w:sz w:val="24"/>
          <w:szCs w:val="24"/>
        </w:rPr>
        <w:tab/>
      </w:r>
      <w:r w:rsidRPr="008E19A2">
        <w:rPr>
          <w:sz w:val="24"/>
          <w:szCs w:val="24"/>
        </w:rPr>
        <w:tab/>
      </w:r>
      <w:proofErr w:type="gramStart"/>
      <w:r w:rsidRPr="008E19A2">
        <w:rPr>
          <w:sz w:val="24"/>
          <w:szCs w:val="24"/>
        </w:rPr>
        <w:t>for(</w:t>
      </w:r>
      <w:proofErr w:type="gramEnd"/>
      <w:r w:rsidRPr="008E19A2">
        <w:rPr>
          <w:sz w:val="24"/>
          <w:szCs w:val="24"/>
        </w:rPr>
        <w:t>int j=0; j&lt;n-i</w:t>
      </w:r>
      <w:r w:rsidR="008E19A2" w:rsidRPr="008E19A2">
        <w:rPr>
          <w:sz w:val="24"/>
          <w:szCs w:val="24"/>
        </w:rPr>
        <w:t>-1</w:t>
      </w:r>
      <w:r w:rsidRPr="008E19A2">
        <w:rPr>
          <w:sz w:val="24"/>
          <w:szCs w:val="24"/>
        </w:rPr>
        <w:t xml:space="preserve">; </w:t>
      </w:r>
      <w:proofErr w:type="spellStart"/>
      <w:r w:rsidRPr="008E19A2">
        <w:rPr>
          <w:sz w:val="24"/>
          <w:szCs w:val="24"/>
        </w:rPr>
        <w:t>j++</w:t>
      </w:r>
      <w:proofErr w:type="spellEnd"/>
      <w:r w:rsidRPr="008E19A2">
        <w:rPr>
          <w:sz w:val="24"/>
          <w:szCs w:val="24"/>
        </w:rPr>
        <w:t>)</w:t>
      </w:r>
    </w:p>
    <w:p w14:paraId="489E8254"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3FAB3BA"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if (a[j]&gt;a[j+1])</w:t>
      </w:r>
    </w:p>
    <w:p w14:paraId="43CD8691"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3EB031A8" w14:textId="77777777" w:rsidR="00F23D6E"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r w:rsidR="00F23D6E" w:rsidRPr="008E19A2">
        <w:rPr>
          <w:sz w:val="24"/>
          <w:szCs w:val="24"/>
        </w:rPr>
        <w:t>temp=</w:t>
      </w:r>
      <w:r w:rsidRPr="008E19A2">
        <w:rPr>
          <w:sz w:val="24"/>
          <w:szCs w:val="24"/>
        </w:rPr>
        <w:t>a[j</w:t>
      </w:r>
      <w:r w:rsidR="00F23D6E" w:rsidRPr="008E19A2">
        <w:rPr>
          <w:sz w:val="24"/>
          <w:szCs w:val="24"/>
        </w:rPr>
        <w:t>];</w:t>
      </w:r>
    </w:p>
    <w:p w14:paraId="086DD0BA" w14:textId="77777777" w:rsidR="00114A26" w:rsidRPr="008E19A2" w:rsidRDefault="00F23D6E" w:rsidP="00F23D6E">
      <w:pPr>
        <w:ind w:left="2880"/>
        <w:rPr>
          <w:sz w:val="24"/>
          <w:szCs w:val="24"/>
        </w:rPr>
      </w:pPr>
      <w:r w:rsidRPr="008E19A2">
        <w:rPr>
          <w:sz w:val="24"/>
          <w:szCs w:val="24"/>
        </w:rPr>
        <w:t>a[</w:t>
      </w:r>
      <w:r w:rsidR="008E19A2" w:rsidRPr="008E19A2">
        <w:rPr>
          <w:sz w:val="24"/>
          <w:szCs w:val="24"/>
        </w:rPr>
        <w:t>j</w:t>
      </w:r>
      <w:r w:rsidRPr="008E19A2">
        <w:rPr>
          <w:sz w:val="24"/>
          <w:szCs w:val="24"/>
        </w:rPr>
        <w:t>]=</w:t>
      </w:r>
      <w:r w:rsidR="00114A26" w:rsidRPr="008E19A2">
        <w:rPr>
          <w:sz w:val="24"/>
          <w:szCs w:val="24"/>
        </w:rPr>
        <w:t>a[j</w:t>
      </w:r>
      <w:r w:rsidRPr="008E19A2">
        <w:rPr>
          <w:sz w:val="24"/>
          <w:szCs w:val="24"/>
        </w:rPr>
        <w:t>+1]</w:t>
      </w:r>
      <w:r w:rsidR="00114A26" w:rsidRPr="008E19A2">
        <w:rPr>
          <w:sz w:val="24"/>
          <w:szCs w:val="24"/>
        </w:rPr>
        <w:t>;</w:t>
      </w:r>
    </w:p>
    <w:p w14:paraId="77ED291D" w14:textId="77777777" w:rsidR="00F23D6E" w:rsidRPr="008E19A2" w:rsidRDefault="00F23D6E" w:rsidP="00F23D6E">
      <w:pPr>
        <w:ind w:left="2880"/>
        <w:rPr>
          <w:sz w:val="24"/>
          <w:szCs w:val="24"/>
        </w:rPr>
      </w:pPr>
      <w:r w:rsidRPr="008E19A2">
        <w:rPr>
          <w:sz w:val="24"/>
          <w:szCs w:val="24"/>
        </w:rPr>
        <w:t>a[j+</w:t>
      </w:r>
      <w:proofErr w:type="gramStart"/>
      <w:r w:rsidRPr="008E19A2">
        <w:rPr>
          <w:sz w:val="24"/>
          <w:szCs w:val="24"/>
        </w:rPr>
        <w:t>1]=</w:t>
      </w:r>
      <w:proofErr w:type="gramEnd"/>
      <w:r w:rsidRPr="008E19A2">
        <w:rPr>
          <w:sz w:val="24"/>
          <w:szCs w:val="24"/>
        </w:rPr>
        <w:t>temp;</w:t>
      </w:r>
    </w:p>
    <w:p w14:paraId="604F2A8E"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=1;</w:t>
      </w:r>
    </w:p>
    <w:p w14:paraId="58206E83"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6F3C8B20"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0B24E47" w14:textId="77777777" w:rsidR="00114A26" w:rsidRPr="008E19A2" w:rsidRDefault="00114A26" w:rsidP="00DF1BA9">
      <w:pPr>
        <w:ind w:left="360"/>
        <w:rPr>
          <w:sz w:val="24"/>
          <w:szCs w:val="24"/>
        </w:rPr>
      </w:pPr>
      <w:r w:rsidRPr="008E19A2">
        <w:rPr>
          <w:sz w:val="24"/>
          <w:szCs w:val="24"/>
        </w:rPr>
        <w:tab/>
      </w:r>
      <w:r w:rsidRPr="008E19A2">
        <w:rPr>
          <w:sz w:val="24"/>
          <w:szCs w:val="24"/>
        </w:rPr>
        <w:tab/>
        <w:t>if(</w:t>
      </w:r>
      <w:proofErr w:type="spellStart"/>
      <w:r w:rsidRPr="008E19A2">
        <w:rPr>
          <w:sz w:val="24"/>
          <w:szCs w:val="24"/>
        </w:rPr>
        <w:t>swap_flag</w:t>
      </w:r>
      <w:proofErr w:type="spellEnd"/>
      <w:r w:rsidRPr="008E19A2">
        <w:rPr>
          <w:sz w:val="24"/>
          <w:szCs w:val="24"/>
        </w:rPr>
        <w:t>==0)</w:t>
      </w:r>
    </w:p>
    <w:p w14:paraId="5371B2D0"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return;</w:t>
      </w:r>
    </w:p>
    <w:p w14:paraId="4BE5B82B" w14:textId="77777777" w:rsidR="00114A26" w:rsidRPr="008E19A2" w:rsidRDefault="00114A26" w:rsidP="00DF1BA9">
      <w:pPr>
        <w:ind w:left="360"/>
        <w:jc w:val="both"/>
        <w:rPr>
          <w:b/>
          <w:sz w:val="24"/>
          <w:szCs w:val="24"/>
        </w:rPr>
      </w:pPr>
      <w:r w:rsidRPr="008E19A2">
        <w:rPr>
          <w:sz w:val="24"/>
          <w:szCs w:val="24"/>
        </w:rPr>
        <w:tab/>
        <w:t>}}</w:t>
      </w:r>
    </w:p>
    <w:p w14:paraId="46D7306C" w14:textId="77777777" w:rsidR="009301AD" w:rsidRPr="00B42A51" w:rsidRDefault="008E19A2">
      <w:pPr>
        <w:pStyle w:val="ListParagraph"/>
        <w:numPr>
          <w:ilvl w:val="0"/>
          <w:numId w:val="13"/>
        </w:numPr>
        <w:jc w:val="both"/>
      </w:pPr>
      <w:r>
        <w:rPr>
          <w:b/>
          <w:sz w:val="24"/>
        </w:rPr>
        <w:t>Insertion Sort Function in C</w:t>
      </w:r>
    </w:p>
    <w:p w14:paraId="4869812A" w14:textId="77777777" w:rsidR="009301AD" w:rsidRDefault="009301AD" w:rsidP="009301AD">
      <w:pPr>
        <w:jc w:val="both"/>
        <w:rPr>
          <w:b/>
          <w:sz w:val="24"/>
        </w:rPr>
      </w:pPr>
    </w:p>
    <w:p w14:paraId="128D119C" w14:textId="77777777" w:rsidR="008E19A2" w:rsidRPr="008E19A2" w:rsidRDefault="008E19A2" w:rsidP="008E19A2">
      <w:pPr>
        <w:ind w:left="360"/>
        <w:rPr>
          <w:b/>
          <w:sz w:val="24"/>
          <w:szCs w:val="24"/>
        </w:rPr>
      </w:pPr>
      <w:r w:rsidRPr="008E19A2">
        <w:rPr>
          <w:b/>
          <w:sz w:val="24"/>
          <w:szCs w:val="24"/>
        </w:rPr>
        <w:t xml:space="preserve">Void </w:t>
      </w:r>
      <w:proofErr w:type="spellStart"/>
      <w:r w:rsidRPr="008E19A2">
        <w:rPr>
          <w:b/>
          <w:sz w:val="24"/>
          <w:szCs w:val="24"/>
        </w:rPr>
        <w:t>InsertionSort</w:t>
      </w:r>
      <w:proofErr w:type="spellEnd"/>
      <w:r w:rsidRPr="008E19A2">
        <w:rPr>
          <w:b/>
          <w:sz w:val="24"/>
          <w:szCs w:val="24"/>
        </w:rPr>
        <w:t xml:space="preserve"> (</w:t>
      </w:r>
      <w:proofErr w:type="spellStart"/>
      <w:proofErr w:type="gramStart"/>
      <w:r w:rsidRPr="008E19A2">
        <w:rPr>
          <w:b/>
          <w:sz w:val="24"/>
          <w:szCs w:val="24"/>
        </w:rPr>
        <w:t>inta</w:t>
      </w:r>
      <w:proofErr w:type="spellEnd"/>
      <w:r w:rsidRPr="008E19A2">
        <w:rPr>
          <w:b/>
          <w:sz w:val="24"/>
          <w:szCs w:val="24"/>
        </w:rPr>
        <w:t>[],int</w:t>
      </w:r>
      <w:proofErr w:type="gramEnd"/>
      <w:r w:rsidRPr="008E19A2">
        <w:rPr>
          <w:b/>
          <w:sz w:val="24"/>
          <w:szCs w:val="24"/>
        </w:rPr>
        <w:t xml:space="preserve"> n)</w:t>
      </w:r>
    </w:p>
    <w:p w14:paraId="48E94FFC" w14:textId="77777777" w:rsidR="008E19A2" w:rsidRPr="008E19A2" w:rsidRDefault="008E19A2" w:rsidP="008E19A2">
      <w:pPr>
        <w:ind w:left="360"/>
        <w:rPr>
          <w:sz w:val="24"/>
          <w:szCs w:val="24"/>
        </w:rPr>
      </w:pPr>
      <w:r w:rsidRPr="008E19A2">
        <w:rPr>
          <w:sz w:val="24"/>
          <w:szCs w:val="24"/>
        </w:rPr>
        <w:t>//Here ‘a’ is the array having ‘n’ number of data</w:t>
      </w:r>
    </w:p>
    <w:p w14:paraId="39AE46DF" w14:textId="77777777" w:rsidR="008E19A2" w:rsidRDefault="008E19A2" w:rsidP="008E19A2">
      <w:pPr>
        <w:ind w:left="360"/>
        <w:rPr>
          <w:sz w:val="24"/>
          <w:szCs w:val="24"/>
        </w:rPr>
      </w:pPr>
      <w:r w:rsidRPr="008E19A2">
        <w:rPr>
          <w:sz w:val="24"/>
          <w:szCs w:val="24"/>
        </w:rPr>
        <w:t>{</w:t>
      </w:r>
    </w:p>
    <w:p w14:paraId="6DE1A80F" w14:textId="77777777" w:rsidR="00E96E40" w:rsidRPr="008E19A2" w:rsidRDefault="00E96E40" w:rsidP="008E19A2">
      <w:pPr>
        <w:ind w:left="360"/>
        <w:rPr>
          <w:sz w:val="24"/>
          <w:szCs w:val="24"/>
        </w:rPr>
      </w:pPr>
      <w:r>
        <w:rPr>
          <w:sz w:val="24"/>
          <w:szCs w:val="24"/>
        </w:rPr>
        <w:tab/>
      </w:r>
      <w:proofErr w:type="spellStart"/>
      <w:proofErr w:type="gramStart"/>
      <w:r w:rsidR="0087081C" w:rsidRPr="0087081C">
        <w:rPr>
          <w:sz w:val="24"/>
          <w:szCs w:val="24"/>
        </w:rPr>
        <w:t>inti,j</w:t>
      </w:r>
      <w:proofErr w:type="gramEnd"/>
      <w:r w:rsidR="0087081C" w:rsidRPr="0087081C">
        <w:rPr>
          <w:sz w:val="24"/>
          <w:szCs w:val="24"/>
        </w:rPr>
        <w:t>,key</w:t>
      </w:r>
      <w:proofErr w:type="spellEnd"/>
      <w:r w:rsidR="0087081C" w:rsidRPr="0087081C">
        <w:rPr>
          <w:sz w:val="24"/>
          <w:szCs w:val="24"/>
        </w:rPr>
        <w:t>;</w:t>
      </w:r>
    </w:p>
    <w:p w14:paraId="04F9397E" w14:textId="77777777" w:rsidR="008E19A2" w:rsidRPr="008E19A2" w:rsidRDefault="008E19A2" w:rsidP="008E19A2">
      <w:pPr>
        <w:ind w:left="360"/>
        <w:rPr>
          <w:sz w:val="24"/>
          <w:szCs w:val="24"/>
        </w:rPr>
      </w:pPr>
      <w:r w:rsidRPr="008E19A2">
        <w:rPr>
          <w:sz w:val="24"/>
          <w:szCs w:val="24"/>
        </w:rPr>
        <w:tab/>
        <w:t>for(j=</w:t>
      </w:r>
      <w:proofErr w:type="gramStart"/>
      <w:r w:rsidRPr="008E19A2">
        <w:rPr>
          <w:sz w:val="24"/>
          <w:szCs w:val="24"/>
        </w:rPr>
        <w:t>1;j</w:t>
      </w:r>
      <w:proofErr w:type="gramEnd"/>
      <w:r w:rsidRPr="008E19A2">
        <w:rPr>
          <w:sz w:val="24"/>
          <w:szCs w:val="24"/>
        </w:rPr>
        <w:t>&lt;</w:t>
      </w:r>
      <w:proofErr w:type="spellStart"/>
      <w:proofErr w:type="gramStart"/>
      <w:r w:rsidRPr="008E19A2">
        <w:rPr>
          <w:sz w:val="24"/>
          <w:szCs w:val="24"/>
        </w:rPr>
        <w:t>n;j</w:t>
      </w:r>
      <w:proofErr w:type="spellEnd"/>
      <w:r w:rsidRPr="008E19A2">
        <w:rPr>
          <w:sz w:val="24"/>
          <w:szCs w:val="24"/>
        </w:rPr>
        <w:t>++</w:t>
      </w:r>
      <w:proofErr w:type="gramEnd"/>
      <w:r w:rsidRPr="008E19A2">
        <w:rPr>
          <w:sz w:val="24"/>
          <w:szCs w:val="24"/>
        </w:rPr>
        <w:t>)</w:t>
      </w:r>
    </w:p>
    <w:p w14:paraId="681F5BEE" w14:textId="77777777" w:rsidR="008E19A2" w:rsidRPr="008E19A2" w:rsidRDefault="008E19A2" w:rsidP="008E19A2">
      <w:pPr>
        <w:ind w:left="360"/>
        <w:rPr>
          <w:sz w:val="24"/>
          <w:szCs w:val="24"/>
        </w:rPr>
      </w:pPr>
      <w:r w:rsidRPr="008E19A2">
        <w:rPr>
          <w:sz w:val="24"/>
          <w:szCs w:val="24"/>
        </w:rPr>
        <w:tab/>
        <w:t>{</w:t>
      </w:r>
    </w:p>
    <w:p w14:paraId="1616AC67" w14:textId="77777777" w:rsidR="008E19A2" w:rsidRPr="008E19A2" w:rsidRDefault="008E19A2" w:rsidP="008E19A2">
      <w:pPr>
        <w:ind w:left="360"/>
        <w:rPr>
          <w:sz w:val="24"/>
          <w:szCs w:val="24"/>
        </w:rPr>
      </w:pPr>
      <w:r>
        <w:rPr>
          <w:sz w:val="24"/>
          <w:szCs w:val="24"/>
        </w:rPr>
        <w:tab/>
      </w:r>
      <w:r>
        <w:rPr>
          <w:sz w:val="24"/>
          <w:szCs w:val="24"/>
        </w:rPr>
        <w:tab/>
        <w:t>key</w:t>
      </w:r>
      <w:r w:rsidRPr="008E19A2">
        <w:rPr>
          <w:sz w:val="24"/>
          <w:szCs w:val="24"/>
        </w:rPr>
        <w:t>=a[j];</w:t>
      </w:r>
    </w:p>
    <w:p w14:paraId="7EE0B751" w14:textId="77777777" w:rsidR="008E19A2" w:rsidRPr="008E19A2" w:rsidRDefault="008E19A2" w:rsidP="008E19A2">
      <w:pPr>
        <w:ind w:left="360"/>
        <w:rPr>
          <w:sz w:val="24"/>
          <w:szCs w:val="24"/>
        </w:rPr>
      </w:pPr>
      <w:r w:rsidRPr="008E19A2">
        <w:rPr>
          <w:sz w:val="24"/>
          <w:szCs w:val="24"/>
        </w:rPr>
        <w:tab/>
      </w:r>
      <w:r w:rsidRPr="008E19A2">
        <w:rPr>
          <w:sz w:val="24"/>
          <w:szCs w:val="24"/>
        </w:rPr>
        <w:tab/>
      </w:r>
      <w:proofErr w:type="spellStart"/>
      <w:r>
        <w:rPr>
          <w:sz w:val="24"/>
          <w:szCs w:val="24"/>
        </w:rPr>
        <w:t>i</w:t>
      </w:r>
      <w:proofErr w:type="spellEnd"/>
      <w:r w:rsidRPr="008E19A2">
        <w:rPr>
          <w:sz w:val="24"/>
          <w:szCs w:val="24"/>
        </w:rPr>
        <w:t>=j-1;</w:t>
      </w:r>
    </w:p>
    <w:p w14:paraId="0DE59EB5" w14:textId="77777777" w:rsidR="008E19A2" w:rsidRPr="008E19A2" w:rsidRDefault="008E19A2" w:rsidP="008E19A2">
      <w:pPr>
        <w:ind w:left="360"/>
        <w:rPr>
          <w:sz w:val="24"/>
          <w:szCs w:val="24"/>
        </w:rPr>
      </w:pPr>
      <w:r w:rsidRPr="008E19A2">
        <w:rPr>
          <w:sz w:val="24"/>
          <w:szCs w:val="24"/>
        </w:rPr>
        <w:tab/>
      </w:r>
      <w:r w:rsidRPr="008E19A2">
        <w:rPr>
          <w:sz w:val="24"/>
          <w:szCs w:val="24"/>
        </w:rPr>
        <w:tab/>
        <w:t>while(</w:t>
      </w:r>
      <w:proofErr w:type="spellStart"/>
      <w:r w:rsidRPr="008E19A2">
        <w:rPr>
          <w:sz w:val="24"/>
          <w:szCs w:val="24"/>
        </w:rPr>
        <w:t>i</w:t>
      </w:r>
      <w:proofErr w:type="spellEnd"/>
      <w:r w:rsidRPr="008E19A2">
        <w:rPr>
          <w:sz w:val="24"/>
          <w:szCs w:val="24"/>
        </w:rPr>
        <w:t>&gt;=0 &amp;&amp; a[</w:t>
      </w:r>
      <w:proofErr w:type="spellStart"/>
      <w:r w:rsidRPr="008E19A2">
        <w:rPr>
          <w:sz w:val="24"/>
          <w:szCs w:val="24"/>
        </w:rPr>
        <w:t>i</w:t>
      </w:r>
      <w:proofErr w:type="spellEnd"/>
      <w:r w:rsidRPr="008E19A2">
        <w:rPr>
          <w:sz w:val="24"/>
          <w:szCs w:val="24"/>
        </w:rPr>
        <w:t>]&gt;key)</w:t>
      </w:r>
    </w:p>
    <w:p w14:paraId="3D063808"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32A0602D" w14:textId="77777777" w:rsidR="008E19A2" w:rsidRPr="008E19A2" w:rsidRDefault="008E19A2" w:rsidP="008E19A2">
      <w:pPr>
        <w:ind w:left="360"/>
        <w:rPr>
          <w:sz w:val="24"/>
          <w:szCs w:val="24"/>
        </w:rPr>
      </w:pPr>
      <w:r w:rsidRPr="008E19A2">
        <w:rPr>
          <w:sz w:val="24"/>
          <w:szCs w:val="24"/>
        </w:rPr>
        <w:tab/>
      </w:r>
      <w:r w:rsidRPr="008E19A2">
        <w:rPr>
          <w:sz w:val="24"/>
          <w:szCs w:val="24"/>
        </w:rPr>
        <w:tab/>
      </w:r>
      <w:r w:rsidRPr="008E19A2">
        <w:rPr>
          <w:sz w:val="24"/>
          <w:szCs w:val="24"/>
        </w:rPr>
        <w:tab/>
      </w:r>
      <w:r>
        <w:rPr>
          <w:sz w:val="24"/>
          <w:szCs w:val="24"/>
        </w:rPr>
        <w:t xml:space="preserve">a[i+1] </w:t>
      </w:r>
      <w:r w:rsidRPr="008E19A2">
        <w:rPr>
          <w:sz w:val="24"/>
          <w:szCs w:val="24"/>
        </w:rPr>
        <w:t>= a[</w:t>
      </w:r>
      <w:proofErr w:type="spellStart"/>
      <w:r w:rsidRPr="008E19A2">
        <w:rPr>
          <w:sz w:val="24"/>
          <w:szCs w:val="24"/>
        </w:rPr>
        <w:t>i</w:t>
      </w:r>
      <w:proofErr w:type="spellEnd"/>
      <w:r w:rsidRPr="008E19A2">
        <w:rPr>
          <w:sz w:val="24"/>
          <w:szCs w:val="24"/>
        </w:rPr>
        <w:t>];</w:t>
      </w:r>
    </w:p>
    <w:p w14:paraId="4D966CF2" w14:textId="77777777" w:rsidR="008E19A2" w:rsidRPr="008E19A2" w:rsidRDefault="008E19A2" w:rsidP="008E19A2">
      <w:pPr>
        <w:ind w:left="360"/>
        <w:rPr>
          <w:sz w:val="24"/>
          <w:szCs w:val="24"/>
        </w:rPr>
      </w:pPr>
      <w:r w:rsidRPr="008E19A2">
        <w:rPr>
          <w:sz w:val="24"/>
          <w:szCs w:val="24"/>
        </w:rPr>
        <w:tab/>
      </w:r>
      <w:r>
        <w:rPr>
          <w:sz w:val="24"/>
          <w:szCs w:val="24"/>
        </w:rPr>
        <w:tab/>
      </w:r>
      <w:r>
        <w:rPr>
          <w:sz w:val="24"/>
          <w:szCs w:val="24"/>
        </w:rPr>
        <w:tab/>
      </w:r>
      <w:proofErr w:type="spellStart"/>
      <w:r>
        <w:rPr>
          <w:sz w:val="24"/>
          <w:szCs w:val="24"/>
        </w:rPr>
        <w:t>i</w:t>
      </w:r>
      <w:proofErr w:type="spellEnd"/>
      <w:r w:rsidRPr="008E19A2">
        <w:rPr>
          <w:sz w:val="24"/>
          <w:szCs w:val="24"/>
        </w:rPr>
        <w:t>= i-1;</w:t>
      </w:r>
    </w:p>
    <w:p w14:paraId="1EDE6E83"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56424EF6" w14:textId="77777777" w:rsidR="008E19A2" w:rsidRPr="008E19A2" w:rsidRDefault="008E19A2" w:rsidP="008E19A2">
      <w:pPr>
        <w:ind w:left="360"/>
        <w:rPr>
          <w:sz w:val="24"/>
          <w:szCs w:val="24"/>
        </w:rPr>
      </w:pPr>
      <w:r>
        <w:rPr>
          <w:sz w:val="24"/>
          <w:szCs w:val="24"/>
        </w:rPr>
        <w:tab/>
      </w:r>
      <w:r>
        <w:rPr>
          <w:sz w:val="24"/>
          <w:szCs w:val="24"/>
        </w:rPr>
        <w:tab/>
        <w:t xml:space="preserve">a[i+1] </w:t>
      </w:r>
      <w:r w:rsidRPr="008E19A2">
        <w:rPr>
          <w:sz w:val="24"/>
          <w:szCs w:val="24"/>
        </w:rPr>
        <w:t>=key;</w:t>
      </w:r>
    </w:p>
    <w:p w14:paraId="48DC161F" w14:textId="77777777" w:rsidR="008E19A2" w:rsidRDefault="008E19A2" w:rsidP="008E19A2">
      <w:pPr>
        <w:ind w:left="360"/>
        <w:rPr>
          <w:sz w:val="24"/>
          <w:szCs w:val="24"/>
        </w:rPr>
      </w:pPr>
      <w:r w:rsidRPr="008E19A2">
        <w:rPr>
          <w:sz w:val="24"/>
          <w:szCs w:val="24"/>
        </w:rPr>
        <w:tab/>
        <w:t>}}</w:t>
      </w:r>
    </w:p>
    <w:p w14:paraId="3E498C89" w14:textId="77777777" w:rsidR="0087081C" w:rsidRDefault="0087081C" w:rsidP="008E19A2">
      <w:pPr>
        <w:ind w:left="360"/>
        <w:rPr>
          <w:sz w:val="24"/>
          <w:szCs w:val="24"/>
        </w:rPr>
      </w:pPr>
    </w:p>
    <w:p w14:paraId="26A1457A" w14:textId="77777777" w:rsidR="0087081C" w:rsidRPr="00B42A51" w:rsidRDefault="0087081C">
      <w:pPr>
        <w:pStyle w:val="ListParagraph"/>
        <w:numPr>
          <w:ilvl w:val="0"/>
          <w:numId w:val="13"/>
        </w:numPr>
        <w:jc w:val="both"/>
      </w:pPr>
      <w:r>
        <w:rPr>
          <w:b/>
          <w:sz w:val="24"/>
        </w:rPr>
        <w:t>Merge Sort Function in C</w:t>
      </w:r>
    </w:p>
    <w:p w14:paraId="13F32DC4" w14:textId="77777777" w:rsidR="0087081C" w:rsidRDefault="0087081C" w:rsidP="008E19A2">
      <w:pPr>
        <w:ind w:left="360"/>
        <w:rPr>
          <w:sz w:val="24"/>
          <w:szCs w:val="24"/>
        </w:rPr>
      </w:pPr>
    </w:p>
    <w:p w14:paraId="732F86E0" w14:textId="77777777" w:rsidR="0087081C" w:rsidRPr="0087081C" w:rsidRDefault="0087081C" w:rsidP="0087081C">
      <w:pPr>
        <w:ind w:left="360"/>
        <w:rPr>
          <w:sz w:val="24"/>
          <w:szCs w:val="24"/>
        </w:rPr>
      </w:pPr>
      <w:r>
        <w:rPr>
          <w:sz w:val="24"/>
          <w:szCs w:val="24"/>
        </w:rPr>
        <w:t>void merge(</w:t>
      </w:r>
      <w:proofErr w:type="spellStart"/>
      <w:proofErr w:type="gramStart"/>
      <w:r>
        <w:rPr>
          <w:sz w:val="24"/>
          <w:szCs w:val="24"/>
        </w:rPr>
        <w:t>int</w:t>
      </w:r>
      <w:r w:rsidRPr="0087081C">
        <w:rPr>
          <w:sz w:val="24"/>
          <w:szCs w:val="24"/>
        </w:rPr>
        <w:t>a</w:t>
      </w:r>
      <w:proofErr w:type="spellEnd"/>
      <w:r>
        <w:rPr>
          <w:sz w:val="24"/>
          <w:szCs w:val="24"/>
        </w:rPr>
        <w:t>[]</w:t>
      </w:r>
      <w:r w:rsidRPr="0087081C">
        <w:rPr>
          <w:sz w:val="24"/>
          <w:szCs w:val="24"/>
        </w:rPr>
        <w:t>,int</w:t>
      </w:r>
      <w:proofErr w:type="gramEnd"/>
      <w:r w:rsidRPr="0087081C">
        <w:rPr>
          <w:sz w:val="24"/>
          <w:szCs w:val="24"/>
        </w:rPr>
        <w:t xml:space="preserve"> low, </w:t>
      </w:r>
      <w:proofErr w:type="spellStart"/>
      <w:proofErr w:type="gramStart"/>
      <w:r w:rsidRPr="0087081C">
        <w:rPr>
          <w:sz w:val="24"/>
          <w:szCs w:val="24"/>
        </w:rPr>
        <w:t>intmid,int</w:t>
      </w:r>
      <w:proofErr w:type="spellEnd"/>
      <w:proofErr w:type="gramEnd"/>
      <w:r w:rsidRPr="0087081C">
        <w:rPr>
          <w:sz w:val="24"/>
          <w:szCs w:val="24"/>
        </w:rPr>
        <w:t xml:space="preserve"> high)</w:t>
      </w:r>
    </w:p>
    <w:p w14:paraId="015634F1" w14:textId="77777777" w:rsidR="0087081C" w:rsidRPr="0087081C" w:rsidRDefault="0087081C" w:rsidP="0087081C">
      <w:pPr>
        <w:ind w:left="360"/>
        <w:rPr>
          <w:sz w:val="24"/>
          <w:szCs w:val="24"/>
        </w:rPr>
      </w:pPr>
      <w:r w:rsidRPr="0087081C">
        <w:rPr>
          <w:sz w:val="24"/>
          <w:szCs w:val="24"/>
        </w:rPr>
        <w:t>{</w:t>
      </w:r>
    </w:p>
    <w:p w14:paraId="6339B4E0" w14:textId="77777777" w:rsidR="0087081C" w:rsidRPr="0087081C" w:rsidRDefault="0087081C" w:rsidP="0087081C">
      <w:pPr>
        <w:ind w:left="360"/>
        <w:rPr>
          <w:sz w:val="24"/>
          <w:szCs w:val="24"/>
        </w:rPr>
      </w:pPr>
      <w:r w:rsidRPr="0087081C">
        <w:rPr>
          <w:sz w:val="24"/>
          <w:szCs w:val="24"/>
        </w:rPr>
        <w:tab/>
        <w:t xml:space="preserve">int </w:t>
      </w:r>
      <w:proofErr w:type="gramStart"/>
      <w:r w:rsidRPr="0087081C">
        <w:rPr>
          <w:sz w:val="24"/>
          <w:szCs w:val="24"/>
        </w:rPr>
        <w:t>temp[</w:t>
      </w:r>
      <w:proofErr w:type="gramEnd"/>
      <w:r w:rsidRPr="0087081C">
        <w:rPr>
          <w:sz w:val="24"/>
          <w:szCs w:val="24"/>
        </w:rPr>
        <w:t>5000];</w:t>
      </w:r>
    </w:p>
    <w:p w14:paraId="37DCDF7A" w14:textId="77777777" w:rsidR="0087081C" w:rsidRPr="0087081C" w:rsidRDefault="0087081C" w:rsidP="0087081C">
      <w:pPr>
        <w:ind w:left="360"/>
        <w:rPr>
          <w:sz w:val="24"/>
          <w:szCs w:val="24"/>
        </w:rPr>
      </w:pPr>
      <w:r w:rsidRPr="0087081C">
        <w:rPr>
          <w:sz w:val="24"/>
          <w:szCs w:val="24"/>
        </w:rPr>
        <w:tab/>
      </w:r>
      <w:proofErr w:type="spellStart"/>
      <w:proofErr w:type="gramStart"/>
      <w:r w:rsidRPr="0087081C">
        <w:rPr>
          <w:sz w:val="24"/>
          <w:szCs w:val="24"/>
        </w:rPr>
        <w:t>inti,j</w:t>
      </w:r>
      <w:proofErr w:type="gramEnd"/>
      <w:r w:rsidRPr="0087081C">
        <w:rPr>
          <w:sz w:val="24"/>
          <w:szCs w:val="24"/>
        </w:rPr>
        <w:t>,k</w:t>
      </w:r>
      <w:proofErr w:type="spellEnd"/>
      <w:r w:rsidRPr="0087081C">
        <w:rPr>
          <w:sz w:val="24"/>
          <w:szCs w:val="24"/>
        </w:rPr>
        <w:t>;</w:t>
      </w:r>
    </w:p>
    <w:p w14:paraId="2F76120E" w14:textId="77777777" w:rsidR="0087081C" w:rsidRPr="0087081C" w:rsidRDefault="0087081C" w:rsidP="0087081C">
      <w:pPr>
        <w:ind w:left="360"/>
        <w:rPr>
          <w:sz w:val="24"/>
          <w:szCs w:val="24"/>
        </w:rPr>
      </w:pPr>
      <w:r w:rsidRPr="0087081C">
        <w:rPr>
          <w:sz w:val="24"/>
          <w:szCs w:val="24"/>
        </w:rPr>
        <w:tab/>
        <w:t>k = low;</w:t>
      </w:r>
    </w:p>
    <w:p w14:paraId="5F9F688B" w14:textId="77777777" w:rsidR="0087081C" w:rsidRPr="0087081C" w:rsidRDefault="0087081C" w:rsidP="0087081C">
      <w:pPr>
        <w:ind w:left="360"/>
        <w:rPr>
          <w:sz w:val="24"/>
          <w:szCs w:val="24"/>
        </w:rPr>
      </w:pPr>
      <w:r w:rsidRPr="0087081C">
        <w:rPr>
          <w:sz w:val="24"/>
          <w:szCs w:val="24"/>
        </w:rPr>
        <w:tab/>
        <w:t>j = mid +1;</w:t>
      </w:r>
    </w:p>
    <w:p w14:paraId="017A84F3" w14:textId="77777777" w:rsidR="0087081C" w:rsidRPr="0087081C" w:rsidRDefault="0087081C" w:rsidP="0087081C">
      <w:pPr>
        <w:ind w:left="360"/>
        <w:rPr>
          <w:sz w:val="24"/>
          <w:szCs w:val="24"/>
        </w:rPr>
      </w:pPr>
      <w:r w:rsidRPr="0087081C">
        <w:rPr>
          <w:sz w:val="24"/>
          <w:szCs w:val="24"/>
        </w:rPr>
        <w:tab/>
      </w:r>
      <w:proofErr w:type="spellStart"/>
      <w:r w:rsidRPr="0087081C">
        <w:rPr>
          <w:sz w:val="24"/>
          <w:szCs w:val="24"/>
        </w:rPr>
        <w:t>i</w:t>
      </w:r>
      <w:proofErr w:type="spellEnd"/>
      <w:r w:rsidRPr="0087081C">
        <w:rPr>
          <w:sz w:val="24"/>
          <w:szCs w:val="24"/>
        </w:rPr>
        <w:t xml:space="preserve"> = low;</w:t>
      </w:r>
    </w:p>
    <w:p w14:paraId="544B19B2" w14:textId="77777777" w:rsidR="0087081C" w:rsidRPr="0087081C" w:rsidRDefault="0087081C" w:rsidP="0087081C">
      <w:pPr>
        <w:ind w:left="360"/>
        <w:rPr>
          <w:sz w:val="24"/>
          <w:szCs w:val="24"/>
        </w:rPr>
      </w:pPr>
      <w:r w:rsidRPr="0087081C">
        <w:rPr>
          <w:sz w:val="24"/>
          <w:szCs w:val="24"/>
        </w:rPr>
        <w:tab/>
        <w:t>while((k&lt;=mid) &amp;&amp; (j&lt;=high))</w:t>
      </w:r>
    </w:p>
    <w:p w14:paraId="60259D13" w14:textId="77777777" w:rsidR="0087081C" w:rsidRPr="0087081C" w:rsidRDefault="0087081C" w:rsidP="0087081C">
      <w:pPr>
        <w:ind w:left="360"/>
        <w:rPr>
          <w:sz w:val="24"/>
          <w:szCs w:val="24"/>
        </w:rPr>
      </w:pPr>
      <w:r w:rsidRPr="0087081C">
        <w:rPr>
          <w:sz w:val="24"/>
          <w:szCs w:val="24"/>
        </w:rPr>
        <w:tab/>
        <w:t xml:space="preserve">{       </w:t>
      </w:r>
    </w:p>
    <w:p w14:paraId="1E07DE49" w14:textId="77777777" w:rsidR="0087081C" w:rsidRPr="0087081C" w:rsidRDefault="0087081C" w:rsidP="0087081C">
      <w:pPr>
        <w:ind w:left="360"/>
        <w:rPr>
          <w:sz w:val="24"/>
          <w:szCs w:val="24"/>
        </w:rPr>
      </w:pPr>
      <w:r w:rsidRPr="0087081C">
        <w:rPr>
          <w:sz w:val="24"/>
          <w:szCs w:val="24"/>
        </w:rPr>
        <w:t>if(a[k]&lt;=a[j])</w:t>
      </w:r>
    </w:p>
    <w:p w14:paraId="2EE75E14" w14:textId="77777777" w:rsidR="0087081C" w:rsidRPr="0087081C" w:rsidRDefault="0087081C" w:rsidP="0087081C">
      <w:pPr>
        <w:ind w:left="360"/>
        <w:rPr>
          <w:sz w:val="24"/>
          <w:szCs w:val="24"/>
        </w:rPr>
      </w:pPr>
      <w:r w:rsidRPr="0087081C">
        <w:rPr>
          <w:sz w:val="24"/>
          <w:szCs w:val="24"/>
        </w:rPr>
        <w:lastRenderedPageBreak/>
        <w:tab/>
      </w:r>
      <w:r w:rsidRPr="0087081C">
        <w:rPr>
          <w:sz w:val="24"/>
          <w:szCs w:val="24"/>
        </w:rPr>
        <w:tab/>
      </w:r>
      <w:proofErr w:type="gramStart"/>
      <w:r w:rsidRPr="0087081C">
        <w:rPr>
          <w:sz w:val="24"/>
          <w:szCs w:val="24"/>
        </w:rPr>
        <w:t xml:space="preserve">{  </w:t>
      </w:r>
      <w:proofErr w:type="gramEnd"/>
      <w:r w:rsidRPr="0087081C">
        <w:rPr>
          <w:sz w:val="24"/>
          <w:szCs w:val="24"/>
        </w:rPr>
        <w:t xml:space="preserve">     temp[</w:t>
      </w:r>
      <w:proofErr w:type="spellStart"/>
      <w:r w:rsidRPr="0087081C">
        <w:rPr>
          <w:sz w:val="24"/>
          <w:szCs w:val="24"/>
        </w:rPr>
        <w:t>i</w:t>
      </w:r>
      <w:proofErr w:type="spellEnd"/>
      <w:r w:rsidRPr="0087081C">
        <w:rPr>
          <w:sz w:val="24"/>
          <w:szCs w:val="24"/>
        </w:rPr>
        <w:t>] = a[k</w:t>
      </w:r>
      <w:proofErr w:type="gramStart"/>
      <w:r w:rsidRPr="0087081C">
        <w:rPr>
          <w:sz w:val="24"/>
          <w:szCs w:val="24"/>
        </w:rPr>
        <w:t>] ;</w:t>
      </w:r>
      <w:proofErr w:type="gramEnd"/>
    </w:p>
    <w:p w14:paraId="7D10EAA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t>k++;</w:t>
      </w:r>
    </w:p>
    <w:p w14:paraId="0D06C3CA"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5791DBFF" w14:textId="77777777" w:rsidR="0087081C" w:rsidRPr="0087081C" w:rsidRDefault="0087081C" w:rsidP="0087081C">
      <w:pPr>
        <w:ind w:left="360"/>
        <w:rPr>
          <w:sz w:val="24"/>
          <w:szCs w:val="24"/>
        </w:rPr>
      </w:pPr>
      <w:r w:rsidRPr="0087081C">
        <w:rPr>
          <w:sz w:val="24"/>
          <w:szCs w:val="24"/>
        </w:rPr>
        <w:tab/>
      </w:r>
      <w:r w:rsidRPr="0087081C">
        <w:rPr>
          <w:sz w:val="24"/>
          <w:szCs w:val="24"/>
        </w:rPr>
        <w:tab/>
        <w:t>else</w:t>
      </w:r>
    </w:p>
    <w:p w14:paraId="11B1A7A5" w14:textId="77777777" w:rsidR="0087081C" w:rsidRPr="0087081C" w:rsidRDefault="0087081C" w:rsidP="0087081C">
      <w:pPr>
        <w:ind w:left="360"/>
        <w:rPr>
          <w:sz w:val="24"/>
          <w:szCs w:val="24"/>
        </w:rPr>
      </w:pPr>
      <w:r w:rsidRPr="0087081C">
        <w:rPr>
          <w:sz w:val="24"/>
          <w:szCs w:val="24"/>
        </w:rPr>
        <w:tab/>
      </w:r>
      <w:r w:rsidRPr="0087081C">
        <w:rPr>
          <w:sz w:val="24"/>
          <w:szCs w:val="24"/>
        </w:rPr>
        <w:tab/>
        <w:t>{</w:t>
      </w:r>
      <w:r w:rsidRPr="0087081C">
        <w:rPr>
          <w:sz w:val="24"/>
          <w:szCs w:val="24"/>
        </w:rPr>
        <w:tab/>
        <w:t>temp[</w:t>
      </w:r>
      <w:proofErr w:type="spellStart"/>
      <w:r w:rsidRPr="0087081C">
        <w:rPr>
          <w:sz w:val="24"/>
          <w:szCs w:val="24"/>
        </w:rPr>
        <w:t>i</w:t>
      </w:r>
      <w:proofErr w:type="spellEnd"/>
      <w:r w:rsidRPr="0087081C">
        <w:rPr>
          <w:sz w:val="24"/>
          <w:szCs w:val="24"/>
        </w:rPr>
        <w:t>] = a[j</w:t>
      </w:r>
      <w:proofErr w:type="gramStart"/>
      <w:r w:rsidRPr="0087081C">
        <w:rPr>
          <w:sz w:val="24"/>
          <w:szCs w:val="24"/>
        </w:rPr>
        <w:t>] ;</w:t>
      </w:r>
      <w:proofErr w:type="gramEnd"/>
    </w:p>
    <w:p w14:paraId="67792EE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j++</w:t>
      </w:r>
      <w:proofErr w:type="spellEnd"/>
      <w:r w:rsidRPr="0087081C">
        <w:rPr>
          <w:sz w:val="24"/>
          <w:szCs w:val="24"/>
        </w:rPr>
        <w:t>;</w:t>
      </w:r>
    </w:p>
    <w:p w14:paraId="2F08EBBF"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0448CF17"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783D4A84" w14:textId="77777777" w:rsidR="0087081C" w:rsidRPr="0087081C" w:rsidRDefault="0087081C" w:rsidP="0087081C">
      <w:pPr>
        <w:ind w:left="360"/>
        <w:rPr>
          <w:sz w:val="24"/>
          <w:szCs w:val="24"/>
        </w:rPr>
      </w:pPr>
      <w:r w:rsidRPr="0087081C">
        <w:rPr>
          <w:sz w:val="24"/>
          <w:szCs w:val="24"/>
        </w:rPr>
        <w:tab/>
        <w:t>}</w:t>
      </w:r>
    </w:p>
    <w:p w14:paraId="6260ADC0" w14:textId="77777777" w:rsidR="0087081C" w:rsidRPr="0087081C" w:rsidRDefault="0087081C" w:rsidP="0087081C">
      <w:pPr>
        <w:ind w:left="360"/>
        <w:rPr>
          <w:sz w:val="24"/>
          <w:szCs w:val="24"/>
        </w:rPr>
      </w:pPr>
      <w:r w:rsidRPr="0087081C">
        <w:rPr>
          <w:sz w:val="24"/>
          <w:szCs w:val="24"/>
        </w:rPr>
        <w:tab/>
        <w:t>if(k&lt;=mid)</w:t>
      </w:r>
    </w:p>
    <w:p w14:paraId="31F68C12" w14:textId="77777777" w:rsidR="0087081C" w:rsidRPr="0087081C" w:rsidRDefault="0087081C" w:rsidP="0087081C">
      <w:pPr>
        <w:ind w:left="360"/>
        <w:rPr>
          <w:sz w:val="24"/>
          <w:szCs w:val="24"/>
        </w:rPr>
      </w:pPr>
      <w:r w:rsidRPr="0087081C">
        <w:rPr>
          <w:sz w:val="24"/>
          <w:szCs w:val="24"/>
        </w:rPr>
        <w:tab/>
        <w:t>for</w:t>
      </w:r>
      <w:proofErr w:type="gramStart"/>
      <w:r w:rsidRPr="0087081C">
        <w:rPr>
          <w:sz w:val="24"/>
          <w:szCs w:val="24"/>
        </w:rPr>
        <w:t>(;k</w:t>
      </w:r>
      <w:proofErr w:type="gramEnd"/>
      <w:r w:rsidRPr="0087081C">
        <w:rPr>
          <w:sz w:val="24"/>
          <w:szCs w:val="24"/>
        </w:rPr>
        <w:t>&lt;=</w:t>
      </w:r>
      <w:proofErr w:type="spellStart"/>
      <w:proofErr w:type="gramStart"/>
      <w:r w:rsidRPr="0087081C">
        <w:rPr>
          <w:sz w:val="24"/>
          <w:szCs w:val="24"/>
        </w:rPr>
        <w:t>mid;k</w:t>
      </w:r>
      <w:proofErr w:type="spellEnd"/>
      <w:proofErr w:type="gramEnd"/>
      <w:r w:rsidRPr="0087081C">
        <w:rPr>
          <w:sz w:val="24"/>
          <w:szCs w:val="24"/>
        </w:rPr>
        <w:t>++)</w:t>
      </w:r>
    </w:p>
    <w:p w14:paraId="5A6868E7" w14:textId="77777777"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 = a[k];</w:t>
      </w:r>
    </w:p>
    <w:p w14:paraId="728D4201" w14:textId="77777777" w:rsidR="0087081C" w:rsidRPr="0087081C" w:rsidRDefault="0087081C" w:rsidP="0087081C">
      <w:pPr>
        <w:ind w:left="360"/>
        <w:rPr>
          <w:sz w:val="24"/>
          <w:szCs w:val="24"/>
        </w:rPr>
      </w:pPr>
      <w:r w:rsidRPr="0087081C">
        <w:rPr>
          <w:sz w:val="24"/>
          <w:szCs w:val="24"/>
        </w:rPr>
        <w:tab/>
        <w:t>else</w:t>
      </w:r>
    </w:p>
    <w:p w14:paraId="302A0345" w14:textId="77777777" w:rsidR="0087081C" w:rsidRPr="0087081C" w:rsidRDefault="0087081C" w:rsidP="0087081C">
      <w:pPr>
        <w:ind w:left="360"/>
        <w:rPr>
          <w:sz w:val="24"/>
          <w:szCs w:val="24"/>
        </w:rPr>
      </w:pPr>
      <w:r w:rsidRPr="0087081C">
        <w:rPr>
          <w:sz w:val="24"/>
          <w:szCs w:val="24"/>
        </w:rPr>
        <w:tab/>
        <w:t>for</w:t>
      </w:r>
      <w:proofErr w:type="gramStart"/>
      <w:r w:rsidRPr="0087081C">
        <w:rPr>
          <w:sz w:val="24"/>
          <w:szCs w:val="24"/>
        </w:rPr>
        <w:t>(;j</w:t>
      </w:r>
      <w:proofErr w:type="gramEnd"/>
      <w:r w:rsidRPr="0087081C">
        <w:rPr>
          <w:sz w:val="24"/>
          <w:szCs w:val="24"/>
        </w:rPr>
        <w:t>&lt;=</w:t>
      </w:r>
      <w:proofErr w:type="spellStart"/>
      <w:proofErr w:type="gramStart"/>
      <w:r w:rsidRPr="0087081C">
        <w:rPr>
          <w:sz w:val="24"/>
          <w:szCs w:val="24"/>
        </w:rPr>
        <w:t>high;j</w:t>
      </w:r>
      <w:proofErr w:type="spellEnd"/>
      <w:r w:rsidRPr="0087081C">
        <w:rPr>
          <w:sz w:val="24"/>
          <w:szCs w:val="24"/>
        </w:rPr>
        <w:t>++</w:t>
      </w:r>
      <w:proofErr w:type="gramEnd"/>
      <w:r w:rsidRPr="0087081C">
        <w:rPr>
          <w:sz w:val="24"/>
          <w:szCs w:val="24"/>
        </w:rPr>
        <w:t>)</w:t>
      </w:r>
    </w:p>
    <w:p w14:paraId="56CC3EEA" w14:textId="77777777"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w:t>
      </w:r>
      <w:proofErr w:type="gramStart"/>
      <w:r w:rsidRPr="0087081C">
        <w:rPr>
          <w:sz w:val="24"/>
          <w:szCs w:val="24"/>
        </w:rPr>
        <w:t>+]=</w:t>
      </w:r>
      <w:proofErr w:type="gramEnd"/>
      <w:r w:rsidRPr="0087081C">
        <w:rPr>
          <w:sz w:val="24"/>
          <w:szCs w:val="24"/>
        </w:rPr>
        <w:t>a[j];</w:t>
      </w:r>
    </w:p>
    <w:p w14:paraId="74967078" w14:textId="77777777" w:rsidR="0087081C" w:rsidRPr="0087081C" w:rsidRDefault="0087081C" w:rsidP="0087081C">
      <w:pPr>
        <w:ind w:left="360"/>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spellStart"/>
      <w:proofErr w:type="gramStart"/>
      <w:r w:rsidRPr="0087081C">
        <w:rPr>
          <w:sz w:val="24"/>
          <w:szCs w:val="24"/>
        </w:rPr>
        <w:t>low;i</w:t>
      </w:r>
      <w:proofErr w:type="spellEnd"/>
      <w:proofErr w:type="gramEnd"/>
      <w:r w:rsidRPr="0087081C">
        <w:rPr>
          <w:sz w:val="24"/>
          <w:szCs w:val="24"/>
        </w:rPr>
        <w:t>&lt;=</w:t>
      </w:r>
      <w:proofErr w:type="spellStart"/>
      <w:proofErr w:type="gramStart"/>
      <w:r w:rsidRPr="0087081C">
        <w:rPr>
          <w:sz w:val="24"/>
          <w:szCs w:val="24"/>
        </w:rPr>
        <w:t>high;i</w:t>
      </w:r>
      <w:proofErr w:type="spellEnd"/>
      <w:proofErr w:type="gramEnd"/>
      <w:r w:rsidRPr="0087081C">
        <w:rPr>
          <w:sz w:val="24"/>
          <w:szCs w:val="24"/>
        </w:rPr>
        <w:t>+</w:t>
      </w:r>
      <w:proofErr w:type="gramStart"/>
      <w:r w:rsidRPr="0087081C">
        <w:rPr>
          <w:sz w:val="24"/>
          <w:szCs w:val="24"/>
        </w:rPr>
        <w:t>+)a</w:t>
      </w:r>
      <w:proofErr w:type="gramEnd"/>
      <w:r w:rsidRPr="0087081C">
        <w:rPr>
          <w:sz w:val="24"/>
          <w:szCs w:val="24"/>
        </w:rPr>
        <w:t>[</w:t>
      </w:r>
      <w:proofErr w:type="spellStart"/>
      <w:r w:rsidRPr="0087081C">
        <w:rPr>
          <w:sz w:val="24"/>
          <w:szCs w:val="24"/>
        </w:rPr>
        <w:t>i</w:t>
      </w:r>
      <w:proofErr w:type="spellEnd"/>
      <w:r w:rsidRPr="0087081C">
        <w:rPr>
          <w:sz w:val="24"/>
          <w:szCs w:val="24"/>
        </w:rPr>
        <w:t>]=temp[</w:t>
      </w:r>
      <w:proofErr w:type="spellStart"/>
      <w:r w:rsidRPr="0087081C">
        <w:rPr>
          <w:sz w:val="24"/>
          <w:szCs w:val="24"/>
        </w:rPr>
        <w:t>i</w:t>
      </w:r>
      <w:proofErr w:type="spellEnd"/>
      <w:r w:rsidRPr="0087081C">
        <w:rPr>
          <w:sz w:val="24"/>
          <w:szCs w:val="24"/>
        </w:rPr>
        <w:t>];</w:t>
      </w:r>
    </w:p>
    <w:p w14:paraId="4A65A726" w14:textId="77777777" w:rsidR="0087081C" w:rsidRPr="0087081C" w:rsidRDefault="0087081C" w:rsidP="0087081C">
      <w:pPr>
        <w:ind w:left="360"/>
        <w:rPr>
          <w:sz w:val="24"/>
          <w:szCs w:val="24"/>
        </w:rPr>
      </w:pPr>
      <w:r w:rsidRPr="0087081C">
        <w:rPr>
          <w:sz w:val="24"/>
          <w:szCs w:val="24"/>
        </w:rPr>
        <w:t>}</w:t>
      </w:r>
    </w:p>
    <w:p w14:paraId="38CA4AE0" w14:textId="77777777" w:rsidR="0087081C" w:rsidRPr="0087081C" w:rsidRDefault="0087081C" w:rsidP="0087081C">
      <w:pPr>
        <w:ind w:left="360"/>
        <w:rPr>
          <w:sz w:val="24"/>
          <w:szCs w:val="24"/>
        </w:rPr>
      </w:pPr>
      <w:proofErr w:type="spellStart"/>
      <w:r w:rsidRPr="0087081C">
        <w:rPr>
          <w:sz w:val="24"/>
          <w:szCs w:val="24"/>
        </w:rPr>
        <w:t>voidmerge_</w:t>
      </w:r>
      <w:proofErr w:type="gramStart"/>
      <w:r w:rsidRPr="0087081C">
        <w:rPr>
          <w:sz w:val="24"/>
          <w:szCs w:val="24"/>
        </w:rPr>
        <w:t>sort</w:t>
      </w:r>
      <w:proofErr w:type="spellEnd"/>
      <w:r w:rsidRPr="0087081C">
        <w:rPr>
          <w:sz w:val="24"/>
          <w:szCs w:val="24"/>
        </w:rPr>
        <w:t>(</w:t>
      </w:r>
      <w:proofErr w:type="gramEnd"/>
      <w:r w:rsidRPr="0087081C">
        <w:rPr>
          <w:sz w:val="24"/>
          <w:szCs w:val="24"/>
        </w:rPr>
        <w:t>int *a, long int</w:t>
      </w:r>
      <w:r w:rsidR="00583650">
        <w:rPr>
          <w:sz w:val="24"/>
          <w:szCs w:val="24"/>
        </w:rPr>
        <w:t xml:space="preserve"> </w:t>
      </w:r>
      <w:r w:rsidRPr="0087081C">
        <w:rPr>
          <w:sz w:val="24"/>
          <w:szCs w:val="24"/>
        </w:rPr>
        <w:t>low,</w:t>
      </w:r>
      <w:r w:rsidR="00583650">
        <w:rPr>
          <w:sz w:val="24"/>
          <w:szCs w:val="24"/>
        </w:rPr>
        <w:t xml:space="preserve"> </w:t>
      </w:r>
      <w:r w:rsidRPr="0087081C">
        <w:rPr>
          <w:sz w:val="24"/>
          <w:szCs w:val="24"/>
        </w:rPr>
        <w:t>long</w:t>
      </w:r>
      <w:r w:rsidR="00583650">
        <w:rPr>
          <w:sz w:val="24"/>
          <w:szCs w:val="24"/>
        </w:rPr>
        <w:t xml:space="preserve"> </w:t>
      </w:r>
      <w:r w:rsidRPr="0087081C">
        <w:rPr>
          <w:sz w:val="24"/>
          <w:szCs w:val="24"/>
        </w:rPr>
        <w:t xml:space="preserve">int </w:t>
      </w:r>
      <w:proofErr w:type="gramStart"/>
      <w:r w:rsidRPr="0087081C">
        <w:rPr>
          <w:sz w:val="24"/>
          <w:szCs w:val="24"/>
        </w:rPr>
        <w:t>high )</w:t>
      </w:r>
      <w:proofErr w:type="gramEnd"/>
      <w:r w:rsidRPr="0087081C">
        <w:rPr>
          <w:sz w:val="24"/>
          <w:szCs w:val="24"/>
        </w:rPr>
        <w:t xml:space="preserve"> </w:t>
      </w:r>
      <w:r w:rsidRPr="0087081C">
        <w:rPr>
          <w:b/>
          <w:bCs/>
          <w:sz w:val="24"/>
          <w:szCs w:val="24"/>
        </w:rPr>
        <w:t>//call this function from main</w:t>
      </w:r>
    </w:p>
    <w:p w14:paraId="43A746B2" w14:textId="77777777" w:rsidR="0087081C" w:rsidRPr="0087081C" w:rsidRDefault="0087081C" w:rsidP="0087081C">
      <w:pPr>
        <w:ind w:left="360"/>
        <w:rPr>
          <w:sz w:val="24"/>
          <w:szCs w:val="24"/>
        </w:rPr>
      </w:pPr>
      <w:r w:rsidRPr="0087081C">
        <w:rPr>
          <w:sz w:val="24"/>
          <w:szCs w:val="24"/>
        </w:rPr>
        <w:t xml:space="preserve">{      </w:t>
      </w:r>
    </w:p>
    <w:p w14:paraId="034FF3E8" w14:textId="77777777" w:rsidR="0087081C" w:rsidRPr="0087081C" w:rsidRDefault="0087081C" w:rsidP="0087081C">
      <w:pPr>
        <w:ind w:left="360"/>
        <w:rPr>
          <w:sz w:val="24"/>
          <w:szCs w:val="24"/>
        </w:rPr>
      </w:pPr>
      <w:r>
        <w:rPr>
          <w:sz w:val="24"/>
          <w:szCs w:val="24"/>
        </w:rPr>
        <w:tab/>
      </w:r>
      <w:r w:rsidRPr="0087081C">
        <w:rPr>
          <w:sz w:val="24"/>
          <w:szCs w:val="24"/>
        </w:rPr>
        <w:t>if(</w:t>
      </w:r>
      <w:proofErr w:type="gramStart"/>
      <w:r w:rsidRPr="0087081C">
        <w:rPr>
          <w:sz w:val="24"/>
          <w:szCs w:val="24"/>
        </w:rPr>
        <w:t>low!=</w:t>
      </w:r>
      <w:proofErr w:type="gramEnd"/>
      <w:r w:rsidRPr="0087081C">
        <w:rPr>
          <w:sz w:val="24"/>
          <w:szCs w:val="24"/>
        </w:rPr>
        <w:t>high)</w:t>
      </w:r>
    </w:p>
    <w:p w14:paraId="2D4CCB92" w14:textId="77777777" w:rsidR="0087081C" w:rsidRPr="0087081C" w:rsidRDefault="0087081C" w:rsidP="0087081C">
      <w:pPr>
        <w:ind w:left="360"/>
        <w:rPr>
          <w:sz w:val="24"/>
          <w:szCs w:val="24"/>
        </w:rPr>
      </w:pPr>
      <w:r w:rsidRPr="0087081C">
        <w:rPr>
          <w:sz w:val="24"/>
          <w:szCs w:val="24"/>
        </w:rPr>
        <w:tab/>
        <w:t xml:space="preserve">{       </w:t>
      </w:r>
    </w:p>
    <w:p w14:paraId="762A7408" w14:textId="77777777" w:rsidR="0087081C" w:rsidRPr="0087081C" w:rsidRDefault="0087081C" w:rsidP="0087081C">
      <w:pPr>
        <w:ind w:left="1080" w:firstLine="360"/>
        <w:rPr>
          <w:sz w:val="24"/>
          <w:szCs w:val="24"/>
        </w:rPr>
      </w:pPr>
      <w:r w:rsidRPr="0087081C">
        <w:rPr>
          <w:sz w:val="24"/>
          <w:szCs w:val="24"/>
        </w:rPr>
        <w:t>int mid = (</w:t>
      </w:r>
      <w:proofErr w:type="spellStart"/>
      <w:r w:rsidRPr="0087081C">
        <w:rPr>
          <w:sz w:val="24"/>
          <w:szCs w:val="24"/>
        </w:rPr>
        <w:t>low+high</w:t>
      </w:r>
      <w:proofErr w:type="spellEnd"/>
      <w:r w:rsidRPr="0087081C">
        <w:rPr>
          <w:sz w:val="24"/>
          <w:szCs w:val="24"/>
        </w:rPr>
        <w:t>)/2;</w:t>
      </w:r>
    </w:p>
    <w:p w14:paraId="55B25F80"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spellStart"/>
      <w:proofErr w:type="gramStart"/>
      <w:r w:rsidRPr="0087081C">
        <w:rPr>
          <w:sz w:val="24"/>
          <w:szCs w:val="24"/>
        </w:rPr>
        <w:t>a,low</w:t>
      </w:r>
      <w:proofErr w:type="gramEnd"/>
      <w:r w:rsidRPr="0087081C">
        <w:rPr>
          <w:sz w:val="24"/>
          <w:szCs w:val="24"/>
        </w:rPr>
        <w:t>,mid</w:t>
      </w:r>
      <w:proofErr w:type="spellEnd"/>
      <w:r w:rsidRPr="0087081C">
        <w:rPr>
          <w:sz w:val="24"/>
          <w:szCs w:val="24"/>
        </w:rPr>
        <w:t>);</w:t>
      </w:r>
    </w:p>
    <w:p w14:paraId="3706906F" w14:textId="77777777"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gramStart"/>
      <w:r w:rsidRPr="0087081C">
        <w:rPr>
          <w:sz w:val="24"/>
          <w:szCs w:val="24"/>
        </w:rPr>
        <w:t>a,mid</w:t>
      </w:r>
      <w:proofErr w:type="gramEnd"/>
      <w:r w:rsidRPr="0087081C">
        <w:rPr>
          <w:sz w:val="24"/>
          <w:szCs w:val="24"/>
        </w:rPr>
        <w:t>+</w:t>
      </w:r>
      <w:proofErr w:type="gramStart"/>
      <w:r w:rsidRPr="0087081C">
        <w:rPr>
          <w:sz w:val="24"/>
          <w:szCs w:val="24"/>
        </w:rPr>
        <w:t>1,high</w:t>
      </w:r>
      <w:proofErr w:type="gramEnd"/>
      <w:r w:rsidRPr="0087081C">
        <w:rPr>
          <w:sz w:val="24"/>
          <w:szCs w:val="24"/>
        </w:rPr>
        <w:t>);</w:t>
      </w:r>
    </w:p>
    <w:p w14:paraId="11DFD17C" w14:textId="77777777" w:rsidR="0087081C" w:rsidRPr="0087081C" w:rsidRDefault="0087081C" w:rsidP="0087081C">
      <w:pPr>
        <w:ind w:left="360"/>
        <w:rPr>
          <w:sz w:val="24"/>
          <w:szCs w:val="24"/>
        </w:rPr>
      </w:pPr>
      <w:r w:rsidRPr="0087081C">
        <w:rPr>
          <w:sz w:val="24"/>
          <w:szCs w:val="24"/>
        </w:rPr>
        <w:tab/>
      </w:r>
      <w:r w:rsidRPr="0087081C">
        <w:rPr>
          <w:sz w:val="24"/>
          <w:szCs w:val="24"/>
        </w:rPr>
        <w:tab/>
        <w:t>merge(</w:t>
      </w:r>
      <w:proofErr w:type="spellStart"/>
      <w:proofErr w:type="gramStart"/>
      <w:r w:rsidRPr="0087081C">
        <w:rPr>
          <w:sz w:val="24"/>
          <w:szCs w:val="24"/>
        </w:rPr>
        <w:t>a,low</w:t>
      </w:r>
      <w:proofErr w:type="gramEnd"/>
      <w:r w:rsidRPr="0087081C">
        <w:rPr>
          <w:sz w:val="24"/>
          <w:szCs w:val="24"/>
        </w:rPr>
        <w:t>,</w:t>
      </w:r>
      <w:proofErr w:type="gramStart"/>
      <w:r w:rsidRPr="0087081C">
        <w:rPr>
          <w:sz w:val="24"/>
          <w:szCs w:val="24"/>
        </w:rPr>
        <w:t>mid,high</w:t>
      </w:r>
      <w:proofErr w:type="spellEnd"/>
      <w:proofErr w:type="gramEnd"/>
      <w:r w:rsidRPr="0087081C">
        <w:rPr>
          <w:sz w:val="24"/>
          <w:szCs w:val="24"/>
        </w:rPr>
        <w:t>);</w:t>
      </w:r>
    </w:p>
    <w:p w14:paraId="52744FBF" w14:textId="77777777" w:rsidR="00E96E40" w:rsidRPr="008E19A2" w:rsidRDefault="0087081C" w:rsidP="0087081C">
      <w:pPr>
        <w:ind w:left="360"/>
        <w:rPr>
          <w:sz w:val="24"/>
          <w:szCs w:val="24"/>
        </w:rPr>
      </w:pPr>
      <w:r w:rsidRPr="0087081C">
        <w:rPr>
          <w:sz w:val="24"/>
          <w:szCs w:val="24"/>
        </w:rPr>
        <w:tab/>
        <w:t>}</w:t>
      </w:r>
      <w:r>
        <w:rPr>
          <w:sz w:val="24"/>
          <w:szCs w:val="24"/>
        </w:rPr>
        <w:t>}</w:t>
      </w:r>
    </w:p>
    <w:p w14:paraId="53243A16" w14:textId="77777777" w:rsidR="008E19A2" w:rsidRDefault="008E19A2" w:rsidP="009301AD">
      <w:pPr>
        <w:jc w:val="both"/>
        <w:rPr>
          <w:b/>
          <w:sz w:val="24"/>
        </w:rPr>
      </w:pPr>
    </w:p>
    <w:p w14:paraId="2FD546D1" w14:textId="77777777" w:rsidR="0087081C" w:rsidRPr="0087081C" w:rsidRDefault="0087081C">
      <w:pPr>
        <w:pStyle w:val="ListParagraph"/>
        <w:numPr>
          <w:ilvl w:val="0"/>
          <w:numId w:val="13"/>
        </w:numPr>
        <w:jc w:val="both"/>
      </w:pPr>
      <w:r>
        <w:rPr>
          <w:b/>
          <w:sz w:val="24"/>
        </w:rPr>
        <w:t>Quick Sort Function in C</w:t>
      </w:r>
    </w:p>
    <w:p w14:paraId="240A9E30" w14:textId="77777777" w:rsidR="0087081C" w:rsidRDefault="0087081C" w:rsidP="0087081C">
      <w:pPr>
        <w:jc w:val="both"/>
      </w:pPr>
    </w:p>
    <w:p w14:paraId="46635E3F" w14:textId="77777777" w:rsidR="0087081C" w:rsidRPr="0087081C" w:rsidRDefault="0087081C" w:rsidP="0087081C">
      <w:pPr>
        <w:ind w:left="360"/>
        <w:jc w:val="both"/>
        <w:rPr>
          <w:sz w:val="24"/>
          <w:szCs w:val="24"/>
        </w:rPr>
      </w:pPr>
      <w:r w:rsidRPr="0087081C">
        <w:rPr>
          <w:sz w:val="24"/>
          <w:szCs w:val="24"/>
        </w:rPr>
        <w:t xml:space="preserve">int </w:t>
      </w:r>
      <w:proofErr w:type="gramStart"/>
      <w:r w:rsidRPr="0087081C">
        <w:rPr>
          <w:sz w:val="24"/>
          <w:szCs w:val="24"/>
        </w:rPr>
        <w:t>quicksort(</w:t>
      </w:r>
      <w:proofErr w:type="gramEnd"/>
      <w:r w:rsidRPr="0087081C">
        <w:rPr>
          <w:sz w:val="24"/>
          <w:szCs w:val="24"/>
        </w:rPr>
        <w:t xml:space="preserve">int </w:t>
      </w:r>
      <w:proofErr w:type="gramStart"/>
      <w:r w:rsidRPr="0087081C">
        <w:rPr>
          <w:sz w:val="24"/>
          <w:szCs w:val="24"/>
        </w:rPr>
        <w:t>q[],</w:t>
      </w:r>
      <w:proofErr w:type="spellStart"/>
      <w:r w:rsidRPr="0087081C">
        <w:rPr>
          <w:sz w:val="24"/>
          <w:szCs w:val="24"/>
        </w:rPr>
        <w:t>intlb</w:t>
      </w:r>
      <w:proofErr w:type="spellEnd"/>
      <w:proofErr w:type="gramEnd"/>
      <w:r w:rsidRPr="0087081C">
        <w:rPr>
          <w:sz w:val="24"/>
          <w:szCs w:val="24"/>
        </w:rPr>
        <w:t xml:space="preserve">, </w:t>
      </w:r>
      <w:proofErr w:type="spellStart"/>
      <w:r w:rsidRPr="0087081C">
        <w:rPr>
          <w:sz w:val="24"/>
          <w:szCs w:val="24"/>
        </w:rPr>
        <w:t>intub</w:t>
      </w:r>
      <w:proofErr w:type="spellEnd"/>
      <w:r w:rsidRPr="0087081C">
        <w:rPr>
          <w:sz w:val="24"/>
          <w:szCs w:val="24"/>
        </w:rPr>
        <w:t>)</w:t>
      </w:r>
    </w:p>
    <w:p w14:paraId="6D236350" w14:textId="77777777" w:rsidR="0087081C" w:rsidRPr="0087081C" w:rsidRDefault="0087081C" w:rsidP="0087081C">
      <w:pPr>
        <w:ind w:left="360"/>
        <w:jc w:val="both"/>
        <w:rPr>
          <w:sz w:val="24"/>
          <w:szCs w:val="24"/>
        </w:rPr>
      </w:pPr>
      <w:r w:rsidRPr="0087081C">
        <w:rPr>
          <w:sz w:val="24"/>
          <w:szCs w:val="24"/>
        </w:rPr>
        <w:t>{</w:t>
      </w:r>
    </w:p>
    <w:p w14:paraId="01A5D865" w14:textId="77777777" w:rsidR="0087081C" w:rsidRPr="0087081C" w:rsidRDefault="0087081C" w:rsidP="0087081C">
      <w:pPr>
        <w:ind w:left="360"/>
        <w:jc w:val="both"/>
        <w:rPr>
          <w:sz w:val="24"/>
          <w:szCs w:val="24"/>
        </w:rPr>
      </w:pPr>
      <w:r w:rsidRPr="0087081C">
        <w:rPr>
          <w:sz w:val="24"/>
          <w:szCs w:val="24"/>
        </w:rPr>
        <w:tab/>
        <w:t>int flag=1;</w:t>
      </w:r>
    </w:p>
    <w:p w14:paraId="526B568F" w14:textId="77777777" w:rsidR="0087081C" w:rsidRPr="0087081C" w:rsidRDefault="0087081C" w:rsidP="0087081C">
      <w:pPr>
        <w:ind w:left="360"/>
        <w:jc w:val="both"/>
        <w:rPr>
          <w:sz w:val="24"/>
          <w:szCs w:val="24"/>
        </w:rPr>
      </w:pPr>
      <w:r w:rsidRPr="0087081C">
        <w:rPr>
          <w:sz w:val="24"/>
          <w:szCs w:val="24"/>
        </w:rPr>
        <w:tab/>
        <w:t>inti=</w:t>
      </w:r>
      <w:proofErr w:type="gramStart"/>
      <w:r w:rsidRPr="0087081C">
        <w:rPr>
          <w:sz w:val="24"/>
          <w:szCs w:val="24"/>
        </w:rPr>
        <w:t>0,j</w:t>
      </w:r>
      <w:proofErr w:type="gramEnd"/>
      <w:r w:rsidRPr="0087081C">
        <w:rPr>
          <w:sz w:val="24"/>
          <w:szCs w:val="24"/>
        </w:rPr>
        <w:t>,</w:t>
      </w:r>
      <w:proofErr w:type="gramStart"/>
      <w:r w:rsidRPr="0087081C">
        <w:rPr>
          <w:sz w:val="24"/>
          <w:szCs w:val="24"/>
        </w:rPr>
        <w:t>key,t1,t</w:t>
      </w:r>
      <w:proofErr w:type="gramEnd"/>
      <w:r w:rsidRPr="0087081C">
        <w:rPr>
          <w:sz w:val="24"/>
          <w:szCs w:val="24"/>
        </w:rPr>
        <w:t>2;</w:t>
      </w:r>
    </w:p>
    <w:p w14:paraId="7AE48ACE" w14:textId="77777777" w:rsidR="0087081C" w:rsidRPr="0087081C" w:rsidRDefault="0087081C" w:rsidP="0087081C">
      <w:pPr>
        <w:ind w:left="360"/>
        <w:jc w:val="both"/>
        <w:rPr>
          <w:sz w:val="24"/>
          <w:szCs w:val="24"/>
        </w:rPr>
      </w:pPr>
      <w:r w:rsidRPr="0087081C">
        <w:rPr>
          <w:sz w:val="24"/>
          <w:szCs w:val="24"/>
        </w:rPr>
        <w:tab/>
        <w:t>if(</w:t>
      </w:r>
      <w:proofErr w:type="spellStart"/>
      <w:r w:rsidRPr="0087081C">
        <w:rPr>
          <w:sz w:val="24"/>
          <w:szCs w:val="24"/>
        </w:rPr>
        <w:t>lb</w:t>
      </w:r>
      <w:proofErr w:type="spellEnd"/>
      <w:r w:rsidRPr="0087081C">
        <w:rPr>
          <w:sz w:val="24"/>
          <w:szCs w:val="24"/>
        </w:rPr>
        <w:t>&lt;</w:t>
      </w:r>
      <w:proofErr w:type="spellStart"/>
      <w:r w:rsidRPr="0087081C">
        <w:rPr>
          <w:sz w:val="24"/>
          <w:szCs w:val="24"/>
        </w:rPr>
        <w:t>ub</w:t>
      </w:r>
      <w:proofErr w:type="spellEnd"/>
      <w:r w:rsidRPr="0087081C">
        <w:rPr>
          <w:sz w:val="24"/>
          <w:szCs w:val="24"/>
        </w:rPr>
        <w:t>)</w:t>
      </w:r>
    </w:p>
    <w:p w14:paraId="2CAE0ADB" w14:textId="77777777" w:rsidR="0087081C" w:rsidRPr="0087081C" w:rsidRDefault="0087081C" w:rsidP="0087081C">
      <w:pPr>
        <w:ind w:left="360"/>
        <w:jc w:val="both"/>
        <w:rPr>
          <w:sz w:val="24"/>
          <w:szCs w:val="24"/>
        </w:rPr>
      </w:pPr>
      <w:r w:rsidRPr="0087081C">
        <w:rPr>
          <w:sz w:val="24"/>
          <w:szCs w:val="24"/>
        </w:rPr>
        <w:tab/>
        <w:t>{</w:t>
      </w:r>
    </w:p>
    <w:p w14:paraId="2BE33D8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roofErr w:type="spellStart"/>
      <w:r w:rsidRPr="0087081C">
        <w:rPr>
          <w:sz w:val="24"/>
          <w:szCs w:val="24"/>
        </w:rPr>
        <w:t>lb</w:t>
      </w:r>
      <w:proofErr w:type="spellEnd"/>
      <w:r w:rsidRPr="0087081C">
        <w:rPr>
          <w:sz w:val="24"/>
          <w:szCs w:val="24"/>
        </w:rPr>
        <w:t>;</w:t>
      </w:r>
    </w:p>
    <w:p w14:paraId="47BBA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j=ub+1;</w:t>
      </w:r>
    </w:p>
    <w:p w14:paraId="063AE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key=q[</w:t>
      </w:r>
      <w:proofErr w:type="spellStart"/>
      <w:r w:rsidRPr="0087081C">
        <w:rPr>
          <w:sz w:val="24"/>
          <w:szCs w:val="24"/>
        </w:rPr>
        <w:t>lb</w:t>
      </w:r>
      <w:proofErr w:type="spellEnd"/>
      <w:r w:rsidRPr="0087081C">
        <w:rPr>
          <w:sz w:val="24"/>
          <w:szCs w:val="24"/>
        </w:rPr>
        <w:t>];</w:t>
      </w:r>
    </w:p>
    <w:p w14:paraId="1DF5039C" w14:textId="77777777" w:rsidR="0087081C" w:rsidRPr="0087081C" w:rsidRDefault="0087081C" w:rsidP="0087081C">
      <w:pPr>
        <w:ind w:left="360"/>
        <w:jc w:val="both"/>
        <w:rPr>
          <w:sz w:val="24"/>
          <w:szCs w:val="24"/>
        </w:rPr>
      </w:pPr>
    </w:p>
    <w:p w14:paraId="5B982EB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while(flag==1)</w:t>
      </w:r>
    </w:p>
    <w:p w14:paraId="78461C4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t>
      </w:r>
    </w:p>
    <w:p w14:paraId="34B7567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787CCD2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w:t>
      </w:r>
      <w:proofErr w:type="spellStart"/>
      <w:r w:rsidRPr="0087081C">
        <w:rPr>
          <w:sz w:val="24"/>
          <w:szCs w:val="24"/>
        </w:rPr>
        <w:t>i</w:t>
      </w:r>
      <w:proofErr w:type="spellEnd"/>
      <w:r w:rsidRPr="0087081C">
        <w:rPr>
          <w:sz w:val="24"/>
          <w:szCs w:val="24"/>
        </w:rPr>
        <w:t>]&lt;key)</w:t>
      </w:r>
    </w:p>
    <w:p w14:paraId="66D7144D"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432C49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14:paraId="0AAC769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154DB53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j--;</w:t>
      </w:r>
    </w:p>
    <w:p w14:paraId="612D508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while(q[j]&gt;key)</w:t>
      </w:r>
    </w:p>
    <w:p w14:paraId="22770D3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j--;</w:t>
      </w:r>
    </w:p>
    <w:p w14:paraId="4C426CA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if(</w:t>
      </w:r>
      <w:proofErr w:type="spellStart"/>
      <w:r w:rsidRPr="0087081C">
        <w:rPr>
          <w:sz w:val="24"/>
          <w:szCs w:val="24"/>
        </w:rPr>
        <w:t>i</w:t>
      </w:r>
      <w:proofErr w:type="spellEnd"/>
      <w:r w:rsidRPr="0087081C">
        <w:rPr>
          <w:sz w:val="24"/>
          <w:szCs w:val="24"/>
        </w:rPr>
        <w:t>&lt;j)</w:t>
      </w:r>
    </w:p>
    <w:p w14:paraId="2B4EA6DF"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036483F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t1=q[</w:t>
      </w:r>
      <w:proofErr w:type="spellStart"/>
      <w:r w:rsidRPr="0087081C">
        <w:rPr>
          <w:sz w:val="24"/>
          <w:szCs w:val="24"/>
        </w:rPr>
        <w:t>i</w:t>
      </w:r>
      <w:proofErr w:type="spellEnd"/>
      <w:r w:rsidRPr="0087081C">
        <w:rPr>
          <w:sz w:val="24"/>
          <w:szCs w:val="24"/>
        </w:rPr>
        <w:t>];</w:t>
      </w:r>
    </w:p>
    <w:p w14:paraId="4226809A"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q[</w:t>
      </w:r>
      <w:proofErr w:type="spellStart"/>
      <w:r w:rsidRPr="0087081C">
        <w:rPr>
          <w:sz w:val="24"/>
          <w:szCs w:val="24"/>
        </w:rPr>
        <w:t>i</w:t>
      </w:r>
      <w:proofErr w:type="spellEnd"/>
      <w:r w:rsidRPr="0087081C">
        <w:rPr>
          <w:sz w:val="24"/>
          <w:szCs w:val="24"/>
        </w:rPr>
        <w:t>]=q[j];</w:t>
      </w:r>
    </w:p>
    <w:p w14:paraId="5A207BCB" w14:textId="77777777" w:rsidR="0087081C" w:rsidRPr="0087081C" w:rsidRDefault="0087081C" w:rsidP="0087081C">
      <w:pPr>
        <w:ind w:left="360"/>
        <w:jc w:val="both"/>
        <w:rPr>
          <w:sz w:val="24"/>
          <w:szCs w:val="24"/>
        </w:rPr>
      </w:pPr>
      <w:r w:rsidRPr="0087081C">
        <w:rPr>
          <w:sz w:val="24"/>
          <w:szCs w:val="24"/>
        </w:rPr>
        <w:lastRenderedPageBreak/>
        <w:tab/>
      </w:r>
      <w:r w:rsidRPr="0087081C">
        <w:rPr>
          <w:sz w:val="24"/>
          <w:szCs w:val="24"/>
        </w:rPr>
        <w:tab/>
      </w:r>
      <w:r w:rsidRPr="0087081C">
        <w:rPr>
          <w:sz w:val="24"/>
          <w:szCs w:val="24"/>
        </w:rPr>
        <w:tab/>
      </w:r>
      <w:r w:rsidRPr="0087081C">
        <w:rPr>
          <w:sz w:val="24"/>
          <w:szCs w:val="24"/>
        </w:rPr>
        <w:tab/>
        <w:t>q[j]=t1;</w:t>
      </w:r>
    </w:p>
    <w:p w14:paraId="2B3A118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DBE7E3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gramStart"/>
      <w:r w:rsidRPr="0087081C">
        <w:rPr>
          <w:sz w:val="24"/>
          <w:szCs w:val="24"/>
        </w:rPr>
        <w:t>else{</w:t>
      </w:r>
      <w:proofErr w:type="gramEnd"/>
    </w:p>
    <w:p w14:paraId="3FFDFE7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flag=0;</w:t>
      </w:r>
    </w:p>
    <w:p w14:paraId="0E1720E0"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2854F377" w14:textId="77777777" w:rsidR="0087081C" w:rsidRPr="0087081C" w:rsidRDefault="0087081C" w:rsidP="0087081C">
      <w:pPr>
        <w:ind w:left="360"/>
        <w:jc w:val="both"/>
        <w:rPr>
          <w:sz w:val="24"/>
          <w:szCs w:val="24"/>
        </w:rPr>
      </w:pPr>
      <w:r w:rsidRPr="0087081C">
        <w:rPr>
          <w:sz w:val="24"/>
          <w:szCs w:val="24"/>
        </w:rPr>
        <w:tab/>
        <w:t xml:space="preserve">      }</w:t>
      </w:r>
    </w:p>
    <w:p w14:paraId="5E0CD7A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t2=q[</w:t>
      </w:r>
      <w:proofErr w:type="spellStart"/>
      <w:r w:rsidRPr="0087081C">
        <w:rPr>
          <w:sz w:val="24"/>
          <w:szCs w:val="24"/>
        </w:rPr>
        <w:t>lb</w:t>
      </w:r>
      <w:proofErr w:type="spellEnd"/>
      <w:r w:rsidRPr="0087081C">
        <w:rPr>
          <w:sz w:val="24"/>
          <w:szCs w:val="24"/>
        </w:rPr>
        <w:t>];</w:t>
      </w:r>
    </w:p>
    <w:p w14:paraId="2DB9D6B8"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w:t>
      </w:r>
      <w:proofErr w:type="spellStart"/>
      <w:r w:rsidRPr="0087081C">
        <w:rPr>
          <w:sz w:val="24"/>
          <w:szCs w:val="24"/>
        </w:rPr>
        <w:t>lb</w:t>
      </w:r>
      <w:proofErr w:type="spellEnd"/>
      <w:r w:rsidRPr="0087081C">
        <w:rPr>
          <w:sz w:val="24"/>
          <w:szCs w:val="24"/>
        </w:rPr>
        <w:t>]=q[j];</w:t>
      </w:r>
    </w:p>
    <w:p w14:paraId="4D6F1B6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q[j]=t2;</w:t>
      </w:r>
    </w:p>
    <w:p w14:paraId="3A7AE7A1" w14:textId="77777777" w:rsidR="0087081C" w:rsidRPr="0087081C" w:rsidRDefault="0087081C" w:rsidP="0087081C">
      <w:pPr>
        <w:ind w:left="360"/>
        <w:jc w:val="both"/>
        <w:rPr>
          <w:sz w:val="24"/>
          <w:szCs w:val="24"/>
        </w:rPr>
      </w:pPr>
    </w:p>
    <w:p w14:paraId="1814E195" w14:textId="77777777"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q,lb</w:t>
      </w:r>
      <w:proofErr w:type="gramEnd"/>
      <w:r w:rsidRPr="0087081C">
        <w:rPr>
          <w:sz w:val="24"/>
          <w:szCs w:val="24"/>
        </w:rPr>
        <w:t>,j-1);</w:t>
      </w:r>
    </w:p>
    <w:p w14:paraId="741EDFA7" w14:textId="77777777" w:rsidR="0087081C" w:rsidRPr="0087081C" w:rsidRDefault="0087081C" w:rsidP="0087081C">
      <w:pPr>
        <w:ind w:left="360"/>
        <w:jc w:val="both"/>
        <w:rPr>
          <w:sz w:val="24"/>
          <w:szCs w:val="24"/>
        </w:rPr>
      </w:pPr>
      <w:r w:rsidRPr="0087081C">
        <w:rPr>
          <w:sz w:val="24"/>
          <w:szCs w:val="24"/>
        </w:rPr>
        <w:tab/>
        <w:t>quicksort(</w:t>
      </w:r>
      <w:proofErr w:type="gramStart"/>
      <w:r w:rsidRPr="0087081C">
        <w:rPr>
          <w:sz w:val="24"/>
          <w:szCs w:val="24"/>
        </w:rPr>
        <w:t>q,j</w:t>
      </w:r>
      <w:proofErr w:type="gramEnd"/>
      <w:r w:rsidRPr="0087081C">
        <w:rPr>
          <w:sz w:val="24"/>
          <w:szCs w:val="24"/>
        </w:rPr>
        <w:t>+</w:t>
      </w:r>
      <w:proofErr w:type="gramStart"/>
      <w:r w:rsidRPr="0087081C">
        <w:rPr>
          <w:sz w:val="24"/>
          <w:szCs w:val="24"/>
        </w:rPr>
        <w:t>1,ub</w:t>
      </w:r>
      <w:proofErr w:type="gramEnd"/>
      <w:r w:rsidRPr="0087081C">
        <w:rPr>
          <w:sz w:val="24"/>
          <w:szCs w:val="24"/>
        </w:rPr>
        <w:t>);</w:t>
      </w:r>
    </w:p>
    <w:p w14:paraId="5F76F14B" w14:textId="77777777" w:rsidR="0087081C" w:rsidRPr="0087081C" w:rsidRDefault="0087081C" w:rsidP="0087081C">
      <w:pPr>
        <w:ind w:left="360"/>
        <w:jc w:val="both"/>
        <w:rPr>
          <w:sz w:val="24"/>
          <w:szCs w:val="24"/>
        </w:rPr>
      </w:pPr>
      <w:r w:rsidRPr="0087081C">
        <w:rPr>
          <w:sz w:val="24"/>
          <w:szCs w:val="24"/>
        </w:rPr>
        <w:tab/>
        <w:t>}</w:t>
      </w:r>
    </w:p>
    <w:p w14:paraId="7113AC2D" w14:textId="77777777" w:rsidR="0087081C" w:rsidRPr="0087081C" w:rsidRDefault="0087081C" w:rsidP="0087081C">
      <w:pPr>
        <w:ind w:left="360"/>
        <w:jc w:val="both"/>
        <w:rPr>
          <w:sz w:val="24"/>
          <w:szCs w:val="24"/>
        </w:rPr>
      </w:pPr>
      <w:r w:rsidRPr="0087081C">
        <w:rPr>
          <w:sz w:val="24"/>
          <w:szCs w:val="24"/>
        </w:rPr>
        <w:tab/>
        <w:t>return;</w:t>
      </w:r>
    </w:p>
    <w:p w14:paraId="1AC123B3" w14:textId="77777777" w:rsidR="0087081C" w:rsidRPr="0087081C" w:rsidRDefault="0087081C" w:rsidP="0087081C">
      <w:pPr>
        <w:ind w:left="360"/>
        <w:jc w:val="both"/>
        <w:rPr>
          <w:sz w:val="24"/>
          <w:szCs w:val="24"/>
        </w:rPr>
      </w:pPr>
      <w:r w:rsidRPr="0087081C">
        <w:rPr>
          <w:sz w:val="24"/>
          <w:szCs w:val="24"/>
        </w:rPr>
        <w:t>}</w:t>
      </w:r>
    </w:p>
    <w:p w14:paraId="7E834C7C" w14:textId="77777777" w:rsidR="009301AD" w:rsidRDefault="009301AD" w:rsidP="009301AD">
      <w:pPr>
        <w:jc w:val="both"/>
        <w:rPr>
          <w:b/>
          <w:sz w:val="24"/>
        </w:rPr>
      </w:pPr>
    </w:p>
    <w:p w14:paraId="0E1A35AC" w14:textId="77777777" w:rsidR="009301AD" w:rsidRDefault="0087081C" w:rsidP="009301AD">
      <w:pPr>
        <w:jc w:val="both"/>
        <w:rPr>
          <w:b/>
          <w:sz w:val="24"/>
        </w:rPr>
      </w:pPr>
      <w:r>
        <w:rPr>
          <w:b/>
          <w:sz w:val="24"/>
        </w:rPr>
        <w:t>Write main function to use above sorting functions</w:t>
      </w:r>
      <w:r w:rsidR="009301AD">
        <w:rPr>
          <w:b/>
          <w:sz w:val="24"/>
        </w:rPr>
        <w:t xml:space="preserve"> and calculate the number of steps executed by each </w:t>
      </w:r>
      <w:proofErr w:type="gramStart"/>
      <w:r w:rsidR="009301AD">
        <w:rPr>
          <w:b/>
          <w:sz w:val="24"/>
        </w:rPr>
        <w:t>functions</w:t>
      </w:r>
      <w:proofErr w:type="gramEnd"/>
      <w:r w:rsidR="009301AD">
        <w:rPr>
          <w:b/>
          <w:sz w:val="24"/>
        </w:rPr>
        <w:t xml:space="preserve"> on various inputs ranging from 100</w:t>
      </w:r>
      <w:r>
        <w:rPr>
          <w:b/>
          <w:sz w:val="24"/>
        </w:rPr>
        <w:t>0</w:t>
      </w:r>
      <w:r w:rsidR="009301AD">
        <w:rPr>
          <w:b/>
          <w:sz w:val="24"/>
        </w:rPr>
        <w:t xml:space="preserve"> to 500</w:t>
      </w:r>
      <w:r>
        <w:rPr>
          <w:b/>
          <w:sz w:val="24"/>
        </w:rPr>
        <w:t>0</w:t>
      </w:r>
      <w:r w:rsidR="009301AD">
        <w:rPr>
          <w:b/>
          <w:sz w:val="24"/>
        </w:rPr>
        <w:t xml:space="preserve">. Take a counter variable to calculate the number of steps and increment it for each statement in the function. </w:t>
      </w:r>
    </w:p>
    <w:p w14:paraId="1E89CE72" w14:textId="77777777" w:rsidR="009301AD" w:rsidRDefault="009301AD" w:rsidP="009301AD">
      <w:pPr>
        <w:jc w:val="both"/>
        <w:rPr>
          <w:b/>
          <w:sz w:val="24"/>
        </w:rPr>
      </w:pPr>
    </w:p>
    <w:p w14:paraId="27C19F6B" w14:textId="77777777" w:rsidR="0087081C" w:rsidRDefault="0087081C" w:rsidP="009301AD">
      <w:pPr>
        <w:jc w:val="both"/>
        <w:rPr>
          <w:b/>
          <w:sz w:val="24"/>
        </w:rPr>
      </w:pPr>
      <w:r>
        <w:rPr>
          <w:b/>
          <w:sz w:val="24"/>
        </w:rPr>
        <w:t>Below is the sample function that counts the number of steps:</w:t>
      </w:r>
    </w:p>
    <w:p w14:paraId="4A0D8198" w14:textId="77777777" w:rsidR="0087081C" w:rsidRPr="0087081C" w:rsidRDefault="0087081C" w:rsidP="0087081C">
      <w:pPr>
        <w:rPr>
          <w:sz w:val="24"/>
          <w:szCs w:val="24"/>
        </w:rPr>
      </w:pPr>
      <w:proofErr w:type="spellStart"/>
      <w:r w:rsidRPr="0087081C">
        <w:rPr>
          <w:sz w:val="24"/>
          <w:szCs w:val="24"/>
        </w:rPr>
        <w:t>voidbubble_</w:t>
      </w:r>
      <w:proofErr w:type="gramStart"/>
      <w:r w:rsidRPr="0087081C">
        <w:rPr>
          <w:sz w:val="24"/>
          <w:szCs w:val="24"/>
        </w:rPr>
        <w:t>sort</w:t>
      </w:r>
      <w:proofErr w:type="spellEnd"/>
      <w:r w:rsidRPr="0087081C">
        <w:rPr>
          <w:sz w:val="24"/>
          <w:szCs w:val="24"/>
        </w:rPr>
        <w:t>(</w:t>
      </w:r>
      <w:proofErr w:type="gramEnd"/>
      <w:r w:rsidRPr="0087081C">
        <w:rPr>
          <w:sz w:val="24"/>
          <w:szCs w:val="24"/>
        </w:rPr>
        <w:t xml:space="preserve">int </w:t>
      </w:r>
      <w:proofErr w:type="gramStart"/>
      <w:r w:rsidRPr="0087081C">
        <w:rPr>
          <w:sz w:val="24"/>
          <w:szCs w:val="24"/>
        </w:rPr>
        <w:t>a[</w:t>
      </w:r>
      <w:proofErr w:type="gramEnd"/>
      <w:r w:rsidRPr="0087081C">
        <w:rPr>
          <w:sz w:val="24"/>
          <w:szCs w:val="24"/>
        </w:rPr>
        <w:t>], int n)</w:t>
      </w:r>
    </w:p>
    <w:p w14:paraId="03318721" w14:textId="77777777" w:rsidR="0087081C" w:rsidRPr="0087081C" w:rsidRDefault="0087081C" w:rsidP="0087081C">
      <w:pPr>
        <w:rPr>
          <w:sz w:val="24"/>
          <w:szCs w:val="24"/>
        </w:rPr>
      </w:pPr>
      <w:r w:rsidRPr="0087081C">
        <w:rPr>
          <w:sz w:val="24"/>
          <w:szCs w:val="24"/>
        </w:rPr>
        <w:t>{</w:t>
      </w:r>
    </w:p>
    <w:p w14:paraId="1E19A77A" w14:textId="77777777" w:rsidR="0087081C" w:rsidRPr="0087081C" w:rsidRDefault="0087081C" w:rsidP="0087081C">
      <w:pPr>
        <w:rPr>
          <w:sz w:val="24"/>
          <w:szCs w:val="24"/>
        </w:rPr>
      </w:pPr>
      <w:r w:rsidRPr="0087081C">
        <w:rPr>
          <w:sz w:val="24"/>
          <w:szCs w:val="24"/>
        </w:rPr>
        <w:tab/>
        <w:t>int</w:t>
      </w:r>
      <w:r w:rsidR="00B17670">
        <w:rPr>
          <w:sz w:val="24"/>
          <w:szCs w:val="24"/>
        </w:rPr>
        <w:t xml:space="preserve"> </w:t>
      </w:r>
      <w:proofErr w:type="spellStart"/>
      <w:r w:rsidRPr="0087081C">
        <w:rPr>
          <w:sz w:val="24"/>
          <w:szCs w:val="24"/>
        </w:rPr>
        <w:t>swap_</w:t>
      </w:r>
      <w:proofErr w:type="gramStart"/>
      <w:r w:rsidRPr="0087081C">
        <w:rPr>
          <w:sz w:val="24"/>
          <w:szCs w:val="24"/>
        </w:rPr>
        <w:t>flag,i</w:t>
      </w:r>
      <w:proofErr w:type="gramEnd"/>
      <w:r w:rsidRPr="0087081C">
        <w:rPr>
          <w:sz w:val="24"/>
          <w:szCs w:val="24"/>
        </w:rPr>
        <w:t>,</w:t>
      </w:r>
      <w:proofErr w:type="gramStart"/>
      <w:r w:rsidRPr="0087081C">
        <w:rPr>
          <w:sz w:val="24"/>
          <w:szCs w:val="24"/>
        </w:rPr>
        <w:t>j,temp</w:t>
      </w:r>
      <w:proofErr w:type="spellEnd"/>
      <w:proofErr w:type="gramEnd"/>
      <w:r w:rsidRPr="0087081C">
        <w:rPr>
          <w:sz w:val="24"/>
          <w:szCs w:val="24"/>
        </w:rPr>
        <w:t>;</w:t>
      </w:r>
    </w:p>
    <w:p w14:paraId="593AA66C" w14:textId="77777777" w:rsidR="0087081C" w:rsidRPr="0087081C" w:rsidRDefault="0087081C" w:rsidP="0087081C">
      <w:pPr>
        <w:rPr>
          <w:sz w:val="24"/>
          <w:szCs w:val="24"/>
        </w:rPr>
      </w:pPr>
    </w:p>
    <w:p w14:paraId="3A0F696E" w14:textId="77777777" w:rsidR="0087081C" w:rsidRPr="0087081C" w:rsidRDefault="0087081C" w:rsidP="0087081C">
      <w:pPr>
        <w:rPr>
          <w:sz w:val="24"/>
          <w:szCs w:val="24"/>
        </w:rPr>
      </w:pPr>
      <w:r w:rsidRPr="0087081C">
        <w:rPr>
          <w:sz w:val="24"/>
          <w:szCs w:val="24"/>
        </w:rPr>
        <w:tab/>
        <w:t>steps++; //for int</w:t>
      </w:r>
      <w:r w:rsidR="00624B21">
        <w:rPr>
          <w:sz w:val="24"/>
          <w:szCs w:val="24"/>
        </w:rPr>
        <w:t>, it is a global variable</w:t>
      </w:r>
    </w:p>
    <w:p w14:paraId="7C4C85E3" w14:textId="77777777" w:rsidR="0087081C" w:rsidRPr="0087081C" w:rsidRDefault="0087081C" w:rsidP="0087081C">
      <w:pPr>
        <w:rPr>
          <w:sz w:val="24"/>
          <w:szCs w:val="24"/>
        </w:rPr>
      </w:pPr>
    </w:p>
    <w:p w14:paraId="1EB94902" w14:textId="77777777" w:rsidR="0087081C" w:rsidRPr="0087081C" w:rsidRDefault="0087081C" w:rsidP="0087081C">
      <w:pPr>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gramStart"/>
      <w:r w:rsidRPr="0087081C">
        <w:rPr>
          <w:sz w:val="24"/>
          <w:szCs w:val="24"/>
        </w:rPr>
        <w:t>0;i</w:t>
      </w:r>
      <w:proofErr w:type="gramEnd"/>
      <w:r w:rsidRPr="0087081C">
        <w:rPr>
          <w:sz w:val="24"/>
          <w:szCs w:val="24"/>
        </w:rPr>
        <w:t>&lt;n-</w:t>
      </w:r>
      <w:proofErr w:type="gramStart"/>
      <w:r w:rsidRPr="0087081C">
        <w:rPr>
          <w:sz w:val="24"/>
          <w:szCs w:val="24"/>
        </w:rPr>
        <w:t>1;i</w:t>
      </w:r>
      <w:proofErr w:type="gramEnd"/>
      <w:r w:rsidRPr="0087081C">
        <w:rPr>
          <w:sz w:val="24"/>
          <w:szCs w:val="24"/>
        </w:rPr>
        <w:t>++)</w:t>
      </w:r>
    </w:p>
    <w:p w14:paraId="453288CD" w14:textId="77777777" w:rsidR="0087081C" w:rsidRPr="0087081C" w:rsidRDefault="0087081C" w:rsidP="0087081C">
      <w:pPr>
        <w:rPr>
          <w:sz w:val="24"/>
          <w:szCs w:val="24"/>
        </w:rPr>
      </w:pPr>
      <w:r w:rsidRPr="0087081C">
        <w:rPr>
          <w:sz w:val="24"/>
          <w:szCs w:val="24"/>
        </w:rPr>
        <w:tab/>
        <w:t>{</w:t>
      </w:r>
    </w:p>
    <w:p w14:paraId="3EB6E75B" w14:textId="77777777" w:rsidR="0087081C" w:rsidRPr="0087081C" w:rsidRDefault="0087081C" w:rsidP="0087081C">
      <w:pPr>
        <w:rPr>
          <w:sz w:val="24"/>
          <w:szCs w:val="24"/>
        </w:rPr>
      </w:pPr>
      <w:r w:rsidRPr="0087081C">
        <w:rPr>
          <w:sz w:val="24"/>
          <w:szCs w:val="24"/>
        </w:rPr>
        <w:tab/>
      </w:r>
      <w:r w:rsidRPr="0087081C">
        <w:rPr>
          <w:sz w:val="24"/>
          <w:szCs w:val="24"/>
        </w:rPr>
        <w:tab/>
        <w:t>steps++; //for loop</w:t>
      </w:r>
    </w:p>
    <w:p w14:paraId="09D66175" w14:textId="77777777" w:rsidR="0087081C" w:rsidRPr="0087081C" w:rsidRDefault="0087081C" w:rsidP="0087081C">
      <w:pPr>
        <w:rPr>
          <w:sz w:val="24"/>
          <w:szCs w:val="24"/>
        </w:rPr>
      </w:pPr>
      <w:r w:rsidRPr="0087081C">
        <w:rPr>
          <w:sz w:val="24"/>
          <w:szCs w:val="24"/>
        </w:rPr>
        <w:tab/>
      </w:r>
      <w:r w:rsidRPr="0087081C">
        <w:rPr>
          <w:sz w:val="24"/>
          <w:szCs w:val="24"/>
        </w:rPr>
        <w:tab/>
        <w:t>steps++; //for swap</w:t>
      </w:r>
    </w:p>
    <w:p w14:paraId="00657F5A" w14:textId="77777777" w:rsidR="0087081C" w:rsidRPr="0087081C" w:rsidRDefault="0087081C" w:rsidP="0087081C">
      <w:pPr>
        <w:rPr>
          <w:sz w:val="24"/>
          <w:szCs w:val="24"/>
        </w:rPr>
      </w:pP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0;</w:t>
      </w:r>
    </w:p>
    <w:p w14:paraId="50D35BDD" w14:textId="77777777" w:rsidR="0087081C" w:rsidRPr="0087081C" w:rsidRDefault="0087081C" w:rsidP="0087081C">
      <w:pPr>
        <w:rPr>
          <w:sz w:val="24"/>
          <w:szCs w:val="24"/>
        </w:rPr>
      </w:pPr>
      <w:r w:rsidRPr="0087081C">
        <w:rPr>
          <w:sz w:val="24"/>
          <w:szCs w:val="24"/>
        </w:rPr>
        <w:tab/>
      </w:r>
      <w:r w:rsidRPr="0087081C">
        <w:rPr>
          <w:sz w:val="24"/>
          <w:szCs w:val="24"/>
        </w:rPr>
        <w:tab/>
        <w:t>for(j=</w:t>
      </w:r>
      <w:proofErr w:type="gramStart"/>
      <w:r w:rsidRPr="0087081C">
        <w:rPr>
          <w:sz w:val="24"/>
          <w:szCs w:val="24"/>
        </w:rPr>
        <w:t>0;j</w:t>
      </w:r>
      <w:proofErr w:type="gramEnd"/>
      <w:r w:rsidRPr="0087081C">
        <w:rPr>
          <w:sz w:val="24"/>
          <w:szCs w:val="24"/>
        </w:rPr>
        <w:t>&lt;n-i-</w:t>
      </w:r>
      <w:proofErr w:type="gramStart"/>
      <w:r w:rsidRPr="0087081C">
        <w:rPr>
          <w:sz w:val="24"/>
          <w:szCs w:val="24"/>
        </w:rPr>
        <w:t>1;j++</w:t>
      </w:r>
      <w:proofErr w:type="gramEnd"/>
      <w:r w:rsidRPr="0087081C">
        <w:rPr>
          <w:sz w:val="24"/>
          <w:szCs w:val="24"/>
        </w:rPr>
        <w:t>)</w:t>
      </w:r>
    </w:p>
    <w:p w14:paraId="577801A8" w14:textId="77777777" w:rsidR="0087081C" w:rsidRPr="0087081C" w:rsidRDefault="0087081C" w:rsidP="0087081C">
      <w:pPr>
        <w:rPr>
          <w:sz w:val="24"/>
          <w:szCs w:val="24"/>
        </w:rPr>
      </w:pPr>
      <w:r w:rsidRPr="0087081C">
        <w:rPr>
          <w:sz w:val="24"/>
          <w:szCs w:val="24"/>
        </w:rPr>
        <w:tab/>
      </w:r>
      <w:r w:rsidRPr="0087081C">
        <w:rPr>
          <w:sz w:val="24"/>
          <w:szCs w:val="24"/>
        </w:rPr>
        <w:tab/>
        <w:t>{</w:t>
      </w:r>
    </w:p>
    <w:p w14:paraId="31E4602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inner loop</w:t>
      </w:r>
    </w:p>
    <w:p w14:paraId="21487A27"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if</w:t>
      </w:r>
    </w:p>
    <w:p w14:paraId="7482EB6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if(a[j]&gt;a[j+1])</w:t>
      </w:r>
    </w:p>
    <w:p w14:paraId="5D8EBCD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EE80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temp = a[j];</w:t>
      </w:r>
    </w:p>
    <w:p w14:paraId="23C2DCE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 = a[j+1];</w:t>
      </w:r>
    </w:p>
    <w:p w14:paraId="05A04516"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a[j+1] = temp;</w:t>
      </w:r>
    </w:p>
    <w:p w14:paraId="708709F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1;</w:t>
      </w:r>
    </w:p>
    <w:p w14:paraId="0795888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0EA316AF"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21A9EC2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//for four steps</w:t>
      </w:r>
    </w:p>
    <w:p w14:paraId="0ED641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4C99E77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50ADE5" w14:textId="77777777" w:rsidR="0087081C" w:rsidRPr="0087081C" w:rsidRDefault="0087081C" w:rsidP="0087081C">
      <w:pPr>
        <w:rPr>
          <w:sz w:val="24"/>
          <w:szCs w:val="24"/>
        </w:rPr>
      </w:pPr>
      <w:r w:rsidRPr="0087081C">
        <w:rPr>
          <w:sz w:val="24"/>
          <w:szCs w:val="24"/>
        </w:rPr>
        <w:tab/>
      </w:r>
      <w:r w:rsidRPr="0087081C">
        <w:rPr>
          <w:sz w:val="24"/>
          <w:szCs w:val="24"/>
        </w:rPr>
        <w:tab/>
        <w:t>}</w:t>
      </w:r>
    </w:p>
    <w:p w14:paraId="7D2C0DD8" w14:textId="77777777" w:rsidR="0087081C" w:rsidRPr="0087081C" w:rsidRDefault="0087081C" w:rsidP="0087081C">
      <w:pPr>
        <w:rPr>
          <w:sz w:val="24"/>
          <w:szCs w:val="24"/>
        </w:rPr>
      </w:pPr>
      <w:r w:rsidRPr="0087081C">
        <w:rPr>
          <w:sz w:val="24"/>
          <w:szCs w:val="24"/>
        </w:rPr>
        <w:tab/>
      </w:r>
      <w:r w:rsidRPr="0087081C">
        <w:rPr>
          <w:sz w:val="24"/>
          <w:szCs w:val="24"/>
        </w:rPr>
        <w:tab/>
        <w:t>steps++; //for inner loop</w:t>
      </w:r>
    </w:p>
    <w:p w14:paraId="1E1C07A4" w14:textId="77777777" w:rsidR="0087081C" w:rsidRPr="0087081C" w:rsidRDefault="0087081C" w:rsidP="0087081C">
      <w:pPr>
        <w:rPr>
          <w:sz w:val="24"/>
          <w:szCs w:val="24"/>
        </w:rPr>
      </w:pPr>
    </w:p>
    <w:p w14:paraId="345DCEE8" w14:textId="77777777" w:rsidR="0087081C" w:rsidRPr="0087081C" w:rsidRDefault="0087081C" w:rsidP="0087081C">
      <w:pPr>
        <w:rPr>
          <w:sz w:val="24"/>
          <w:szCs w:val="24"/>
        </w:rPr>
      </w:pPr>
      <w:r w:rsidRPr="0087081C">
        <w:rPr>
          <w:sz w:val="24"/>
          <w:szCs w:val="24"/>
        </w:rPr>
        <w:tab/>
      </w:r>
      <w:r w:rsidRPr="0087081C">
        <w:rPr>
          <w:sz w:val="24"/>
          <w:szCs w:val="24"/>
        </w:rPr>
        <w:tab/>
        <w:t>steps++; //for if</w:t>
      </w:r>
    </w:p>
    <w:p w14:paraId="0DD77A31" w14:textId="77777777" w:rsidR="0087081C" w:rsidRPr="0087081C" w:rsidRDefault="0087081C" w:rsidP="0087081C">
      <w:pPr>
        <w:rPr>
          <w:sz w:val="24"/>
          <w:szCs w:val="24"/>
        </w:rPr>
      </w:pPr>
      <w:r w:rsidRPr="0087081C">
        <w:rPr>
          <w:sz w:val="24"/>
          <w:szCs w:val="24"/>
        </w:rPr>
        <w:tab/>
      </w:r>
      <w:r w:rsidRPr="0087081C">
        <w:rPr>
          <w:sz w:val="24"/>
          <w:szCs w:val="24"/>
        </w:rPr>
        <w:tab/>
        <w:t>if(</w:t>
      </w:r>
      <w:proofErr w:type="spellStart"/>
      <w:r w:rsidRPr="0087081C">
        <w:rPr>
          <w:sz w:val="24"/>
          <w:szCs w:val="24"/>
        </w:rPr>
        <w:t>swap_flag</w:t>
      </w:r>
      <w:proofErr w:type="spellEnd"/>
      <w:r w:rsidRPr="0087081C">
        <w:rPr>
          <w:sz w:val="24"/>
          <w:szCs w:val="24"/>
        </w:rPr>
        <w:t>==0)</w:t>
      </w:r>
    </w:p>
    <w:p w14:paraId="1E777076" w14:textId="77777777" w:rsidR="0087081C" w:rsidRPr="0087081C" w:rsidRDefault="0087081C" w:rsidP="0087081C">
      <w:pPr>
        <w:rPr>
          <w:sz w:val="24"/>
          <w:szCs w:val="24"/>
        </w:rPr>
      </w:pPr>
      <w:r w:rsidRPr="0087081C">
        <w:rPr>
          <w:sz w:val="24"/>
          <w:szCs w:val="24"/>
        </w:rPr>
        <w:tab/>
      </w:r>
      <w:r w:rsidRPr="0087081C">
        <w:rPr>
          <w:sz w:val="24"/>
          <w:szCs w:val="24"/>
        </w:rPr>
        <w:tab/>
        <w:t>{</w:t>
      </w:r>
    </w:p>
    <w:p w14:paraId="67221D5B" w14:textId="77777777" w:rsidR="0087081C" w:rsidRPr="0087081C" w:rsidRDefault="0087081C" w:rsidP="0087081C">
      <w:pPr>
        <w:rPr>
          <w:sz w:val="24"/>
          <w:szCs w:val="24"/>
        </w:rPr>
      </w:pPr>
      <w:r w:rsidRPr="0087081C">
        <w:rPr>
          <w:sz w:val="24"/>
          <w:szCs w:val="24"/>
        </w:rPr>
        <w:lastRenderedPageBreak/>
        <w:tab/>
      </w:r>
      <w:r w:rsidRPr="0087081C">
        <w:rPr>
          <w:sz w:val="24"/>
          <w:szCs w:val="24"/>
        </w:rPr>
        <w:tab/>
      </w:r>
      <w:r w:rsidRPr="0087081C">
        <w:rPr>
          <w:sz w:val="24"/>
          <w:szCs w:val="24"/>
        </w:rPr>
        <w:tab/>
        <w:t>steps++; //for return</w:t>
      </w:r>
    </w:p>
    <w:p w14:paraId="22CD18A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return;</w:t>
      </w:r>
    </w:p>
    <w:p w14:paraId="3136B9E5" w14:textId="77777777" w:rsidR="0087081C" w:rsidRPr="0087081C" w:rsidRDefault="0087081C" w:rsidP="0087081C">
      <w:pPr>
        <w:rPr>
          <w:sz w:val="24"/>
          <w:szCs w:val="24"/>
        </w:rPr>
      </w:pPr>
      <w:r w:rsidRPr="0087081C">
        <w:rPr>
          <w:sz w:val="24"/>
          <w:szCs w:val="24"/>
        </w:rPr>
        <w:tab/>
      </w:r>
      <w:r w:rsidRPr="0087081C">
        <w:rPr>
          <w:sz w:val="24"/>
          <w:szCs w:val="24"/>
        </w:rPr>
        <w:tab/>
        <w:t>}</w:t>
      </w:r>
    </w:p>
    <w:p w14:paraId="1B866521" w14:textId="77777777" w:rsidR="0087081C" w:rsidRPr="0087081C" w:rsidRDefault="0087081C" w:rsidP="0087081C">
      <w:pPr>
        <w:rPr>
          <w:sz w:val="24"/>
          <w:szCs w:val="24"/>
        </w:rPr>
      </w:pPr>
      <w:r w:rsidRPr="0087081C">
        <w:rPr>
          <w:sz w:val="24"/>
          <w:szCs w:val="24"/>
        </w:rPr>
        <w:tab/>
        <w:t>}</w:t>
      </w:r>
    </w:p>
    <w:p w14:paraId="0DE25BCA" w14:textId="77777777" w:rsidR="0087081C" w:rsidRPr="0087081C" w:rsidRDefault="0087081C" w:rsidP="0087081C">
      <w:pPr>
        <w:rPr>
          <w:sz w:val="24"/>
          <w:szCs w:val="24"/>
        </w:rPr>
      </w:pPr>
      <w:r w:rsidRPr="0087081C">
        <w:rPr>
          <w:sz w:val="24"/>
          <w:szCs w:val="24"/>
        </w:rPr>
        <w:tab/>
        <w:t>steps++; //for outer loop false</w:t>
      </w:r>
    </w:p>
    <w:p w14:paraId="3FE7FBB8" w14:textId="77777777" w:rsidR="0087081C" w:rsidRPr="0087081C" w:rsidRDefault="0087081C" w:rsidP="0087081C">
      <w:pPr>
        <w:rPr>
          <w:sz w:val="24"/>
          <w:szCs w:val="24"/>
        </w:rPr>
      </w:pPr>
      <w:r w:rsidRPr="0087081C">
        <w:rPr>
          <w:sz w:val="24"/>
          <w:szCs w:val="24"/>
        </w:rPr>
        <w:t>}</w:t>
      </w:r>
    </w:p>
    <w:p w14:paraId="41B0A98B" w14:textId="77777777" w:rsidR="0087081C" w:rsidRDefault="0087081C" w:rsidP="009301AD">
      <w:pPr>
        <w:jc w:val="both"/>
        <w:rPr>
          <w:b/>
          <w:sz w:val="24"/>
        </w:rPr>
      </w:pPr>
    </w:p>
    <w:p w14:paraId="31652252" w14:textId="77777777" w:rsidR="00E6366C" w:rsidRDefault="00E6366C" w:rsidP="009301AD">
      <w:pPr>
        <w:jc w:val="both"/>
        <w:rPr>
          <w:b/>
          <w:sz w:val="24"/>
        </w:rPr>
      </w:pPr>
      <w:r>
        <w:rPr>
          <w:b/>
          <w:sz w:val="24"/>
        </w:rPr>
        <w:t>Code:</w:t>
      </w:r>
    </w:p>
    <w:p w14:paraId="0FE2820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java.util</w:t>
      </w:r>
      <w:proofErr w:type="spellEnd"/>
      <w:r w:rsidRPr="007C3093">
        <w:rPr>
          <w:rFonts w:ascii="Comic Sans MS" w:hAnsi="Comic Sans MS"/>
          <w:bCs/>
          <w:sz w:val="24"/>
          <w:szCs w:val="24"/>
          <w:lang w:val="en-IN"/>
        </w:rPr>
        <w:t>.*;</w:t>
      </w:r>
    </w:p>
    <w:p w14:paraId="7FA3F3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proofErr w:type="gramStart"/>
      <w:r w:rsidRPr="007C3093">
        <w:rPr>
          <w:rFonts w:ascii="Comic Sans MS" w:hAnsi="Comic Sans MS"/>
          <w:bCs/>
          <w:sz w:val="24"/>
          <w:szCs w:val="24"/>
          <w:lang w:val="en-IN"/>
        </w:rPr>
        <w:t>java.io.FileWriter</w:t>
      </w:r>
      <w:proofErr w:type="spellEnd"/>
      <w:proofErr w:type="gramEnd"/>
      <w:r w:rsidRPr="007C3093">
        <w:rPr>
          <w:rFonts w:ascii="Comic Sans MS" w:hAnsi="Comic Sans MS"/>
          <w:bCs/>
          <w:sz w:val="24"/>
          <w:szCs w:val="24"/>
          <w:lang w:val="en-IN"/>
        </w:rPr>
        <w:t>;</w:t>
      </w:r>
    </w:p>
    <w:p w14:paraId="4FC274D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proofErr w:type="gramStart"/>
      <w:r w:rsidRPr="007C3093">
        <w:rPr>
          <w:rFonts w:ascii="Comic Sans MS" w:hAnsi="Comic Sans MS"/>
          <w:bCs/>
          <w:sz w:val="24"/>
          <w:szCs w:val="24"/>
          <w:lang w:val="en-IN"/>
        </w:rPr>
        <w:t>java.io.IOException</w:t>
      </w:r>
      <w:proofErr w:type="spellEnd"/>
      <w:proofErr w:type="gramEnd"/>
      <w:r w:rsidRPr="007C3093">
        <w:rPr>
          <w:rFonts w:ascii="Comic Sans MS" w:hAnsi="Comic Sans MS"/>
          <w:bCs/>
          <w:sz w:val="24"/>
          <w:szCs w:val="24"/>
          <w:lang w:val="en-IN"/>
        </w:rPr>
        <w:t>;</w:t>
      </w:r>
    </w:p>
    <w:p w14:paraId="7208F3B5" w14:textId="77777777" w:rsidR="007C3093" w:rsidRPr="007C3093" w:rsidRDefault="007C3093" w:rsidP="007C3093">
      <w:pPr>
        <w:jc w:val="both"/>
        <w:rPr>
          <w:rFonts w:ascii="Comic Sans MS" w:hAnsi="Comic Sans MS"/>
          <w:bCs/>
          <w:sz w:val="24"/>
          <w:szCs w:val="24"/>
          <w:lang w:val="en-IN"/>
        </w:rPr>
      </w:pPr>
    </w:p>
    <w:p w14:paraId="5C7A48E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public class Practical_2 {</w:t>
      </w:r>
    </w:p>
    <w:p w14:paraId="5A4BEAA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static long steps = 0;</w:t>
      </w:r>
    </w:p>
    <w:p w14:paraId="2D7725D3" w14:textId="77777777" w:rsidR="007C3093" w:rsidRPr="007C3093" w:rsidRDefault="007C3093" w:rsidP="007C3093">
      <w:pPr>
        <w:jc w:val="both"/>
        <w:rPr>
          <w:rFonts w:ascii="Comic Sans MS" w:hAnsi="Comic Sans MS"/>
          <w:bCs/>
          <w:sz w:val="24"/>
          <w:szCs w:val="24"/>
          <w:lang w:val="en-IN"/>
        </w:rPr>
      </w:pPr>
    </w:p>
    <w:p w14:paraId="4EF2D8D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arr) {</w:t>
      </w:r>
    </w:p>
    <w:p w14:paraId="5576352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32E2131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14:paraId="2602AE0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4FDBDCA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outer loop</w:t>
      </w:r>
    </w:p>
    <w:p w14:paraId="40ACA16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i;</w:t>
      </w:r>
    </w:p>
    <w:p w14:paraId="39B9934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j &lt; n;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1F5341D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inner loop</w:t>
      </w:r>
    </w:p>
    <w:p w14:paraId="5810A58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&gt;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14:paraId="11ABD5A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j;</w:t>
      </w:r>
    </w:p>
    <w:p w14:paraId="08307A2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46CB082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7603AB4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05CEEC6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proofErr w:type="gram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6E511AC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w:t>
      </w:r>
    </w:p>
    <w:p w14:paraId="387DA7A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479482D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temp;</w:t>
      </w:r>
    </w:p>
    <w:p w14:paraId="276D14A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 // swaps</w:t>
      </w:r>
    </w:p>
    <w:p w14:paraId="1EBF1A2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459F8F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AB1168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6BA7ACE" w14:textId="77777777" w:rsidR="007C3093" w:rsidRPr="007C3093" w:rsidRDefault="007C3093" w:rsidP="007C3093">
      <w:pPr>
        <w:jc w:val="both"/>
        <w:rPr>
          <w:rFonts w:ascii="Comic Sans MS" w:hAnsi="Comic Sans MS"/>
          <w:bCs/>
          <w:sz w:val="24"/>
          <w:szCs w:val="24"/>
          <w:lang w:val="en-IN"/>
        </w:rPr>
      </w:pPr>
    </w:p>
    <w:p w14:paraId="1B06266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14:paraId="55FBF0A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3D4CB34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14:paraId="4285840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1725E77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242D968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boolean</w:t>
      </w:r>
      <w:proofErr w:type="spellEnd"/>
      <w:r w:rsidRPr="007C3093">
        <w:rPr>
          <w:rFonts w:ascii="Comic Sans MS" w:hAnsi="Comic Sans MS"/>
          <w:bCs/>
          <w:sz w:val="24"/>
          <w:szCs w:val="24"/>
          <w:lang w:val="en-IN"/>
        </w:rPr>
        <w:t xml:space="preserve"> swapped = false;</w:t>
      </w:r>
    </w:p>
    <w:p w14:paraId="03F55C4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0; j &lt; n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76E25E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6542946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&gt;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w:t>
      </w:r>
    </w:p>
    <w:p w14:paraId="4644CB2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14:paraId="583166E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w:t>
      </w:r>
    </w:p>
    <w:p w14:paraId="7A46D6A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 temp;</w:t>
      </w:r>
    </w:p>
    <w:p w14:paraId="0AA4EFB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4;</w:t>
      </w:r>
    </w:p>
    <w:p w14:paraId="748C80C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swapped = true;</w:t>
      </w:r>
    </w:p>
    <w:p w14:paraId="4D34B7C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7A7ACF0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464AD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if </w:t>
      </w:r>
      <w:proofErr w:type="gramStart"/>
      <w:r w:rsidRPr="007C3093">
        <w:rPr>
          <w:rFonts w:ascii="Comic Sans MS" w:hAnsi="Comic Sans MS"/>
          <w:bCs/>
          <w:sz w:val="24"/>
          <w:szCs w:val="24"/>
          <w:lang w:val="en-IN"/>
        </w:rPr>
        <w:t>(!swapped</w:t>
      </w:r>
      <w:proofErr w:type="gramEnd"/>
      <w:r w:rsidRPr="007C3093">
        <w:rPr>
          <w:rFonts w:ascii="Comic Sans MS" w:hAnsi="Comic Sans MS"/>
          <w:bCs/>
          <w:sz w:val="24"/>
          <w:szCs w:val="24"/>
          <w:lang w:val="en-IN"/>
        </w:rPr>
        <w:t>) {</w:t>
      </w:r>
    </w:p>
    <w:p w14:paraId="3551F14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23A2E08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break;</w:t>
      </w:r>
    </w:p>
    <w:p w14:paraId="3A8D694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E0D6DE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43E73A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AE80971" w14:textId="77777777" w:rsidR="007C3093" w:rsidRPr="007C3093" w:rsidRDefault="007C3093" w:rsidP="007C3093">
      <w:pPr>
        <w:jc w:val="both"/>
        <w:rPr>
          <w:rFonts w:ascii="Comic Sans MS" w:hAnsi="Comic Sans MS"/>
          <w:bCs/>
          <w:sz w:val="24"/>
          <w:szCs w:val="24"/>
          <w:lang w:val="en-IN"/>
        </w:rPr>
      </w:pPr>
    </w:p>
    <w:p w14:paraId="22BEEED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arr) {</w:t>
      </w:r>
    </w:p>
    <w:p w14:paraId="11DEAB0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26548A2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w:t>
      </w:r>
    </w:p>
    <w:p w14:paraId="1444ED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14:paraId="3349171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16070DD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current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27A9E39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w:t>
      </w:r>
    </w:p>
    <w:p w14:paraId="3B8C06F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05F3408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(j &gt;= 0 &amp;&amp; current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14:paraId="5FFED02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 xml:space="preserve">j + 1]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14:paraId="4D8578C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j--;</w:t>
      </w:r>
    </w:p>
    <w:p w14:paraId="14787FF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2;</w:t>
      </w:r>
    </w:p>
    <w:p w14:paraId="6DD19CE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D7D9EB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j + 1] = current;</w:t>
      </w:r>
    </w:p>
    <w:p w14:paraId="773EA6E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3996A0C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2A29B4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32BDA59" w14:textId="77777777" w:rsidR="007C3093" w:rsidRPr="007C3093" w:rsidRDefault="007C3093" w:rsidP="007C3093">
      <w:pPr>
        <w:jc w:val="both"/>
        <w:rPr>
          <w:rFonts w:ascii="Comic Sans MS" w:hAnsi="Comic Sans MS"/>
          <w:bCs/>
          <w:sz w:val="24"/>
          <w:szCs w:val="24"/>
          <w:lang w:val="en-IN"/>
        </w:rPr>
      </w:pPr>
    </w:p>
    <w:p w14:paraId="14643CD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14:paraId="647F840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0AFA1FE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 xml:space="preserve"> - 1);</w:t>
      </w:r>
    </w:p>
    <w:p w14:paraId="38A5817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06532DC" w14:textId="77777777" w:rsidR="007C3093" w:rsidRPr="007C3093" w:rsidRDefault="007C3093" w:rsidP="007C3093">
      <w:pPr>
        <w:jc w:val="both"/>
        <w:rPr>
          <w:rFonts w:ascii="Comic Sans MS" w:hAnsi="Comic Sans MS"/>
          <w:bCs/>
          <w:sz w:val="24"/>
          <w:szCs w:val="24"/>
          <w:lang w:val="en-IN"/>
        </w:rPr>
      </w:pPr>
    </w:p>
    <w:p w14:paraId="055D005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private static void divide(</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14:paraId="5BE2919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14:paraId="1DF96B5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04969AC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mid = low + (high - low) / 2;</w:t>
      </w:r>
    </w:p>
    <w:p w14:paraId="20BC9F6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w:t>
      </w:r>
    </w:p>
    <w:p w14:paraId="7F3C2DD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divide(</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mid + 1, high);</w:t>
      </w:r>
    </w:p>
    <w:p w14:paraId="42B6D7B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gramStart"/>
      <w:r w:rsidRPr="007C3093">
        <w:rPr>
          <w:rFonts w:ascii="Comic Sans MS" w:hAnsi="Comic Sans MS"/>
          <w:bCs/>
          <w:sz w:val="24"/>
          <w:szCs w:val="24"/>
          <w:lang w:val="en-IN"/>
        </w:rPr>
        <w:t>conquer(</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 high);</w:t>
      </w:r>
    </w:p>
    <w:p w14:paraId="7B7E35D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33E5237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788E97D2" w14:textId="77777777" w:rsidR="007C3093" w:rsidRPr="007C3093" w:rsidRDefault="007C3093" w:rsidP="007C3093">
      <w:pPr>
        <w:jc w:val="both"/>
        <w:rPr>
          <w:rFonts w:ascii="Comic Sans MS" w:hAnsi="Comic Sans MS"/>
          <w:bCs/>
          <w:sz w:val="24"/>
          <w:szCs w:val="24"/>
          <w:lang w:val="en-IN"/>
        </w:rPr>
      </w:pPr>
    </w:p>
    <w:p w14:paraId="11633C5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gramStart"/>
      <w:r w:rsidRPr="007C3093">
        <w:rPr>
          <w:rFonts w:ascii="Comic Sans MS" w:hAnsi="Comic Sans MS"/>
          <w:bCs/>
          <w:sz w:val="24"/>
          <w:szCs w:val="24"/>
          <w:lang w:val="en-IN"/>
        </w:rPr>
        <w:t>conquer</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mid, int high) {</w:t>
      </w:r>
    </w:p>
    <w:p w14:paraId="270EA28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merged = new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high - low + 1];</w:t>
      </w:r>
    </w:p>
    <w:p w14:paraId="777F105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idx1 = low, idx2 = mid + 1, x = 0;</w:t>
      </w:r>
    </w:p>
    <w:p w14:paraId="60A25230" w14:textId="77777777" w:rsidR="007C3093" w:rsidRPr="007C3093" w:rsidRDefault="007C3093" w:rsidP="007C3093">
      <w:pPr>
        <w:jc w:val="both"/>
        <w:rPr>
          <w:rFonts w:ascii="Comic Sans MS" w:hAnsi="Comic Sans MS"/>
          <w:bCs/>
          <w:sz w:val="24"/>
          <w:szCs w:val="24"/>
          <w:lang w:val="en-IN"/>
        </w:rPr>
      </w:pPr>
    </w:p>
    <w:p w14:paraId="4E37D60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while (idx1 &lt;= mid &amp;&amp; idx2 &lt;= high) {</w:t>
      </w:r>
    </w:p>
    <w:p w14:paraId="4F1A952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49D98F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[idx1]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[idx2])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14:paraId="3A64000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else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14:paraId="2961685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8ED28C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(idx1 &lt;= mid)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14:paraId="5D430DB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(idx2 &lt;= high)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14:paraId="7072567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=0, j=low;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merged.length</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6D6BC80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merged[</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5AE69D2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C2883F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(high - low + 1); // copying back</w:t>
      </w:r>
    </w:p>
    <w:p w14:paraId="195B728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4463A33" w14:textId="77777777" w:rsidR="007C3093" w:rsidRPr="007C3093" w:rsidRDefault="007C3093" w:rsidP="007C3093">
      <w:pPr>
        <w:jc w:val="both"/>
        <w:rPr>
          <w:rFonts w:ascii="Comic Sans MS" w:hAnsi="Comic Sans MS"/>
          <w:bCs/>
          <w:sz w:val="24"/>
          <w:szCs w:val="24"/>
          <w:lang w:val="en-IN"/>
        </w:rPr>
      </w:pPr>
    </w:p>
    <w:p w14:paraId="7533B27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14:paraId="5B521CF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14:paraId="782E810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proofErr w:type="gramStart"/>
      <w:r w:rsidRPr="007C3093">
        <w:rPr>
          <w:rFonts w:ascii="Comic Sans MS" w:hAnsi="Comic Sans MS"/>
          <w:bCs/>
          <w:sz w:val="24"/>
          <w:szCs w:val="24"/>
          <w:lang w:val="en-IN"/>
        </w:rPr>
        <w:t>arr.length</w:t>
      </w:r>
      <w:proofErr w:type="spellEnd"/>
      <w:proofErr w:type="gramEnd"/>
      <w:r w:rsidRPr="007C3093">
        <w:rPr>
          <w:rFonts w:ascii="Comic Sans MS" w:hAnsi="Comic Sans MS"/>
          <w:bCs/>
          <w:sz w:val="24"/>
          <w:szCs w:val="24"/>
          <w:lang w:val="en-IN"/>
        </w:rPr>
        <w:t xml:space="preserve"> - 1);</w:t>
      </w:r>
    </w:p>
    <w:p w14:paraId="2B17E99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F683039" w14:textId="77777777" w:rsidR="007C3093" w:rsidRPr="007C3093" w:rsidRDefault="007C3093" w:rsidP="007C3093">
      <w:pPr>
        <w:jc w:val="both"/>
        <w:rPr>
          <w:rFonts w:ascii="Comic Sans MS" w:hAnsi="Comic Sans MS"/>
          <w:bCs/>
          <w:sz w:val="24"/>
          <w:szCs w:val="24"/>
          <w:lang w:val="en-IN"/>
        </w:rPr>
      </w:pPr>
    </w:p>
    <w:p w14:paraId="6B0EDEA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14:paraId="3480DF1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14:paraId="4EFAA2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14:paraId="0029ED9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w:t>
      </w:r>
      <w:proofErr w:type="gramStart"/>
      <w:r w:rsidRPr="007C3093">
        <w:rPr>
          <w:rFonts w:ascii="Comic Sans MS" w:hAnsi="Comic Sans MS"/>
          <w:bCs/>
          <w:sz w:val="24"/>
          <w:szCs w:val="24"/>
          <w:lang w:val="en-IN"/>
        </w:rPr>
        <w:t>partition(</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high);</w:t>
      </w:r>
    </w:p>
    <w:p w14:paraId="638C25B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low,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w:t>
      </w:r>
    </w:p>
    <w:p w14:paraId="128F233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proofErr w:type="gramEnd"/>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 high);</w:t>
      </w:r>
    </w:p>
    <w:p w14:paraId="1845C4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7912B9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741EA57" w14:textId="77777777" w:rsidR="007C3093" w:rsidRPr="007C3093" w:rsidRDefault="007C3093" w:rsidP="007C3093">
      <w:pPr>
        <w:jc w:val="both"/>
        <w:rPr>
          <w:rFonts w:ascii="Comic Sans MS" w:hAnsi="Comic Sans MS"/>
          <w:bCs/>
          <w:sz w:val="24"/>
          <w:szCs w:val="24"/>
          <w:lang w:val="en-IN"/>
        </w:rPr>
      </w:pPr>
    </w:p>
    <w:p w14:paraId="26C7E51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private static int partition(</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14:paraId="5DABB8B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pivot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w:t>
      </w:r>
    </w:p>
    <w:p w14:paraId="1FDACBE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low-1;</w:t>
      </w:r>
    </w:p>
    <w:p w14:paraId="27CE35D1" w14:textId="77777777" w:rsidR="007C3093" w:rsidRPr="007C3093" w:rsidRDefault="007C3093" w:rsidP="007C3093">
      <w:pPr>
        <w:jc w:val="both"/>
        <w:rPr>
          <w:rFonts w:ascii="Comic Sans MS" w:hAnsi="Comic Sans MS"/>
          <w:bCs/>
          <w:sz w:val="24"/>
          <w:szCs w:val="24"/>
          <w:lang w:val="en-IN"/>
        </w:rPr>
      </w:pPr>
    </w:p>
    <w:p w14:paraId="2CF349E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j=low; j&lt;high;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14:paraId="0C67C90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&lt; pivot) {</w:t>
      </w:r>
    </w:p>
    <w:p w14:paraId="04974F9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3BD5CD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142BC42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arr[j];</w:t>
      </w:r>
    </w:p>
    <w:p w14:paraId="6E100EF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temp;</w:t>
      </w:r>
    </w:p>
    <w:p w14:paraId="791ADF8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14:paraId="16FF7C3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24E23C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ABF472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471AB14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660F335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w:t>
      </w:r>
    </w:p>
    <w:p w14:paraId="7031DFA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 = temp;</w:t>
      </w:r>
    </w:p>
    <w:p w14:paraId="445D1ED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14:paraId="4374378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 index</w:t>
      </w:r>
    </w:p>
    <w:p w14:paraId="5C831CB1"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2CF0ACA9" w14:textId="77777777" w:rsidR="0085581A" w:rsidRDefault="0085581A" w:rsidP="007C3093">
      <w:pPr>
        <w:jc w:val="both"/>
        <w:rPr>
          <w:rFonts w:ascii="Comic Sans MS" w:hAnsi="Comic Sans MS"/>
          <w:bCs/>
          <w:sz w:val="24"/>
          <w:szCs w:val="24"/>
          <w:lang w:val="en-IN"/>
        </w:rPr>
      </w:pPr>
    </w:p>
    <w:p w14:paraId="281C9AA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14:paraId="6C64ADA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14:paraId="6D68104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Random rand = new </w:t>
      </w:r>
      <w:proofErr w:type="gramStart"/>
      <w:r w:rsidRPr="007C3093">
        <w:rPr>
          <w:rFonts w:ascii="Comic Sans MS" w:hAnsi="Comic Sans MS"/>
          <w:bCs/>
          <w:sz w:val="24"/>
          <w:szCs w:val="24"/>
          <w:lang w:val="en-IN"/>
        </w:rPr>
        <w:t>Random(</w:t>
      </w:r>
      <w:proofErr w:type="gramEnd"/>
      <w:r w:rsidRPr="007C3093">
        <w:rPr>
          <w:rFonts w:ascii="Comic Sans MS" w:hAnsi="Comic Sans MS"/>
          <w:bCs/>
          <w:sz w:val="24"/>
          <w:szCs w:val="24"/>
          <w:lang w:val="en-IN"/>
        </w:rPr>
        <w:t>);</w:t>
      </w:r>
    </w:p>
    <w:p w14:paraId="4C46526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proofErr w:type="gramStart"/>
      <w:r w:rsidRPr="007C3093">
        <w:rPr>
          <w:rFonts w:ascii="Comic Sans MS" w:hAnsi="Comic Sans MS"/>
          <w:bCs/>
          <w:sz w:val="24"/>
          <w:szCs w:val="24"/>
          <w:lang w:val="en-IN"/>
        </w:rPr>
        <w:t>rand.nextInt</w:t>
      </w:r>
      <w:proofErr w:type="spellEnd"/>
      <w:proofErr w:type="gramEnd"/>
      <w:r w:rsidRPr="007C3093">
        <w:rPr>
          <w:rFonts w:ascii="Comic Sans MS" w:hAnsi="Comic Sans MS"/>
          <w:bCs/>
          <w:sz w:val="24"/>
          <w:szCs w:val="24"/>
          <w:lang w:val="en-IN"/>
        </w:rPr>
        <w:t>(n);</w:t>
      </w:r>
    </w:p>
    <w:p w14:paraId="40D34F8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14:paraId="059F6E7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505CFB48" w14:textId="77777777" w:rsidR="007C3093" w:rsidRPr="007C3093" w:rsidRDefault="007C3093" w:rsidP="007C3093">
      <w:pPr>
        <w:jc w:val="both"/>
        <w:rPr>
          <w:rFonts w:ascii="Comic Sans MS" w:hAnsi="Comic Sans MS"/>
          <w:bCs/>
          <w:sz w:val="24"/>
          <w:szCs w:val="24"/>
          <w:lang w:val="en-IN"/>
        </w:rPr>
      </w:pPr>
    </w:p>
    <w:p w14:paraId="1A20DA4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14:paraId="796225C3"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14:paraId="454F997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19BFF66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14:paraId="745C846A"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C50BCCA" w14:textId="77777777" w:rsidR="007C3093" w:rsidRPr="007C3093" w:rsidRDefault="007C3093" w:rsidP="007C3093">
      <w:pPr>
        <w:jc w:val="both"/>
        <w:rPr>
          <w:rFonts w:ascii="Comic Sans MS" w:hAnsi="Comic Sans MS"/>
          <w:bCs/>
          <w:sz w:val="24"/>
          <w:szCs w:val="24"/>
          <w:lang w:val="en-IN"/>
        </w:rPr>
      </w:pPr>
    </w:p>
    <w:p w14:paraId="6067429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w:t>
      </w:r>
      <w:proofErr w:type="gramEnd"/>
      <w:r w:rsidRPr="007C3093">
        <w:rPr>
          <w:rFonts w:ascii="Comic Sans MS" w:hAnsi="Comic Sans MS"/>
          <w:bCs/>
          <w:sz w:val="24"/>
          <w:szCs w:val="24"/>
          <w:lang w:val="en-IN"/>
        </w:rPr>
        <w:t>int n) {</w:t>
      </w:r>
    </w:p>
    <w:p w14:paraId="7473417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14:paraId="04A3A0E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for(</w:t>
      </w:r>
      <w:proofErr w:type="gram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0;i</w:t>
      </w:r>
      <w:proofErr w:type="gramEnd"/>
      <w:r w:rsidRPr="007C3093">
        <w:rPr>
          <w:rFonts w:ascii="Comic Sans MS" w:hAnsi="Comic Sans MS"/>
          <w:bCs/>
          <w:sz w:val="24"/>
          <w:szCs w:val="24"/>
          <w:lang w:val="en-IN"/>
        </w:rPr>
        <w:t>&lt;</w:t>
      </w:r>
      <w:proofErr w:type="spellStart"/>
      <w:proofErr w:type="gramStart"/>
      <w:r w:rsidRPr="007C3093">
        <w:rPr>
          <w:rFonts w:ascii="Comic Sans MS" w:hAnsi="Comic Sans MS"/>
          <w:bCs/>
          <w:sz w:val="24"/>
          <w:szCs w:val="24"/>
          <w:lang w:val="en-IN"/>
        </w:rPr>
        <w:t>n;i</w:t>
      </w:r>
      <w:proofErr w:type="spellEnd"/>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n-</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14:paraId="14600DE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14:paraId="4401AD1C"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0F5AD761" w14:textId="77777777" w:rsidR="007C3093" w:rsidRPr="007C3093" w:rsidRDefault="007C3093" w:rsidP="007C3093">
      <w:pPr>
        <w:jc w:val="both"/>
        <w:rPr>
          <w:rFonts w:ascii="Comic Sans MS" w:hAnsi="Comic Sans MS"/>
          <w:bCs/>
          <w:sz w:val="24"/>
          <w:szCs w:val="24"/>
          <w:lang w:val="en-IN"/>
        </w:rPr>
      </w:pPr>
    </w:p>
    <w:p w14:paraId="2B054D4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gramStart"/>
      <w:r w:rsidRPr="007C3093">
        <w:rPr>
          <w:rFonts w:ascii="Comic Sans MS" w:hAnsi="Comic Sans MS"/>
          <w:bCs/>
          <w:sz w:val="24"/>
          <w:szCs w:val="24"/>
          <w:lang w:val="en-IN"/>
        </w:rPr>
        <w:t>main(String[</w:t>
      </w:r>
      <w:proofErr w:type="gram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args</w:t>
      </w:r>
      <w:proofErr w:type="spellEnd"/>
      <w:r w:rsidRPr="007C3093">
        <w:rPr>
          <w:rFonts w:ascii="Comic Sans MS" w:hAnsi="Comic Sans MS"/>
          <w:bCs/>
          <w:sz w:val="24"/>
          <w:szCs w:val="24"/>
          <w:lang w:val="en-IN"/>
        </w:rPr>
        <w:t xml:space="preserve">) throws </w:t>
      </w:r>
      <w:proofErr w:type="spellStart"/>
      <w:r w:rsidRPr="007C3093">
        <w:rPr>
          <w:rFonts w:ascii="Comic Sans MS" w:hAnsi="Comic Sans MS"/>
          <w:bCs/>
          <w:sz w:val="24"/>
          <w:szCs w:val="24"/>
          <w:lang w:val="en-IN"/>
        </w:rPr>
        <w:t>IOException</w:t>
      </w:r>
      <w:proofErr w:type="spellEnd"/>
      <w:r w:rsidRPr="007C3093">
        <w:rPr>
          <w:rFonts w:ascii="Comic Sans MS" w:hAnsi="Comic Sans MS"/>
          <w:bCs/>
          <w:sz w:val="24"/>
          <w:szCs w:val="24"/>
          <w:lang w:val="en-IN"/>
        </w:rPr>
        <w:t xml:space="preserve"> {</w:t>
      </w:r>
    </w:p>
    <w:p w14:paraId="05734B2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sizes = {1000, 2000, 3000, 4000, 5000};</w:t>
      </w:r>
    </w:p>
    <w:p w14:paraId="331607C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String[</w:t>
      </w:r>
      <w:proofErr w:type="gramEnd"/>
      <w:r w:rsidRPr="007C3093">
        <w:rPr>
          <w:rFonts w:ascii="Comic Sans MS" w:hAnsi="Comic Sans MS"/>
          <w:bCs/>
          <w:sz w:val="24"/>
          <w:szCs w:val="24"/>
          <w:lang w:val="en-IN"/>
        </w:rPr>
        <w:t>] types = {"Random", "Ascending", "Descending"};</w:t>
      </w:r>
    </w:p>
    <w:p w14:paraId="6F345DFD" w14:textId="77777777" w:rsidR="007C3093" w:rsidRPr="007C3093" w:rsidRDefault="007C3093" w:rsidP="007C3093">
      <w:pPr>
        <w:jc w:val="both"/>
        <w:rPr>
          <w:rFonts w:ascii="Comic Sans MS" w:hAnsi="Comic Sans MS"/>
          <w:bCs/>
          <w:sz w:val="24"/>
          <w:szCs w:val="24"/>
          <w:lang w:val="en-IN"/>
        </w:rPr>
      </w:pPr>
    </w:p>
    <w:p w14:paraId="47069BC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(String </w:t>
      </w:r>
      <w:proofErr w:type="gramStart"/>
      <w:r w:rsidRPr="007C3093">
        <w:rPr>
          <w:rFonts w:ascii="Comic Sans MS" w:hAnsi="Comic Sans MS"/>
          <w:bCs/>
          <w:sz w:val="24"/>
          <w:szCs w:val="24"/>
          <w:lang w:val="en-IN"/>
        </w:rPr>
        <w:t>type :</w:t>
      </w:r>
      <w:proofErr w:type="gramEnd"/>
      <w:r w:rsidRPr="007C3093">
        <w:rPr>
          <w:rFonts w:ascii="Comic Sans MS" w:hAnsi="Comic Sans MS"/>
          <w:bCs/>
          <w:sz w:val="24"/>
          <w:szCs w:val="24"/>
          <w:lang w:val="en-IN"/>
        </w:rPr>
        <w:t xml:space="preserve"> types) {</w:t>
      </w:r>
    </w:p>
    <w:p w14:paraId="6394396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System.out.println</w:t>
      </w:r>
      <w:proofErr w:type="spellEnd"/>
      <w:r w:rsidRPr="007C3093">
        <w:rPr>
          <w:rFonts w:ascii="Comic Sans MS" w:hAnsi="Comic Sans MS"/>
          <w:bCs/>
          <w:sz w:val="24"/>
          <w:szCs w:val="24"/>
          <w:lang w:val="en-IN"/>
        </w:rPr>
        <w:t>("\n--- " + type + " Data ---");</w:t>
      </w:r>
    </w:p>
    <w:p w14:paraId="486BF3A6"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("%-10s %-10s %-10s %-10s %-10s %-10s\n", "Input", "Selection", "Bubble", "Insertion", "Merge", "Quick");</w:t>
      </w:r>
    </w:p>
    <w:p w14:paraId="706EF41B" w14:textId="77777777" w:rsidR="007C3093" w:rsidRPr="007C3093" w:rsidRDefault="007C3093" w:rsidP="007C3093">
      <w:pPr>
        <w:jc w:val="both"/>
        <w:rPr>
          <w:rFonts w:ascii="Comic Sans MS" w:hAnsi="Comic Sans MS"/>
          <w:bCs/>
          <w:sz w:val="24"/>
          <w:szCs w:val="24"/>
          <w:lang w:val="en-IN"/>
        </w:rPr>
      </w:pPr>
    </w:p>
    <w:p w14:paraId="6B97909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String </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xml:space="preserve"> = </w:t>
      </w:r>
      <w:proofErr w:type="spellStart"/>
      <w:proofErr w:type="gramStart"/>
      <w:r w:rsidRPr="007C3093">
        <w:rPr>
          <w:rFonts w:ascii="Comic Sans MS" w:hAnsi="Comic Sans MS"/>
          <w:bCs/>
          <w:sz w:val="24"/>
          <w:szCs w:val="24"/>
          <w:lang w:val="en-IN"/>
        </w:rPr>
        <w:t>type.toLowerCase</w:t>
      </w:r>
      <w:proofErr w:type="spellEnd"/>
      <w:proofErr w:type="gramEnd"/>
      <w:r w:rsidRPr="007C3093">
        <w:rPr>
          <w:rFonts w:ascii="Comic Sans MS" w:hAnsi="Comic Sans MS"/>
          <w:bCs/>
          <w:sz w:val="24"/>
          <w:szCs w:val="24"/>
          <w:lang w:val="en-IN"/>
        </w:rPr>
        <w:t>() + ".txt";</w:t>
      </w:r>
    </w:p>
    <w:p w14:paraId="3093CAF3" w14:textId="77777777" w:rsidR="007C3093" w:rsidRPr="007C3093" w:rsidRDefault="007C3093" w:rsidP="007C3093">
      <w:pPr>
        <w:jc w:val="both"/>
        <w:rPr>
          <w:rFonts w:ascii="Comic Sans MS" w:hAnsi="Comic Sans MS"/>
          <w:bCs/>
          <w:sz w:val="24"/>
          <w:szCs w:val="24"/>
          <w:lang w:val="en-IN"/>
        </w:rPr>
      </w:pPr>
    </w:p>
    <w:p w14:paraId="30DDA61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try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 xml:space="preserve"> writer = new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w:t>
      </w:r>
    </w:p>
    <w:p w14:paraId="423A9E9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proofErr w:type="gramStart"/>
      <w:r w:rsidRPr="007C3093">
        <w:rPr>
          <w:rFonts w:ascii="Comic Sans MS" w:hAnsi="Comic Sans MS"/>
          <w:bCs/>
          <w:sz w:val="24"/>
          <w:szCs w:val="24"/>
          <w:lang w:val="en-IN"/>
        </w:rPr>
        <w:t>writer.write</w:t>
      </w:r>
      <w:proofErr w:type="spellEnd"/>
      <w:proofErr w:type="gramEnd"/>
      <w:r w:rsidRPr="007C3093">
        <w:rPr>
          <w:rFonts w:ascii="Comic Sans MS" w:hAnsi="Comic Sans MS"/>
          <w:bCs/>
          <w:sz w:val="24"/>
          <w:szCs w:val="24"/>
          <w:lang w:val="en-IN"/>
        </w:rPr>
        <w:t>("</w:t>
      </w:r>
      <w:proofErr w:type="spellStart"/>
      <w:proofErr w:type="gramStart"/>
      <w:r w:rsidRPr="007C3093">
        <w:rPr>
          <w:rFonts w:ascii="Comic Sans MS" w:hAnsi="Comic Sans MS"/>
          <w:bCs/>
          <w:sz w:val="24"/>
          <w:szCs w:val="24"/>
          <w:lang w:val="en-IN"/>
        </w:rPr>
        <w:t>Input,Selection</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Bubble,Insertion</w:t>
      </w:r>
      <w:proofErr w:type="gramEnd"/>
      <w:r w:rsidRPr="007C3093">
        <w:rPr>
          <w:rFonts w:ascii="Comic Sans MS" w:hAnsi="Comic Sans MS"/>
          <w:bCs/>
          <w:sz w:val="24"/>
          <w:szCs w:val="24"/>
          <w:lang w:val="en-IN"/>
        </w:rPr>
        <w:t>,</w:t>
      </w:r>
      <w:proofErr w:type="gramStart"/>
      <w:r w:rsidRPr="007C3093">
        <w:rPr>
          <w:rFonts w:ascii="Comic Sans MS" w:hAnsi="Comic Sans MS"/>
          <w:bCs/>
          <w:sz w:val="24"/>
          <w:szCs w:val="24"/>
          <w:lang w:val="en-IN"/>
        </w:rPr>
        <w:t>Merge,Quick</w:t>
      </w:r>
      <w:proofErr w:type="spellEnd"/>
      <w:proofErr w:type="gramEnd"/>
      <w:r w:rsidRPr="007C3093">
        <w:rPr>
          <w:rFonts w:ascii="Comic Sans MS" w:hAnsi="Comic Sans MS"/>
          <w:bCs/>
          <w:sz w:val="24"/>
          <w:szCs w:val="24"/>
          <w:lang w:val="en-IN"/>
        </w:rPr>
        <w:t>\n"</w:t>
      </w:r>
      <w:proofErr w:type="gramStart"/>
      <w:r w:rsidRPr="007C3093">
        <w:rPr>
          <w:rFonts w:ascii="Comic Sans MS" w:hAnsi="Comic Sans MS"/>
          <w:bCs/>
          <w:sz w:val="24"/>
          <w:szCs w:val="24"/>
          <w:lang w:val="en-IN"/>
        </w:rPr>
        <w:t>);  /</w:t>
      </w:r>
      <w:proofErr w:type="gramEnd"/>
      <w:r w:rsidRPr="007C3093">
        <w:rPr>
          <w:rFonts w:ascii="Comic Sans MS" w:hAnsi="Comic Sans MS"/>
          <w:bCs/>
          <w:sz w:val="24"/>
          <w:szCs w:val="24"/>
          <w:lang w:val="en-IN"/>
        </w:rPr>
        <w:t>/ CSV-style header</w:t>
      </w:r>
    </w:p>
    <w:p w14:paraId="5DE2206D" w14:textId="77777777" w:rsidR="007C3093" w:rsidRPr="007C3093" w:rsidRDefault="007C3093" w:rsidP="007C3093">
      <w:pPr>
        <w:jc w:val="both"/>
        <w:rPr>
          <w:rFonts w:ascii="Comic Sans MS" w:hAnsi="Comic Sans MS"/>
          <w:bCs/>
          <w:sz w:val="24"/>
          <w:szCs w:val="24"/>
          <w:lang w:val="en-IN"/>
        </w:rPr>
      </w:pPr>
    </w:p>
    <w:p w14:paraId="4702EA3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gramStart"/>
      <w:r w:rsidRPr="007C3093">
        <w:rPr>
          <w:rFonts w:ascii="Comic Sans MS" w:hAnsi="Comic Sans MS"/>
          <w:bCs/>
          <w:sz w:val="24"/>
          <w:szCs w:val="24"/>
          <w:lang w:val="en-IN"/>
        </w:rPr>
        <w:t>size :</w:t>
      </w:r>
      <w:proofErr w:type="gramEnd"/>
      <w:r w:rsidRPr="007C3093">
        <w:rPr>
          <w:rFonts w:ascii="Comic Sans MS" w:hAnsi="Comic Sans MS"/>
          <w:bCs/>
          <w:sz w:val="24"/>
          <w:szCs w:val="24"/>
          <w:lang w:val="en-IN"/>
        </w:rPr>
        <w:t xml:space="preserve"> sizes) {</w:t>
      </w:r>
    </w:p>
    <w:p w14:paraId="55DEFF3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original = switch (type) {</w:t>
      </w:r>
    </w:p>
    <w:p w14:paraId="66F0C6C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"Ascending" -&gt; </w:t>
      </w:r>
      <w:proofErr w:type="spell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(size);</w:t>
      </w:r>
    </w:p>
    <w:p w14:paraId="3E06A12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"Descending" -&gt; </w:t>
      </w:r>
      <w:proofErr w:type="spell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(size);</w:t>
      </w:r>
    </w:p>
    <w:p w14:paraId="1F620FD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default -&gt; </w:t>
      </w:r>
      <w:proofErr w:type="spell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(size);</w:t>
      </w:r>
    </w:p>
    <w:p w14:paraId="10078D4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0CC44154" w14:textId="77777777" w:rsidR="007C3093" w:rsidRPr="007C3093" w:rsidRDefault="007C3093" w:rsidP="007C3093">
      <w:pPr>
        <w:jc w:val="both"/>
        <w:rPr>
          <w:rFonts w:ascii="Comic Sans MS" w:hAnsi="Comic Sans MS"/>
          <w:bCs/>
          <w:sz w:val="24"/>
          <w:szCs w:val="24"/>
          <w:lang w:val="en-IN"/>
        </w:rPr>
      </w:pPr>
    </w:p>
    <w:p w14:paraId="600AE7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gramStart"/>
      <w:r w:rsidRPr="007C3093">
        <w:rPr>
          <w:rFonts w:ascii="Comic Sans MS" w:hAnsi="Comic Sans MS"/>
          <w:bCs/>
          <w:sz w:val="24"/>
          <w:szCs w:val="24"/>
          <w:lang w:val="en-IN"/>
        </w:rPr>
        <w:t>int[</w:t>
      </w:r>
      <w:proofErr w:type="gramEnd"/>
      <w:r w:rsidRPr="007C3093">
        <w:rPr>
          <w:rFonts w:ascii="Comic Sans MS" w:hAnsi="Comic Sans MS"/>
          <w:bCs/>
          <w:sz w:val="24"/>
          <w:szCs w:val="24"/>
          <w:lang w:val="en-IN"/>
        </w:rPr>
        <w:t>] a, b, c, d, e;</w:t>
      </w:r>
    </w:p>
    <w:p w14:paraId="1D522FB0" w14:textId="77777777" w:rsidR="007C3093" w:rsidRPr="007C3093" w:rsidRDefault="007C3093" w:rsidP="007C3093">
      <w:pPr>
        <w:jc w:val="both"/>
        <w:rPr>
          <w:rFonts w:ascii="Comic Sans MS" w:hAnsi="Comic Sans MS"/>
          <w:bCs/>
          <w:sz w:val="24"/>
          <w:szCs w:val="24"/>
          <w:lang w:val="en-IN"/>
        </w:rPr>
      </w:pPr>
    </w:p>
    <w:p w14:paraId="74FC441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a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0CCCCEF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(a);</w:t>
      </w:r>
    </w:p>
    <w:p w14:paraId="282CC4F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steps;</w:t>
      </w:r>
    </w:p>
    <w:p w14:paraId="588C9BB5" w14:textId="77777777" w:rsidR="007C3093" w:rsidRPr="007C3093" w:rsidRDefault="007C3093" w:rsidP="007C3093">
      <w:pPr>
        <w:jc w:val="both"/>
        <w:rPr>
          <w:rFonts w:ascii="Comic Sans MS" w:hAnsi="Comic Sans MS"/>
          <w:bCs/>
          <w:sz w:val="24"/>
          <w:szCs w:val="24"/>
          <w:lang w:val="en-IN"/>
        </w:rPr>
      </w:pPr>
    </w:p>
    <w:p w14:paraId="253E4B2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b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61D57C7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(b);</w:t>
      </w:r>
    </w:p>
    <w:p w14:paraId="5615D48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bub = steps;</w:t>
      </w:r>
    </w:p>
    <w:p w14:paraId="1E860D77" w14:textId="77777777" w:rsidR="007C3093" w:rsidRPr="007C3093" w:rsidRDefault="007C3093" w:rsidP="007C3093">
      <w:pPr>
        <w:jc w:val="both"/>
        <w:rPr>
          <w:rFonts w:ascii="Comic Sans MS" w:hAnsi="Comic Sans MS"/>
          <w:bCs/>
          <w:sz w:val="24"/>
          <w:szCs w:val="24"/>
          <w:lang w:val="en-IN"/>
        </w:rPr>
      </w:pPr>
    </w:p>
    <w:p w14:paraId="17BF5557"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2239AC8B"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(c);</w:t>
      </w:r>
    </w:p>
    <w:p w14:paraId="199D2458"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ins = steps;</w:t>
      </w:r>
    </w:p>
    <w:p w14:paraId="3C880143" w14:textId="77777777" w:rsidR="007C3093" w:rsidRPr="007C3093" w:rsidRDefault="007C3093" w:rsidP="007C3093">
      <w:pPr>
        <w:jc w:val="both"/>
        <w:rPr>
          <w:rFonts w:ascii="Comic Sans MS" w:hAnsi="Comic Sans MS"/>
          <w:bCs/>
          <w:sz w:val="24"/>
          <w:szCs w:val="24"/>
          <w:lang w:val="en-IN"/>
        </w:rPr>
      </w:pPr>
    </w:p>
    <w:p w14:paraId="48A5312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045B2F10"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(d);</w:t>
      </w:r>
    </w:p>
    <w:p w14:paraId="39292B64"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steps;</w:t>
      </w:r>
    </w:p>
    <w:p w14:paraId="7B72661A" w14:textId="77777777" w:rsidR="007C3093" w:rsidRPr="007C3093" w:rsidRDefault="007C3093" w:rsidP="007C3093">
      <w:pPr>
        <w:jc w:val="both"/>
        <w:rPr>
          <w:rFonts w:ascii="Comic Sans MS" w:hAnsi="Comic Sans MS"/>
          <w:bCs/>
          <w:sz w:val="24"/>
          <w:szCs w:val="24"/>
          <w:lang w:val="en-IN"/>
        </w:rPr>
      </w:pPr>
    </w:p>
    <w:p w14:paraId="6EC3FE4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14:paraId="6FFF26A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(e);</w:t>
      </w:r>
    </w:p>
    <w:p w14:paraId="2A7C04A2"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qui = steps;</w:t>
      </w:r>
    </w:p>
    <w:p w14:paraId="72CA7478" w14:textId="77777777" w:rsidR="007C3093" w:rsidRPr="007C3093" w:rsidRDefault="007C3093" w:rsidP="007C3093">
      <w:pPr>
        <w:jc w:val="both"/>
        <w:rPr>
          <w:rFonts w:ascii="Comic Sans MS" w:hAnsi="Comic Sans MS"/>
          <w:bCs/>
          <w:sz w:val="24"/>
          <w:szCs w:val="24"/>
          <w:lang w:val="en-IN"/>
        </w:rPr>
      </w:pPr>
    </w:p>
    <w:p w14:paraId="5BE31395"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 xml:space="preserve">("%-10d %-10d %-10d %-10d %-10d %-10d\n", size,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bub, ins,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qui);</w:t>
      </w:r>
    </w:p>
    <w:p w14:paraId="31731BD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
    <w:p w14:paraId="2800B3DF"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 Write to file</w:t>
      </w:r>
    </w:p>
    <w:p w14:paraId="3E012989"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proofErr w:type="gramStart"/>
      <w:r w:rsidRPr="007C3093">
        <w:rPr>
          <w:rFonts w:ascii="Comic Sans MS" w:hAnsi="Comic Sans MS"/>
          <w:bCs/>
          <w:sz w:val="24"/>
          <w:szCs w:val="24"/>
          <w:lang w:val="en-IN"/>
        </w:rPr>
        <w:t>writer.write</w:t>
      </w:r>
      <w:proofErr w:type="spellEnd"/>
      <w:proofErr w:type="gramEnd"/>
      <w:r w:rsidRPr="007C3093">
        <w:rPr>
          <w:rFonts w:ascii="Comic Sans MS" w:hAnsi="Comic Sans MS"/>
          <w:bCs/>
          <w:sz w:val="24"/>
          <w:szCs w:val="24"/>
          <w:lang w:val="en-IN"/>
        </w:rPr>
        <w:t xml:space="preserve">(size + "," +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 + bub + "," + ins + "," +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 + qui + "\n");</w:t>
      </w:r>
    </w:p>
    <w:p w14:paraId="4DA33719" w14:textId="77777777" w:rsidR="007C3093" w:rsidRPr="007C3093" w:rsidRDefault="007C3093" w:rsidP="007C3093">
      <w:pPr>
        <w:jc w:val="both"/>
        <w:rPr>
          <w:rFonts w:ascii="Comic Sans MS" w:hAnsi="Comic Sans MS"/>
          <w:bCs/>
          <w:sz w:val="24"/>
          <w:szCs w:val="24"/>
          <w:lang w:val="en-IN"/>
        </w:rPr>
      </w:pPr>
    </w:p>
    <w:p w14:paraId="09859B1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659C89F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4166A2AD"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197B92AE" w14:textId="77777777"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14:paraId="34B6C9CB" w14:textId="77777777" w:rsidR="009301AD" w:rsidRPr="000A68C5" w:rsidRDefault="007C3093" w:rsidP="009301AD">
      <w:pPr>
        <w:jc w:val="both"/>
        <w:rPr>
          <w:rFonts w:ascii="Comic Sans MS" w:hAnsi="Comic Sans MS"/>
          <w:bCs/>
          <w:sz w:val="24"/>
          <w:szCs w:val="24"/>
          <w:lang w:val="en-IN"/>
        </w:rPr>
      </w:pPr>
      <w:r w:rsidRPr="007C3093">
        <w:rPr>
          <w:rFonts w:ascii="Comic Sans MS" w:hAnsi="Comic Sans MS"/>
          <w:bCs/>
          <w:sz w:val="24"/>
          <w:szCs w:val="24"/>
          <w:lang w:val="en-IN"/>
        </w:rPr>
        <w:t>}</w:t>
      </w:r>
    </w:p>
    <w:p w14:paraId="63684D81" w14:textId="77777777" w:rsidR="009301AD" w:rsidRDefault="009301AD" w:rsidP="009301AD">
      <w:pPr>
        <w:jc w:val="both"/>
        <w:rPr>
          <w:b/>
          <w:sz w:val="24"/>
        </w:rPr>
      </w:pPr>
      <w:r>
        <w:rPr>
          <w:b/>
          <w:sz w:val="24"/>
        </w:rPr>
        <w:lastRenderedPageBreak/>
        <w:t>Observations:</w:t>
      </w:r>
    </w:p>
    <w:p w14:paraId="426BFC62" w14:textId="77777777" w:rsidR="007A62B1" w:rsidRPr="007A62B1" w:rsidRDefault="007A62B1">
      <w:pPr>
        <w:pStyle w:val="ListParagraph"/>
        <w:numPr>
          <w:ilvl w:val="0"/>
          <w:numId w:val="42"/>
        </w:numPr>
        <w:jc w:val="both"/>
        <w:rPr>
          <w:bCs/>
          <w:sz w:val="24"/>
          <w:lang w:val="en-IN"/>
        </w:rPr>
      </w:pPr>
      <w:r w:rsidRPr="007A62B1">
        <w:rPr>
          <w:bCs/>
          <w:sz w:val="24"/>
          <w:lang w:val="en-IN"/>
        </w:rPr>
        <w:t>On random data, Merge and Quick Sort perform best.</w:t>
      </w:r>
    </w:p>
    <w:p w14:paraId="43BE1870" w14:textId="77777777" w:rsidR="007A62B1" w:rsidRPr="007A62B1" w:rsidRDefault="007A62B1">
      <w:pPr>
        <w:pStyle w:val="ListParagraph"/>
        <w:numPr>
          <w:ilvl w:val="0"/>
          <w:numId w:val="42"/>
        </w:numPr>
        <w:jc w:val="both"/>
        <w:rPr>
          <w:bCs/>
          <w:sz w:val="24"/>
          <w:lang w:val="en-IN"/>
        </w:rPr>
      </w:pPr>
      <w:r w:rsidRPr="007A62B1">
        <w:rPr>
          <w:bCs/>
          <w:sz w:val="24"/>
          <w:lang w:val="en-IN"/>
        </w:rPr>
        <w:t>On ascending data, Bubble and Insertion Sort show best-case performance (early exits).</w:t>
      </w:r>
    </w:p>
    <w:p w14:paraId="6EBC5C8C" w14:textId="77777777" w:rsidR="009301AD" w:rsidRPr="007A62B1" w:rsidRDefault="007A62B1">
      <w:pPr>
        <w:pStyle w:val="ListParagraph"/>
        <w:numPr>
          <w:ilvl w:val="0"/>
          <w:numId w:val="42"/>
        </w:numPr>
        <w:jc w:val="both"/>
        <w:rPr>
          <w:bCs/>
          <w:sz w:val="24"/>
          <w:lang w:val="en-IN"/>
        </w:rPr>
      </w:pPr>
      <w:r w:rsidRPr="007A62B1">
        <w:rPr>
          <w:bCs/>
          <w:sz w:val="24"/>
          <w:lang w:val="en-IN"/>
        </w:rPr>
        <w:t>On descending data, Bubble and Insertion Sort show worst-case performance (many swaps).</w:t>
      </w:r>
    </w:p>
    <w:p w14:paraId="4B375B39" w14:textId="77777777" w:rsidR="009301AD" w:rsidRDefault="009301AD" w:rsidP="009301AD">
      <w:pPr>
        <w:jc w:val="both"/>
        <w:rPr>
          <w:b/>
          <w:sz w:val="24"/>
        </w:rPr>
      </w:pPr>
    </w:p>
    <w:p w14:paraId="25B376FF" w14:textId="77777777" w:rsidR="009301AD" w:rsidRPr="0035094D" w:rsidRDefault="009301AD" w:rsidP="009301AD">
      <w:pPr>
        <w:jc w:val="both"/>
        <w:rPr>
          <w:b/>
          <w:sz w:val="24"/>
        </w:rPr>
      </w:pPr>
      <w:r>
        <w:rPr>
          <w:b/>
          <w:sz w:val="24"/>
        </w:rPr>
        <w:t xml:space="preserve">Result:  </w:t>
      </w:r>
      <w:r w:rsidRPr="00E03FA5">
        <w:rPr>
          <w:bCs/>
          <w:sz w:val="24"/>
        </w:rPr>
        <w:t>Complete the below table based on your implementation of functions and steps executed by each function.</w:t>
      </w:r>
      <w:r w:rsidR="004D34D7">
        <w:rPr>
          <w:bCs/>
          <w:sz w:val="24"/>
        </w:rPr>
        <w:t xml:space="preserve"> </w:t>
      </w:r>
      <w:r w:rsidR="007D799B" w:rsidRPr="0035094D">
        <w:rPr>
          <w:b/>
          <w:sz w:val="24"/>
        </w:rPr>
        <w:t>Also, prepare similar table</w:t>
      </w:r>
      <w:r w:rsidR="0035094D">
        <w:rPr>
          <w:b/>
          <w:sz w:val="24"/>
        </w:rPr>
        <w:t>s</w:t>
      </w:r>
      <w:r w:rsidR="007D799B" w:rsidRPr="0035094D">
        <w:rPr>
          <w:b/>
          <w:sz w:val="24"/>
        </w:rPr>
        <w:t xml:space="preserve"> for ascending order sorted data and descending order sorted data.  </w:t>
      </w:r>
    </w:p>
    <w:p w14:paraId="70E8CD94" w14:textId="77777777" w:rsidR="009301AD" w:rsidRDefault="009301AD"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35094D" w:rsidRPr="009301AD" w14:paraId="23BC8AD7" w14:textId="77777777" w:rsidTr="0035094D">
        <w:trPr>
          <w:trHeight w:val="12"/>
          <w:jc w:val="center"/>
        </w:trPr>
        <w:tc>
          <w:tcPr>
            <w:tcW w:w="1620" w:type="dxa"/>
            <w:vMerge w:val="restart"/>
            <w:vAlign w:val="center"/>
          </w:tcPr>
          <w:p w14:paraId="2E23A8C5" w14:textId="77777777" w:rsidR="0035094D" w:rsidRPr="009301AD" w:rsidRDefault="0035094D" w:rsidP="0035094D">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90E46BD" w14:textId="77777777" w:rsidR="0035094D" w:rsidRPr="009301AD" w:rsidRDefault="0035094D" w:rsidP="0035094D">
            <w:pPr>
              <w:spacing w:after="0"/>
              <w:jc w:val="center"/>
              <w:rPr>
                <w:b/>
                <w:bCs/>
                <w:sz w:val="24"/>
                <w:szCs w:val="24"/>
              </w:rPr>
            </w:pPr>
            <w:r w:rsidRPr="009301AD">
              <w:rPr>
                <w:rFonts w:ascii="Times New Roman" w:hAnsi="Times New Roman" w:cs="Times New Roman"/>
                <w:b/>
                <w:bCs/>
                <w:sz w:val="24"/>
                <w:szCs w:val="24"/>
              </w:rPr>
              <w:t>Number of Steps Executed (Random Data)</w:t>
            </w:r>
          </w:p>
        </w:tc>
      </w:tr>
      <w:tr w:rsidR="0035094D" w:rsidRPr="009301AD" w14:paraId="744A2CF9" w14:textId="77777777" w:rsidTr="0035094D">
        <w:trPr>
          <w:trHeight w:val="12"/>
          <w:jc w:val="center"/>
        </w:trPr>
        <w:tc>
          <w:tcPr>
            <w:tcW w:w="1620" w:type="dxa"/>
            <w:vMerge/>
            <w:vAlign w:val="center"/>
          </w:tcPr>
          <w:p w14:paraId="13272D34" w14:textId="77777777" w:rsidR="0035094D" w:rsidRPr="009301AD" w:rsidRDefault="0035094D" w:rsidP="0035094D">
            <w:pPr>
              <w:spacing w:after="0" w:line="240" w:lineRule="auto"/>
              <w:jc w:val="center"/>
              <w:rPr>
                <w:rFonts w:ascii="Times New Roman" w:hAnsi="Times New Roman" w:cs="Times New Roman"/>
                <w:b/>
                <w:bCs/>
                <w:sz w:val="24"/>
                <w:szCs w:val="24"/>
              </w:rPr>
            </w:pPr>
          </w:p>
        </w:tc>
        <w:tc>
          <w:tcPr>
            <w:tcW w:w="1423" w:type="dxa"/>
            <w:vAlign w:val="center"/>
          </w:tcPr>
          <w:p w14:paraId="60FDE839"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07C2C5BA"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56281D14"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5BF05E0F"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2F553E77"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35094D" w:rsidRPr="009301AD" w14:paraId="1B96A801" w14:textId="77777777" w:rsidTr="0035094D">
        <w:trPr>
          <w:trHeight w:val="12"/>
          <w:jc w:val="center"/>
        </w:trPr>
        <w:tc>
          <w:tcPr>
            <w:tcW w:w="1620" w:type="dxa"/>
            <w:vAlign w:val="center"/>
          </w:tcPr>
          <w:p w14:paraId="5CAC532D"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9FFD5F7"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508747</w:t>
            </w:r>
          </w:p>
        </w:tc>
        <w:tc>
          <w:tcPr>
            <w:tcW w:w="1405" w:type="dxa"/>
            <w:vAlign w:val="center"/>
          </w:tcPr>
          <w:p w14:paraId="46C03ECB"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1498449</w:t>
            </w:r>
          </w:p>
        </w:tc>
        <w:tc>
          <w:tcPr>
            <w:tcW w:w="1424" w:type="dxa"/>
            <w:vAlign w:val="center"/>
          </w:tcPr>
          <w:p w14:paraId="5835D852"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502381</w:t>
            </w:r>
          </w:p>
        </w:tc>
        <w:tc>
          <w:tcPr>
            <w:tcW w:w="1337" w:type="dxa"/>
          </w:tcPr>
          <w:p w14:paraId="24B8B52E"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19687</w:t>
            </w:r>
          </w:p>
        </w:tc>
        <w:tc>
          <w:tcPr>
            <w:tcW w:w="1337" w:type="dxa"/>
          </w:tcPr>
          <w:p w14:paraId="5D0B750F"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18284</w:t>
            </w:r>
          </w:p>
        </w:tc>
      </w:tr>
      <w:tr w:rsidR="0035094D" w:rsidRPr="009301AD" w14:paraId="3E1C4868" w14:textId="77777777" w:rsidTr="0035094D">
        <w:trPr>
          <w:trHeight w:val="12"/>
          <w:jc w:val="center"/>
        </w:trPr>
        <w:tc>
          <w:tcPr>
            <w:tcW w:w="1620" w:type="dxa"/>
            <w:vAlign w:val="center"/>
          </w:tcPr>
          <w:p w14:paraId="7DB7E2E2"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28804F8"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2018887</w:t>
            </w:r>
          </w:p>
        </w:tc>
        <w:tc>
          <w:tcPr>
            <w:tcW w:w="1405" w:type="dxa"/>
            <w:vAlign w:val="center"/>
          </w:tcPr>
          <w:p w14:paraId="07336428"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6096382</w:t>
            </w:r>
          </w:p>
        </w:tc>
        <w:tc>
          <w:tcPr>
            <w:tcW w:w="1424" w:type="dxa"/>
            <w:vAlign w:val="center"/>
          </w:tcPr>
          <w:p w14:paraId="5995FFA3"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2053733</w:t>
            </w:r>
          </w:p>
        </w:tc>
        <w:tc>
          <w:tcPr>
            <w:tcW w:w="1337" w:type="dxa"/>
          </w:tcPr>
          <w:p w14:paraId="6A7CF764"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43346</w:t>
            </w:r>
          </w:p>
        </w:tc>
        <w:tc>
          <w:tcPr>
            <w:tcW w:w="1337" w:type="dxa"/>
          </w:tcPr>
          <w:p w14:paraId="572B95BD"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37514</w:t>
            </w:r>
          </w:p>
        </w:tc>
      </w:tr>
      <w:tr w:rsidR="0035094D" w:rsidRPr="009301AD" w14:paraId="7E031A22" w14:textId="77777777" w:rsidTr="0035094D">
        <w:trPr>
          <w:trHeight w:val="12"/>
          <w:jc w:val="center"/>
        </w:trPr>
        <w:tc>
          <w:tcPr>
            <w:tcW w:w="1620" w:type="dxa"/>
            <w:vAlign w:val="center"/>
          </w:tcPr>
          <w:p w14:paraId="5E1281F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0710C5D0"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4528875</w:t>
            </w:r>
          </w:p>
        </w:tc>
        <w:tc>
          <w:tcPr>
            <w:tcW w:w="1405" w:type="dxa"/>
            <w:vAlign w:val="center"/>
          </w:tcPr>
          <w:p w14:paraId="29817150"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13509314</w:t>
            </w:r>
          </w:p>
        </w:tc>
        <w:tc>
          <w:tcPr>
            <w:tcW w:w="1424" w:type="dxa"/>
            <w:vAlign w:val="center"/>
          </w:tcPr>
          <w:p w14:paraId="65E4DF1B"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4514111</w:t>
            </w:r>
          </w:p>
        </w:tc>
        <w:tc>
          <w:tcPr>
            <w:tcW w:w="1337" w:type="dxa"/>
          </w:tcPr>
          <w:p w14:paraId="184FEED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68875</w:t>
            </w:r>
          </w:p>
        </w:tc>
        <w:tc>
          <w:tcPr>
            <w:tcW w:w="1337" w:type="dxa"/>
          </w:tcPr>
          <w:p w14:paraId="4D8B8F3E"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66789</w:t>
            </w:r>
          </w:p>
        </w:tc>
      </w:tr>
      <w:tr w:rsidR="0035094D" w:rsidRPr="009301AD" w14:paraId="59910C18" w14:textId="77777777" w:rsidTr="0035094D">
        <w:trPr>
          <w:trHeight w:val="12"/>
          <w:jc w:val="center"/>
        </w:trPr>
        <w:tc>
          <w:tcPr>
            <w:tcW w:w="1620" w:type="dxa"/>
            <w:vAlign w:val="center"/>
          </w:tcPr>
          <w:p w14:paraId="580E77AC"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E11DBEC"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8039598</w:t>
            </w:r>
          </w:p>
        </w:tc>
        <w:tc>
          <w:tcPr>
            <w:tcW w:w="1405" w:type="dxa"/>
            <w:vAlign w:val="center"/>
          </w:tcPr>
          <w:p w14:paraId="4E2ECFC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24105380</w:t>
            </w:r>
          </w:p>
        </w:tc>
        <w:tc>
          <w:tcPr>
            <w:tcW w:w="1424" w:type="dxa"/>
            <w:vAlign w:val="center"/>
          </w:tcPr>
          <w:p w14:paraId="74E6572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8065347</w:t>
            </w:r>
          </w:p>
        </w:tc>
        <w:tc>
          <w:tcPr>
            <w:tcW w:w="1337" w:type="dxa"/>
          </w:tcPr>
          <w:p w14:paraId="43AADDD8"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94743</w:t>
            </w:r>
          </w:p>
        </w:tc>
        <w:tc>
          <w:tcPr>
            <w:tcW w:w="1337" w:type="dxa"/>
          </w:tcPr>
          <w:p w14:paraId="0D0D7D6A"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89859</w:t>
            </w:r>
          </w:p>
        </w:tc>
      </w:tr>
      <w:tr w:rsidR="0035094D" w:rsidRPr="009301AD" w14:paraId="1B3C11A0" w14:textId="77777777" w:rsidTr="0035094D">
        <w:trPr>
          <w:trHeight w:val="12"/>
          <w:jc w:val="center"/>
        </w:trPr>
        <w:tc>
          <w:tcPr>
            <w:tcW w:w="1620" w:type="dxa"/>
            <w:vAlign w:val="center"/>
          </w:tcPr>
          <w:p w14:paraId="2C89E49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41132F99"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12552029</w:t>
            </w:r>
          </w:p>
        </w:tc>
        <w:tc>
          <w:tcPr>
            <w:tcW w:w="1405" w:type="dxa"/>
            <w:vAlign w:val="center"/>
          </w:tcPr>
          <w:p w14:paraId="1815EA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37614813</w:t>
            </w:r>
          </w:p>
        </w:tc>
        <w:tc>
          <w:tcPr>
            <w:tcW w:w="1424" w:type="dxa"/>
            <w:vAlign w:val="center"/>
          </w:tcPr>
          <w:p w14:paraId="1BBF18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12579663</w:t>
            </w:r>
          </w:p>
        </w:tc>
        <w:tc>
          <w:tcPr>
            <w:tcW w:w="1337" w:type="dxa"/>
          </w:tcPr>
          <w:p w14:paraId="0D08D0E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121994</w:t>
            </w:r>
          </w:p>
        </w:tc>
        <w:tc>
          <w:tcPr>
            <w:tcW w:w="1337" w:type="dxa"/>
          </w:tcPr>
          <w:p w14:paraId="264409E3"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111119</w:t>
            </w:r>
          </w:p>
        </w:tc>
      </w:tr>
      <w:tr w:rsidR="0035094D" w:rsidRPr="009301AD" w14:paraId="1750BAF4" w14:textId="77777777" w:rsidTr="00986E72">
        <w:trPr>
          <w:trHeight w:val="12"/>
          <w:jc w:val="center"/>
        </w:trPr>
        <w:tc>
          <w:tcPr>
            <w:tcW w:w="1620" w:type="dxa"/>
            <w:vAlign w:val="center"/>
          </w:tcPr>
          <w:p w14:paraId="6A7CD787" w14:textId="77777777" w:rsidR="0035094D" w:rsidRPr="009301AD" w:rsidRDefault="0035094D" w:rsidP="0035094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52653CEB" w14:textId="77777777" w:rsidR="0035094D" w:rsidRPr="003C2652" w:rsidRDefault="005011CE" w:rsidP="0035094D">
            <w:pPr>
              <w:spacing w:after="0" w:line="240" w:lineRule="auto"/>
              <w:jc w:val="center"/>
              <w:rPr>
                <w:rFonts w:ascii="Times New Roman" w:eastAsiaTheme="minorEastAsia"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0DEEC46" w14:textId="77777777" w:rsidR="0035094D" w:rsidRPr="003C2652" w:rsidRDefault="00986E72" w:rsidP="0035094D">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531AF84B" w14:textId="77777777" w:rsidR="0035094D" w:rsidRPr="003C2652" w:rsidRDefault="00986E72" w:rsidP="0035094D">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14:paraId="4CB43E4C" w14:textId="77777777" w:rsidR="0035094D" w:rsidRPr="003C2652" w:rsidRDefault="00986E72" w:rsidP="00986E72">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14:paraId="39C6B669" w14:textId="77777777" w:rsidR="0035094D" w:rsidRPr="003C2652" w:rsidRDefault="00986E72" w:rsidP="0035094D">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14:paraId="0F20F032" w14:textId="77777777" w:rsidR="009301AD" w:rsidRDefault="009301AD" w:rsidP="009301AD">
      <w:pPr>
        <w:jc w:val="both"/>
        <w:rPr>
          <w:sz w:val="24"/>
        </w:rPr>
      </w:pPr>
    </w:p>
    <w:p w14:paraId="7DAB6190" w14:textId="77777777"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55B0D378" w14:textId="77777777" w:rsidTr="00B80416">
        <w:trPr>
          <w:trHeight w:val="12"/>
          <w:jc w:val="center"/>
        </w:trPr>
        <w:tc>
          <w:tcPr>
            <w:tcW w:w="1620" w:type="dxa"/>
            <w:vMerge w:val="restart"/>
            <w:vAlign w:val="center"/>
          </w:tcPr>
          <w:p w14:paraId="32CAC261"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78FE0D3"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Ascending Order Sorted </w:t>
            </w:r>
            <w:r w:rsidRPr="009301AD">
              <w:rPr>
                <w:rFonts w:ascii="Times New Roman" w:hAnsi="Times New Roman" w:cs="Times New Roman"/>
                <w:b/>
                <w:bCs/>
                <w:sz w:val="24"/>
                <w:szCs w:val="24"/>
              </w:rPr>
              <w:t>Data)</w:t>
            </w:r>
          </w:p>
        </w:tc>
      </w:tr>
      <w:tr w:rsidR="00A25343" w:rsidRPr="009301AD" w14:paraId="49683EA2" w14:textId="77777777" w:rsidTr="00B80416">
        <w:trPr>
          <w:trHeight w:val="12"/>
          <w:jc w:val="center"/>
        </w:trPr>
        <w:tc>
          <w:tcPr>
            <w:tcW w:w="1620" w:type="dxa"/>
            <w:vMerge/>
            <w:vAlign w:val="center"/>
          </w:tcPr>
          <w:p w14:paraId="7BAD941B"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D17D72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26A4E8A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1F7D219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1E7E3AB5"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6B9EE29B"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2B470BC3" w14:textId="77777777" w:rsidTr="00B80416">
        <w:trPr>
          <w:trHeight w:val="12"/>
          <w:jc w:val="center"/>
        </w:trPr>
        <w:tc>
          <w:tcPr>
            <w:tcW w:w="1620" w:type="dxa"/>
            <w:vAlign w:val="center"/>
          </w:tcPr>
          <w:p w14:paraId="3F379D1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392B687"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500499</w:t>
            </w:r>
          </w:p>
        </w:tc>
        <w:tc>
          <w:tcPr>
            <w:tcW w:w="1405" w:type="dxa"/>
            <w:vAlign w:val="center"/>
          </w:tcPr>
          <w:p w14:paraId="3E7128D8"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w:t>
            </w:r>
          </w:p>
        </w:tc>
        <w:tc>
          <w:tcPr>
            <w:tcW w:w="1424" w:type="dxa"/>
            <w:vAlign w:val="center"/>
          </w:tcPr>
          <w:p w14:paraId="1638AB1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2997</w:t>
            </w:r>
          </w:p>
        </w:tc>
        <w:tc>
          <w:tcPr>
            <w:tcW w:w="1337" w:type="dxa"/>
          </w:tcPr>
          <w:p w14:paraId="1708ECF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16019</w:t>
            </w:r>
          </w:p>
        </w:tc>
        <w:tc>
          <w:tcPr>
            <w:tcW w:w="1337" w:type="dxa"/>
          </w:tcPr>
          <w:p w14:paraId="4C77CED8"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1502496</w:t>
            </w:r>
          </w:p>
        </w:tc>
      </w:tr>
      <w:tr w:rsidR="00A25343" w:rsidRPr="009301AD" w14:paraId="2A99C381" w14:textId="77777777" w:rsidTr="00B80416">
        <w:trPr>
          <w:trHeight w:val="12"/>
          <w:jc w:val="center"/>
        </w:trPr>
        <w:tc>
          <w:tcPr>
            <w:tcW w:w="1620" w:type="dxa"/>
            <w:vAlign w:val="center"/>
          </w:tcPr>
          <w:p w14:paraId="5F9B02C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58C60B9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2000999</w:t>
            </w:r>
          </w:p>
        </w:tc>
        <w:tc>
          <w:tcPr>
            <w:tcW w:w="1405" w:type="dxa"/>
            <w:vAlign w:val="center"/>
          </w:tcPr>
          <w:p w14:paraId="40B8944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w:t>
            </w:r>
          </w:p>
        </w:tc>
        <w:tc>
          <w:tcPr>
            <w:tcW w:w="1424" w:type="dxa"/>
            <w:vAlign w:val="center"/>
          </w:tcPr>
          <w:p w14:paraId="041C2BA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5997</w:t>
            </w:r>
          </w:p>
        </w:tc>
        <w:tc>
          <w:tcPr>
            <w:tcW w:w="1337" w:type="dxa"/>
          </w:tcPr>
          <w:p w14:paraId="47C3555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35039</w:t>
            </w:r>
          </w:p>
        </w:tc>
        <w:tc>
          <w:tcPr>
            <w:tcW w:w="1337" w:type="dxa"/>
          </w:tcPr>
          <w:p w14:paraId="2BAD18B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6004996</w:t>
            </w:r>
          </w:p>
        </w:tc>
      </w:tr>
      <w:tr w:rsidR="00A25343" w:rsidRPr="009301AD" w14:paraId="7DFC177E" w14:textId="77777777" w:rsidTr="00B80416">
        <w:trPr>
          <w:trHeight w:val="12"/>
          <w:jc w:val="center"/>
        </w:trPr>
        <w:tc>
          <w:tcPr>
            <w:tcW w:w="1620" w:type="dxa"/>
            <w:vAlign w:val="center"/>
          </w:tcPr>
          <w:p w14:paraId="67EDE6FB"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2CC31116"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4501499</w:t>
            </w:r>
          </w:p>
        </w:tc>
        <w:tc>
          <w:tcPr>
            <w:tcW w:w="1405" w:type="dxa"/>
            <w:vAlign w:val="center"/>
          </w:tcPr>
          <w:p w14:paraId="5273540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424" w:type="dxa"/>
            <w:vAlign w:val="center"/>
          </w:tcPr>
          <w:p w14:paraId="2D6B84FC"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8997</w:t>
            </w:r>
          </w:p>
        </w:tc>
        <w:tc>
          <w:tcPr>
            <w:tcW w:w="1337" w:type="dxa"/>
          </w:tcPr>
          <w:p w14:paraId="10D9755E"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55979</w:t>
            </w:r>
          </w:p>
        </w:tc>
        <w:tc>
          <w:tcPr>
            <w:tcW w:w="1337" w:type="dxa"/>
          </w:tcPr>
          <w:p w14:paraId="0178450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13507496</w:t>
            </w:r>
          </w:p>
        </w:tc>
      </w:tr>
      <w:tr w:rsidR="00A25343" w:rsidRPr="009301AD" w14:paraId="03DC09B3" w14:textId="77777777" w:rsidTr="00B80416">
        <w:trPr>
          <w:trHeight w:val="12"/>
          <w:jc w:val="center"/>
        </w:trPr>
        <w:tc>
          <w:tcPr>
            <w:tcW w:w="1620" w:type="dxa"/>
            <w:vAlign w:val="center"/>
          </w:tcPr>
          <w:p w14:paraId="4B1E3EB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62583D0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8001999</w:t>
            </w:r>
          </w:p>
        </w:tc>
        <w:tc>
          <w:tcPr>
            <w:tcW w:w="1405" w:type="dxa"/>
            <w:vAlign w:val="center"/>
          </w:tcPr>
          <w:p w14:paraId="6E2B2EB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4001</w:t>
            </w:r>
          </w:p>
        </w:tc>
        <w:tc>
          <w:tcPr>
            <w:tcW w:w="1424" w:type="dxa"/>
            <w:vAlign w:val="center"/>
          </w:tcPr>
          <w:p w14:paraId="09ACA45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11997</w:t>
            </w:r>
          </w:p>
        </w:tc>
        <w:tc>
          <w:tcPr>
            <w:tcW w:w="1337" w:type="dxa"/>
          </w:tcPr>
          <w:p w14:paraId="3F28459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76079</w:t>
            </w:r>
          </w:p>
        </w:tc>
        <w:tc>
          <w:tcPr>
            <w:tcW w:w="1337" w:type="dxa"/>
          </w:tcPr>
          <w:p w14:paraId="070271FF"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24009996</w:t>
            </w:r>
          </w:p>
        </w:tc>
      </w:tr>
      <w:tr w:rsidR="00A25343" w:rsidRPr="009301AD" w14:paraId="653354C1" w14:textId="77777777" w:rsidTr="00B80416">
        <w:trPr>
          <w:trHeight w:val="12"/>
          <w:jc w:val="center"/>
        </w:trPr>
        <w:tc>
          <w:tcPr>
            <w:tcW w:w="1620" w:type="dxa"/>
            <w:vAlign w:val="center"/>
          </w:tcPr>
          <w:p w14:paraId="2B6CC52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06D39088"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12502499</w:t>
            </w:r>
          </w:p>
        </w:tc>
        <w:tc>
          <w:tcPr>
            <w:tcW w:w="1405" w:type="dxa"/>
            <w:vAlign w:val="center"/>
          </w:tcPr>
          <w:p w14:paraId="7D5C6973"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5001</w:t>
            </w:r>
          </w:p>
        </w:tc>
        <w:tc>
          <w:tcPr>
            <w:tcW w:w="1424" w:type="dxa"/>
            <w:vAlign w:val="center"/>
          </w:tcPr>
          <w:p w14:paraId="5D465BE2"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14997</w:t>
            </w:r>
          </w:p>
        </w:tc>
        <w:tc>
          <w:tcPr>
            <w:tcW w:w="1337" w:type="dxa"/>
          </w:tcPr>
          <w:p w14:paraId="6F3FD7B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98811</w:t>
            </w:r>
          </w:p>
        </w:tc>
        <w:tc>
          <w:tcPr>
            <w:tcW w:w="1337" w:type="dxa"/>
          </w:tcPr>
          <w:p w14:paraId="7F43C040"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37512496</w:t>
            </w:r>
          </w:p>
        </w:tc>
      </w:tr>
      <w:tr w:rsidR="004017EB" w:rsidRPr="009301AD" w14:paraId="47454395" w14:textId="77777777" w:rsidTr="00B80416">
        <w:trPr>
          <w:trHeight w:val="12"/>
          <w:jc w:val="center"/>
        </w:trPr>
        <w:tc>
          <w:tcPr>
            <w:tcW w:w="1620" w:type="dxa"/>
            <w:vAlign w:val="center"/>
          </w:tcPr>
          <w:p w14:paraId="7D47538A" w14:textId="77777777"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345CD6C3" w14:textId="77777777" w:rsidR="004017EB" w:rsidRPr="003C2652" w:rsidRDefault="004017EB" w:rsidP="004017EB">
            <w:pPr>
              <w:spacing w:after="0" w:line="240" w:lineRule="auto"/>
              <w:jc w:val="center"/>
              <w:rPr>
                <w:rFonts w:ascii="Times New Roman" w:eastAsiaTheme="minorEastAsia"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68A7B39B"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424" w:type="dxa"/>
            <w:vAlign w:val="center"/>
          </w:tcPr>
          <w:p w14:paraId="04A22711"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337" w:type="dxa"/>
          </w:tcPr>
          <w:p w14:paraId="5BC15DEA" w14:textId="77777777"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14:paraId="243CB054" w14:textId="77777777"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14:paraId="473E8664" w14:textId="77777777" w:rsidR="00A25343" w:rsidRDefault="00A25343" w:rsidP="009301AD">
      <w:pPr>
        <w:jc w:val="both"/>
        <w:rPr>
          <w:sz w:val="24"/>
        </w:rPr>
      </w:pPr>
    </w:p>
    <w:p w14:paraId="44B68D4F" w14:textId="77777777"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4ACEA12D" w14:textId="77777777" w:rsidTr="00B80416">
        <w:trPr>
          <w:trHeight w:val="12"/>
          <w:jc w:val="center"/>
        </w:trPr>
        <w:tc>
          <w:tcPr>
            <w:tcW w:w="1620" w:type="dxa"/>
            <w:vMerge w:val="restart"/>
            <w:vAlign w:val="center"/>
          </w:tcPr>
          <w:p w14:paraId="2A57E784"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0959884D"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Descending Order Sorted </w:t>
            </w:r>
            <w:r w:rsidRPr="009301AD">
              <w:rPr>
                <w:rFonts w:ascii="Times New Roman" w:hAnsi="Times New Roman" w:cs="Times New Roman"/>
                <w:b/>
                <w:bCs/>
                <w:sz w:val="24"/>
                <w:szCs w:val="24"/>
              </w:rPr>
              <w:t>Data)</w:t>
            </w:r>
          </w:p>
        </w:tc>
      </w:tr>
      <w:tr w:rsidR="00A25343" w:rsidRPr="009301AD" w14:paraId="2FF4BC39" w14:textId="77777777" w:rsidTr="00B80416">
        <w:trPr>
          <w:trHeight w:val="12"/>
          <w:jc w:val="center"/>
        </w:trPr>
        <w:tc>
          <w:tcPr>
            <w:tcW w:w="1620" w:type="dxa"/>
            <w:vMerge/>
            <w:vAlign w:val="center"/>
          </w:tcPr>
          <w:p w14:paraId="740A25D1"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459C76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4343734A"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0DAAB28E"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6890AEC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118ED7A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480E434B" w14:textId="77777777" w:rsidTr="00B80416">
        <w:trPr>
          <w:trHeight w:val="12"/>
          <w:jc w:val="center"/>
        </w:trPr>
        <w:tc>
          <w:tcPr>
            <w:tcW w:w="1620" w:type="dxa"/>
            <w:vAlign w:val="center"/>
          </w:tcPr>
          <w:p w14:paraId="5AE5AF45"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3881DEB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751999</w:t>
            </w:r>
          </w:p>
        </w:tc>
        <w:tc>
          <w:tcPr>
            <w:tcW w:w="1405" w:type="dxa"/>
            <w:vAlign w:val="center"/>
          </w:tcPr>
          <w:p w14:paraId="694A7EA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2498499</w:t>
            </w:r>
          </w:p>
        </w:tc>
        <w:tc>
          <w:tcPr>
            <w:tcW w:w="1424" w:type="dxa"/>
            <w:vAlign w:val="center"/>
          </w:tcPr>
          <w:p w14:paraId="69E9BAE3"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1001997</w:t>
            </w:r>
          </w:p>
        </w:tc>
        <w:tc>
          <w:tcPr>
            <w:tcW w:w="1337" w:type="dxa"/>
          </w:tcPr>
          <w:p w14:paraId="46B377B9"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15907</w:t>
            </w:r>
          </w:p>
        </w:tc>
        <w:tc>
          <w:tcPr>
            <w:tcW w:w="1337" w:type="dxa"/>
          </w:tcPr>
          <w:p w14:paraId="6E04C534"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752496</w:t>
            </w:r>
          </w:p>
        </w:tc>
      </w:tr>
      <w:tr w:rsidR="00A25343" w:rsidRPr="009301AD" w14:paraId="08476DB4" w14:textId="77777777" w:rsidTr="00B80416">
        <w:trPr>
          <w:trHeight w:val="12"/>
          <w:jc w:val="center"/>
        </w:trPr>
        <w:tc>
          <w:tcPr>
            <w:tcW w:w="1620" w:type="dxa"/>
            <w:vAlign w:val="center"/>
          </w:tcPr>
          <w:p w14:paraId="66386132"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BF5A9E9"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3003999</w:t>
            </w:r>
          </w:p>
        </w:tc>
        <w:tc>
          <w:tcPr>
            <w:tcW w:w="1405" w:type="dxa"/>
            <w:vAlign w:val="center"/>
          </w:tcPr>
          <w:p w14:paraId="3A8414F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9996999</w:t>
            </w:r>
          </w:p>
        </w:tc>
        <w:tc>
          <w:tcPr>
            <w:tcW w:w="1424" w:type="dxa"/>
            <w:vAlign w:val="center"/>
          </w:tcPr>
          <w:p w14:paraId="7824AF2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4003997</w:t>
            </w:r>
          </w:p>
        </w:tc>
        <w:tc>
          <w:tcPr>
            <w:tcW w:w="1337" w:type="dxa"/>
          </w:tcPr>
          <w:p w14:paraId="32605531"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34815</w:t>
            </w:r>
          </w:p>
        </w:tc>
        <w:tc>
          <w:tcPr>
            <w:tcW w:w="1337" w:type="dxa"/>
          </w:tcPr>
          <w:p w14:paraId="34B1138A"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3004996</w:t>
            </w:r>
          </w:p>
        </w:tc>
      </w:tr>
      <w:tr w:rsidR="00A25343" w:rsidRPr="009301AD" w14:paraId="7480A323" w14:textId="77777777" w:rsidTr="00B80416">
        <w:trPr>
          <w:trHeight w:val="12"/>
          <w:jc w:val="center"/>
        </w:trPr>
        <w:tc>
          <w:tcPr>
            <w:tcW w:w="1620" w:type="dxa"/>
            <w:vAlign w:val="center"/>
          </w:tcPr>
          <w:p w14:paraId="37483A5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68F27B3C"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6755999</w:t>
            </w:r>
          </w:p>
        </w:tc>
        <w:tc>
          <w:tcPr>
            <w:tcW w:w="1405" w:type="dxa"/>
            <w:vAlign w:val="center"/>
          </w:tcPr>
          <w:p w14:paraId="396E9B0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22495499</w:t>
            </w:r>
          </w:p>
        </w:tc>
        <w:tc>
          <w:tcPr>
            <w:tcW w:w="1424" w:type="dxa"/>
            <w:vAlign w:val="center"/>
          </w:tcPr>
          <w:p w14:paraId="633DC9B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9005997</w:t>
            </w:r>
          </w:p>
        </w:tc>
        <w:tc>
          <w:tcPr>
            <w:tcW w:w="1337" w:type="dxa"/>
          </w:tcPr>
          <w:p w14:paraId="54701C1D"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54731</w:t>
            </w:r>
          </w:p>
        </w:tc>
        <w:tc>
          <w:tcPr>
            <w:tcW w:w="1337" w:type="dxa"/>
          </w:tcPr>
          <w:p w14:paraId="6BF36BEF"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6757496</w:t>
            </w:r>
          </w:p>
        </w:tc>
      </w:tr>
      <w:tr w:rsidR="00A25343" w:rsidRPr="009301AD" w14:paraId="16439B45" w14:textId="77777777" w:rsidTr="00B80416">
        <w:trPr>
          <w:trHeight w:val="12"/>
          <w:jc w:val="center"/>
        </w:trPr>
        <w:tc>
          <w:tcPr>
            <w:tcW w:w="1620" w:type="dxa"/>
            <w:vAlign w:val="center"/>
          </w:tcPr>
          <w:p w14:paraId="05FF648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1C0A81F"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12007999</w:t>
            </w:r>
          </w:p>
        </w:tc>
        <w:tc>
          <w:tcPr>
            <w:tcW w:w="1405" w:type="dxa"/>
            <w:vAlign w:val="center"/>
          </w:tcPr>
          <w:p w14:paraId="46FE8A9F"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39993999</w:t>
            </w:r>
          </w:p>
        </w:tc>
        <w:tc>
          <w:tcPr>
            <w:tcW w:w="1424" w:type="dxa"/>
            <w:vAlign w:val="center"/>
          </w:tcPr>
          <w:p w14:paraId="2E18DC0A"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16007997</w:t>
            </w:r>
          </w:p>
        </w:tc>
        <w:tc>
          <w:tcPr>
            <w:tcW w:w="1337" w:type="dxa"/>
          </w:tcPr>
          <w:p w14:paraId="0ABE4327"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75631</w:t>
            </w:r>
          </w:p>
        </w:tc>
        <w:tc>
          <w:tcPr>
            <w:tcW w:w="1337" w:type="dxa"/>
          </w:tcPr>
          <w:p w14:paraId="4022E8A3"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12009996</w:t>
            </w:r>
          </w:p>
        </w:tc>
      </w:tr>
      <w:tr w:rsidR="00A25343" w:rsidRPr="009301AD" w14:paraId="169E35F8" w14:textId="77777777" w:rsidTr="00B80416">
        <w:trPr>
          <w:trHeight w:val="12"/>
          <w:jc w:val="center"/>
        </w:trPr>
        <w:tc>
          <w:tcPr>
            <w:tcW w:w="1620" w:type="dxa"/>
            <w:vAlign w:val="center"/>
          </w:tcPr>
          <w:p w14:paraId="3AA868AE"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69C4A10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18759999</w:t>
            </w:r>
          </w:p>
        </w:tc>
        <w:tc>
          <w:tcPr>
            <w:tcW w:w="1405" w:type="dxa"/>
            <w:vAlign w:val="center"/>
          </w:tcPr>
          <w:p w14:paraId="376307ED"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62492499</w:t>
            </w:r>
          </w:p>
        </w:tc>
        <w:tc>
          <w:tcPr>
            <w:tcW w:w="1424" w:type="dxa"/>
            <w:vAlign w:val="center"/>
          </w:tcPr>
          <w:p w14:paraId="6D33DC4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25009997</w:t>
            </w:r>
          </w:p>
        </w:tc>
        <w:tc>
          <w:tcPr>
            <w:tcW w:w="1337" w:type="dxa"/>
          </w:tcPr>
          <w:p w14:paraId="799646B6"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96611</w:t>
            </w:r>
          </w:p>
        </w:tc>
        <w:tc>
          <w:tcPr>
            <w:tcW w:w="1337" w:type="dxa"/>
          </w:tcPr>
          <w:p w14:paraId="1523B9DE"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18762496</w:t>
            </w:r>
          </w:p>
        </w:tc>
      </w:tr>
      <w:tr w:rsidR="005A1B51" w:rsidRPr="009301AD" w14:paraId="54AED61A" w14:textId="77777777" w:rsidTr="009966A9">
        <w:trPr>
          <w:trHeight w:val="12"/>
          <w:jc w:val="center"/>
        </w:trPr>
        <w:tc>
          <w:tcPr>
            <w:tcW w:w="1620" w:type="dxa"/>
            <w:vAlign w:val="center"/>
          </w:tcPr>
          <w:p w14:paraId="4E892709" w14:textId="77777777" w:rsidR="005A1B51" w:rsidRPr="009301AD" w:rsidRDefault="005A1B51" w:rsidP="005A1B5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7EAB6A18"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1121528"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7DC24B83"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14:paraId="21D7D255" w14:textId="77777777" w:rsidR="005A1B51" w:rsidRPr="003C2652" w:rsidRDefault="005A1B51" w:rsidP="005A1B51">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vAlign w:val="center"/>
          </w:tcPr>
          <w:p w14:paraId="6FACD686" w14:textId="77777777" w:rsidR="005A1B51" w:rsidRPr="003C2652" w:rsidRDefault="005A1B51" w:rsidP="005A1B51">
            <w:pPr>
              <w:spacing w:after="0" w:line="240" w:lineRule="auto"/>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r>
    </w:tbl>
    <w:p w14:paraId="5258945D" w14:textId="77777777" w:rsidR="00A25343" w:rsidRDefault="00A25343" w:rsidP="009301AD">
      <w:pPr>
        <w:jc w:val="both"/>
        <w:rPr>
          <w:sz w:val="24"/>
        </w:rPr>
      </w:pPr>
    </w:p>
    <w:p w14:paraId="2B40835C" w14:textId="77777777" w:rsidR="00A25343" w:rsidRDefault="00A25343" w:rsidP="009301AD">
      <w:pPr>
        <w:jc w:val="both"/>
        <w:rPr>
          <w:sz w:val="24"/>
        </w:rPr>
      </w:pPr>
    </w:p>
    <w:p w14:paraId="64FC3683" w14:textId="77777777" w:rsidR="005509E9" w:rsidRDefault="005509E9" w:rsidP="009301AD">
      <w:pPr>
        <w:jc w:val="both"/>
        <w:rPr>
          <w:sz w:val="24"/>
        </w:rPr>
      </w:pPr>
    </w:p>
    <w:p w14:paraId="3AC4347B" w14:textId="77777777" w:rsidR="005509E9" w:rsidRDefault="005509E9" w:rsidP="009301AD">
      <w:pPr>
        <w:jc w:val="both"/>
        <w:rPr>
          <w:sz w:val="24"/>
        </w:rPr>
      </w:pPr>
    </w:p>
    <w:p w14:paraId="141E13F3" w14:textId="77777777" w:rsidR="005509E9" w:rsidRDefault="005509E9" w:rsidP="009301AD">
      <w:pPr>
        <w:jc w:val="both"/>
        <w:rPr>
          <w:sz w:val="24"/>
        </w:rPr>
      </w:pPr>
    </w:p>
    <w:p w14:paraId="60F00CC5" w14:textId="77777777" w:rsidR="005509E9" w:rsidRDefault="005509E9" w:rsidP="009301AD">
      <w:pPr>
        <w:jc w:val="both"/>
        <w:rPr>
          <w:sz w:val="24"/>
        </w:rPr>
      </w:pPr>
    </w:p>
    <w:p w14:paraId="7426C3F2" w14:textId="77777777" w:rsidR="005509E9" w:rsidRDefault="005509E9" w:rsidP="009301AD">
      <w:pPr>
        <w:jc w:val="both"/>
        <w:rPr>
          <w:sz w:val="24"/>
        </w:rPr>
      </w:pPr>
    </w:p>
    <w:p w14:paraId="1D2B155A" w14:textId="77777777" w:rsidR="003135E3" w:rsidRDefault="003135E3" w:rsidP="009301AD">
      <w:pPr>
        <w:jc w:val="both"/>
        <w:rPr>
          <w:sz w:val="24"/>
        </w:rPr>
      </w:pPr>
    </w:p>
    <w:p w14:paraId="3994F96E" w14:textId="77777777" w:rsidR="003135E3" w:rsidRDefault="003135E3" w:rsidP="009301AD">
      <w:pPr>
        <w:jc w:val="both"/>
        <w:rPr>
          <w:sz w:val="24"/>
        </w:rPr>
      </w:pPr>
    </w:p>
    <w:p w14:paraId="0E3807B7" w14:textId="77777777" w:rsidR="005509E9" w:rsidRDefault="005509E9" w:rsidP="009301AD">
      <w:pPr>
        <w:jc w:val="both"/>
        <w:rPr>
          <w:sz w:val="24"/>
        </w:rPr>
      </w:pPr>
    </w:p>
    <w:p w14:paraId="168CA112" w14:textId="77777777" w:rsidR="009301AD" w:rsidRDefault="009301AD" w:rsidP="009301AD">
      <w:pPr>
        <w:jc w:val="both"/>
        <w:rPr>
          <w:b/>
          <w:bCs/>
          <w:sz w:val="24"/>
          <w:szCs w:val="24"/>
        </w:rPr>
      </w:pPr>
      <w:r w:rsidRPr="00464471">
        <w:rPr>
          <w:b/>
          <w:bCs/>
          <w:sz w:val="24"/>
          <w:szCs w:val="24"/>
        </w:rPr>
        <w:lastRenderedPageBreak/>
        <w:t>Chart:</w:t>
      </w:r>
    </w:p>
    <w:p w14:paraId="2C0BDBC0" w14:textId="77777777" w:rsidR="006E1604" w:rsidRPr="00464471" w:rsidRDefault="006E1604" w:rsidP="009301AD">
      <w:pPr>
        <w:jc w:val="both"/>
        <w:rPr>
          <w:b/>
          <w:bCs/>
          <w:sz w:val="24"/>
          <w:szCs w:val="24"/>
        </w:rPr>
      </w:pPr>
    </w:p>
    <w:p w14:paraId="5DFA0EAB" w14:textId="77777777" w:rsidR="009301AD" w:rsidRPr="00464471" w:rsidRDefault="0023100A" w:rsidP="009301AD">
      <w:pPr>
        <w:jc w:val="both"/>
        <w:rPr>
          <w:b/>
          <w:sz w:val="24"/>
        </w:rPr>
      </w:pPr>
      <w:r w:rsidRPr="00464471">
        <w:rPr>
          <w:b/>
          <w:sz w:val="24"/>
        </w:rPr>
        <w:t>Sample Chart is as below:</w:t>
      </w:r>
    </w:p>
    <w:p w14:paraId="5D119F9E" w14:textId="77777777" w:rsidR="0023100A" w:rsidRDefault="0023100A" w:rsidP="009301AD">
      <w:pPr>
        <w:jc w:val="both"/>
        <w:rPr>
          <w:b/>
          <w:sz w:val="24"/>
        </w:rPr>
      </w:pPr>
    </w:p>
    <w:p w14:paraId="08256703" w14:textId="77777777" w:rsidR="0023100A" w:rsidRDefault="0023100A" w:rsidP="009301AD">
      <w:pPr>
        <w:jc w:val="both"/>
        <w:rPr>
          <w:b/>
          <w:sz w:val="24"/>
        </w:rPr>
      </w:pPr>
      <w:r>
        <w:rPr>
          <w:b/>
          <w:bCs/>
          <w:noProof/>
          <w:sz w:val="24"/>
          <w:szCs w:val="24"/>
          <w:lang w:val="en-IN" w:eastAsia="en-IN" w:bidi="gu-IN"/>
        </w:rPr>
        <w:drawing>
          <wp:inline distT="0" distB="0" distL="0" distR="0" wp14:anchorId="3A6B4306" wp14:editId="3FF6FE98">
            <wp:extent cx="4399280" cy="253555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DEDA62C" w14:textId="77777777" w:rsidR="009301AD" w:rsidRDefault="009301AD" w:rsidP="009301AD">
      <w:pPr>
        <w:jc w:val="both"/>
        <w:rPr>
          <w:b/>
          <w:sz w:val="24"/>
        </w:rPr>
      </w:pPr>
    </w:p>
    <w:p w14:paraId="410CB5C9" w14:textId="77777777" w:rsidR="009301AD" w:rsidRDefault="009301AD" w:rsidP="009301AD">
      <w:pPr>
        <w:jc w:val="both"/>
        <w:rPr>
          <w:b/>
          <w:sz w:val="24"/>
        </w:rPr>
      </w:pPr>
    </w:p>
    <w:p w14:paraId="1FA6A4A8" w14:textId="77777777" w:rsidR="006E1604" w:rsidRDefault="006E1604" w:rsidP="006E1604">
      <w:pPr>
        <w:jc w:val="both"/>
        <w:rPr>
          <w:b/>
          <w:sz w:val="24"/>
        </w:rPr>
      </w:pPr>
      <w:r>
        <w:rPr>
          <w:b/>
          <w:sz w:val="24"/>
        </w:rPr>
        <w:t>Chart for Random Data:</w:t>
      </w:r>
    </w:p>
    <w:p w14:paraId="57078331" w14:textId="77777777" w:rsidR="006E1604" w:rsidRDefault="006E1604" w:rsidP="006E1604">
      <w:pPr>
        <w:jc w:val="both"/>
        <w:rPr>
          <w:b/>
          <w:sz w:val="24"/>
        </w:rPr>
      </w:pPr>
    </w:p>
    <w:p w14:paraId="5640D78D" w14:textId="77777777" w:rsidR="006E1604" w:rsidRDefault="006E1604" w:rsidP="006E1604">
      <w:pPr>
        <w:jc w:val="both"/>
        <w:rPr>
          <w:b/>
          <w:sz w:val="24"/>
        </w:rPr>
      </w:pPr>
      <w:r>
        <w:rPr>
          <w:noProof/>
        </w:rPr>
        <w:drawing>
          <wp:inline distT="0" distB="0" distL="0" distR="0" wp14:anchorId="0191D6A7" wp14:editId="52E47871">
            <wp:extent cx="6011545" cy="3570605"/>
            <wp:effectExtent l="0" t="0" r="0" b="0"/>
            <wp:docPr id="5474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inline>
        </w:drawing>
      </w:r>
    </w:p>
    <w:p w14:paraId="109A1384" w14:textId="77777777" w:rsidR="006E1604" w:rsidRDefault="006E1604" w:rsidP="006E1604">
      <w:pPr>
        <w:jc w:val="both"/>
        <w:rPr>
          <w:b/>
          <w:sz w:val="24"/>
        </w:rPr>
      </w:pPr>
    </w:p>
    <w:p w14:paraId="01EB79E3" w14:textId="77777777" w:rsidR="006E1604" w:rsidRDefault="006E1604" w:rsidP="006E1604">
      <w:pPr>
        <w:jc w:val="both"/>
        <w:rPr>
          <w:b/>
          <w:sz w:val="24"/>
        </w:rPr>
      </w:pPr>
    </w:p>
    <w:p w14:paraId="41AF9F27" w14:textId="77777777" w:rsidR="006E1604" w:rsidRDefault="006E1604" w:rsidP="006E1604">
      <w:pPr>
        <w:suppressAutoHyphens w:val="0"/>
        <w:rPr>
          <w:b/>
          <w:sz w:val="24"/>
        </w:rPr>
      </w:pPr>
      <w:r>
        <w:rPr>
          <w:b/>
          <w:sz w:val="24"/>
        </w:rPr>
        <w:br w:type="page"/>
      </w:r>
    </w:p>
    <w:p w14:paraId="09798306" w14:textId="77777777" w:rsidR="006E1604" w:rsidRDefault="006E1604" w:rsidP="006E1604">
      <w:pPr>
        <w:jc w:val="both"/>
        <w:rPr>
          <w:b/>
          <w:sz w:val="24"/>
        </w:rPr>
      </w:pPr>
      <w:r>
        <w:rPr>
          <w:noProof/>
        </w:rPr>
        <w:lastRenderedPageBreak/>
        <w:drawing>
          <wp:anchor distT="0" distB="0" distL="114300" distR="114300" simplePos="0" relativeHeight="251653632" behindDoc="0" locked="0" layoutInCell="1" allowOverlap="1" wp14:anchorId="21ED7499" wp14:editId="2D9EE5F4">
            <wp:simplePos x="0" y="0"/>
            <wp:positionH relativeFrom="column">
              <wp:posOffset>1270</wp:posOffset>
            </wp:positionH>
            <wp:positionV relativeFrom="paragraph">
              <wp:posOffset>253365</wp:posOffset>
            </wp:positionV>
            <wp:extent cx="6011545" cy="3570605"/>
            <wp:effectExtent l="0" t="0" r="0" b="0"/>
            <wp:wrapTopAndBottom/>
            <wp:docPr id="57374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Pr>
          <w:b/>
          <w:sz w:val="24"/>
        </w:rPr>
        <w:t>Chart for Ascending Order Sorted Data:</w:t>
      </w:r>
    </w:p>
    <w:p w14:paraId="15A43E38" w14:textId="77777777" w:rsidR="006E1604" w:rsidRDefault="006E1604" w:rsidP="006E1604">
      <w:pPr>
        <w:jc w:val="both"/>
        <w:rPr>
          <w:b/>
          <w:sz w:val="24"/>
        </w:rPr>
      </w:pPr>
    </w:p>
    <w:p w14:paraId="58F3B74B" w14:textId="77777777" w:rsidR="006E1604" w:rsidRDefault="006E1604" w:rsidP="006E1604">
      <w:pPr>
        <w:jc w:val="both"/>
        <w:rPr>
          <w:b/>
          <w:sz w:val="24"/>
        </w:rPr>
      </w:pPr>
      <w:r>
        <w:rPr>
          <w:noProof/>
        </w:rPr>
        <w:drawing>
          <wp:anchor distT="0" distB="0" distL="114300" distR="114300" simplePos="0" relativeHeight="251656704" behindDoc="0" locked="0" layoutInCell="1" allowOverlap="1" wp14:anchorId="43E88959" wp14:editId="4AE9EEA7">
            <wp:simplePos x="0" y="0"/>
            <wp:positionH relativeFrom="column">
              <wp:posOffset>1270</wp:posOffset>
            </wp:positionH>
            <wp:positionV relativeFrom="paragraph">
              <wp:posOffset>248285</wp:posOffset>
            </wp:positionV>
            <wp:extent cx="6011545" cy="3573145"/>
            <wp:effectExtent l="0" t="0" r="0" b="0"/>
            <wp:wrapTopAndBottom/>
            <wp:docPr id="2072887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1545" cy="3573145"/>
                    </a:xfrm>
                    <a:prstGeom prst="rect">
                      <a:avLst/>
                    </a:prstGeom>
                    <a:noFill/>
                    <a:ln>
                      <a:noFill/>
                    </a:ln>
                  </pic:spPr>
                </pic:pic>
              </a:graphicData>
            </a:graphic>
          </wp:anchor>
        </w:drawing>
      </w:r>
      <w:r>
        <w:rPr>
          <w:b/>
          <w:sz w:val="24"/>
        </w:rPr>
        <w:t>Chart for Descending Order Sorted Data:</w:t>
      </w:r>
    </w:p>
    <w:p w14:paraId="18CBA6FE" w14:textId="77777777" w:rsidR="00464471" w:rsidRDefault="00464471" w:rsidP="009301AD">
      <w:pPr>
        <w:jc w:val="both"/>
        <w:rPr>
          <w:b/>
          <w:sz w:val="24"/>
        </w:rPr>
      </w:pPr>
    </w:p>
    <w:p w14:paraId="57D22395" w14:textId="77777777" w:rsidR="00464471" w:rsidRDefault="00464471" w:rsidP="009301AD">
      <w:pPr>
        <w:jc w:val="both"/>
        <w:rPr>
          <w:b/>
          <w:sz w:val="24"/>
        </w:rPr>
      </w:pPr>
    </w:p>
    <w:p w14:paraId="33ABE5A5" w14:textId="77777777" w:rsidR="009301AD" w:rsidRDefault="0035094D" w:rsidP="009301AD">
      <w:pPr>
        <w:jc w:val="both"/>
      </w:pPr>
      <w:r>
        <w:rPr>
          <w:b/>
          <w:sz w:val="24"/>
        </w:rPr>
        <w:t>Conclusion:</w:t>
      </w:r>
    </w:p>
    <w:p w14:paraId="6495AE9A" w14:textId="77777777" w:rsidR="009301AD" w:rsidRDefault="009301AD" w:rsidP="009301AD">
      <w:pPr>
        <w:jc w:val="both"/>
        <w:rPr>
          <w:b/>
          <w:sz w:val="24"/>
        </w:rPr>
      </w:pPr>
    </w:p>
    <w:p w14:paraId="5D58249B"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Merge Sort and Quick Sort are the most efficient for large random data (</w:t>
      </w:r>
      <w:proofErr w:type="gramStart"/>
      <w:r w:rsidRPr="007A62B1">
        <w:rPr>
          <w:bCs/>
          <w:sz w:val="24"/>
          <w:szCs w:val="24"/>
          <w:lang w:val="en-IN"/>
        </w:rPr>
        <w:t>O(</w:t>
      </w:r>
      <w:proofErr w:type="gramEnd"/>
      <w:r w:rsidRPr="007A62B1">
        <w:rPr>
          <w:bCs/>
          <w:sz w:val="24"/>
          <w:szCs w:val="24"/>
          <w:lang w:val="en-IN"/>
        </w:rPr>
        <w:t>n log n)).</w:t>
      </w:r>
    </w:p>
    <w:p w14:paraId="19814645"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Bubble and Insertion Sort are inefficient on large or descending data (O(n²)), but good on nearly sorted data.</w:t>
      </w:r>
    </w:p>
    <w:p w14:paraId="0F71977E" w14:textId="77777777" w:rsidR="009301AD" w:rsidRPr="006E1604" w:rsidRDefault="007A62B1">
      <w:pPr>
        <w:pStyle w:val="ListParagraph"/>
        <w:numPr>
          <w:ilvl w:val="0"/>
          <w:numId w:val="42"/>
        </w:numPr>
        <w:jc w:val="both"/>
        <w:rPr>
          <w:bCs/>
          <w:sz w:val="24"/>
          <w:szCs w:val="24"/>
          <w:lang w:val="en-IN"/>
        </w:rPr>
      </w:pPr>
      <w:r w:rsidRPr="007A62B1">
        <w:rPr>
          <w:bCs/>
          <w:sz w:val="24"/>
          <w:szCs w:val="24"/>
          <w:lang w:val="en-IN"/>
        </w:rPr>
        <w:t>Selection Sort consistently performs the same (O(n²)), regardless of input order.</w:t>
      </w:r>
    </w:p>
    <w:p w14:paraId="13CD68C2" w14:textId="77777777" w:rsidR="006E1604" w:rsidRDefault="006E1604" w:rsidP="009301AD">
      <w:pPr>
        <w:jc w:val="both"/>
        <w:rPr>
          <w:b/>
          <w:sz w:val="24"/>
        </w:rPr>
      </w:pPr>
    </w:p>
    <w:p w14:paraId="4A38A5DB" w14:textId="77777777" w:rsidR="009301AD" w:rsidRDefault="009301AD" w:rsidP="00150555">
      <w:pPr>
        <w:jc w:val="both"/>
      </w:pPr>
      <w:r>
        <w:rPr>
          <w:b/>
          <w:sz w:val="24"/>
        </w:rPr>
        <w:lastRenderedPageBreak/>
        <w:t xml:space="preserve">Quiz: </w:t>
      </w:r>
    </w:p>
    <w:p w14:paraId="7A3F920E" w14:textId="77777777" w:rsidR="009301AD" w:rsidRPr="00713CAF" w:rsidRDefault="0035094D" w:rsidP="00150555">
      <w:pPr>
        <w:numPr>
          <w:ilvl w:val="0"/>
          <w:numId w:val="14"/>
        </w:numPr>
        <w:jc w:val="both"/>
        <w:rPr>
          <w:b/>
          <w:bCs/>
        </w:rPr>
      </w:pPr>
      <w:r w:rsidRPr="00713CAF">
        <w:rPr>
          <w:b/>
          <w:bCs/>
          <w:sz w:val="24"/>
        </w:rPr>
        <w:t>Which sorting function execute faster (has small steps count) in case of ascending order sorted data?</w:t>
      </w:r>
    </w:p>
    <w:p w14:paraId="73D31892" w14:textId="77777777" w:rsidR="009301AD" w:rsidRPr="00295A58" w:rsidRDefault="009301AD" w:rsidP="00150555">
      <w:pPr>
        <w:jc w:val="both"/>
        <w:rPr>
          <w:b/>
          <w:bCs/>
          <w:sz w:val="24"/>
        </w:rPr>
      </w:pPr>
      <w:r w:rsidRPr="0008680F">
        <w:rPr>
          <w:b/>
          <w:bCs/>
          <w:sz w:val="24"/>
        </w:rPr>
        <w:t>Answer:</w:t>
      </w:r>
      <w:r w:rsidR="009C3941">
        <w:rPr>
          <w:b/>
          <w:bCs/>
          <w:sz w:val="24"/>
        </w:rPr>
        <w:t xml:space="preserve"> </w:t>
      </w:r>
      <w:r w:rsidR="009C3941" w:rsidRPr="009C3941">
        <w:rPr>
          <w:i/>
          <w:iCs/>
          <w:sz w:val="24"/>
        </w:rPr>
        <w:t>Insertion Sort</w:t>
      </w:r>
      <w:r w:rsidR="009C3941" w:rsidRPr="009C3941">
        <w:rPr>
          <w:sz w:val="24"/>
        </w:rPr>
        <w:t xml:space="preserve"> — Because it only compares without shifting elements when data is already sorted, resulting in just O(n) steps.</w:t>
      </w:r>
    </w:p>
    <w:p w14:paraId="0462920D" w14:textId="77777777" w:rsidR="009301AD" w:rsidRDefault="009301AD" w:rsidP="00150555">
      <w:pPr>
        <w:jc w:val="both"/>
        <w:rPr>
          <w:sz w:val="24"/>
        </w:rPr>
      </w:pPr>
    </w:p>
    <w:p w14:paraId="5489BDAF" w14:textId="77777777" w:rsidR="0035094D" w:rsidRPr="00713CAF" w:rsidRDefault="0035094D" w:rsidP="00150555">
      <w:pPr>
        <w:numPr>
          <w:ilvl w:val="0"/>
          <w:numId w:val="14"/>
        </w:numPr>
        <w:jc w:val="both"/>
        <w:rPr>
          <w:b/>
          <w:bCs/>
        </w:rPr>
      </w:pPr>
      <w:r w:rsidRPr="00713CAF">
        <w:rPr>
          <w:b/>
          <w:bCs/>
          <w:sz w:val="24"/>
        </w:rPr>
        <w:t>Which sorting function execute faster (has small steps count) in case of descending order sorted data?</w:t>
      </w:r>
    </w:p>
    <w:p w14:paraId="433ECEEC" w14:textId="77777777" w:rsidR="0035094D" w:rsidRDefault="0035094D" w:rsidP="00150555">
      <w:pPr>
        <w:jc w:val="both"/>
        <w:rPr>
          <w:sz w:val="24"/>
        </w:rPr>
      </w:pPr>
      <w:r w:rsidRPr="0008680F">
        <w:rPr>
          <w:b/>
          <w:bCs/>
          <w:sz w:val="24"/>
        </w:rPr>
        <w:t>Answer:</w:t>
      </w:r>
      <w:r w:rsidR="00295A58">
        <w:rPr>
          <w:b/>
          <w:bCs/>
          <w:sz w:val="24"/>
        </w:rPr>
        <w:t xml:space="preserve"> </w:t>
      </w:r>
      <w:r w:rsidR="00295A58" w:rsidRPr="00295A58">
        <w:rPr>
          <w:i/>
          <w:iCs/>
          <w:sz w:val="24"/>
        </w:rPr>
        <w:t>Merge Sort</w:t>
      </w:r>
      <w:r w:rsidR="00295A58" w:rsidRPr="00295A58">
        <w:rPr>
          <w:sz w:val="24"/>
        </w:rPr>
        <w:t xml:space="preserve"> — It consistently performs O(</w:t>
      </w:r>
      <w:proofErr w:type="spellStart"/>
      <w:r w:rsidR="00295A58" w:rsidRPr="00295A58">
        <w:rPr>
          <w:sz w:val="24"/>
        </w:rPr>
        <w:t>nlogn</w:t>
      </w:r>
      <w:proofErr w:type="spellEnd"/>
      <w:r w:rsidR="00295A58" w:rsidRPr="00295A58">
        <w:rPr>
          <w:sz w:val="24"/>
        </w:rPr>
        <w:t xml:space="preserve">) steps regardless of the data order, while others like Bubble and Insertion degrade to </w:t>
      </w:r>
      <w:proofErr w:type="gramStart"/>
      <w:r w:rsidR="00295A58"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295A58" w:rsidRPr="00295A58">
        <w:rPr>
          <w:sz w:val="24"/>
        </w:rPr>
        <w:t>)</w:t>
      </w:r>
      <w:r w:rsidR="005759FC">
        <w:rPr>
          <w:sz w:val="24"/>
        </w:rPr>
        <w:t>.</w:t>
      </w:r>
    </w:p>
    <w:p w14:paraId="5B95003C" w14:textId="77777777" w:rsidR="009301AD" w:rsidRDefault="009301AD" w:rsidP="00150555">
      <w:pPr>
        <w:jc w:val="both"/>
        <w:rPr>
          <w:b/>
          <w:bCs/>
          <w:sz w:val="24"/>
        </w:rPr>
      </w:pPr>
    </w:p>
    <w:p w14:paraId="7E36E917" w14:textId="77777777" w:rsidR="0035094D" w:rsidRPr="00713CAF" w:rsidRDefault="0035094D" w:rsidP="00150555">
      <w:pPr>
        <w:numPr>
          <w:ilvl w:val="0"/>
          <w:numId w:val="14"/>
        </w:numPr>
        <w:jc w:val="both"/>
        <w:rPr>
          <w:b/>
          <w:bCs/>
        </w:rPr>
      </w:pPr>
      <w:r w:rsidRPr="00713CAF">
        <w:rPr>
          <w:b/>
          <w:bCs/>
          <w:sz w:val="24"/>
        </w:rPr>
        <w:t>Which sorting function execute faster (has small steps count) in case of random data?</w:t>
      </w:r>
    </w:p>
    <w:p w14:paraId="1B991BC2" w14:textId="77777777" w:rsidR="001544D4" w:rsidRDefault="0035094D" w:rsidP="00150555">
      <w:pPr>
        <w:jc w:val="both"/>
        <w:rPr>
          <w:b/>
          <w:bCs/>
          <w:sz w:val="24"/>
        </w:rPr>
      </w:pPr>
      <w:r w:rsidRPr="0008680F">
        <w:rPr>
          <w:b/>
          <w:bCs/>
          <w:sz w:val="24"/>
        </w:rPr>
        <w:t>Answer:</w:t>
      </w:r>
      <w:r w:rsidR="002A5CFC">
        <w:rPr>
          <w:b/>
          <w:bCs/>
          <w:sz w:val="24"/>
        </w:rPr>
        <w:t xml:space="preserve"> </w:t>
      </w:r>
      <w:r w:rsidR="002A5CFC" w:rsidRPr="002A5CFC">
        <w:rPr>
          <w:i/>
          <w:iCs/>
          <w:sz w:val="24"/>
        </w:rPr>
        <w:t>Quick Sort</w:t>
      </w:r>
      <w:r w:rsidR="002A5CFC" w:rsidRPr="002A5CFC">
        <w:rPr>
          <w:sz w:val="24"/>
        </w:rPr>
        <w:t xml:space="preserve"> — It is generally the fastest on average for random data due to efficient partitioning, typically taking (</w:t>
      </w:r>
      <w:proofErr w:type="spellStart"/>
      <w:r w:rsidR="002A5CFC" w:rsidRPr="002A5CFC">
        <w:rPr>
          <w:sz w:val="24"/>
        </w:rPr>
        <w:t>nlogn</w:t>
      </w:r>
      <w:proofErr w:type="spellEnd"/>
      <w:r w:rsidR="002A5CFC" w:rsidRPr="002A5CFC">
        <w:rPr>
          <w:sz w:val="24"/>
        </w:rPr>
        <w:t>) steps.</w:t>
      </w:r>
    </w:p>
    <w:p w14:paraId="5BCA9374" w14:textId="77777777" w:rsidR="001544D4" w:rsidRPr="0008680F" w:rsidRDefault="001544D4" w:rsidP="00150555">
      <w:pPr>
        <w:jc w:val="both"/>
        <w:rPr>
          <w:b/>
          <w:bCs/>
          <w:sz w:val="24"/>
        </w:rPr>
      </w:pPr>
    </w:p>
    <w:p w14:paraId="0587A8E7" w14:textId="77777777" w:rsidR="0035094D" w:rsidRPr="00713CAF" w:rsidRDefault="0035094D" w:rsidP="00150555">
      <w:pPr>
        <w:numPr>
          <w:ilvl w:val="0"/>
          <w:numId w:val="14"/>
        </w:numPr>
        <w:jc w:val="both"/>
        <w:rPr>
          <w:b/>
          <w:bCs/>
        </w:rPr>
      </w:pPr>
      <w:r w:rsidRPr="00713CAF">
        <w:rPr>
          <w:b/>
          <w:bCs/>
          <w:sz w:val="24"/>
        </w:rPr>
        <w:t>On what kind of data, the best case of Bubble sort occurs?</w:t>
      </w:r>
    </w:p>
    <w:p w14:paraId="40675EA4" w14:textId="77777777" w:rsidR="0035094D" w:rsidRPr="0008680F" w:rsidRDefault="0035094D" w:rsidP="00150555">
      <w:pPr>
        <w:jc w:val="both"/>
        <w:rPr>
          <w:b/>
          <w:bCs/>
          <w:sz w:val="24"/>
        </w:rPr>
      </w:pPr>
      <w:r w:rsidRPr="0008680F">
        <w:rPr>
          <w:b/>
          <w:bCs/>
          <w:sz w:val="24"/>
        </w:rPr>
        <w:t>Answer:</w:t>
      </w:r>
      <w:r w:rsidR="009E3C59">
        <w:rPr>
          <w:b/>
          <w:bCs/>
          <w:sz w:val="24"/>
        </w:rPr>
        <w:t xml:space="preserve"> </w:t>
      </w:r>
      <w:r w:rsidR="00BA62A2" w:rsidRPr="00BA62A2">
        <w:rPr>
          <w:i/>
          <w:iCs/>
          <w:sz w:val="24"/>
        </w:rPr>
        <w:t>Already sorted data</w:t>
      </w:r>
      <w:r w:rsidR="00BA62A2" w:rsidRPr="00BA62A2">
        <w:rPr>
          <w:sz w:val="24"/>
        </w:rPr>
        <w:t xml:space="preserve"> — If optimized (like in your code), Bubble Sort will exit early without swaps, taking only O(n</w:t>
      </w:r>
      <w:r w:rsidR="00BA62A2">
        <w:rPr>
          <w:sz w:val="24"/>
        </w:rPr>
        <w:t>)</w:t>
      </w:r>
      <w:r w:rsidR="00BA62A2" w:rsidRPr="00BA62A2">
        <w:rPr>
          <w:sz w:val="24"/>
        </w:rPr>
        <w:t>steps.</w:t>
      </w:r>
    </w:p>
    <w:p w14:paraId="58A6804F" w14:textId="77777777" w:rsidR="0035094D" w:rsidRDefault="0035094D" w:rsidP="00150555">
      <w:pPr>
        <w:jc w:val="both"/>
        <w:rPr>
          <w:b/>
          <w:bCs/>
          <w:sz w:val="24"/>
        </w:rPr>
      </w:pPr>
    </w:p>
    <w:p w14:paraId="06954286" w14:textId="77777777" w:rsidR="0035094D" w:rsidRPr="00713CAF" w:rsidRDefault="0035094D" w:rsidP="00150555">
      <w:pPr>
        <w:numPr>
          <w:ilvl w:val="0"/>
          <w:numId w:val="14"/>
        </w:numPr>
        <w:jc w:val="both"/>
        <w:rPr>
          <w:b/>
          <w:bCs/>
        </w:rPr>
      </w:pPr>
      <w:r w:rsidRPr="00713CAF">
        <w:rPr>
          <w:b/>
          <w:bCs/>
          <w:sz w:val="24"/>
        </w:rPr>
        <w:t>On what kind of data, the worst case of Bubble sort occurs?</w:t>
      </w:r>
    </w:p>
    <w:p w14:paraId="2725D0C5" w14:textId="77777777" w:rsidR="0035094D" w:rsidRPr="005759FC" w:rsidRDefault="0035094D" w:rsidP="00150555">
      <w:pPr>
        <w:jc w:val="both"/>
        <w:rPr>
          <w:sz w:val="24"/>
        </w:rPr>
      </w:pPr>
      <w:r w:rsidRPr="0008680F">
        <w:rPr>
          <w:b/>
          <w:bCs/>
          <w:sz w:val="24"/>
        </w:rPr>
        <w:t>Answer:</w:t>
      </w:r>
      <w:r w:rsidR="005759FC">
        <w:rPr>
          <w:b/>
          <w:bCs/>
          <w:sz w:val="24"/>
        </w:rPr>
        <w:t xml:space="preserve"> </w:t>
      </w:r>
      <w:r w:rsidR="005759FC" w:rsidRPr="005759FC">
        <w:rPr>
          <w:i/>
          <w:iCs/>
          <w:sz w:val="24"/>
        </w:rPr>
        <w:t>Reverse sorted data</w:t>
      </w:r>
      <w:r w:rsidR="005759FC" w:rsidRPr="005759FC">
        <w:rPr>
          <w:sz w:val="24"/>
        </w:rPr>
        <w:t xml:space="preserve"> — It performs the maximum number of comparisons and swaps, resulting in </w:t>
      </w:r>
      <w:proofErr w:type="gramStart"/>
      <w:r w:rsidR="005759FC"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759FC" w:rsidRPr="00295A58">
        <w:rPr>
          <w:sz w:val="24"/>
        </w:rPr>
        <w:t>)</w:t>
      </w:r>
      <w:r w:rsidR="005759FC">
        <w:rPr>
          <w:sz w:val="24"/>
        </w:rPr>
        <w:t xml:space="preserve"> </w:t>
      </w:r>
      <w:r w:rsidR="005759FC" w:rsidRPr="005759FC">
        <w:rPr>
          <w:sz w:val="24"/>
        </w:rPr>
        <w:t>time.</w:t>
      </w:r>
    </w:p>
    <w:p w14:paraId="70C6D0FB" w14:textId="77777777" w:rsidR="009301AD" w:rsidRDefault="009301AD" w:rsidP="00150555">
      <w:pPr>
        <w:jc w:val="both"/>
        <w:rPr>
          <w:sz w:val="24"/>
        </w:rPr>
      </w:pPr>
    </w:p>
    <w:p w14:paraId="164C2EF6" w14:textId="77777777" w:rsidR="0035094D" w:rsidRPr="00713CAF" w:rsidRDefault="0035094D" w:rsidP="00150555">
      <w:pPr>
        <w:numPr>
          <w:ilvl w:val="0"/>
          <w:numId w:val="14"/>
        </w:numPr>
        <w:jc w:val="both"/>
        <w:rPr>
          <w:b/>
          <w:bCs/>
        </w:rPr>
      </w:pPr>
      <w:r w:rsidRPr="00713CAF">
        <w:rPr>
          <w:b/>
          <w:bCs/>
          <w:sz w:val="24"/>
        </w:rPr>
        <w:t>On what kind of data, the best case of Quick sort occurs?</w:t>
      </w:r>
    </w:p>
    <w:p w14:paraId="03B25DED" w14:textId="77777777" w:rsidR="0035094D" w:rsidRPr="0008680F" w:rsidRDefault="0035094D" w:rsidP="00150555">
      <w:pPr>
        <w:jc w:val="both"/>
        <w:rPr>
          <w:b/>
          <w:bCs/>
          <w:sz w:val="24"/>
        </w:rPr>
      </w:pPr>
      <w:r w:rsidRPr="0008680F">
        <w:rPr>
          <w:b/>
          <w:bCs/>
          <w:sz w:val="24"/>
        </w:rPr>
        <w:t>Answer:</w:t>
      </w:r>
      <w:r w:rsidR="00152B72">
        <w:rPr>
          <w:b/>
          <w:bCs/>
          <w:sz w:val="24"/>
        </w:rPr>
        <w:t xml:space="preserve"> </w:t>
      </w:r>
      <w:r w:rsidR="00152B72" w:rsidRPr="00152B72">
        <w:rPr>
          <w:i/>
          <w:iCs/>
          <w:sz w:val="24"/>
        </w:rPr>
        <w:t>Balanced partition data</w:t>
      </w:r>
      <w:r w:rsidR="00152B72" w:rsidRPr="00152B72">
        <w:rPr>
          <w:sz w:val="24"/>
        </w:rPr>
        <w:t xml:space="preserve"> — When the pivot divides the array into two equal halves each time, leading to optimal O(</w:t>
      </w:r>
      <w:proofErr w:type="spellStart"/>
      <w:r w:rsidR="00152B72" w:rsidRPr="00152B72">
        <w:rPr>
          <w:sz w:val="24"/>
        </w:rPr>
        <w:t>nlogn</w:t>
      </w:r>
      <w:proofErr w:type="spellEnd"/>
      <w:r w:rsidR="00152B72" w:rsidRPr="00152B72">
        <w:rPr>
          <w:sz w:val="24"/>
        </w:rPr>
        <w:t>) performance.</w:t>
      </w:r>
    </w:p>
    <w:p w14:paraId="6CC9F64E" w14:textId="77777777" w:rsidR="007B0A12" w:rsidRDefault="007B0A12" w:rsidP="00150555">
      <w:pPr>
        <w:jc w:val="both"/>
        <w:rPr>
          <w:sz w:val="24"/>
        </w:rPr>
      </w:pPr>
    </w:p>
    <w:p w14:paraId="1AFB0ACB" w14:textId="77777777" w:rsidR="007B0A12" w:rsidRPr="00713CAF" w:rsidRDefault="007B0A12" w:rsidP="00150555">
      <w:pPr>
        <w:numPr>
          <w:ilvl w:val="0"/>
          <w:numId w:val="14"/>
        </w:numPr>
        <w:jc w:val="both"/>
        <w:rPr>
          <w:b/>
          <w:bCs/>
        </w:rPr>
      </w:pPr>
      <w:r w:rsidRPr="00713CAF">
        <w:rPr>
          <w:b/>
          <w:bCs/>
          <w:sz w:val="24"/>
        </w:rPr>
        <w:t>On what kind of data, the worst case of Quick sort occurs?</w:t>
      </w:r>
    </w:p>
    <w:p w14:paraId="2BD9DC59" w14:textId="77777777" w:rsidR="007B0A12" w:rsidRPr="0008680F" w:rsidRDefault="007B0A12" w:rsidP="00150555">
      <w:pPr>
        <w:jc w:val="both"/>
        <w:rPr>
          <w:b/>
          <w:bCs/>
          <w:sz w:val="24"/>
        </w:rPr>
      </w:pPr>
      <w:r w:rsidRPr="0008680F">
        <w:rPr>
          <w:b/>
          <w:bCs/>
          <w:sz w:val="24"/>
        </w:rPr>
        <w:t>Answer:</w:t>
      </w:r>
      <w:r w:rsidR="00537D37">
        <w:rPr>
          <w:b/>
          <w:bCs/>
          <w:sz w:val="24"/>
        </w:rPr>
        <w:t xml:space="preserve"> </w:t>
      </w:r>
      <w:r w:rsidR="00537D37" w:rsidRPr="00537D37">
        <w:rPr>
          <w:i/>
          <w:iCs/>
          <w:sz w:val="24"/>
        </w:rPr>
        <w:t>Sorted or reverse sorted data</w:t>
      </w:r>
      <w:r w:rsidR="00537D37" w:rsidRPr="00537D37">
        <w:rPr>
          <w:sz w:val="24"/>
        </w:rPr>
        <w:t xml:space="preserve"> — If the pivot is poorly chosen (like always last element), partitions become unbalanced, leading to </w:t>
      </w:r>
      <w:proofErr w:type="gramStart"/>
      <w:r w:rsidR="00537D37" w:rsidRPr="00295A58">
        <w:rPr>
          <w:sz w:val="24"/>
        </w:rPr>
        <w:t>O(</w:t>
      </w:r>
      <w:proofErr w:type="gramEnd"/>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37D37" w:rsidRPr="00295A58">
        <w:rPr>
          <w:sz w:val="24"/>
        </w:rPr>
        <w:t>)</w:t>
      </w:r>
      <w:r w:rsidR="00537D37">
        <w:rPr>
          <w:sz w:val="24"/>
        </w:rPr>
        <w:t>.</w:t>
      </w:r>
    </w:p>
    <w:p w14:paraId="5FE70A90" w14:textId="77777777" w:rsidR="007B0A12" w:rsidRDefault="007B0A12" w:rsidP="00150555">
      <w:pPr>
        <w:jc w:val="both"/>
        <w:rPr>
          <w:sz w:val="24"/>
        </w:rPr>
      </w:pPr>
    </w:p>
    <w:p w14:paraId="3D8D140C" w14:textId="77777777" w:rsidR="007D5547" w:rsidRPr="00713CAF" w:rsidRDefault="007D5547" w:rsidP="00150555">
      <w:pPr>
        <w:numPr>
          <w:ilvl w:val="0"/>
          <w:numId w:val="14"/>
        </w:numPr>
        <w:jc w:val="both"/>
        <w:rPr>
          <w:b/>
          <w:bCs/>
        </w:rPr>
      </w:pPr>
      <w:r w:rsidRPr="00713CAF">
        <w:rPr>
          <w:b/>
          <w:bCs/>
          <w:sz w:val="24"/>
        </w:rPr>
        <w:t>Which sorting algorithms are in-place sorting algorithms?</w:t>
      </w:r>
    </w:p>
    <w:p w14:paraId="6846F31D" w14:textId="77777777" w:rsidR="007D5547" w:rsidRPr="00E2537E" w:rsidRDefault="007D5547" w:rsidP="00150555">
      <w:pPr>
        <w:jc w:val="both"/>
        <w:rPr>
          <w:sz w:val="24"/>
        </w:rPr>
      </w:pPr>
      <w:r w:rsidRPr="0008680F">
        <w:rPr>
          <w:b/>
          <w:bCs/>
          <w:sz w:val="24"/>
        </w:rPr>
        <w:t>Answer:</w:t>
      </w:r>
      <w:r w:rsidR="00E2537E">
        <w:rPr>
          <w:b/>
          <w:bCs/>
          <w:sz w:val="24"/>
        </w:rPr>
        <w:t xml:space="preserve"> </w:t>
      </w:r>
      <w:r w:rsidR="00E2537E" w:rsidRPr="00E2537E">
        <w:rPr>
          <w:sz w:val="24"/>
        </w:rPr>
        <w:t>S</w:t>
      </w:r>
      <w:r w:rsidR="00E2537E" w:rsidRPr="00E2537E">
        <w:rPr>
          <w:i/>
          <w:iCs/>
          <w:sz w:val="24"/>
        </w:rPr>
        <w:t>election, Bubble, Insertion, and Quick Sort</w:t>
      </w:r>
      <w:r w:rsidR="00E2537E" w:rsidRPr="00E2537E">
        <w:rPr>
          <w:sz w:val="24"/>
        </w:rPr>
        <w:t xml:space="preserve"> — These use constant extra space, sorting within the original array without needing additional memory.</w:t>
      </w:r>
    </w:p>
    <w:p w14:paraId="04E988D0" w14:textId="77777777" w:rsidR="007D5547" w:rsidRDefault="007D5547" w:rsidP="00150555">
      <w:pPr>
        <w:jc w:val="both"/>
        <w:rPr>
          <w:sz w:val="24"/>
        </w:rPr>
      </w:pPr>
    </w:p>
    <w:p w14:paraId="0E324EE9" w14:textId="77777777" w:rsidR="007D5547" w:rsidRPr="00713CAF" w:rsidRDefault="007D5547" w:rsidP="00150555">
      <w:pPr>
        <w:numPr>
          <w:ilvl w:val="0"/>
          <w:numId w:val="14"/>
        </w:numPr>
        <w:jc w:val="both"/>
        <w:rPr>
          <w:b/>
          <w:bCs/>
        </w:rPr>
      </w:pPr>
      <w:r w:rsidRPr="00713CAF">
        <w:rPr>
          <w:b/>
          <w:bCs/>
          <w:sz w:val="24"/>
        </w:rPr>
        <w:t>Which sorting algorithms are stable sorting algorithms?</w:t>
      </w:r>
    </w:p>
    <w:p w14:paraId="3B09EEBA" w14:textId="77777777" w:rsidR="007D5547" w:rsidRPr="0008680F" w:rsidRDefault="007D5547" w:rsidP="00150555">
      <w:pPr>
        <w:jc w:val="both"/>
        <w:rPr>
          <w:b/>
          <w:bCs/>
          <w:sz w:val="24"/>
        </w:rPr>
      </w:pPr>
      <w:r w:rsidRPr="0008680F">
        <w:rPr>
          <w:b/>
          <w:bCs/>
          <w:sz w:val="24"/>
        </w:rPr>
        <w:t>Answer:</w:t>
      </w:r>
      <w:r w:rsidR="00E2537E">
        <w:rPr>
          <w:b/>
          <w:bCs/>
          <w:sz w:val="24"/>
        </w:rPr>
        <w:t xml:space="preserve"> </w:t>
      </w:r>
      <w:r w:rsidR="00E2537E" w:rsidRPr="00E2537E">
        <w:rPr>
          <w:i/>
          <w:iCs/>
          <w:sz w:val="24"/>
        </w:rPr>
        <w:t>Bubble Sort, Insertion Sort, and Merge Sort</w:t>
      </w:r>
      <w:r w:rsidR="00E2537E" w:rsidRPr="00E2537E">
        <w:rPr>
          <w:sz w:val="24"/>
        </w:rPr>
        <w:t xml:space="preserve"> — They maintain the relative order of equal elements, which is essential in many applications.</w:t>
      </w:r>
    </w:p>
    <w:p w14:paraId="07182440" w14:textId="77777777" w:rsidR="007D5547" w:rsidRDefault="007D5547" w:rsidP="009301AD">
      <w:pPr>
        <w:jc w:val="both"/>
        <w:rPr>
          <w:sz w:val="24"/>
        </w:rPr>
      </w:pPr>
    </w:p>
    <w:p w14:paraId="44335416" w14:textId="77777777" w:rsidR="009301AD" w:rsidRPr="0008680F" w:rsidRDefault="009301AD" w:rsidP="009301AD">
      <w:pPr>
        <w:jc w:val="both"/>
        <w:rPr>
          <w:sz w:val="24"/>
        </w:rPr>
      </w:pPr>
    </w:p>
    <w:p w14:paraId="002DA99C" w14:textId="77777777" w:rsidR="009301AD" w:rsidRDefault="009301AD" w:rsidP="009301AD">
      <w:pPr>
        <w:pStyle w:val="Heading1"/>
        <w:spacing w:line="276" w:lineRule="auto"/>
        <w:ind w:left="0" w:firstLine="0"/>
        <w:rPr>
          <w:bCs w:val="0"/>
          <w:sz w:val="24"/>
        </w:rPr>
      </w:pPr>
      <w:r>
        <w:rPr>
          <w:bCs w:val="0"/>
          <w:sz w:val="24"/>
        </w:rPr>
        <w:t xml:space="preserve">Suggested Reference: </w:t>
      </w:r>
    </w:p>
    <w:p w14:paraId="72D08270" w14:textId="77777777" w:rsidR="009301AD" w:rsidRDefault="009301AD">
      <w:pPr>
        <w:pStyle w:val="Heading1"/>
        <w:numPr>
          <w:ilvl w:val="3"/>
          <w:numId w:val="1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428E871" w14:textId="77777777" w:rsidR="009301AD" w:rsidRDefault="009301AD">
      <w:pPr>
        <w:pStyle w:val="Heading1"/>
        <w:numPr>
          <w:ilvl w:val="3"/>
          <w:numId w:val="1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06A1289" w14:textId="77777777" w:rsidR="009301AD" w:rsidRDefault="009301AD" w:rsidP="009301AD">
      <w:pPr>
        <w:pStyle w:val="Heading1"/>
        <w:spacing w:line="276" w:lineRule="auto"/>
        <w:jc w:val="both"/>
        <w:rPr>
          <w:b w:val="0"/>
          <w:bCs w:val="0"/>
          <w:sz w:val="24"/>
          <w:szCs w:val="24"/>
        </w:rPr>
      </w:pPr>
    </w:p>
    <w:p w14:paraId="305609A8" w14:textId="77777777" w:rsidR="00601B60" w:rsidRDefault="009301AD" w:rsidP="00601B60">
      <w:pPr>
        <w:pStyle w:val="Heading1"/>
        <w:spacing w:line="276" w:lineRule="auto"/>
        <w:ind w:left="0" w:firstLine="0"/>
        <w:rPr>
          <w:bCs w:val="0"/>
          <w:sz w:val="24"/>
        </w:rPr>
      </w:pPr>
      <w:r>
        <w:rPr>
          <w:bCs w:val="0"/>
          <w:sz w:val="24"/>
        </w:rPr>
        <w:t>References used by the students:</w:t>
      </w:r>
    </w:p>
    <w:p w14:paraId="6FBD3D7B" w14:textId="77777777" w:rsidR="00601B60" w:rsidRDefault="00601B60">
      <w:pPr>
        <w:pStyle w:val="Heading1"/>
        <w:numPr>
          <w:ilvl w:val="6"/>
          <w:numId w:val="14"/>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9EC9484" w14:textId="77777777" w:rsidR="009301AD" w:rsidRDefault="009301AD" w:rsidP="009301AD">
      <w:pPr>
        <w:pStyle w:val="Heading1"/>
        <w:spacing w:line="276" w:lineRule="auto"/>
        <w:ind w:left="0" w:firstLine="0"/>
        <w:rPr>
          <w:b w:val="0"/>
          <w:bCs w:val="0"/>
          <w:sz w:val="24"/>
        </w:rPr>
      </w:pPr>
    </w:p>
    <w:p w14:paraId="140A571C" w14:textId="77777777" w:rsidR="00726681" w:rsidRDefault="00726681">
      <w:pPr>
        <w:suppressAutoHyphens w:val="0"/>
        <w:rPr>
          <w:sz w:val="24"/>
        </w:rPr>
      </w:pPr>
      <w:r>
        <w:rPr>
          <w:b/>
          <w:bCs/>
          <w:sz w:val="24"/>
        </w:rPr>
        <w:br w:type="page"/>
      </w:r>
    </w:p>
    <w:p w14:paraId="6BBC87C3" w14:textId="77777777" w:rsidR="009301AD" w:rsidRDefault="009301AD" w:rsidP="009301AD">
      <w:pPr>
        <w:pStyle w:val="Heading1"/>
        <w:spacing w:line="276" w:lineRule="auto"/>
        <w:ind w:left="0" w:firstLine="0"/>
        <w:rPr>
          <w:b w:val="0"/>
          <w:bCs w:val="0"/>
          <w:sz w:val="24"/>
        </w:rPr>
      </w:pPr>
    </w:p>
    <w:p w14:paraId="3AB145B1" w14:textId="77777777" w:rsidR="009301AD" w:rsidRDefault="009301AD" w:rsidP="009301AD">
      <w:pPr>
        <w:pStyle w:val="Heading1"/>
        <w:spacing w:line="276" w:lineRule="auto"/>
        <w:ind w:left="0" w:firstLine="0"/>
      </w:pPr>
      <w:r>
        <w:rPr>
          <w:sz w:val="24"/>
        </w:rPr>
        <w:t>Rubric wise marks obtained:</w:t>
      </w:r>
    </w:p>
    <w:p w14:paraId="3DCB68E6" w14:textId="77777777" w:rsidR="009301AD" w:rsidRDefault="009301AD" w:rsidP="009301AD">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301AD" w14:paraId="1DE0EB2C"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3F8411FA" w14:textId="77777777" w:rsidR="009301AD" w:rsidRDefault="009301AD" w:rsidP="0087081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8B2762B" w14:textId="77777777" w:rsidR="009301AD" w:rsidRDefault="009301AD" w:rsidP="0087081C">
            <w:pPr>
              <w:pStyle w:val="Heading1"/>
              <w:spacing w:line="276" w:lineRule="auto"/>
              <w:ind w:left="0" w:firstLine="0"/>
              <w:jc w:val="center"/>
              <w:rPr>
                <w:sz w:val="24"/>
              </w:rPr>
            </w:pPr>
            <w:r>
              <w:rPr>
                <w:sz w:val="24"/>
              </w:rPr>
              <w:t>Understanding of problem</w:t>
            </w:r>
          </w:p>
          <w:p w14:paraId="016C1B01" w14:textId="77777777" w:rsidR="009301AD" w:rsidRDefault="009301AD" w:rsidP="0087081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B549E80" w14:textId="77777777" w:rsidR="009301AD" w:rsidRDefault="009301AD" w:rsidP="0087081C">
            <w:pPr>
              <w:pStyle w:val="Heading1"/>
              <w:spacing w:line="276" w:lineRule="auto"/>
              <w:ind w:left="0" w:firstLine="0"/>
              <w:jc w:val="center"/>
              <w:rPr>
                <w:sz w:val="24"/>
              </w:rPr>
            </w:pPr>
            <w:r>
              <w:rPr>
                <w:sz w:val="24"/>
              </w:rPr>
              <w:t>Program Implementation</w:t>
            </w:r>
          </w:p>
          <w:p w14:paraId="685163A0" w14:textId="77777777" w:rsidR="009301AD" w:rsidRDefault="009301AD" w:rsidP="0087081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567CF46" w14:textId="77777777" w:rsidR="009301AD" w:rsidRDefault="009301AD" w:rsidP="0087081C">
            <w:pPr>
              <w:pStyle w:val="Heading1"/>
              <w:spacing w:line="276" w:lineRule="auto"/>
              <w:ind w:left="0" w:firstLine="0"/>
              <w:jc w:val="center"/>
              <w:rPr>
                <w:sz w:val="24"/>
              </w:rPr>
            </w:pPr>
            <w:r>
              <w:rPr>
                <w:sz w:val="24"/>
              </w:rPr>
              <w:t>Documentation &amp;Timely Submission</w:t>
            </w:r>
          </w:p>
          <w:p w14:paraId="4A878001" w14:textId="77777777" w:rsidR="009301AD" w:rsidRDefault="009301AD" w:rsidP="0087081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4B467C75" w14:textId="77777777" w:rsidR="009301AD" w:rsidRDefault="009301AD" w:rsidP="0087081C">
            <w:pPr>
              <w:pStyle w:val="Heading1"/>
              <w:spacing w:line="276" w:lineRule="auto"/>
              <w:ind w:left="0" w:firstLine="0"/>
              <w:jc w:val="center"/>
              <w:rPr>
                <w:sz w:val="24"/>
                <w:szCs w:val="24"/>
              </w:rPr>
            </w:pPr>
            <w:r>
              <w:rPr>
                <w:sz w:val="24"/>
                <w:szCs w:val="24"/>
              </w:rPr>
              <w:t>Total</w:t>
            </w:r>
          </w:p>
          <w:p w14:paraId="6A216307" w14:textId="77777777" w:rsidR="009301AD" w:rsidRDefault="009301AD" w:rsidP="0087081C">
            <w:pPr>
              <w:pStyle w:val="Heading1"/>
              <w:spacing w:line="276" w:lineRule="auto"/>
              <w:ind w:left="0" w:firstLine="0"/>
              <w:jc w:val="center"/>
            </w:pPr>
            <w:r>
              <w:rPr>
                <w:sz w:val="24"/>
                <w:szCs w:val="24"/>
              </w:rPr>
              <w:t>(10)</w:t>
            </w:r>
          </w:p>
        </w:tc>
      </w:tr>
      <w:tr w:rsidR="009301AD" w14:paraId="723004AA" w14:textId="77777777" w:rsidTr="0087081C">
        <w:trPr>
          <w:trHeight w:val="403"/>
        </w:trPr>
        <w:tc>
          <w:tcPr>
            <w:tcW w:w="1193" w:type="dxa"/>
            <w:vMerge/>
            <w:tcBorders>
              <w:left w:val="single" w:sz="4" w:space="0" w:color="00000A"/>
              <w:bottom w:val="single" w:sz="4" w:space="0" w:color="00000A"/>
              <w:right w:val="single" w:sz="4" w:space="0" w:color="00000A"/>
            </w:tcBorders>
          </w:tcPr>
          <w:p w14:paraId="58AAB27A" w14:textId="77777777" w:rsidR="009301AD" w:rsidRDefault="009301AD" w:rsidP="0087081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78DD4B4" w14:textId="77777777" w:rsidR="009301AD" w:rsidRDefault="009301AD" w:rsidP="0087081C">
            <w:pPr>
              <w:pStyle w:val="Heading1"/>
              <w:spacing w:line="276" w:lineRule="auto"/>
              <w:ind w:left="0" w:firstLine="0"/>
              <w:jc w:val="center"/>
              <w:rPr>
                <w:sz w:val="17"/>
              </w:rPr>
            </w:pPr>
            <w:r>
              <w:rPr>
                <w:sz w:val="17"/>
              </w:rPr>
              <w:t>Good</w:t>
            </w:r>
          </w:p>
          <w:p w14:paraId="0725C3D4" w14:textId="77777777" w:rsidR="009301AD" w:rsidRDefault="009301AD" w:rsidP="0087081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ED6459A" w14:textId="77777777" w:rsidR="009301AD" w:rsidRDefault="009301AD" w:rsidP="0087081C">
            <w:pPr>
              <w:pStyle w:val="Heading1"/>
              <w:spacing w:line="276" w:lineRule="auto"/>
              <w:ind w:left="0" w:firstLine="0"/>
              <w:jc w:val="center"/>
              <w:rPr>
                <w:sz w:val="17"/>
              </w:rPr>
            </w:pPr>
            <w:r>
              <w:rPr>
                <w:sz w:val="17"/>
              </w:rPr>
              <w:t>Avg.</w:t>
            </w:r>
          </w:p>
          <w:p w14:paraId="0D38F785" w14:textId="77777777" w:rsidR="009301AD" w:rsidRDefault="009301AD" w:rsidP="0087081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D7C633C" w14:textId="77777777" w:rsidR="009301AD" w:rsidRDefault="009301AD" w:rsidP="0087081C">
            <w:pPr>
              <w:pStyle w:val="Heading1"/>
              <w:spacing w:line="276" w:lineRule="auto"/>
              <w:ind w:left="0" w:firstLine="0"/>
              <w:jc w:val="center"/>
              <w:rPr>
                <w:sz w:val="17"/>
              </w:rPr>
            </w:pPr>
            <w:r>
              <w:rPr>
                <w:sz w:val="17"/>
              </w:rPr>
              <w:t>Poor</w:t>
            </w:r>
          </w:p>
          <w:p w14:paraId="07F7DE4D" w14:textId="77777777" w:rsidR="009301AD" w:rsidRDefault="009301AD" w:rsidP="0087081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4B17D9DB" w14:textId="77777777" w:rsidR="009301AD" w:rsidRDefault="009301AD" w:rsidP="0087081C">
            <w:pPr>
              <w:pStyle w:val="Heading1"/>
              <w:spacing w:line="276" w:lineRule="auto"/>
              <w:ind w:left="0" w:firstLine="0"/>
              <w:jc w:val="center"/>
              <w:rPr>
                <w:sz w:val="17"/>
              </w:rPr>
            </w:pPr>
            <w:r>
              <w:rPr>
                <w:sz w:val="17"/>
              </w:rPr>
              <w:t>Good</w:t>
            </w:r>
          </w:p>
          <w:p w14:paraId="6D0D9500" w14:textId="77777777" w:rsidR="009301AD" w:rsidRDefault="009301AD" w:rsidP="0087081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D1A172A" w14:textId="77777777" w:rsidR="009301AD" w:rsidRDefault="009301AD" w:rsidP="0087081C">
            <w:pPr>
              <w:pStyle w:val="Heading1"/>
              <w:spacing w:line="276" w:lineRule="auto"/>
              <w:ind w:left="0" w:firstLine="0"/>
              <w:jc w:val="center"/>
              <w:rPr>
                <w:sz w:val="17"/>
              </w:rPr>
            </w:pPr>
            <w:r>
              <w:rPr>
                <w:sz w:val="17"/>
              </w:rPr>
              <w:t>Avg.</w:t>
            </w:r>
          </w:p>
          <w:p w14:paraId="2CF76AF8" w14:textId="77777777" w:rsidR="009301AD" w:rsidRDefault="009301AD" w:rsidP="0087081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ACF753A" w14:textId="77777777" w:rsidR="009301AD" w:rsidRDefault="009301AD" w:rsidP="0087081C">
            <w:pPr>
              <w:pStyle w:val="Heading1"/>
              <w:spacing w:line="276" w:lineRule="auto"/>
              <w:ind w:left="0" w:firstLine="0"/>
              <w:jc w:val="center"/>
              <w:rPr>
                <w:sz w:val="17"/>
              </w:rPr>
            </w:pPr>
            <w:r>
              <w:rPr>
                <w:sz w:val="17"/>
              </w:rPr>
              <w:t>Poor</w:t>
            </w:r>
          </w:p>
          <w:p w14:paraId="73D0F055" w14:textId="77777777" w:rsidR="009301AD" w:rsidRDefault="009301AD" w:rsidP="0087081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1A0EAE9" w14:textId="77777777" w:rsidR="009301AD" w:rsidRDefault="009301AD" w:rsidP="0087081C">
            <w:pPr>
              <w:pStyle w:val="Heading1"/>
              <w:spacing w:line="276" w:lineRule="auto"/>
              <w:ind w:left="0" w:firstLine="0"/>
              <w:jc w:val="center"/>
              <w:rPr>
                <w:sz w:val="17"/>
              </w:rPr>
            </w:pPr>
            <w:r>
              <w:rPr>
                <w:sz w:val="17"/>
              </w:rPr>
              <w:t>Good</w:t>
            </w:r>
          </w:p>
          <w:p w14:paraId="0560B434" w14:textId="77777777" w:rsidR="009301AD" w:rsidRDefault="009301AD" w:rsidP="0087081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9EDF446" w14:textId="77777777" w:rsidR="009301AD" w:rsidRDefault="009301AD" w:rsidP="0087081C">
            <w:pPr>
              <w:pStyle w:val="Heading1"/>
              <w:spacing w:line="276" w:lineRule="auto"/>
              <w:ind w:left="0" w:firstLine="0"/>
              <w:jc w:val="center"/>
              <w:rPr>
                <w:sz w:val="17"/>
              </w:rPr>
            </w:pPr>
            <w:r>
              <w:rPr>
                <w:sz w:val="17"/>
              </w:rPr>
              <w:t>Avg.</w:t>
            </w:r>
          </w:p>
          <w:p w14:paraId="68C102E9" w14:textId="77777777" w:rsidR="009301AD" w:rsidRDefault="009301AD" w:rsidP="0087081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F998A8C" w14:textId="77777777" w:rsidR="009301AD" w:rsidRDefault="009301AD" w:rsidP="0087081C">
            <w:pPr>
              <w:pStyle w:val="Heading1"/>
              <w:spacing w:line="276" w:lineRule="auto"/>
              <w:ind w:left="0" w:firstLine="0"/>
              <w:jc w:val="center"/>
              <w:rPr>
                <w:sz w:val="17"/>
              </w:rPr>
            </w:pPr>
            <w:r>
              <w:rPr>
                <w:sz w:val="17"/>
              </w:rPr>
              <w:t>Poor</w:t>
            </w:r>
          </w:p>
          <w:p w14:paraId="5064F7E6" w14:textId="77777777" w:rsidR="009301AD" w:rsidRDefault="009301AD" w:rsidP="0087081C">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4C8700A1" w14:textId="77777777" w:rsidR="009301AD" w:rsidRDefault="009301AD" w:rsidP="0087081C">
            <w:pPr>
              <w:pStyle w:val="Heading1"/>
              <w:spacing w:line="276" w:lineRule="auto"/>
              <w:ind w:left="0" w:firstLine="0"/>
              <w:rPr>
                <w:sz w:val="17"/>
              </w:rPr>
            </w:pPr>
          </w:p>
        </w:tc>
      </w:tr>
      <w:tr w:rsidR="009301AD" w14:paraId="1A92D9B0" w14:textId="77777777" w:rsidTr="0087081C">
        <w:trPr>
          <w:trHeight w:val="403"/>
        </w:trPr>
        <w:tc>
          <w:tcPr>
            <w:tcW w:w="1193" w:type="dxa"/>
            <w:tcBorders>
              <w:top w:val="single" w:sz="4" w:space="0" w:color="00000A"/>
              <w:left w:val="single" w:sz="4" w:space="0" w:color="00000A"/>
              <w:bottom w:val="single" w:sz="4" w:space="0" w:color="00000A"/>
              <w:right w:val="single" w:sz="4" w:space="0" w:color="00000A"/>
            </w:tcBorders>
          </w:tcPr>
          <w:p w14:paraId="372FE857" w14:textId="77777777" w:rsidR="009301AD" w:rsidRDefault="009301AD" w:rsidP="0087081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3F131BD" w14:textId="77777777" w:rsidR="009301AD" w:rsidRDefault="009301AD" w:rsidP="0087081C">
            <w:pPr>
              <w:pStyle w:val="Heading1"/>
              <w:spacing w:line="276" w:lineRule="auto"/>
              <w:ind w:left="0" w:firstLine="0"/>
              <w:rPr>
                <w:sz w:val="17"/>
              </w:rPr>
            </w:pPr>
          </w:p>
          <w:p w14:paraId="170DFB3A" w14:textId="77777777" w:rsidR="009301AD" w:rsidRDefault="009301AD" w:rsidP="0087081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0E6B9233" w14:textId="77777777" w:rsidR="009301AD" w:rsidRDefault="009301AD" w:rsidP="0087081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D475DC" w14:textId="77777777" w:rsidR="009301AD" w:rsidRDefault="009301AD" w:rsidP="0087081C">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24BA4FC4" w14:textId="77777777" w:rsidR="009301AD" w:rsidRDefault="009301AD" w:rsidP="0087081C">
            <w:pPr>
              <w:pStyle w:val="Heading1"/>
              <w:spacing w:line="276" w:lineRule="auto"/>
              <w:ind w:left="0" w:firstLine="0"/>
              <w:rPr>
                <w:sz w:val="17"/>
              </w:rPr>
            </w:pPr>
          </w:p>
        </w:tc>
      </w:tr>
    </w:tbl>
    <w:p w14:paraId="0EB5F35B" w14:textId="77777777" w:rsidR="009301AD" w:rsidRDefault="009301AD" w:rsidP="009301AD">
      <w:pPr>
        <w:pStyle w:val="Heading1"/>
        <w:spacing w:line="276" w:lineRule="auto"/>
        <w:ind w:left="0" w:firstLine="0"/>
      </w:pPr>
    </w:p>
    <w:p w14:paraId="7545A94C" w14:textId="77777777" w:rsidR="00464471" w:rsidRDefault="00464471">
      <w:pPr>
        <w:suppressAutoHyphens w:val="0"/>
        <w:rPr>
          <w:b/>
          <w:bCs/>
        </w:rPr>
      </w:pPr>
      <w:r>
        <w:br w:type="page"/>
      </w:r>
    </w:p>
    <w:p w14:paraId="0C7CAE24" w14:textId="77777777" w:rsidR="00464471" w:rsidRDefault="00464471" w:rsidP="00464471">
      <w:pPr>
        <w:jc w:val="center"/>
      </w:pPr>
      <w:r>
        <w:rPr>
          <w:b/>
          <w:sz w:val="28"/>
        </w:rPr>
        <w:lastRenderedPageBreak/>
        <w:t>Experiment No: 3</w:t>
      </w:r>
    </w:p>
    <w:p w14:paraId="73215AA6" w14:textId="77777777" w:rsidR="005D53AE" w:rsidRDefault="005D53AE" w:rsidP="00BB09CE">
      <w:pPr>
        <w:jc w:val="both"/>
        <w:rPr>
          <w:sz w:val="24"/>
          <w:szCs w:val="24"/>
        </w:rPr>
      </w:pPr>
    </w:p>
    <w:p w14:paraId="2631535A" w14:textId="37E54F56" w:rsidR="00464471" w:rsidRDefault="00BB09CE" w:rsidP="00BB09CE">
      <w:pPr>
        <w:jc w:val="both"/>
        <w:rPr>
          <w:sz w:val="24"/>
          <w:szCs w:val="24"/>
        </w:rPr>
      </w:pPr>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w:t>
      </w:r>
      <w:proofErr w:type="gramStart"/>
      <w:r>
        <w:rPr>
          <w:sz w:val="24"/>
          <w:szCs w:val="24"/>
        </w:rPr>
        <w:t>input</w:t>
      </w:r>
      <w:proofErr w:type="gramEnd"/>
      <w:r>
        <w:rPr>
          <w:sz w:val="24"/>
          <w:szCs w:val="24"/>
        </w:rPr>
        <w:t xml:space="preserve"> versus steps executed by </w:t>
      </w:r>
      <w:r w:rsidRPr="001F64AE">
        <w:rPr>
          <w:sz w:val="24"/>
          <w:szCs w:val="24"/>
        </w:rPr>
        <w:t>sequential search</w:t>
      </w:r>
      <w:r>
        <w:rPr>
          <w:sz w:val="24"/>
          <w:szCs w:val="24"/>
        </w:rPr>
        <w:t xml:space="preserve"> for each case</w:t>
      </w:r>
      <w:r w:rsidRPr="001F64AE">
        <w:rPr>
          <w:sz w:val="24"/>
          <w:szCs w:val="24"/>
        </w:rPr>
        <w:t>.</w:t>
      </w:r>
    </w:p>
    <w:p w14:paraId="4D5766FB" w14:textId="77777777" w:rsidR="00BB09CE" w:rsidRDefault="00BB09CE" w:rsidP="00BB09CE">
      <w:pPr>
        <w:jc w:val="both"/>
        <w:rPr>
          <w:b/>
          <w:sz w:val="24"/>
        </w:rPr>
      </w:pPr>
    </w:p>
    <w:p w14:paraId="2D16895F" w14:textId="77777777" w:rsidR="00464471" w:rsidRDefault="00464471" w:rsidP="00464471">
      <w:pPr>
        <w:jc w:val="both"/>
      </w:pPr>
      <w:r>
        <w:rPr>
          <w:b/>
          <w:sz w:val="24"/>
        </w:rPr>
        <w:t>Date:</w:t>
      </w:r>
    </w:p>
    <w:p w14:paraId="54A0C15A" w14:textId="77777777" w:rsidR="00464471" w:rsidRDefault="00464471" w:rsidP="00464471">
      <w:pPr>
        <w:jc w:val="both"/>
        <w:rPr>
          <w:b/>
          <w:sz w:val="24"/>
        </w:rPr>
      </w:pPr>
    </w:p>
    <w:p w14:paraId="36266A3F" w14:textId="77777777" w:rsidR="00464471" w:rsidRPr="005A004B" w:rsidRDefault="00464471" w:rsidP="00464471">
      <w:pPr>
        <w:jc w:val="both"/>
        <w:rPr>
          <w:b/>
          <w:sz w:val="24"/>
        </w:rPr>
      </w:pPr>
      <w:r w:rsidRPr="005A004B">
        <w:rPr>
          <w:b/>
          <w:sz w:val="24"/>
        </w:rPr>
        <w:t>Competency and Practical Skills:</w:t>
      </w:r>
      <w:r w:rsidR="005A4ADB">
        <w:rPr>
          <w:b/>
          <w:sz w:val="24"/>
        </w:rPr>
        <w:t xml:space="preserve"> </w:t>
      </w:r>
      <w:r w:rsidRPr="007D799B">
        <w:rPr>
          <w:bCs/>
          <w:sz w:val="24"/>
        </w:rPr>
        <w:t>Algorithmic thinking, Programming Skills, Performance analysis, and Mathematical skills</w:t>
      </w:r>
    </w:p>
    <w:p w14:paraId="7AC6B079" w14:textId="77777777" w:rsidR="00464471" w:rsidRDefault="00464471" w:rsidP="00464471">
      <w:pPr>
        <w:jc w:val="both"/>
        <w:rPr>
          <w:b/>
          <w:w w:val="110"/>
        </w:rPr>
      </w:pPr>
    </w:p>
    <w:p w14:paraId="336D1E00" w14:textId="77777777" w:rsidR="00464471" w:rsidRDefault="00464471" w:rsidP="00464471">
      <w:pPr>
        <w:jc w:val="both"/>
      </w:pPr>
      <w:r>
        <w:rPr>
          <w:b/>
          <w:sz w:val="24"/>
        </w:rPr>
        <w:t>Relevant CO: CO1</w:t>
      </w:r>
    </w:p>
    <w:p w14:paraId="7C24AC34" w14:textId="77777777" w:rsidR="00464471" w:rsidRDefault="00464471" w:rsidP="00464471">
      <w:pPr>
        <w:jc w:val="both"/>
        <w:rPr>
          <w:b/>
          <w:sz w:val="24"/>
        </w:rPr>
      </w:pPr>
    </w:p>
    <w:p w14:paraId="25EF4EAA" w14:textId="77777777" w:rsidR="00464471" w:rsidRDefault="00464471" w:rsidP="00464471">
      <w:pPr>
        <w:jc w:val="both"/>
      </w:pPr>
      <w:r>
        <w:rPr>
          <w:b/>
          <w:sz w:val="24"/>
        </w:rPr>
        <w:t>Objectives:</w:t>
      </w:r>
      <w:r>
        <w:rPr>
          <w:b/>
          <w:sz w:val="24"/>
        </w:rPr>
        <w:tab/>
      </w:r>
      <w:r>
        <w:rPr>
          <w:sz w:val="24"/>
        </w:rPr>
        <w:t xml:space="preserve">(a) </w:t>
      </w:r>
      <w:r w:rsidR="00BB09CE">
        <w:rPr>
          <w:sz w:val="24"/>
        </w:rPr>
        <w:t>Identify Best, Worst and Average cases of given problem.</w:t>
      </w:r>
    </w:p>
    <w:p w14:paraId="68A98854" w14:textId="77777777" w:rsidR="00464471" w:rsidRDefault="00464471" w:rsidP="00464471">
      <w:pPr>
        <w:jc w:val="both"/>
      </w:pPr>
      <w:r>
        <w:rPr>
          <w:sz w:val="24"/>
        </w:rPr>
        <w:tab/>
      </w:r>
      <w:r>
        <w:rPr>
          <w:sz w:val="24"/>
        </w:rPr>
        <w:tab/>
        <w:t xml:space="preserve">(b) </w:t>
      </w:r>
      <w:r w:rsidR="00BB09CE">
        <w:rPr>
          <w:sz w:val="24"/>
        </w:rPr>
        <w:t>Derive time complexity from steps count on various inputs.</w:t>
      </w:r>
    </w:p>
    <w:p w14:paraId="4ADFDDAD" w14:textId="77777777" w:rsidR="00464471" w:rsidRDefault="00464471" w:rsidP="00464471">
      <w:pPr>
        <w:jc w:val="both"/>
        <w:rPr>
          <w:b/>
          <w:sz w:val="24"/>
        </w:rPr>
      </w:pPr>
    </w:p>
    <w:p w14:paraId="0948038D" w14:textId="77777777" w:rsidR="00464471" w:rsidRDefault="00464471" w:rsidP="00464471">
      <w:pPr>
        <w:jc w:val="both"/>
      </w:pPr>
      <w:r>
        <w:rPr>
          <w:b/>
          <w:sz w:val="24"/>
        </w:rPr>
        <w:t xml:space="preserve">Equipment/Instruments: </w:t>
      </w:r>
      <w:r>
        <w:rPr>
          <w:sz w:val="24"/>
        </w:rPr>
        <w:t xml:space="preserve">Computer System, Any C language editor </w:t>
      </w:r>
    </w:p>
    <w:p w14:paraId="2ABCF990" w14:textId="77777777" w:rsidR="00464471" w:rsidRDefault="00464471" w:rsidP="00464471">
      <w:pPr>
        <w:jc w:val="both"/>
        <w:rPr>
          <w:b/>
          <w:sz w:val="24"/>
        </w:rPr>
      </w:pPr>
    </w:p>
    <w:p w14:paraId="2EBECBC6" w14:textId="77777777" w:rsidR="00464471" w:rsidRDefault="00464471" w:rsidP="00464471">
      <w:pPr>
        <w:jc w:val="both"/>
        <w:rPr>
          <w:sz w:val="24"/>
        </w:rPr>
      </w:pPr>
      <w:r>
        <w:rPr>
          <w:b/>
          <w:sz w:val="24"/>
        </w:rPr>
        <w:t>Theory:</w:t>
      </w:r>
    </w:p>
    <w:p w14:paraId="689C4930" w14:textId="77777777" w:rsidR="00464471" w:rsidRDefault="00464471" w:rsidP="00464471">
      <w:pPr>
        <w:jc w:val="both"/>
        <w:rPr>
          <w:b/>
          <w:sz w:val="24"/>
        </w:rPr>
      </w:pPr>
    </w:p>
    <w:p w14:paraId="4EB0A39C" w14:textId="77777777" w:rsidR="00653F35" w:rsidRDefault="00653F35" w:rsidP="00464471">
      <w:pPr>
        <w:jc w:val="both"/>
        <w:rPr>
          <w:b/>
          <w:sz w:val="24"/>
        </w:rPr>
      </w:pPr>
      <w:r>
        <w:rPr>
          <w:b/>
          <w:sz w:val="24"/>
        </w:rPr>
        <w:t>Steps to implement sequential search is as below:</w:t>
      </w:r>
    </w:p>
    <w:p w14:paraId="69816419" w14:textId="77777777" w:rsidR="00653F35" w:rsidRDefault="00653F35" w:rsidP="00464471">
      <w:pPr>
        <w:jc w:val="both"/>
        <w:rPr>
          <w:b/>
          <w:sz w:val="24"/>
        </w:rPr>
      </w:pPr>
    </w:p>
    <w:p w14:paraId="23E9F76A" w14:textId="77777777" w:rsidR="00653F35" w:rsidRPr="00653F35" w:rsidRDefault="00653F35">
      <w:pPr>
        <w:pStyle w:val="ListParagraph"/>
        <w:numPr>
          <w:ilvl w:val="0"/>
          <w:numId w:val="16"/>
        </w:numPr>
        <w:spacing w:line="276" w:lineRule="auto"/>
        <w:jc w:val="both"/>
        <w:rPr>
          <w:bCs/>
          <w:sz w:val="24"/>
        </w:rPr>
      </w:pPr>
      <w:r w:rsidRPr="00653F35">
        <w:rPr>
          <w:bCs/>
          <w:sz w:val="24"/>
        </w:rPr>
        <w:t>Take an input array A of n elements and a key value K.</w:t>
      </w:r>
    </w:p>
    <w:p w14:paraId="61C5594D" w14:textId="77777777" w:rsidR="00653F35" w:rsidRPr="00653F35" w:rsidRDefault="00653F35">
      <w:pPr>
        <w:pStyle w:val="ListParagraph"/>
        <w:numPr>
          <w:ilvl w:val="0"/>
          <w:numId w:val="16"/>
        </w:numPr>
        <w:spacing w:line="276" w:lineRule="auto"/>
        <w:jc w:val="both"/>
        <w:rPr>
          <w:bCs/>
          <w:sz w:val="24"/>
        </w:rPr>
      </w:pPr>
      <w:r w:rsidRPr="00653F35">
        <w:rPr>
          <w:bCs/>
          <w:sz w:val="24"/>
        </w:rPr>
        <w:t>Define a variable pos, initially set to -1.</w:t>
      </w:r>
    </w:p>
    <w:p w14:paraId="6AFFB6DC" w14:textId="77777777" w:rsidR="00653F35" w:rsidRPr="00653F35" w:rsidRDefault="00653F35">
      <w:pPr>
        <w:pStyle w:val="ListParagraph"/>
        <w:numPr>
          <w:ilvl w:val="0"/>
          <w:numId w:val="16"/>
        </w:numPr>
        <w:spacing w:line="276" w:lineRule="auto"/>
        <w:jc w:val="both"/>
        <w:rPr>
          <w:bCs/>
          <w:sz w:val="24"/>
        </w:rPr>
      </w:pPr>
      <w:r w:rsidRPr="00653F35">
        <w:rPr>
          <w:bCs/>
          <w:sz w:val="24"/>
        </w:rPr>
        <w:t>Iterate through the array A, starting from the first element and continuing until either the key value is found or the end of the array is reached.</w:t>
      </w:r>
    </w:p>
    <w:p w14:paraId="6F171898" w14:textId="77777777" w:rsidR="00653F35" w:rsidRPr="00653F35" w:rsidRDefault="00653F35">
      <w:pPr>
        <w:pStyle w:val="ListParagraph"/>
        <w:numPr>
          <w:ilvl w:val="0"/>
          <w:numId w:val="16"/>
        </w:numPr>
        <w:spacing w:line="276" w:lineRule="auto"/>
        <w:jc w:val="both"/>
        <w:rPr>
          <w:bCs/>
          <w:sz w:val="24"/>
        </w:rPr>
      </w:pPr>
      <w:r w:rsidRPr="00653F35">
        <w:rPr>
          <w:bCs/>
          <w:sz w:val="24"/>
        </w:rPr>
        <w:t>For each element, compare its value to the key value K.</w:t>
      </w:r>
    </w:p>
    <w:p w14:paraId="64177707" w14:textId="77777777" w:rsidR="00653F35" w:rsidRPr="00653F35" w:rsidRDefault="00653F35">
      <w:pPr>
        <w:pStyle w:val="ListParagraph"/>
        <w:numPr>
          <w:ilvl w:val="0"/>
          <w:numId w:val="16"/>
        </w:numPr>
        <w:spacing w:line="276" w:lineRule="auto"/>
        <w:jc w:val="both"/>
        <w:rPr>
          <w:bCs/>
          <w:sz w:val="24"/>
        </w:rPr>
      </w:pPr>
      <w:r w:rsidRPr="00653F35">
        <w:rPr>
          <w:bCs/>
          <w:sz w:val="24"/>
        </w:rPr>
        <w:t>If the values match, set pos to the index of the current element and exit the loop.</w:t>
      </w:r>
    </w:p>
    <w:p w14:paraId="733E3276" w14:textId="77777777" w:rsidR="00653F35" w:rsidRPr="00653F35" w:rsidRDefault="00653F35">
      <w:pPr>
        <w:pStyle w:val="ListParagraph"/>
        <w:numPr>
          <w:ilvl w:val="0"/>
          <w:numId w:val="16"/>
        </w:numPr>
        <w:spacing w:line="276" w:lineRule="auto"/>
        <w:jc w:val="both"/>
        <w:rPr>
          <w:bCs/>
          <w:sz w:val="24"/>
        </w:rPr>
      </w:pPr>
      <w:r w:rsidRPr="00653F35">
        <w:rPr>
          <w:bCs/>
          <w:sz w:val="24"/>
        </w:rPr>
        <w:t>If the end of the array is reached and the key value has not been found, pos</w:t>
      </w:r>
      <w:r w:rsidR="00E21228">
        <w:rPr>
          <w:bCs/>
          <w:sz w:val="24"/>
        </w:rPr>
        <w:t xml:space="preserve"> </w:t>
      </w:r>
      <w:r w:rsidRPr="00653F35">
        <w:rPr>
          <w:bCs/>
          <w:sz w:val="24"/>
        </w:rPr>
        <w:t>remain equal to -1.</w:t>
      </w:r>
    </w:p>
    <w:p w14:paraId="3422E0CA" w14:textId="77777777" w:rsidR="00653F35" w:rsidRPr="00653F35" w:rsidRDefault="00653F35">
      <w:pPr>
        <w:pStyle w:val="ListParagraph"/>
        <w:numPr>
          <w:ilvl w:val="0"/>
          <w:numId w:val="16"/>
        </w:numPr>
        <w:spacing w:line="276" w:lineRule="auto"/>
        <w:jc w:val="both"/>
        <w:rPr>
          <w:bCs/>
          <w:sz w:val="24"/>
        </w:rPr>
      </w:pPr>
      <w:r w:rsidRPr="00653F35">
        <w:rPr>
          <w:bCs/>
          <w:sz w:val="24"/>
        </w:rPr>
        <w:t>Output the value of pos.</w:t>
      </w:r>
    </w:p>
    <w:p w14:paraId="39166C0A" w14:textId="77777777" w:rsidR="00653F35" w:rsidRDefault="00653F35" w:rsidP="00653F35">
      <w:pPr>
        <w:jc w:val="both"/>
        <w:rPr>
          <w:b/>
          <w:sz w:val="24"/>
        </w:rPr>
      </w:pPr>
    </w:p>
    <w:p w14:paraId="2C3BA07D" w14:textId="77777777" w:rsidR="00653F35" w:rsidRPr="00653F35" w:rsidRDefault="00653F35" w:rsidP="0029008A">
      <w:pPr>
        <w:spacing w:line="276" w:lineRule="auto"/>
        <w:jc w:val="both"/>
        <w:rPr>
          <w:bCs/>
          <w:sz w:val="24"/>
        </w:rPr>
      </w:pPr>
      <w:r w:rsidRPr="00653F35">
        <w:rPr>
          <w:bCs/>
          <w:sz w:val="24"/>
        </w:rPr>
        <w:t>The algorithm works by sequentially iterating through the elements of the array and comparing each element to the target value. If a match is found, the algorithm exits the loop.</w:t>
      </w:r>
    </w:p>
    <w:p w14:paraId="0688A19F" w14:textId="77777777" w:rsidR="00653F35" w:rsidRPr="00C431DD" w:rsidRDefault="00653F35" w:rsidP="0029008A">
      <w:pPr>
        <w:spacing w:line="276" w:lineRule="auto"/>
        <w:jc w:val="both"/>
        <w:rPr>
          <w:bCs/>
          <w:sz w:val="24"/>
        </w:rPr>
      </w:pPr>
    </w:p>
    <w:p w14:paraId="42AD0BCE" w14:textId="77777777" w:rsidR="00464471" w:rsidRPr="00C431DD" w:rsidRDefault="00464471" w:rsidP="0029008A">
      <w:pPr>
        <w:spacing w:line="276" w:lineRule="auto"/>
        <w:jc w:val="both"/>
        <w:rPr>
          <w:bCs/>
          <w:sz w:val="24"/>
        </w:rPr>
      </w:pPr>
      <w:r w:rsidRPr="00C431DD">
        <w:rPr>
          <w:bCs/>
          <w:sz w:val="24"/>
        </w:rPr>
        <w:t xml:space="preserve">Implement </w:t>
      </w:r>
      <w:r w:rsidR="002B70F8" w:rsidRPr="00C431DD">
        <w:rPr>
          <w:bCs/>
          <w:sz w:val="24"/>
        </w:rPr>
        <w:t>above</w:t>
      </w:r>
      <w:r w:rsidRPr="00C431DD">
        <w:rPr>
          <w:bCs/>
          <w:sz w:val="24"/>
        </w:rPr>
        <w:t xml:space="preserve"> functions and calculate the number of steps executed by each </w:t>
      </w:r>
      <w:proofErr w:type="gramStart"/>
      <w:r w:rsidRPr="00C431DD">
        <w:rPr>
          <w:bCs/>
          <w:sz w:val="24"/>
        </w:rPr>
        <w:t>functions</w:t>
      </w:r>
      <w:proofErr w:type="gramEnd"/>
      <w:r w:rsidRPr="00C431DD">
        <w:rPr>
          <w:bCs/>
          <w:sz w:val="24"/>
        </w:rPr>
        <w:t xml:space="preserve"> on various inputs ranging from 100</w:t>
      </w:r>
      <w:r w:rsidR="002B70F8" w:rsidRPr="00C431DD">
        <w:rPr>
          <w:bCs/>
          <w:sz w:val="24"/>
        </w:rPr>
        <w:t>0</w:t>
      </w:r>
      <w:r w:rsidRPr="00C431DD">
        <w:rPr>
          <w:bCs/>
          <w:sz w:val="24"/>
        </w:rPr>
        <w:t xml:space="preserve"> to 500</w:t>
      </w:r>
      <w:r w:rsidR="002B70F8" w:rsidRPr="00C431DD">
        <w:rPr>
          <w:bCs/>
          <w:sz w:val="24"/>
        </w:rPr>
        <w:t>0</w:t>
      </w:r>
      <w:r w:rsidRPr="00C431DD">
        <w:rPr>
          <w:bCs/>
          <w:sz w:val="24"/>
        </w:rPr>
        <w:t>. Take a counter variable to calculate the number of steps and increment it for each statement</w:t>
      </w:r>
      <w:r w:rsidR="002B70F8" w:rsidRPr="00C431DD">
        <w:rPr>
          <w:bCs/>
          <w:sz w:val="24"/>
        </w:rPr>
        <w:t>.</w:t>
      </w:r>
      <w:r w:rsidR="00575848">
        <w:rPr>
          <w:bCs/>
          <w:sz w:val="24"/>
        </w:rPr>
        <w:t xml:space="preserve"> </w:t>
      </w:r>
      <w:r w:rsidR="002B70F8" w:rsidRPr="00C431DD">
        <w:rPr>
          <w:bCs/>
          <w:sz w:val="24"/>
        </w:rPr>
        <w:t>Based on algorithm’s logic, decide best, worst and average case inputs for the algorithm and prepare a table of steps count.</w:t>
      </w:r>
    </w:p>
    <w:p w14:paraId="03AABCC6" w14:textId="77777777" w:rsidR="00464471" w:rsidRDefault="00464471" w:rsidP="0029008A">
      <w:pPr>
        <w:spacing w:line="276" w:lineRule="auto"/>
        <w:jc w:val="both"/>
        <w:rPr>
          <w:b/>
          <w:sz w:val="24"/>
        </w:rPr>
      </w:pPr>
    </w:p>
    <w:p w14:paraId="4818B0BA" w14:textId="77777777" w:rsidR="002C79FF" w:rsidRDefault="002C79FF" w:rsidP="0029008A">
      <w:pPr>
        <w:spacing w:line="276" w:lineRule="auto"/>
        <w:jc w:val="both"/>
        <w:rPr>
          <w:b/>
          <w:sz w:val="24"/>
        </w:rPr>
      </w:pPr>
      <w:r>
        <w:rPr>
          <w:b/>
          <w:sz w:val="24"/>
        </w:rPr>
        <w:t>Code:</w:t>
      </w:r>
    </w:p>
    <w:p w14:paraId="76409D4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proofErr w:type="gramStart"/>
      <w:r w:rsidRPr="002C79FF">
        <w:rPr>
          <w:rFonts w:ascii="Comic Sans MS" w:hAnsi="Comic Sans MS"/>
          <w:bCs/>
          <w:sz w:val="24"/>
          <w:lang w:val="en-IN"/>
        </w:rPr>
        <w:t>java.io.FileWriter</w:t>
      </w:r>
      <w:proofErr w:type="spellEnd"/>
      <w:proofErr w:type="gramEnd"/>
      <w:r w:rsidRPr="002C79FF">
        <w:rPr>
          <w:rFonts w:ascii="Comic Sans MS" w:hAnsi="Comic Sans MS"/>
          <w:bCs/>
          <w:sz w:val="24"/>
          <w:lang w:val="en-IN"/>
        </w:rPr>
        <w:t>;</w:t>
      </w:r>
    </w:p>
    <w:p w14:paraId="27DE47C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proofErr w:type="gramStart"/>
      <w:r w:rsidRPr="002C79FF">
        <w:rPr>
          <w:rFonts w:ascii="Comic Sans MS" w:hAnsi="Comic Sans MS"/>
          <w:bCs/>
          <w:sz w:val="24"/>
          <w:lang w:val="en-IN"/>
        </w:rPr>
        <w:t>java.io.IOException</w:t>
      </w:r>
      <w:proofErr w:type="spellEnd"/>
      <w:proofErr w:type="gramEnd"/>
      <w:r w:rsidRPr="002C79FF">
        <w:rPr>
          <w:rFonts w:ascii="Comic Sans MS" w:hAnsi="Comic Sans MS"/>
          <w:bCs/>
          <w:sz w:val="24"/>
          <w:lang w:val="en-IN"/>
        </w:rPr>
        <w:t>;</w:t>
      </w:r>
    </w:p>
    <w:p w14:paraId="15741308" w14:textId="77777777" w:rsidR="002C79FF" w:rsidRPr="002C79FF" w:rsidRDefault="002C79FF" w:rsidP="002C79FF">
      <w:pPr>
        <w:spacing w:line="276" w:lineRule="auto"/>
        <w:jc w:val="both"/>
        <w:rPr>
          <w:rFonts w:ascii="Comic Sans MS" w:hAnsi="Comic Sans MS"/>
          <w:bCs/>
          <w:sz w:val="24"/>
          <w:lang w:val="en-IN"/>
        </w:rPr>
      </w:pPr>
    </w:p>
    <w:p w14:paraId="210AD1C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public class Practical_3 {</w:t>
      </w:r>
    </w:p>
    <w:p w14:paraId="371F92A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static int steps = 0;</w:t>
      </w:r>
    </w:p>
    <w:p w14:paraId="5149905E" w14:textId="77777777" w:rsidR="002C79FF" w:rsidRPr="002C79FF" w:rsidRDefault="002C79FF" w:rsidP="002C79FF">
      <w:pPr>
        <w:spacing w:line="276" w:lineRule="auto"/>
        <w:jc w:val="both"/>
        <w:rPr>
          <w:rFonts w:ascii="Comic Sans MS" w:hAnsi="Comic Sans MS"/>
          <w:bCs/>
          <w:sz w:val="24"/>
          <w:lang w:val="en-IN"/>
        </w:rPr>
      </w:pPr>
    </w:p>
    <w:p w14:paraId="0E344A7B"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int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 xml:space="preserve">int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 int key) {</w:t>
      </w:r>
    </w:p>
    <w:p w14:paraId="071A0C7B"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steps = 0;</w:t>
      </w:r>
    </w:p>
    <w:p w14:paraId="0D5D7C37"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int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-1;</w:t>
      </w:r>
    </w:p>
    <w:p w14:paraId="5672FFE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w:t>
      </w:r>
      <w:proofErr w:type="spellStart"/>
      <w:proofErr w:type="gramStart"/>
      <w:r w:rsidRPr="002C79FF">
        <w:rPr>
          <w:rFonts w:ascii="Comic Sans MS" w:hAnsi="Comic Sans MS"/>
          <w:bCs/>
          <w:sz w:val="24"/>
          <w:lang w:val="en-IN"/>
        </w:rPr>
        <w:t>arr.length</w:t>
      </w:r>
      <w:proofErr w:type="spellEnd"/>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14:paraId="14D11EE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steps++;</w:t>
      </w:r>
    </w:p>
    <w:p w14:paraId="359B952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if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 key) {</w:t>
      </w:r>
    </w:p>
    <w:p w14:paraId="2CB4ED94"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i;</w:t>
      </w:r>
    </w:p>
    <w:p w14:paraId="340B116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break;</w:t>
      </w:r>
    </w:p>
    <w:p w14:paraId="27A7263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52729DC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121B5D78"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return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w:t>
      </w:r>
    </w:p>
    <w:p w14:paraId="3EDD8256"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52DDEA7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void </w:t>
      </w:r>
      <w:proofErr w:type="gramStart"/>
      <w:r w:rsidRPr="002C79FF">
        <w:rPr>
          <w:rFonts w:ascii="Comic Sans MS" w:hAnsi="Comic Sans MS"/>
          <w:bCs/>
          <w:sz w:val="24"/>
          <w:lang w:val="en-IN"/>
        </w:rPr>
        <w:t>main(String[</w:t>
      </w:r>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args</w:t>
      </w:r>
      <w:proofErr w:type="spellEnd"/>
      <w:r w:rsidRPr="002C79FF">
        <w:rPr>
          <w:rFonts w:ascii="Comic Sans MS" w:hAnsi="Comic Sans MS"/>
          <w:bCs/>
          <w:sz w:val="24"/>
          <w:lang w:val="en-IN"/>
        </w:rPr>
        <w:t>) {</w:t>
      </w:r>
    </w:p>
    <w:p w14:paraId="2679C808"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gramStart"/>
      <w:r w:rsidRPr="002C79FF">
        <w:rPr>
          <w:rFonts w:ascii="Comic Sans MS" w:hAnsi="Comic Sans MS"/>
          <w:bCs/>
          <w:sz w:val="24"/>
          <w:lang w:val="en-IN"/>
        </w:rPr>
        <w:t>int[</w:t>
      </w:r>
      <w:proofErr w:type="gramEnd"/>
      <w:r w:rsidRPr="002C79FF">
        <w:rPr>
          <w:rFonts w:ascii="Comic Sans MS" w:hAnsi="Comic Sans MS"/>
          <w:bCs/>
          <w:sz w:val="24"/>
          <w:lang w:val="en-IN"/>
        </w:rPr>
        <w:t>] sizes = {1000, 2000, 3000, 4000, 5000};</w:t>
      </w:r>
    </w:p>
    <w:p w14:paraId="28FB8FBC" w14:textId="77777777" w:rsidR="002C79FF" w:rsidRPr="002C79FF" w:rsidRDefault="002C79FF" w:rsidP="002C79FF">
      <w:pPr>
        <w:spacing w:line="276" w:lineRule="auto"/>
        <w:jc w:val="both"/>
        <w:rPr>
          <w:rFonts w:ascii="Comic Sans MS" w:hAnsi="Comic Sans MS"/>
          <w:bCs/>
          <w:sz w:val="24"/>
          <w:lang w:val="en-IN"/>
        </w:rPr>
      </w:pPr>
    </w:p>
    <w:p w14:paraId="55C5D4F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try {</w:t>
      </w:r>
    </w:p>
    <w:p w14:paraId="218723DA"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 xml:space="preserve"> writer = new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("SequentialSearchSteps.txt");</w:t>
      </w:r>
    </w:p>
    <w:p w14:paraId="5877372A" w14:textId="77777777" w:rsidR="002C79FF" w:rsidRPr="002C79FF" w:rsidRDefault="002C79FF" w:rsidP="002C79FF">
      <w:pPr>
        <w:spacing w:line="276" w:lineRule="auto"/>
        <w:jc w:val="both"/>
        <w:rPr>
          <w:rFonts w:ascii="Comic Sans MS" w:hAnsi="Comic Sans MS"/>
          <w:bCs/>
          <w:sz w:val="24"/>
          <w:lang w:val="en-IN"/>
        </w:rPr>
      </w:pPr>
    </w:p>
    <w:p w14:paraId="708C1F58"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Writing Header</w:t>
      </w:r>
    </w:p>
    <w:p w14:paraId="4A9B720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writer.write</w:t>
      </w:r>
      <w:proofErr w:type="spellEnd"/>
      <w:proofErr w:type="gramEnd"/>
      <w:r w:rsidRPr="002C79FF">
        <w:rPr>
          <w:rFonts w:ascii="Comic Sans MS" w:hAnsi="Comic Sans MS"/>
          <w:bCs/>
          <w:sz w:val="24"/>
          <w:lang w:val="en-IN"/>
        </w:rPr>
        <w:t>("Inputs"+","+"Best Case"+","+"Average Case"+","+"Worst Case\n");</w:t>
      </w:r>
    </w:p>
    <w:p w14:paraId="48731299" w14:textId="77777777" w:rsidR="002C79FF" w:rsidRPr="002C79FF" w:rsidRDefault="002C79FF" w:rsidP="002C79FF">
      <w:pPr>
        <w:spacing w:line="276" w:lineRule="auto"/>
        <w:jc w:val="both"/>
        <w:rPr>
          <w:rFonts w:ascii="Comic Sans MS" w:hAnsi="Comic Sans MS"/>
          <w:bCs/>
          <w:sz w:val="24"/>
          <w:lang w:val="en-IN"/>
        </w:rPr>
      </w:pPr>
    </w:p>
    <w:p w14:paraId="019D421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Console Table Header</w:t>
      </w:r>
    </w:p>
    <w:p w14:paraId="08FC286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"Inputs", "Best Case", "Average Case", "Worst Case");</w:t>
      </w:r>
    </w:p>
    <w:p w14:paraId="4CA76B16"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14:paraId="4DC404A5" w14:textId="77777777" w:rsidR="002C79FF" w:rsidRPr="002C79FF" w:rsidRDefault="002C79FF" w:rsidP="002C79FF">
      <w:pPr>
        <w:spacing w:line="276" w:lineRule="auto"/>
        <w:jc w:val="both"/>
        <w:rPr>
          <w:rFonts w:ascii="Comic Sans MS" w:hAnsi="Comic Sans MS"/>
          <w:bCs/>
          <w:sz w:val="24"/>
          <w:lang w:val="en-IN"/>
        </w:rPr>
      </w:pPr>
    </w:p>
    <w:p w14:paraId="73F3016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gramStart"/>
      <w:r w:rsidRPr="002C79FF">
        <w:rPr>
          <w:rFonts w:ascii="Comic Sans MS" w:hAnsi="Comic Sans MS"/>
          <w:bCs/>
          <w:sz w:val="24"/>
          <w:lang w:val="en-IN"/>
        </w:rPr>
        <w:t>size :</w:t>
      </w:r>
      <w:proofErr w:type="gramEnd"/>
      <w:r w:rsidRPr="002C79FF">
        <w:rPr>
          <w:rFonts w:ascii="Comic Sans MS" w:hAnsi="Comic Sans MS"/>
          <w:bCs/>
          <w:sz w:val="24"/>
          <w:lang w:val="en-IN"/>
        </w:rPr>
        <w:t xml:space="preserve"> sizes) {</w:t>
      </w:r>
    </w:p>
    <w:p w14:paraId="4C8A005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gramStart"/>
      <w:r w:rsidRPr="002C79FF">
        <w:rPr>
          <w:rFonts w:ascii="Comic Sans MS" w:hAnsi="Comic Sans MS"/>
          <w:bCs/>
          <w:sz w:val="24"/>
          <w:lang w:val="en-IN"/>
        </w:rPr>
        <w:t>int[</w:t>
      </w:r>
      <w:proofErr w:type="gram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 new int[size];</w:t>
      </w:r>
    </w:p>
    <w:p w14:paraId="653B2846"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size;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14:paraId="2984E12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+ 1;</w:t>
      </w:r>
    </w:p>
    <w:p w14:paraId="69BE088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3A592251" w14:textId="77777777" w:rsidR="002C79FF" w:rsidRPr="002C79FF" w:rsidRDefault="002C79FF" w:rsidP="002C79FF">
      <w:pPr>
        <w:spacing w:line="276" w:lineRule="auto"/>
        <w:jc w:val="both"/>
        <w:rPr>
          <w:rFonts w:ascii="Comic Sans MS" w:hAnsi="Comic Sans MS"/>
          <w:bCs/>
          <w:sz w:val="24"/>
          <w:lang w:val="en-IN"/>
        </w:rPr>
      </w:pPr>
    </w:p>
    <w:p w14:paraId="0886550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Best Case</w:t>
      </w:r>
    </w:p>
    <w:p w14:paraId="2478614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0]);</w:t>
      </w:r>
    </w:p>
    <w:p w14:paraId="3937DC8C"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best = steps;</w:t>
      </w:r>
    </w:p>
    <w:p w14:paraId="2F14A9D9" w14:textId="77777777" w:rsidR="002C79FF" w:rsidRPr="002C79FF" w:rsidRDefault="002C79FF" w:rsidP="002C79FF">
      <w:pPr>
        <w:spacing w:line="276" w:lineRule="auto"/>
        <w:jc w:val="both"/>
        <w:rPr>
          <w:rFonts w:ascii="Comic Sans MS" w:hAnsi="Comic Sans MS"/>
          <w:bCs/>
          <w:sz w:val="24"/>
          <w:lang w:val="en-IN"/>
        </w:rPr>
      </w:pPr>
    </w:p>
    <w:p w14:paraId="46C4AC2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Average Case</w:t>
      </w:r>
    </w:p>
    <w:p w14:paraId="020CD7C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size / 2]);</w:t>
      </w:r>
    </w:p>
    <w:p w14:paraId="41BE494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int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steps;</w:t>
      </w:r>
    </w:p>
    <w:p w14:paraId="3C0D0E4B" w14:textId="77777777" w:rsidR="002C79FF" w:rsidRPr="002C79FF" w:rsidRDefault="002C79FF" w:rsidP="002C79FF">
      <w:pPr>
        <w:spacing w:line="276" w:lineRule="auto"/>
        <w:jc w:val="both"/>
        <w:rPr>
          <w:rFonts w:ascii="Comic Sans MS" w:hAnsi="Comic Sans MS"/>
          <w:bCs/>
          <w:sz w:val="24"/>
          <w:lang w:val="en-IN"/>
        </w:rPr>
      </w:pPr>
    </w:p>
    <w:p w14:paraId="5BEA2F42"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Worst Case</w:t>
      </w:r>
    </w:p>
    <w:p w14:paraId="4223D2EA"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proofErr w:type="gramEnd"/>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gramEnd"/>
      <w:r w:rsidRPr="002C79FF">
        <w:rPr>
          <w:rFonts w:ascii="Comic Sans MS" w:hAnsi="Comic Sans MS"/>
          <w:bCs/>
          <w:sz w:val="24"/>
          <w:lang w:val="en-IN"/>
        </w:rPr>
        <w:t>size - 1]);</w:t>
      </w:r>
    </w:p>
    <w:p w14:paraId="735F2FF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worst = steps;</w:t>
      </w:r>
    </w:p>
    <w:p w14:paraId="25C062E9" w14:textId="77777777" w:rsidR="002C79FF" w:rsidRPr="002C79FF" w:rsidRDefault="002C79FF" w:rsidP="002C79FF">
      <w:pPr>
        <w:spacing w:line="276" w:lineRule="auto"/>
        <w:jc w:val="both"/>
        <w:rPr>
          <w:rFonts w:ascii="Comic Sans MS" w:hAnsi="Comic Sans MS"/>
          <w:bCs/>
          <w:sz w:val="24"/>
          <w:lang w:val="en-IN"/>
        </w:rPr>
      </w:pPr>
    </w:p>
    <w:p w14:paraId="609F5D6F"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writer.write</w:t>
      </w:r>
      <w:proofErr w:type="spellEnd"/>
      <w:proofErr w:type="gramEnd"/>
      <w:r w:rsidRPr="002C79FF">
        <w:rPr>
          <w:rFonts w:ascii="Comic Sans MS" w:hAnsi="Comic Sans MS"/>
          <w:bCs/>
          <w:sz w:val="24"/>
          <w:lang w:val="en-IN"/>
        </w:rPr>
        <w:t xml:space="preserve">(size + "," + best + "," +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 + worst + ","+"\n");</w:t>
      </w:r>
    </w:p>
    <w:p w14:paraId="5CD04E87" w14:textId="77777777" w:rsidR="002C79FF" w:rsidRPr="002C79FF" w:rsidRDefault="002C79FF" w:rsidP="002C79FF">
      <w:pPr>
        <w:spacing w:line="276" w:lineRule="auto"/>
        <w:jc w:val="both"/>
        <w:rPr>
          <w:rFonts w:ascii="Comic Sans MS" w:hAnsi="Comic Sans MS"/>
          <w:bCs/>
          <w:sz w:val="24"/>
          <w:lang w:val="en-IN"/>
        </w:rPr>
      </w:pPr>
    </w:p>
    <w:p w14:paraId="3E617DC4"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to console</w:t>
      </w:r>
    </w:p>
    <w:p w14:paraId="3D22912F"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 xml:space="preserve">("%-10d %-15d %-15d %-15d\n", size, best,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worst);</w:t>
      </w:r>
    </w:p>
    <w:p w14:paraId="72288EC3"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18F9D51D" w14:textId="77777777" w:rsidR="002C79FF" w:rsidRPr="002C79FF" w:rsidRDefault="002C79FF" w:rsidP="002C79FF">
      <w:pPr>
        <w:spacing w:line="276" w:lineRule="auto"/>
        <w:jc w:val="both"/>
        <w:rPr>
          <w:rFonts w:ascii="Comic Sans MS" w:hAnsi="Comic Sans MS"/>
          <w:bCs/>
          <w:sz w:val="24"/>
          <w:lang w:val="en-IN"/>
        </w:rPr>
      </w:pPr>
    </w:p>
    <w:p w14:paraId="43718031"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Time Complexity row</w:t>
      </w:r>
    </w:p>
    <w:p w14:paraId="744FBCA7"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14:paraId="32053F3E"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 "</w:t>
      </w:r>
      <w:proofErr w:type="gramStart"/>
      <w:r w:rsidRPr="002C79FF">
        <w:rPr>
          <w:rFonts w:ascii="Comic Sans MS" w:hAnsi="Comic Sans MS"/>
          <w:bCs/>
          <w:sz w:val="24"/>
          <w:lang w:val="en-IN"/>
        </w:rPr>
        <w:t>O(</w:t>
      </w:r>
      <w:proofErr w:type="gramEnd"/>
      <w:r w:rsidRPr="002C79FF">
        <w:rPr>
          <w:rFonts w:ascii="Comic Sans MS" w:hAnsi="Comic Sans MS"/>
          <w:bCs/>
          <w:sz w:val="24"/>
          <w:lang w:val="en-IN"/>
        </w:rPr>
        <w:t>1)", "O(n)", "O(n)");</w:t>
      </w:r>
    </w:p>
    <w:p w14:paraId="0E57E8A5" w14:textId="77777777" w:rsidR="002C79FF" w:rsidRPr="002C79FF" w:rsidRDefault="002C79FF" w:rsidP="002C79FF">
      <w:pPr>
        <w:spacing w:line="276" w:lineRule="auto"/>
        <w:jc w:val="both"/>
        <w:rPr>
          <w:rFonts w:ascii="Comic Sans MS" w:hAnsi="Comic Sans MS"/>
          <w:bCs/>
          <w:sz w:val="24"/>
          <w:lang w:val="en-IN"/>
        </w:rPr>
      </w:pPr>
    </w:p>
    <w:p w14:paraId="5D84C17B"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writer.close</w:t>
      </w:r>
      <w:proofErr w:type="spellEnd"/>
      <w:proofErr w:type="gramEnd"/>
      <w:r w:rsidRPr="002C79FF">
        <w:rPr>
          <w:rFonts w:ascii="Comic Sans MS" w:hAnsi="Comic Sans MS"/>
          <w:bCs/>
          <w:sz w:val="24"/>
          <w:lang w:val="en-IN"/>
        </w:rPr>
        <w:t>();</w:t>
      </w:r>
    </w:p>
    <w:p w14:paraId="48FF66B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("Data written to SequentialSearchSteps.txt successfully.");</w:t>
      </w:r>
    </w:p>
    <w:p w14:paraId="09149549"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catch (</w:t>
      </w:r>
      <w:proofErr w:type="spellStart"/>
      <w:r w:rsidRPr="002C79FF">
        <w:rPr>
          <w:rFonts w:ascii="Comic Sans MS" w:hAnsi="Comic Sans MS"/>
          <w:bCs/>
          <w:sz w:val="24"/>
          <w:lang w:val="en-IN"/>
        </w:rPr>
        <w:t>IOException</w:t>
      </w:r>
      <w:proofErr w:type="spellEnd"/>
      <w:r w:rsidRPr="002C79FF">
        <w:rPr>
          <w:rFonts w:ascii="Comic Sans MS" w:hAnsi="Comic Sans MS"/>
          <w:bCs/>
          <w:sz w:val="24"/>
          <w:lang w:val="en-IN"/>
        </w:rPr>
        <w:t xml:space="preserve"> e) {</w:t>
      </w:r>
    </w:p>
    <w:p w14:paraId="75AFCF5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("An error occurred while writing to file.");</w:t>
      </w:r>
    </w:p>
    <w:p w14:paraId="74B1EA75"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proofErr w:type="gramStart"/>
      <w:r w:rsidRPr="002C79FF">
        <w:rPr>
          <w:rFonts w:ascii="Comic Sans MS" w:hAnsi="Comic Sans MS"/>
          <w:bCs/>
          <w:sz w:val="24"/>
          <w:lang w:val="en-IN"/>
        </w:rPr>
        <w:t>e.printStackTrace</w:t>
      </w:r>
      <w:proofErr w:type="spellEnd"/>
      <w:proofErr w:type="gramEnd"/>
      <w:r w:rsidRPr="002C79FF">
        <w:rPr>
          <w:rFonts w:ascii="Comic Sans MS" w:hAnsi="Comic Sans MS"/>
          <w:bCs/>
          <w:sz w:val="24"/>
          <w:lang w:val="en-IN"/>
        </w:rPr>
        <w:t>();</w:t>
      </w:r>
    </w:p>
    <w:p w14:paraId="687C9100"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0DD388A4" w14:textId="77777777"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14:paraId="072DB4AD" w14:textId="77777777" w:rsidR="002C79FF" w:rsidRPr="002C79FF" w:rsidRDefault="002C79FF" w:rsidP="0029008A">
      <w:pPr>
        <w:spacing w:line="276" w:lineRule="auto"/>
        <w:jc w:val="both"/>
        <w:rPr>
          <w:rFonts w:ascii="Comic Sans MS" w:hAnsi="Comic Sans MS"/>
          <w:bCs/>
          <w:sz w:val="24"/>
          <w:lang w:val="en-IN"/>
        </w:rPr>
      </w:pPr>
      <w:r w:rsidRPr="002C79FF">
        <w:rPr>
          <w:rFonts w:ascii="Comic Sans MS" w:hAnsi="Comic Sans MS"/>
          <w:bCs/>
          <w:sz w:val="24"/>
          <w:lang w:val="en-IN"/>
        </w:rPr>
        <w:t>}</w:t>
      </w:r>
    </w:p>
    <w:p w14:paraId="7F79140E" w14:textId="77777777" w:rsidR="00464471" w:rsidRDefault="00464471" w:rsidP="00464471">
      <w:pPr>
        <w:jc w:val="both"/>
        <w:rPr>
          <w:b/>
          <w:sz w:val="24"/>
        </w:rPr>
      </w:pPr>
    </w:p>
    <w:p w14:paraId="63035AAA" w14:textId="77777777" w:rsidR="00464471" w:rsidRDefault="00464471" w:rsidP="00464471">
      <w:pPr>
        <w:jc w:val="both"/>
        <w:rPr>
          <w:b/>
          <w:sz w:val="24"/>
        </w:rPr>
      </w:pPr>
      <w:r>
        <w:rPr>
          <w:b/>
          <w:sz w:val="24"/>
        </w:rPr>
        <w:t>Observations:</w:t>
      </w:r>
    </w:p>
    <w:p w14:paraId="12BA1616" w14:textId="77777777" w:rsidR="002C79FF" w:rsidRPr="002C79FF" w:rsidRDefault="002C79FF">
      <w:pPr>
        <w:pStyle w:val="ListParagraph"/>
        <w:numPr>
          <w:ilvl w:val="0"/>
          <w:numId w:val="44"/>
        </w:numPr>
        <w:rPr>
          <w:b/>
          <w:sz w:val="24"/>
        </w:rPr>
      </w:pPr>
      <w:r w:rsidRPr="002C79FF">
        <w:rPr>
          <w:bCs/>
          <w:sz w:val="24"/>
        </w:rPr>
        <w:t xml:space="preserve">As the input size increases from 1000 to 5000, the number of steps in the </w:t>
      </w:r>
      <w:r w:rsidRPr="002C79FF">
        <w:rPr>
          <w:b/>
          <w:bCs/>
          <w:sz w:val="24"/>
        </w:rPr>
        <w:t>best case</w:t>
      </w:r>
      <w:r w:rsidRPr="002C79FF">
        <w:rPr>
          <w:bCs/>
          <w:sz w:val="24"/>
        </w:rPr>
        <w:t xml:space="preserve"> remains constant (</w:t>
      </w:r>
      <w:proofErr w:type="gramStart"/>
      <w:r w:rsidRPr="002C79FF">
        <w:rPr>
          <w:bCs/>
          <w:sz w:val="24"/>
        </w:rPr>
        <w:t>O(</w:t>
      </w:r>
      <w:proofErr w:type="gramEnd"/>
      <w:r w:rsidRPr="002C79FF">
        <w:rPr>
          <w:bCs/>
          <w:sz w:val="24"/>
        </w:rPr>
        <w:t>1)), as the element is found at the first position.</w:t>
      </w:r>
    </w:p>
    <w:p w14:paraId="07EDF3CE"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average case</w:t>
      </w:r>
      <w:r w:rsidRPr="002C79FF">
        <w:rPr>
          <w:bCs/>
          <w:sz w:val="24"/>
        </w:rPr>
        <w:t xml:space="preserve">, steps grow linearly, roughly around </w:t>
      </w:r>
      <w:r w:rsidRPr="002C79FF">
        <w:rPr>
          <w:bCs/>
          <w:i/>
          <w:iCs/>
          <w:sz w:val="24"/>
        </w:rPr>
        <w:t>n/2</w:t>
      </w:r>
      <w:r w:rsidRPr="002C79FF">
        <w:rPr>
          <w:bCs/>
          <w:sz w:val="24"/>
        </w:rPr>
        <w:t>, since the element is located in the middle.</w:t>
      </w:r>
    </w:p>
    <w:p w14:paraId="4EAEE6F3"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worst case</w:t>
      </w:r>
      <w:r w:rsidRPr="002C79FF">
        <w:rPr>
          <w:bCs/>
          <w:sz w:val="24"/>
        </w:rPr>
        <w:t>, steps increase proportionally with the input size (</w:t>
      </w:r>
      <w:r w:rsidRPr="002C79FF">
        <w:rPr>
          <w:bCs/>
          <w:i/>
          <w:iCs/>
          <w:sz w:val="24"/>
        </w:rPr>
        <w:t>n</w:t>
      </w:r>
      <w:r w:rsidRPr="002C79FF">
        <w:rPr>
          <w:bCs/>
          <w:sz w:val="24"/>
        </w:rPr>
        <w:t>), as the element is at the last position.</w:t>
      </w:r>
    </w:p>
    <w:p w14:paraId="26DECC33" w14:textId="77777777" w:rsidR="00464471" w:rsidRPr="002C79FF" w:rsidRDefault="002C79FF">
      <w:pPr>
        <w:pStyle w:val="ListParagraph"/>
        <w:numPr>
          <w:ilvl w:val="0"/>
          <w:numId w:val="44"/>
        </w:numPr>
        <w:rPr>
          <w:b/>
          <w:sz w:val="24"/>
        </w:rPr>
      </w:pPr>
      <w:r w:rsidRPr="002C79FF">
        <w:rPr>
          <w:bCs/>
          <w:sz w:val="24"/>
        </w:rPr>
        <w:t>This confirms the linear nature of the sequential search algorithm.</w:t>
      </w:r>
    </w:p>
    <w:p w14:paraId="4C4C84C9" w14:textId="77777777" w:rsidR="00464471" w:rsidRDefault="00464471" w:rsidP="00464471">
      <w:pPr>
        <w:jc w:val="both"/>
        <w:rPr>
          <w:b/>
          <w:sz w:val="24"/>
        </w:rPr>
      </w:pPr>
    </w:p>
    <w:p w14:paraId="2E8EFF11" w14:textId="77777777" w:rsidR="0029008A" w:rsidRDefault="0029008A" w:rsidP="00464471">
      <w:pPr>
        <w:jc w:val="both"/>
        <w:rPr>
          <w:b/>
          <w:sz w:val="24"/>
        </w:rPr>
      </w:pPr>
    </w:p>
    <w:p w14:paraId="3EDC062B" w14:textId="77777777" w:rsidR="0029008A" w:rsidRDefault="0029008A" w:rsidP="00464471">
      <w:pPr>
        <w:jc w:val="both"/>
        <w:rPr>
          <w:b/>
          <w:sz w:val="24"/>
        </w:rPr>
      </w:pPr>
    </w:p>
    <w:p w14:paraId="19E5750B" w14:textId="77777777" w:rsidR="0029008A" w:rsidRDefault="0029008A" w:rsidP="00464471">
      <w:pPr>
        <w:jc w:val="both"/>
        <w:rPr>
          <w:b/>
          <w:sz w:val="24"/>
        </w:rPr>
      </w:pPr>
    </w:p>
    <w:p w14:paraId="12C7DD2C" w14:textId="77777777" w:rsidR="0029008A" w:rsidRDefault="0029008A" w:rsidP="00464471">
      <w:pPr>
        <w:jc w:val="both"/>
        <w:rPr>
          <w:b/>
          <w:sz w:val="24"/>
        </w:rPr>
      </w:pPr>
    </w:p>
    <w:p w14:paraId="187CA0FA" w14:textId="77777777" w:rsidR="00D3343A" w:rsidRDefault="00D3343A" w:rsidP="00464471">
      <w:pPr>
        <w:jc w:val="both"/>
        <w:rPr>
          <w:b/>
          <w:sz w:val="24"/>
        </w:rPr>
      </w:pPr>
    </w:p>
    <w:p w14:paraId="00384EF2" w14:textId="77777777" w:rsidR="00D3343A" w:rsidRDefault="00D3343A" w:rsidP="00464471">
      <w:pPr>
        <w:jc w:val="both"/>
        <w:rPr>
          <w:b/>
          <w:sz w:val="24"/>
        </w:rPr>
      </w:pPr>
    </w:p>
    <w:p w14:paraId="0B394F44" w14:textId="77777777" w:rsidR="00D3343A" w:rsidRDefault="00D3343A" w:rsidP="00464471">
      <w:pPr>
        <w:jc w:val="both"/>
        <w:rPr>
          <w:b/>
          <w:sz w:val="24"/>
        </w:rPr>
      </w:pPr>
    </w:p>
    <w:p w14:paraId="30A2A3C5" w14:textId="77777777" w:rsidR="00464471" w:rsidRDefault="00464471" w:rsidP="00464471">
      <w:pPr>
        <w:jc w:val="both"/>
        <w:rPr>
          <w:bCs/>
          <w:sz w:val="24"/>
        </w:rPr>
      </w:pPr>
      <w:r>
        <w:rPr>
          <w:b/>
          <w:sz w:val="24"/>
        </w:rPr>
        <w:t xml:space="preserve">Result:  </w:t>
      </w:r>
      <w:r w:rsidRPr="00E03FA5">
        <w:rPr>
          <w:bCs/>
          <w:sz w:val="24"/>
        </w:rPr>
        <w:t>Complete the below table based on your i</w:t>
      </w:r>
      <w:r w:rsidR="00C431DD">
        <w:rPr>
          <w:bCs/>
          <w:sz w:val="24"/>
        </w:rPr>
        <w:t xml:space="preserve">mplementation of sequential search </w:t>
      </w:r>
      <w:r w:rsidR="00575848">
        <w:rPr>
          <w:bCs/>
          <w:sz w:val="24"/>
        </w:rPr>
        <w:t xml:space="preserve">algorithm </w:t>
      </w:r>
      <w:r w:rsidR="00575848" w:rsidRPr="00E03FA5">
        <w:rPr>
          <w:bCs/>
          <w:sz w:val="24"/>
        </w:rPr>
        <w:t>and</w:t>
      </w:r>
      <w:r w:rsidRPr="00E03FA5">
        <w:rPr>
          <w:bCs/>
          <w:sz w:val="24"/>
        </w:rPr>
        <w:t xml:space="preserve"> steps executed </w:t>
      </w:r>
      <w:r w:rsidR="00C431DD">
        <w:rPr>
          <w:bCs/>
          <w:sz w:val="24"/>
        </w:rPr>
        <w:t>by the</w:t>
      </w:r>
      <w:r w:rsidRPr="00E03FA5">
        <w:rPr>
          <w:bCs/>
          <w:sz w:val="24"/>
        </w:rPr>
        <w:t xml:space="preserve"> function.</w:t>
      </w:r>
    </w:p>
    <w:p w14:paraId="6A718A08" w14:textId="77777777" w:rsidR="00C431DD" w:rsidRDefault="00C431DD" w:rsidP="00464471">
      <w:pPr>
        <w:jc w:val="both"/>
        <w:rPr>
          <w:bCs/>
          <w:sz w:val="24"/>
        </w:rPr>
      </w:pPr>
    </w:p>
    <w:p w14:paraId="20C93ED2" w14:textId="77777777" w:rsidR="00C431DD" w:rsidRDefault="00C431DD" w:rsidP="00464471">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464471" w:rsidRPr="009E21E2" w14:paraId="6E5B5BE0" w14:textId="77777777" w:rsidTr="001C2FF8">
        <w:trPr>
          <w:trHeight w:val="316"/>
          <w:jc w:val="center"/>
        </w:trPr>
        <w:tc>
          <w:tcPr>
            <w:tcW w:w="1804" w:type="dxa"/>
            <w:vMerge w:val="restart"/>
            <w:vAlign w:val="center"/>
          </w:tcPr>
          <w:p w14:paraId="637BBB47" w14:textId="77777777" w:rsidR="00464471" w:rsidRPr="009E21E2" w:rsidRDefault="00464471" w:rsidP="00C431DD">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1CCC8D74" w14:textId="77777777" w:rsidR="00464471" w:rsidRPr="009E21E2" w:rsidRDefault="00464471" w:rsidP="00C431DD">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464471" w:rsidRPr="009E21E2" w14:paraId="350457EC" w14:textId="77777777" w:rsidTr="001C2FF8">
        <w:trPr>
          <w:trHeight w:val="387"/>
          <w:jc w:val="center"/>
        </w:trPr>
        <w:tc>
          <w:tcPr>
            <w:tcW w:w="1804" w:type="dxa"/>
            <w:vMerge/>
            <w:vAlign w:val="center"/>
          </w:tcPr>
          <w:p w14:paraId="41E09E2E" w14:textId="77777777" w:rsidR="00464471" w:rsidRPr="009E21E2" w:rsidRDefault="00464471" w:rsidP="00C431DD">
            <w:pPr>
              <w:spacing w:after="0" w:line="240" w:lineRule="auto"/>
              <w:jc w:val="center"/>
              <w:rPr>
                <w:rFonts w:ascii="Times New Roman" w:hAnsi="Times New Roman" w:cs="Times New Roman"/>
                <w:b/>
                <w:bCs/>
                <w:sz w:val="24"/>
                <w:szCs w:val="24"/>
              </w:rPr>
            </w:pPr>
          </w:p>
        </w:tc>
        <w:tc>
          <w:tcPr>
            <w:tcW w:w="1804" w:type="dxa"/>
            <w:vAlign w:val="center"/>
          </w:tcPr>
          <w:p w14:paraId="612123A6"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Best Case</w:t>
            </w:r>
          </w:p>
        </w:tc>
        <w:tc>
          <w:tcPr>
            <w:tcW w:w="1804" w:type="dxa"/>
            <w:vAlign w:val="center"/>
          </w:tcPr>
          <w:p w14:paraId="4F618872"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Average Case</w:t>
            </w:r>
          </w:p>
        </w:tc>
        <w:tc>
          <w:tcPr>
            <w:tcW w:w="1804" w:type="dxa"/>
            <w:vAlign w:val="center"/>
          </w:tcPr>
          <w:p w14:paraId="6BBC61E4"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Worst Case</w:t>
            </w:r>
          </w:p>
        </w:tc>
      </w:tr>
      <w:tr w:rsidR="00464471" w:rsidRPr="009E21E2" w14:paraId="21D66BD3" w14:textId="77777777" w:rsidTr="001C2FF8">
        <w:trPr>
          <w:trHeight w:val="317"/>
          <w:jc w:val="center"/>
        </w:trPr>
        <w:tc>
          <w:tcPr>
            <w:tcW w:w="1804" w:type="dxa"/>
            <w:vAlign w:val="center"/>
          </w:tcPr>
          <w:p w14:paraId="02ADC863"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C431DD">
              <w:rPr>
                <w:rFonts w:ascii="Times New Roman" w:hAnsi="Times New Roman" w:cs="Times New Roman"/>
                <w:sz w:val="24"/>
                <w:szCs w:val="24"/>
              </w:rPr>
              <w:t>0</w:t>
            </w:r>
          </w:p>
        </w:tc>
        <w:tc>
          <w:tcPr>
            <w:tcW w:w="1804" w:type="dxa"/>
            <w:vAlign w:val="center"/>
          </w:tcPr>
          <w:p w14:paraId="5FED34A9"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A0A282A"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501</w:t>
            </w:r>
          </w:p>
        </w:tc>
        <w:tc>
          <w:tcPr>
            <w:tcW w:w="1804" w:type="dxa"/>
            <w:vAlign w:val="center"/>
          </w:tcPr>
          <w:p w14:paraId="62B3ABE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1000</w:t>
            </w:r>
          </w:p>
        </w:tc>
      </w:tr>
      <w:tr w:rsidR="00464471" w:rsidRPr="009E21E2" w14:paraId="74B43D36" w14:textId="77777777" w:rsidTr="001C2FF8">
        <w:trPr>
          <w:trHeight w:val="317"/>
          <w:jc w:val="center"/>
        </w:trPr>
        <w:tc>
          <w:tcPr>
            <w:tcW w:w="1804" w:type="dxa"/>
            <w:vAlign w:val="center"/>
          </w:tcPr>
          <w:p w14:paraId="39F34C41"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C431DD">
              <w:rPr>
                <w:rFonts w:ascii="Times New Roman" w:hAnsi="Times New Roman" w:cs="Times New Roman"/>
                <w:sz w:val="24"/>
                <w:szCs w:val="24"/>
              </w:rPr>
              <w:t>0</w:t>
            </w:r>
          </w:p>
        </w:tc>
        <w:tc>
          <w:tcPr>
            <w:tcW w:w="1804" w:type="dxa"/>
            <w:vAlign w:val="center"/>
          </w:tcPr>
          <w:p w14:paraId="45C121D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D3C393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1001</w:t>
            </w:r>
          </w:p>
        </w:tc>
        <w:tc>
          <w:tcPr>
            <w:tcW w:w="1804" w:type="dxa"/>
            <w:vAlign w:val="center"/>
          </w:tcPr>
          <w:p w14:paraId="2A6B62A6"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2000</w:t>
            </w:r>
          </w:p>
        </w:tc>
      </w:tr>
      <w:tr w:rsidR="00464471" w:rsidRPr="009E21E2" w14:paraId="62030DE3" w14:textId="77777777" w:rsidTr="001C2FF8">
        <w:trPr>
          <w:trHeight w:val="309"/>
          <w:jc w:val="center"/>
        </w:trPr>
        <w:tc>
          <w:tcPr>
            <w:tcW w:w="1804" w:type="dxa"/>
            <w:vAlign w:val="center"/>
          </w:tcPr>
          <w:p w14:paraId="419D48B0"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C431DD">
              <w:rPr>
                <w:rFonts w:ascii="Times New Roman" w:hAnsi="Times New Roman" w:cs="Times New Roman"/>
                <w:sz w:val="24"/>
                <w:szCs w:val="24"/>
              </w:rPr>
              <w:t>0</w:t>
            </w:r>
          </w:p>
        </w:tc>
        <w:tc>
          <w:tcPr>
            <w:tcW w:w="1804" w:type="dxa"/>
            <w:vAlign w:val="center"/>
          </w:tcPr>
          <w:p w14:paraId="49FA5C62"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4B6EA47"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1501</w:t>
            </w:r>
          </w:p>
        </w:tc>
        <w:tc>
          <w:tcPr>
            <w:tcW w:w="1804" w:type="dxa"/>
            <w:vAlign w:val="center"/>
          </w:tcPr>
          <w:p w14:paraId="184674FF"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3000</w:t>
            </w:r>
          </w:p>
        </w:tc>
      </w:tr>
      <w:tr w:rsidR="00464471" w:rsidRPr="009E21E2" w14:paraId="74108921" w14:textId="77777777" w:rsidTr="001C2FF8">
        <w:trPr>
          <w:trHeight w:val="317"/>
          <w:jc w:val="center"/>
        </w:trPr>
        <w:tc>
          <w:tcPr>
            <w:tcW w:w="1804" w:type="dxa"/>
            <w:vAlign w:val="center"/>
          </w:tcPr>
          <w:p w14:paraId="2A38A099"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C431DD">
              <w:rPr>
                <w:rFonts w:ascii="Times New Roman" w:hAnsi="Times New Roman" w:cs="Times New Roman"/>
                <w:sz w:val="24"/>
                <w:szCs w:val="24"/>
              </w:rPr>
              <w:t>0</w:t>
            </w:r>
          </w:p>
        </w:tc>
        <w:tc>
          <w:tcPr>
            <w:tcW w:w="1804" w:type="dxa"/>
            <w:vAlign w:val="center"/>
          </w:tcPr>
          <w:p w14:paraId="5975CCF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745399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2001</w:t>
            </w:r>
          </w:p>
        </w:tc>
        <w:tc>
          <w:tcPr>
            <w:tcW w:w="1804" w:type="dxa"/>
            <w:vAlign w:val="center"/>
          </w:tcPr>
          <w:p w14:paraId="55BDF944"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4000</w:t>
            </w:r>
          </w:p>
        </w:tc>
      </w:tr>
      <w:tr w:rsidR="00464471" w:rsidRPr="009E21E2" w14:paraId="2380311F" w14:textId="77777777" w:rsidTr="001C2FF8">
        <w:trPr>
          <w:trHeight w:val="362"/>
          <w:jc w:val="center"/>
        </w:trPr>
        <w:tc>
          <w:tcPr>
            <w:tcW w:w="1804" w:type="dxa"/>
            <w:vAlign w:val="center"/>
          </w:tcPr>
          <w:p w14:paraId="3969B89D"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C431DD">
              <w:rPr>
                <w:rFonts w:ascii="Times New Roman" w:hAnsi="Times New Roman" w:cs="Times New Roman"/>
                <w:sz w:val="24"/>
                <w:szCs w:val="24"/>
              </w:rPr>
              <w:t>0</w:t>
            </w:r>
          </w:p>
        </w:tc>
        <w:tc>
          <w:tcPr>
            <w:tcW w:w="1804" w:type="dxa"/>
            <w:vAlign w:val="center"/>
          </w:tcPr>
          <w:p w14:paraId="27DC422B"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47E32B03"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2501</w:t>
            </w:r>
          </w:p>
        </w:tc>
        <w:tc>
          <w:tcPr>
            <w:tcW w:w="1804" w:type="dxa"/>
            <w:vAlign w:val="center"/>
          </w:tcPr>
          <w:p w14:paraId="70F5DF3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5000</w:t>
            </w:r>
          </w:p>
        </w:tc>
      </w:tr>
      <w:tr w:rsidR="00464471" w:rsidRPr="009E21E2" w14:paraId="0266D83C" w14:textId="77777777" w:rsidTr="001C2FF8">
        <w:trPr>
          <w:trHeight w:val="362"/>
          <w:jc w:val="center"/>
        </w:trPr>
        <w:tc>
          <w:tcPr>
            <w:tcW w:w="1804" w:type="dxa"/>
            <w:vAlign w:val="center"/>
          </w:tcPr>
          <w:p w14:paraId="07E92F55" w14:textId="77777777" w:rsidR="00464471" w:rsidRPr="009E21E2" w:rsidRDefault="00C431DD" w:rsidP="00C431DD">
            <w:pPr>
              <w:spacing w:after="0" w:line="240" w:lineRule="auto"/>
              <w:jc w:val="center"/>
              <w:rPr>
                <w:sz w:val="24"/>
                <w:szCs w:val="24"/>
              </w:rPr>
            </w:pPr>
            <w:r>
              <w:rPr>
                <w:rFonts w:ascii="Times New Roman" w:hAnsi="Times New Roman" w:cs="Times New Roman"/>
                <w:sz w:val="24"/>
                <w:szCs w:val="24"/>
              </w:rPr>
              <w:t>Time Complexity</w:t>
            </w:r>
            <w:r w:rsidR="00464471" w:rsidRPr="0076221A">
              <w:rPr>
                <w:sz w:val="24"/>
                <w:szCs w:val="24"/>
              </w:rPr>
              <w:sym w:font="Wingdings" w:char="F0E0"/>
            </w:r>
          </w:p>
        </w:tc>
        <w:tc>
          <w:tcPr>
            <w:tcW w:w="1804" w:type="dxa"/>
            <w:vAlign w:val="center"/>
          </w:tcPr>
          <w:p w14:paraId="17C984C8" w14:textId="77777777" w:rsidR="00464471" w:rsidRPr="003C2652" w:rsidRDefault="004B6151" w:rsidP="00C431DD">
            <w:pPr>
              <w:spacing w:after="0"/>
              <w:jc w:val="center"/>
              <w:rPr>
                <w:rFonts w:ascii="Times New Roman" w:hAnsi="Times New Roman" w:cs="Times New Roman"/>
                <w:b/>
                <w:bCs/>
                <w:sz w:val="24"/>
                <w:szCs w:val="24"/>
              </w:rPr>
            </w:pPr>
            <w:proofErr w:type="gramStart"/>
            <w:r w:rsidRPr="003C2652">
              <w:rPr>
                <w:rFonts w:ascii="Times New Roman" w:hAnsi="Times New Roman" w:cs="Times New Roman"/>
                <w:b/>
                <w:bCs/>
                <w:sz w:val="24"/>
                <w:szCs w:val="24"/>
              </w:rPr>
              <w:t>O(</w:t>
            </w:r>
            <w:proofErr w:type="gramEnd"/>
            <w:r w:rsidRPr="003C2652">
              <w:rPr>
                <w:rFonts w:ascii="Times New Roman" w:hAnsi="Times New Roman" w:cs="Times New Roman"/>
                <w:b/>
                <w:bCs/>
                <w:sz w:val="24"/>
                <w:szCs w:val="24"/>
              </w:rPr>
              <w:t>1)</w:t>
            </w:r>
          </w:p>
        </w:tc>
        <w:tc>
          <w:tcPr>
            <w:tcW w:w="1804" w:type="dxa"/>
            <w:vAlign w:val="center"/>
          </w:tcPr>
          <w:p w14:paraId="28F7A946"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804" w:type="dxa"/>
            <w:vAlign w:val="center"/>
          </w:tcPr>
          <w:p w14:paraId="4025BA3F"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r>
    </w:tbl>
    <w:p w14:paraId="3E822501" w14:textId="77777777" w:rsidR="00464471" w:rsidRDefault="00464471" w:rsidP="00464471">
      <w:pPr>
        <w:jc w:val="both"/>
        <w:rPr>
          <w:sz w:val="24"/>
        </w:rPr>
      </w:pPr>
    </w:p>
    <w:p w14:paraId="21D25B7A" w14:textId="77777777" w:rsidR="00464471" w:rsidRPr="00464471" w:rsidRDefault="000A64EE" w:rsidP="00464471">
      <w:pPr>
        <w:jc w:val="both"/>
        <w:rPr>
          <w:b/>
          <w:bCs/>
          <w:sz w:val="24"/>
          <w:szCs w:val="24"/>
        </w:rPr>
      </w:pPr>
      <w:r>
        <w:rPr>
          <w:noProof/>
        </w:rPr>
        <w:drawing>
          <wp:anchor distT="0" distB="0" distL="114300" distR="114300" simplePos="0" relativeHeight="251657728" behindDoc="0" locked="0" layoutInCell="1" allowOverlap="1" wp14:anchorId="0B7555E9" wp14:editId="2F6D8BEF">
            <wp:simplePos x="0" y="0"/>
            <wp:positionH relativeFrom="column">
              <wp:posOffset>1270</wp:posOffset>
            </wp:positionH>
            <wp:positionV relativeFrom="paragraph">
              <wp:posOffset>325755</wp:posOffset>
            </wp:positionV>
            <wp:extent cx="6011545" cy="3570605"/>
            <wp:effectExtent l="0" t="0" r="0" b="0"/>
            <wp:wrapTopAndBottom/>
            <wp:docPr id="2046044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sidR="00464471" w:rsidRPr="00464471">
        <w:rPr>
          <w:b/>
          <w:bCs/>
          <w:sz w:val="24"/>
          <w:szCs w:val="24"/>
        </w:rPr>
        <w:t>Chart:</w:t>
      </w:r>
    </w:p>
    <w:p w14:paraId="1E0C2613" w14:textId="77777777" w:rsidR="00464471" w:rsidRDefault="00464471" w:rsidP="00464471">
      <w:pPr>
        <w:jc w:val="both"/>
        <w:rPr>
          <w:b/>
          <w:sz w:val="24"/>
        </w:rPr>
      </w:pPr>
    </w:p>
    <w:p w14:paraId="531D56B5" w14:textId="77777777" w:rsidR="000A64EE" w:rsidRDefault="000A64EE" w:rsidP="00464471">
      <w:pPr>
        <w:jc w:val="both"/>
        <w:rPr>
          <w:b/>
          <w:sz w:val="24"/>
        </w:rPr>
      </w:pPr>
    </w:p>
    <w:p w14:paraId="27943340" w14:textId="77777777" w:rsidR="00464471" w:rsidRDefault="00464471" w:rsidP="00464471">
      <w:pPr>
        <w:jc w:val="both"/>
        <w:rPr>
          <w:sz w:val="24"/>
        </w:rPr>
      </w:pPr>
      <w:r>
        <w:rPr>
          <w:b/>
          <w:sz w:val="24"/>
        </w:rPr>
        <w:t xml:space="preserve">Conclusion: </w:t>
      </w:r>
    </w:p>
    <w:p w14:paraId="7B7EDB63" w14:textId="77777777" w:rsidR="00F56169" w:rsidRDefault="00F56169">
      <w:pPr>
        <w:pStyle w:val="ListParagraph"/>
        <w:numPr>
          <w:ilvl w:val="0"/>
          <w:numId w:val="45"/>
        </w:numPr>
        <w:rPr>
          <w:sz w:val="24"/>
          <w:szCs w:val="24"/>
        </w:rPr>
      </w:pPr>
      <w:r w:rsidRPr="00F56169">
        <w:rPr>
          <w:sz w:val="24"/>
          <w:szCs w:val="24"/>
        </w:rPr>
        <w:t xml:space="preserve">The sequential search algorithm exhibits </w:t>
      </w:r>
      <w:r w:rsidRPr="00F56169">
        <w:rPr>
          <w:b/>
          <w:bCs/>
          <w:sz w:val="24"/>
          <w:szCs w:val="24"/>
        </w:rPr>
        <w:t>constant time complexity (</w:t>
      </w:r>
      <w:proofErr w:type="gramStart"/>
      <w:r w:rsidRPr="00F56169">
        <w:rPr>
          <w:b/>
          <w:bCs/>
          <w:sz w:val="24"/>
          <w:szCs w:val="24"/>
        </w:rPr>
        <w:t>O(</w:t>
      </w:r>
      <w:proofErr w:type="gramEnd"/>
      <w:r w:rsidRPr="00F56169">
        <w:rPr>
          <w:b/>
          <w:bCs/>
          <w:sz w:val="24"/>
          <w:szCs w:val="24"/>
        </w:rPr>
        <w:t>1))</w:t>
      </w:r>
      <w:r w:rsidRPr="00F56169">
        <w:rPr>
          <w:sz w:val="24"/>
          <w:szCs w:val="24"/>
        </w:rPr>
        <w:t xml:space="preserve"> in the best case and </w:t>
      </w:r>
      <w:r w:rsidRPr="00F56169">
        <w:rPr>
          <w:b/>
          <w:bCs/>
          <w:sz w:val="24"/>
          <w:szCs w:val="24"/>
        </w:rPr>
        <w:t>linear time complexity (O(n))</w:t>
      </w:r>
      <w:r w:rsidRPr="00F56169">
        <w:rPr>
          <w:sz w:val="24"/>
          <w:szCs w:val="24"/>
        </w:rPr>
        <w:t xml:space="preserve"> in both average and worst cases.</w:t>
      </w:r>
    </w:p>
    <w:p w14:paraId="4CB36D8F" w14:textId="77777777" w:rsidR="00464471" w:rsidRPr="00F56169" w:rsidRDefault="00F56169">
      <w:pPr>
        <w:pStyle w:val="ListParagraph"/>
        <w:numPr>
          <w:ilvl w:val="0"/>
          <w:numId w:val="45"/>
        </w:numPr>
        <w:rPr>
          <w:sz w:val="24"/>
          <w:szCs w:val="24"/>
        </w:rPr>
      </w:pPr>
      <w:r w:rsidRPr="00F56169">
        <w:rPr>
          <w:sz w:val="24"/>
          <w:szCs w:val="24"/>
        </w:rPr>
        <w:t>The step count analysis validates theoretical complexities and shows that sequential search is inefficient for large datasets compared to more optimized search algorithms like binary search.</w:t>
      </w:r>
    </w:p>
    <w:p w14:paraId="1A7EE5E3" w14:textId="77777777" w:rsidR="00464471" w:rsidRDefault="00464471" w:rsidP="00464471">
      <w:pPr>
        <w:jc w:val="both"/>
        <w:rPr>
          <w:b/>
          <w:sz w:val="24"/>
        </w:rPr>
      </w:pPr>
    </w:p>
    <w:p w14:paraId="1145EE43" w14:textId="77777777" w:rsidR="00464471" w:rsidRDefault="00464471" w:rsidP="00464471">
      <w:pPr>
        <w:jc w:val="both"/>
      </w:pPr>
      <w:r>
        <w:rPr>
          <w:b/>
          <w:sz w:val="24"/>
        </w:rPr>
        <w:t xml:space="preserve">Quiz: </w:t>
      </w:r>
    </w:p>
    <w:p w14:paraId="42D24E0A" w14:textId="77777777" w:rsidR="00464471" w:rsidRPr="00F56169" w:rsidRDefault="00464471">
      <w:pPr>
        <w:numPr>
          <w:ilvl w:val="0"/>
          <w:numId w:val="17"/>
        </w:numPr>
        <w:jc w:val="both"/>
        <w:rPr>
          <w:b/>
          <w:bCs/>
        </w:rPr>
      </w:pPr>
      <w:r w:rsidRPr="00F56169">
        <w:rPr>
          <w:b/>
          <w:bCs/>
          <w:sz w:val="24"/>
        </w:rPr>
        <w:t>W</w:t>
      </w:r>
      <w:r w:rsidR="00F33052" w:rsidRPr="00F56169">
        <w:rPr>
          <w:b/>
          <w:bCs/>
          <w:sz w:val="24"/>
        </w:rPr>
        <w:t>hich</w:t>
      </w:r>
      <w:r w:rsidRPr="00F56169">
        <w:rPr>
          <w:b/>
          <w:bCs/>
          <w:sz w:val="24"/>
        </w:rPr>
        <w:t xml:space="preserve"> is the </w:t>
      </w:r>
      <w:r w:rsidR="00F33052" w:rsidRPr="00F56169">
        <w:rPr>
          <w:b/>
          <w:bCs/>
          <w:sz w:val="24"/>
        </w:rPr>
        <w:t>best case</w:t>
      </w:r>
      <w:r w:rsidRPr="00F56169">
        <w:rPr>
          <w:b/>
          <w:bCs/>
          <w:sz w:val="24"/>
        </w:rPr>
        <w:t xml:space="preserve"> of an algorithm?</w:t>
      </w:r>
    </w:p>
    <w:p w14:paraId="1908BD56" w14:textId="77777777" w:rsidR="00464471" w:rsidRDefault="00464471" w:rsidP="00464471">
      <w:pPr>
        <w:jc w:val="both"/>
        <w:rPr>
          <w:sz w:val="24"/>
        </w:rPr>
      </w:pPr>
      <w:r w:rsidRPr="0008680F">
        <w:rPr>
          <w:b/>
          <w:bCs/>
          <w:sz w:val="24"/>
        </w:rPr>
        <w:t>Answer:</w:t>
      </w:r>
      <w:r w:rsidR="00F56169">
        <w:rPr>
          <w:b/>
          <w:bCs/>
          <w:sz w:val="24"/>
        </w:rPr>
        <w:t xml:space="preserve"> </w:t>
      </w:r>
      <w:r w:rsidR="00F56169" w:rsidRPr="00F56169">
        <w:rPr>
          <w:sz w:val="24"/>
        </w:rPr>
        <w:t xml:space="preserve">The best case occurs when the algorithm takes the least time to execute. For sequential search, it's when the key is found at the first position. Time complexity: </w:t>
      </w:r>
      <w:proofErr w:type="gramStart"/>
      <w:r w:rsidR="00F56169" w:rsidRPr="00F56169">
        <w:rPr>
          <w:b/>
          <w:bCs/>
          <w:sz w:val="24"/>
        </w:rPr>
        <w:t>O(</w:t>
      </w:r>
      <w:proofErr w:type="gramEnd"/>
      <w:r w:rsidR="00F56169" w:rsidRPr="00F56169">
        <w:rPr>
          <w:b/>
          <w:bCs/>
          <w:sz w:val="24"/>
        </w:rPr>
        <w:t>1)</w:t>
      </w:r>
      <w:r w:rsidR="00F56169" w:rsidRPr="00F56169">
        <w:rPr>
          <w:sz w:val="24"/>
        </w:rPr>
        <w:t>.</w:t>
      </w:r>
    </w:p>
    <w:p w14:paraId="7F544EB3" w14:textId="77777777" w:rsidR="00464471" w:rsidRDefault="00464471" w:rsidP="00464471">
      <w:pPr>
        <w:jc w:val="both"/>
        <w:rPr>
          <w:sz w:val="24"/>
        </w:rPr>
      </w:pPr>
    </w:p>
    <w:p w14:paraId="605C2DA6" w14:textId="77777777" w:rsidR="00464471" w:rsidRDefault="00464471" w:rsidP="00464471">
      <w:pPr>
        <w:jc w:val="both"/>
        <w:rPr>
          <w:sz w:val="24"/>
        </w:rPr>
      </w:pPr>
    </w:p>
    <w:p w14:paraId="4B5026A0" w14:textId="77777777" w:rsidR="00464471" w:rsidRDefault="00464471" w:rsidP="00464471">
      <w:pPr>
        <w:jc w:val="both"/>
        <w:rPr>
          <w:sz w:val="24"/>
        </w:rPr>
      </w:pPr>
    </w:p>
    <w:p w14:paraId="5CE6A27D" w14:textId="77777777" w:rsidR="00F33052" w:rsidRPr="00640172" w:rsidRDefault="00F33052">
      <w:pPr>
        <w:numPr>
          <w:ilvl w:val="0"/>
          <w:numId w:val="17"/>
        </w:numPr>
        <w:jc w:val="both"/>
        <w:rPr>
          <w:b/>
          <w:bCs/>
        </w:rPr>
      </w:pPr>
      <w:r w:rsidRPr="00640172">
        <w:rPr>
          <w:b/>
          <w:bCs/>
          <w:sz w:val="24"/>
        </w:rPr>
        <w:t>Which is the worst case of an algorithm?</w:t>
      </w:r>
    </w:p>
    <w:p w14:paraId="16F47180" w14:textId="77777777" w:rsidR="00F33052" w:rsidRPr="00640172" w:rsidRDefault="00F33052" w:rsidP="00F33052">
      <w:pPr>
        <w:jc w:val="both"/>
        <w:rPr>
          <w:sz w:val="24"/>
        </w:rPr>
      </w:pPr>
      <w:r w:rsidRPr="0008680F">
        <w:rPr>
          <w:b/>
          <w:bCs/>
          <w:sz w:val="24"/>
        </w:rPr>
        <w:t>Answer:</w:t>
      </w:r>
      <w:r w:rsidR="00640172">
        <w:rPr>
          <w:b/>
          <w:bCs/>
          <w:sz w:val="24"/>
        </w:rPr>
        <w:t xml:space="preserve"> </w:t>
      </w:r>
      <w:r w:rsidR="00640172" w:rsidRPr="00640172">
        <w:rPr>
          <w:sz w:val="24"/>
        </w:rPr>
        <w:t xml:space="preserve">The worst case occurs when the algorithm takes the most time to execute. For sequential search, it's when the key is at the last position or not present. Time complexity: </w:t>
      </w:r>
      <w:r w:rsidR="00640172" w:rsidRPr="00640172">
        <w:rPr>
          <w:b/>
          <w:bCs/>
          <w:sz w:val="24"/>
        </w:rPr>
        <w:t>O(n)</w:t>
      </w:r>
      <w:r w:rsidR="00640172" w:rsidRPr="00640172">
        <w:rPr>
          <w:sz w:val="24"/>
        </w:rPr>
        <w:t>.</w:t>
      </w:r>
    </w:p>
    <w:p w14:paraId="3AB2F80B" w14:textId="77777777" w:rsidR="00464471" w:rsidRDefault="00464471" w:rsidP="00464471">
      <w:pPr>
        <w:jc w:val="both"/>
        <w:rPr>
          <w:sz w:val="24"/>
        </w:rPr>
      </w:pPr>
    </w:p>
    <w:p w14:paraId="7EE28ED7" w14:textId="77777777" w:rsidR="00464471" w:rsidRDefault="00464471" w:rsidP="00464471">
      <w:pPr>
        <w:pStyle w:val="Heading1"/>
        <w:spacing w:line="276" w:lineRule="auto"/>
        <w:ind w:left="0" w:firstLine="0"/>
      </w:pPr>
    </w:p>
    <w:p w14:paraId="548ECDEF" w14:textId="77777777" w:rsidR="00464471" w:rsidRDefault="00464471" w:rsidP="00464471">
      <w:pPr>
        <w:pStyle w:val="Heading1"/>
        <w:spacing w:line="276" w:lineRule="auto"/>
        <w:ind w:left="0" w:firstLine="0"/>
        <w:rPr>
          <w:bCs w:val="0"/>
          <w:sz w:val="24"/>
        </w:rPr>
      </w:pPr>
      <w:r>
        <w:rPr>
          <w:bCs w:val="0"/>
          <w:sz w:val="24"/>
        </w:rPr>
        <w:t xml:space="preserve">Suggested Reference: </w:t>
      </w:r>
    </w:p>
    <w:p w14:paraId="057F1F2C" w14:textId="77777777" w:rsidR="00464471" w:rsidRDefault="00464471">
      <w:pPr>
        <w:pStyle w:val="Heading1"/>
        <w:numPr>
          <w:ilvl w:val="3"/>
          <w:numId w:val="1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8DB8A30" w14:textId="77777777" w:rsidR="00464471" w:rsidRDefault="00464471">
      <w:pPr>
        <w:pStyle w:val="Heading1"/>
        <w:numPr>
          <w:ilvl w:val="3"/>
          <w:numId w:val="17"/>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4D17B0">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9513DEA" w14:textId="77777777" w:rsidR="00464471" w:rsidRDefault="00464471" w:rsidP="00464471">
      <w:pPr>
        <w:pStyle w:val="Heading1"/>
        <w:spacing w:line="276" w:lineRule="auto"/>
        <w:jc w:val="both"/>
        <w:rPr>
          <w:b w:val="0"/>
          <w:bCs w:val="0"/>
          <w:sz w:val="24"/>
          <w:szCs w:val="24"/>
        </w:rPr>
      </w:pPr>
    </w:p>
    <w:p w14:paraId="5CC0F1D4" w14:textId="77777777" w:rsidR="00C618D7" w:rsidRDefault="00464471" w:rsidP="00C618D7">
      <w:pPr>
        <w:pStyle w:val="Heading1"/>
        <w:spacing w:line="276" w:lineRule="auto"/>
        <w:ind w:left="0" w:firstLine="0"/>
        <w:rPr>
          <w:bCs w:val="0"/>
          <w:sz w:val="24"/>
        </w:rPr>
      </w:pPr>
      <w:r>
        <w:rPr>
          <w:bCs w:val="0"/>
          <w:sz w:val="24"/>
        </w:rPr>
        <w:t xml:space="preserve">References used by the students: </w:t>
      </w:r>
    </w:p>
    <w:p w14:paraId="710A3837" w14:textId="77777777" w:rsidR="00C618D7" w:rsidRDefault="00C618D7">
      <w:pPr>
        <w:pStyle w:val="Heading1"/>
        <w:numPr>
          <w:ilvl w:val="6"/>
          <w:numId w:val="17"/>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301B8CE5" w14:textId="77777777" w:rsidR="00C618D7" w:rsidRDefault="00C618D7" w:rsidP="00464471">
      <w:pPr>
        <w:pStyle w:val="Heading1"/>
        <w:spacing w:line="276" w:lineRule="auto"/>
        <w:ind w:left="0" w:firstLine="0"/>
        <w:rPr>
          <w:b w:val="0"/>
          <w:bCs w:val="0"/>
          <w:sz w:val="24"/>
        </w:rPr>
      </w:pPr>
    </w:p>
    <w:p w14:paraId="2BF8EADC" w14:textId="77777777" w:rsidR="00464471" w:rsidRDefault="00464471" w:rsidP="00464471">
      <w:pPr>
        <w:pStyle w:val="Heading1"/>
        <w:spacing w:line="276" w:lineRule="auto"/>
        <w:ind w:left="0" w:firstLine="0"/>
        <w:rPr>
          <w:b w:val="0"/>
          <w:bCs w:val="0"/>
          <w:sz w:val="24"/>
        </w:rPr>
      </w:pPr>
    </w:p>
    <w:p w14:paraId="0756C035" w14:textId="77777777" w:rsidR="00464471" w:rsidRDefault="00464471" w:rsidP="00464471">
      <w:pPr>
        <w:pStyle w:val="Heading1"/>
        <w:spacing w:line="276" w:lineRule="auto"/>
        <w:ind w:left="0" w:firstLine="0"/>
      </w:pPr>
      <w:r>
        <w:rPr>
          <w:sz w:val="24"/>
        </w:rPr>
        <w:t>Rubric wise marks obtained:</w:t>
      </w:r>
    </w:p>
    <w:p w14:paraId="26187345" w14:textId="77777777" w:rsidR="00464471" w:rsidRDefault="00464471" w:rsidP="0046447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464471" w14:paraId="1D99D2A3"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130AD285" w14:textId="77777777" w:rsidR="00464471" w:rsidRDefault="0046447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13AF17D" w14:textId="77777777" w:rsidR="00464471" w:rsidRDefault="00464471" w:rsidP="001C2FF8">
            <w:pPr>
              <w:pStyle w:val="Heading1"/>
              <w:spacing w:line="276" w:lineRule="auto"/>
              <w:ind w:left="0" w:firstLine="0"/>
              <w:jc w:val="center"/>
              <w:rPr>
                <w:sz w:val="24"/>
              </w:rPr>
            </w:pPr>
            <w:r>
              <w:rPr>
                <w:sz w:val="24"/>
              </w:rPr>
              <w:t>Understanding of problem</w:t>
            </w:r>
          </w:p>
          <w:p w14:paraId="6D4F1296" w14:textId="77777777" w:rsidR="00464471" w:rsidRDefault="0046447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D88FDF4" w14:textId="77777777" w:rsidR="00464471" w:rsidRDefault="00464471" w:rsidP="001C2FF8">
            <w:pPr>
              <w:pStyle w:val="Heading1"/>
              <w:spacing w:line="276" w:lineRule="auto"/>
              <w:ind w:left="0" w:firstLine="0"/>
              <w:jc w:val="center"/>
              <w:rPr>
                <w:sz w:val="24"/>
              </w:rPr>
            </w:pPr>
            <w:r>
              <w:rPr>
                <w:sz w:val="24"/>
              </w:rPr>
              <w:t>Program Implementation</w:t>
            </w:r>
          </w:p>
          <w:p w14:paraId="5B833E0C" w14:textId="77777777" w:rsidR="00464471" w:rsidRDefault="0046447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F04C57" w14:textId="77777777" w:rsidR="00464471" w:rsidRDefault="00464471" w:rsidP="001C2FF8">
            <w:pPr>
              <w:pStyle w:val="Heading1"/>
              <w:spacing w:line="276" w:lineRule="auto"/>
              <w:ind w:left="0" w:firstLine="0"/>
              <w:jc w:val="center"/>
              <w:rPr>
                <w:sz w:val="24"/>
              </w:rPr>
            </w:pPr>
            <w:r>
              <w:rPr>
                <w:sz w:val="24"/>
              </w:rPr>
              <w:t>Documentation &amp;Timely Submission</w:t>
            </w:r>
          </w:p>
          <w:p w14:paraId="21AD9AB8" w14:textId="77777777" w:rsidR="00464471" w:rsidRDefault="0046447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C155B04" w14:textId="77777777" w:rsidR="00464471" w:rsidRDefault="00464471" w:rsidP="001C2FF8">
            <w:pPr>
              <w:pStyle w:val="Heading1"/>
              <w:spacing w:line="276" w:lineRule="auto"/>
              <w:ind w:left="0" w:firstLine="0"/>
              <w:jc w:val="center"/>
              <w:rPr>
                <w:sz w:val="24"/>
                <w:szCs w:val="24"/>
              </w:rPr>
            </w:pPr>
            <w:r>
              <w:rPr>
                <w:sz w:val="24"/>
                <w:szCs w:val="24"/>
              </w:rPr>
              <w:t>Total</w:t>
            </w:r>
          </w:p>
          <w:p w14:paraId="7A515794" w14:textId="77777777" w:rsidR="00464471" w:rsidRDefault="00464471" w:rsidP="001C2FF8">
            <w:pPr>
              <w:pStyle w:val="Heading1"/>
              <w:spacing w:line="276" w:lineRule="auto"/>
              <w:ind w:left="0" w:firstLine="0"/>
              <w:jc w:val="center"/>
            </w:pPr>
            <w:r>
              <w:rPr>
                <w:sz w:val="24"/>
                <w:szCs w:val="24"/>
              </w:rPr>
              <w:t>(10)</w:t>
            </w:r>
          </w:p>
        </w:tc>
      </w:tr>
      <w:tr w:rsidR="00464471" w14:paraId="067FC3A7" w14:textId="77777777" w:rsidTr="001C2FF8">
        <w:trPr>
          <w:trHeight w:val="403"/>
        </w:trPr>
        <w:tc>
          <w:tcPr>
            <w:tcW w:w="1193" w:type="dxa"/>
            <w:vMerge/>
            <w:tcBorders>
              <w:left w:val="single" w:sz="4" w:space="0" w:color="00000A"/>
              <w:bottom w:val="single" w:sz="4" w:space="0" w:color="00000A"/>
              <w:right w:val="single" w:sz="4" w:space="0" w:color="00000A"/>
            </w:tcBorders>
          </w:tcPr>
          <w:p w14:paraId="31327315" w14:textId="77777777" w:rsidR="00464471" w:rsidRDefault="00464471"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75CB7C" w14:textId="77777777" w:rsidR="00464471" w:rsidRDefault="00464471" w:rsidP="001C2FF8">
            <w:pPr>
              <w:pStyle w:val="Heading1"/>
              <w:spacing w:line="276" w:lineRule="auto"/>
              <w:ind w:left="0" w:firstLine="0"/>
              <w:jc w:val="center"/>
              <w:rPr>
                <w:sz w:val="17"/>
              </w:rPr>
            </w:pPr>
            <w:r>
              <w:rPr>
                <w:sz w:val="17"/>
              </w:rPr>
              <w:t>Good</w:t>
            </w:r>
          </w:p>
          <w:p w14:paraId="7D0C5299" w14:textId="77777777" w:rsidR="00464471" w:rsidRDefault="00464471"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CC9AFD7" w14:textId="77777777" w:rsidR="00464471" w:rsidRDefault="00464471" w:rsidP="001C2FF8">
            <w:pPr>
              <w:pStyle w:val="Heading1"/>
              <w:spacing w:line="276" w:lineRule="auto"/>
              <w:ind w:left="0" w:firstLine="0"/>
              <w:jc w:val="center"/>
              <w:rPr>
                <w:sz w:val="17"/>
              </w:rPr>
            </w:pPr>
            <w:r>
              <w:rPr>
                <w:sz w:val="17"/>
              </w:rPr>
              <w:t>Avg.</w:t>
            </w:r>
          </w:p>
          <w:p w14:paraId="406BB97A" w14:textId="77777777" w:rsidR="00464471" w:rsidRDefault="00464471"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FB74626" w14:textId="77777777" w:rsidR="00464471" w:rsidRDefault="00464471" w:rsidP="001C2FF8">
            <w:pPr>
              <w:pStyle w:val="Heading1"/>
              <w:spacing w:line="276" w:lineRule="auto"/>
              <w:ind w:left="0" w:firstLine="0"/>
              <w:jc w:val="center"/>
              <w:rPr>
                <w:sz w:val="17"/>
              </w:rPr>
            </w:pPr>
            <w:r>
              <w:rPr>
                <w:sz w:val="17"/>
              </w:rPr>
              <w:t>Poor</w:t>
            </w:r>
          </w:p>
          <w:p w14:paraId="350B0EED" w14:textId="77777777" w:rsidR="00464471" w:rsidRDefault="00464471"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4485BF7" w14:textId="77777777" w:rsidR="00464471" w:rsidRDefault="00464471" w:rsidP="001C2FF8">
            <w:pPr>
              <w:pStyle w:val="Heading1"/>
              <w:spacing w:line="276" w:lineRule="auto"/>
              <w:ind w:left="0" w:firstLine="0"/>
              <w:jc w:val="center"/>
              <w:rPr>
                <w:sz w:val="17"/>
              </w:rPr>
            </w:pPr>
            <w:r>
              <w:rPr>
                <w:sz w:val="17"/>
              </w:rPr>
              <w:t>Good</w:t>
            </w:r>
          </w:p>
          <w:p w14:paraId="66FCB93E" w14:textId="77777777" w:rsidR="00464471" w:rsidRDefault="00464471"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85B674E" w14:textId="77777777" w:rsidR="00464471" w:rsidRDefault="00464471" w:rsidP="001C2FF8">
            <w:pPr>
              <w:pStyle w:val="Heading1"/>
              <w:spacing w:line="276" w:lineRule="auto"/>
              <w:ind w:left="0" w:firstLine="0"/>
              <w:jc w:val="center"/>
              <w:rPr>
                <w:sz w:val="17"/>
              </w:rPr>
            </w:pPr>
            <w:r>
              <w:rPr>
                <w:sz w:val="17"/>
              </w:rPr>
              <w:t>Avg.</w:t>
            </w:r>
          </w:p>
          <w:p w14:paraId="3596BE67" w14:textId="77777777" w:rsidR="00464471" w:rsidRDefault="00464471"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3134F8E" w14:textId="77777777" w:rsidR="00464471" w:rsidRDefault="00464471" w:rsidP="001C2FF8">
            <w:pPr>
              <w:pStyle w:val="Heading1"/>
              <w:spacing w:line="276" w:lineRule="auto"/>
              <w:ind w:left="0" w:firstLine="0"/>
              <w:jc w:val="center"/>
              <w:rPr>
                <w:sz w:val="17"/>
              </w:rPr>
            </w:pPr>
            <w:r>
              <w:rPr>
                <w:sz w:val="17"/>
              </w:rPr>
              <w:t>Poor</w:t>
            </w:r>
          </w:p>
          <w:p w14:paraId="46DFE822" w14:textId="77777777" w:rsidR="00464471" w:rsidRDefault="00464471"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6D92969" w14:textId="77777777" w:rsidR="00464471" w:rsidRDefault="00464471" w:rsidP="001C2FF8">
            <w:pPr>
              <w:pStyle w:val="Heading1"/>
              <w:spacing w:line="276" w:lineRule="auto"/>
              <w:ind w:left="0" w:firstLine="0"/>
              <w:jc w:val="center"/>
              <w:rPr>
                <w:sz w:val="17"/>
              </w:rPr>
            </w:pPr>
            <w:r>
              <w:rPr>
                <w:sz w:val="17"/>
              </w:rPr>
              <w:t>Good</w:t>
            </w:r>
          </w:p>
          <w:p w14:paraId="24165872" w14:textId="77777777" w:rsidR="00464471" w:rsidRDefault="00464471"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84BC2D7" w14:textId="77777777" w:rsidR="00464471" w:rsidRDefault="00464471" w:rsidP="001C2FF8">
            <w:pPr>
              <w:pStyle w:val="Heading1"/>
              <w:spacing w:line="276" w:lineRule="auto"/>
              <w:ind w:left="0" w:firstLine="0"/>
              <w:jc w:val="center"/>
              <w:rPr>
                <w:sz w:val="17"/>
              </w:rPr>
            </w:pPr>
            <w:r>
              <w:rPr>
                <w:sz w:val="17"/>
              </w:rPr>
              <w:t>Avg.</w:t>
            </w:r>
          </w:p>
          <w:p w14:paraId="5D7E7923" w14:textId="77777777" w:rsidR="00464471" w:rsidRDefault="00464471"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7FA150C" w14:textId="77777777" w:rsidR="00464471" w:rsidRDefault="00464471" w:rsidP="001C2FF8">
            <w:pPr>
              <w:pStyle w:val="Heading1"/>
              <w:spacing w:line="276" w:lineRule="auto"/>
              <w:ind w:left="0" w:firstLine="0"/>
              <w:jc w:val="center"/>
              <w:rPr>
                <w:sz w:val="17"/>
              </w:rPr>
            </w:pPr>
            <w:r>
              <w:rPr>
                <w:sz w:val="17"/>
              </w:rPr>
              <w:t>Poor</w:t>
            </w:r>
          </w:p>
          <w:p w14:paraId="30064554" w14:textId="77777777" w:rsidR="00464471" w:rsidRDefault="00464471" w:rsidP="001C2FF8">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7B9E646E" w14:textId="77777777" w:rsidR="00464471" w:rsidRDefault="00464471" w:rsidP="001C2FF8">
            <w:pPr>
              <w:pStyle w:val="Heading1"/>
              <w:spacing w:line="276" w:lineRule="auto"/>
              <w:ind w:left="0" w:firstLine="0"/>
              <w:rPr>
                <w:sz w:val="17"/>
              </w:rPr>
            </w:pPr>
          </w:p>
        </w:tc>
      </w:tr>
      <w:tr w:rsidR="00464471" w14:paraId="3BFD67A2" w14:textId="77777777" w:rsidTr="001C2FF8">
        <w:trPr>
          <w:trHeight w:val="403"/>
        </w:trPr>
        <w:tc>
          <w:tcPr>
            <w:tcW w:w="1193" w:type="dxa"/>
            <w:tcBorders>
              <w:top w:val="single" w:sz="4" w:space="0" w:color="00000A"/>
              <w:left w:val="single" w:sz="4" w:space="0" w:color="00000A"/>
              <w:bottom w:val="single" w:sz="4" w:space="0" w:color="00000A"/>
              <w:right w:val="single" w:sz="4" w:space="0" w:color="00000A"/>
            </w:tcBorders>
          </w:tcPr>
          <w:p w14:paraId="6E81A286" w14:textId="77777777" w:rsidR="00464471" w:rsidRDefault="00464471"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E44EC1B" w14:textId="77777777" w:rsidR="00464471" w:rsidRDefault="00464471" w:rsidP="001C2FF8">
            <w:pPr>
              <w:pStyle w:val="Heading1"/>
              <w:spacing w:line="276" w:lineRule="auto"/>
              <w:ind w:left="0" w:firstLine="0"/>
              <w:rPr>
                <w:sz w:val="17"/>
              </w:rPr>
            </w:pPr>
          </w:p>
          <w:p w14:paraId="3522CAB6" w14:textId="77777777" w:rsidR="00464471" w:rsidRDefault="00464471"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C7682F" w14:textId="77777777" w:rsidR="00464471" w:rsidRDefault="00464471"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06F4922B" w14:textId="77777777" w:rsidR="00464471" w:rsidRDefault="00464471" w:rsidP="001C2FF8">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6F982CD9" w14:textId="77777777" w:rsidR="00464471" w:rsidRDefault="00464471" w:rsidP="001C2FF8">
            <w:pPr>
              <w:pStyle w:val="Heading1"/>
              <w:spacing w:line="276" w:lineRule="auto"/>
              <w:ind w:left="0" w:firstLine="0"/>
              <w:rPr>
                <w:sz w:val="17"/>
              </w:rPr>
            </w:pPr>
          </w:p>
        </w:tc>
      </w:tr>
    </w:tbl>
    <w:p w14:paraId="037D93C9" w14:textId="77777777" w:rsidR="00624B21" w:rsidRDefault="00624B21">
      <w:pPr>
        <w:pStyle w:val="Heading1"/>
        <w:spacing w:line="276" w:lineRule="auto"/>
        <w:ind w:left="0" w:firstLine="0"/>
      </w:pPr>
    </w:p>
    <w:p w14:paraId="039B4902" w14:textId="77777777" w:rsidR="00624B21" w:rsidRDefault="00624B21">
      <w:pPr>
        <w:suppressAutoHyphens w:val="0"/>
        <w:rPr>
          <w:b/>
          <w:bCs/>
        </w:rPr>
      </w:pPr>
      <w:r>
        <w:br w:type="page"/>
      </w:r>
    </w:p>
    <w:p w14:paraId="774C9409" w14:textId="77777777" w:rsidR="00624B21" w:rsidRDefault="00624B21" w:rsidP="00624B21">
      <w:pPr>
        <w:jc w:val="center"/>
      </w:pPr>
      <w:r>
        <w:rPr>
          <w:b/>
          <w:sz w:val="28"/>
        </w:rPr>
        <w:lastRenderedPageBreak/>
        <w:t>Experiment No: 4</w:t>
      </w:r>
    </w:p>
    <w:p w14:paraId="4FD813F5" w14:textId="77777777" w:rsidR="001E02EB" w:rsidRDefault="001E02EB" w:rsidP="00624B21">
      <w:pPr>
        <w:jc w:val="both"/>
        <w:rPr>
          <w:sz w:val="24"/>
          <w:szCs w:val="24"/>
        </w:rPr>
      </w:pPr>
    </w:p>
    <w:p w14:paraId="2F826D0E" w14:textId="77777777" w:rsidR="00624B21" w:rsidRDefault="003336E7" w:rsidP="00624B21">
      <w:pPr>
        <w:jc w:val="both"/>
        <w:rPr>
          <w:sz w:val="24"/>
          <w:szCs w:val="24"/>
        </w:rPr>
      </w:pPr>
      <w:r>
        <w:rPr>
          <w:sz w:val="24"/>
          <w:szCs w:val="24"/>
        </w:rPr>
        <w:t xml:space="preserve">Compare the performances of linear search and binary search for </w:t>
      </w:r>
      <w:proofErr w:type="gramStart"/>
      <w:r>
        <w:rPr>
          <w:sz w:val="24"/>
          <w:szCs w:val="24"/>
        </w:rPr>
        <w:t>Best</w:t>
      </w:r>
      <w:proofErr w:type="gramEnd"/>
      <w:r>
        <w:rPr>
          <w:sz w:val="24"/>
          <w:szCs w:val="24"/>
        </w:rPr>
        <w:t xml:space="preserve"> case, Average case and </w:t>
      </w:r>
      <w:proofErr w:type="gramStart"/>
      <w:r>
        <w:rPr>
          <w:sz w:val="24"/>
          <w:szCs w:val="24"/>
        </w:rPr>
        <w:t>Worst case</w:t>
      </w:r>
      <w:proofErr w:type="gramEnd"/>
      <w:r>
        <w:rPr>
          <w:sz w:val="24"/>
          <w:szCs w:val="24"/>
        </w:rPr>
        <w:t xml:space="preserve"> inputs.</w:t>
      </w:r>
    </w:p>
    <w:p w14:paraId="399E7DC4" w14:textId="77777777" w:rsidR="00624B21" w:rsidRDefault="00624B21" w:rsidP="00624B21">
      <w:pPr>
        <w:jc w:val="both"/>
        <w:rPr>
          <w:b/>
          <w:sz w:val="24"/>
        </w:rPr>
      </w:pPr>
    </w:p>
    <w:p w14:paraId="104B8D37" w14:textId="77777777" w:rsidR="00624B21" w:rsidRDefault="00624B21" w:rsidP="00624B21">
      <w:pPr>
        <w:jc w:val="both"/>
      </w:pPr>
      <w:r>
        <w:rPr>
          <w:b/>
          <w:sz w:val="24"/>
        </w:rPr>
        <w:t>Date:</w:t>
      </w:r>
    </w:p>
    <w:p w14:paraId="3D75359F" w14:textId="77777777" w:rsidR="00624B21" w:rsidRDefault="00624B21" w:rsidP="00624B21">
      <w:pPr>
        <w:jc w:val="both"/>
        <w:rPr>
          <w:b/>
          <w:sz w:val="24"/>
        </w:rPr>
      </w:pPr>
    </w:p>
    <w:p w14:paraId="5496E8E8" w14:textId="77777777" w:rsidR="00624B21" w:rsidRPr="005A004B" w:rsidRDefault="00624B21" w:rsidP="00624B21">
      <w:pPr>
        <w:jc w:val="both"/>
        <w:rPr>
          <w:b/>
          <w:sz w:val="24"/>
        </w:rPr>
      </w:pPr>
      <w:r w:rsidRPr="005A004B">
        <w:rPr>
          <w:b/>
          <w:sz w:val="24"/>
        </w:rPr>
        <w:t>Competency and Practical Skills:</w:t>
      </w:r>
      <w:r w:rsidR="00B17591">
        <w:rPr>
          <w:b/>
          <w:sz w:val="24"/>
        </w:rPr>
        <w:t xml:space="preserve"> </w:t>
      </w:r>
      <w:r w:rsidRPr="007D799B">
        <w:rPr>
          <w:bCs/>
          <w:sz w:val="24"/>
        </w:rPr>
        <w:t>Algorithmic thinking, Programming Skills, Performance analysis, and Mathematical skills</w:t>
      </w:r>
    </w:p>
    <w:p w14:paraId="3C71E572" w14:textId="77777777" w:rsidR="00624B21" w:rsidRDefault="00624B21" w:rsidP="00624B21">
      <w:pPr>
        <w:jc w:val="both"/>
        <w:rPr>
          <w:b/>
          <w:w w:val="110"/>
        </w:rPr>
      </w:pPr>
    </w:p>
    <w:p w14:paraId="787C2618" w14:textId="77777777" w:rsidR="00624B21" w:rsidRDefault="00624B21" w:rsidP="00624B21">
      <w:pPr>
        <w:jc w:val="both"/>
      </w:pPr>
      <w:r>
        <w:rPr>
          <w:b/>
          <w:sz w:val="24"/>
        </w:rPr>
        <w:t>Relevant CO: CO1</w:t>
      </w:r>
      <w:r w:rsidR="003336E7">
        <w:rPr>
          <w:b/>
          <w:sz w:val="24"/>
        </w:rPr>
        <w:t>, CO2</w:t>
      </w:r>
    </w:p>
    <w:p w14:paraId="4DCE6532" w14:textId="77777777" w:rsidR="00624B21" w:rsidRDefault="00624B21" w:rsidP="00624B21">
      <w:pPr>
        <w:jc w:val="both"/>
        <w:rPr>
          <w:b/>
          <w:sz w:val="24"/>
        </w:rPr>
      </w:pPr>
    </w:p>
    <w:p w14:paraId="020D2063" w14:textId="77777777" w:rsidR="00624B21" w:rsidRDefault="00624B21" w:rsidP="00624B21">
      <w:pPr>
        <w:jc w:val="both"/>
      </w:pPr>
      <w:r>
        <w:rPr>
          <w:b/>
          <w:sz w:val="24"/>
        </w:rPr>
        <w:t>Objectives:</w:t>
      </w:r>
      <w:r>
        <w:rPr>
          <w:b/>
          <w:sz w:val="24"/>
        </w:rPr>
        <w:tab/>
      </w:r>
      <w:r>
        <w:rPr>
          <w:sz w:val="24"/>
        </w:rPr>
        <w:t>(a) Identify Best, Worst and Average cases of given problem.</w:t>
      </w:r>
    </w:p>
    <w:p w14:paraId="4CA014AF" w14:textId="77777777" w:rsidR="00624B21" w:rsidRDefault="00624B21" w:rsidP="00624B21">
      <w:pPr>
        <w:jc w:val="both"/>
      </w:pPr>
      <w:r>
        <w:rPr>
          <w:sz w:val="24"/>
        </w:rPr>
        <w:tab/>
      </w:r>
      <w:r>
        <w:rPr>
          <w:sz w:val="24"/>
        </w:rPr>
        <w:tab/>
        <w:t xml:space="preserve">(b) Derive time complexity from steps count </w:t>
      </w:r>
      <w:r w:rsidR="003336E7">
        <w:rPr>
          <w:sz w:val="24"/>
        </w:rPr>
        <w:t>for different inputs.</w:t>
      </w:r>
    </w:p>
    <w:p w14:paraId="3446698D" w14:textId="77777777" w:rsidR="00624B21" w:rsidRDefault="00624B21" w:rsidP="00624B21">
      <w:pPr>
        <w:jc w:val="both"/>
        <w:rPr>
          <w:b/>
          <w:sz w:val="24"/>
        </w:rPr>
      </w:pPr>
    </w:p>
    <w:p w14:paraId="0C4C06E4" w14:textId="77777777" w:rsidR="00624B21" w:rsidRDefault="00624B21" w:rsidP="00624B21">
      <w:pPr>
        <w:jc w:val="both"/>
      </w:pPr>
      <w:r>
        <w:rPr>
          <w:b/>
          <w:sz w:val="24"/>
        </w:rPr>
        <w:t xml:space="preserve">Equipment/Instruments: </w:t>
      </w:r>
      <w:r>
        <w:rPr>
          <w:sz w:val="24"/>
        </w:rPr>
        <w:t xml:space="preserve">Computer System, Any C language editor </w:t>
      </w:r>
    </w:p>
    <w:p w14:paraId="5BB102F0" w14:textId="77777777" w:rsidR="00624B21" w:rsidRDefault="00624B21" w:rsidP="00624B21">
      <w:pPr>
        <w:jc w:val="both"/>
        <w:rPr>
          <w:b/>
          <w:sz w:val="24"/>
        </w:rPr>
      </w:pPr>
    </w:p>
    <w:p w14:paraId="30CA8E2D" w14:textId="77777777" w:rsidR="00624B21" w:rsidRDefault="00624B21" w:rsidP="00624B21">
      <w:pPr>
        <w:jc w:val="both"/>
        <w:rPr>
          <w:sz w:val="24"/>
        </w:rPr>
      </w:pPr>
      <w:r>
        <w:rPr>
          <w:b/>
          <w:sz w:val="24"/>
        </w:rPr>
        <w:t>Theory:</w:t>
      </w:r>
    </w:p>
    <w:p w14:paraId="65BD17C8" w14:textId="77777777" w:rsidR="00624B21" w:rsidRDefault="00624B21" w:rsidP="00624B21">
      <w:pPr>
        <w:jc w:val="both"/>
        <w:rPr>
          <w:b/>
          <w:sz w:val="24"/>
        </w:rPr>
      </w:pPr>
    </w:p>
    <w:p w14:paraId="22463FC8" w14:textId="77777777" w:rsidR="00624B21" w:rsidRDefault="00624B21" w:rsidP="00624B21">
      <w:pPr>
        <w:jc w:val="both"/>
        <w:rPr>
          <w:b/>
          <w:sz w:val="24"/>
        </w:rPr>
      </w:pPr>
      <w:r>
        <w:rPr>
          <w:b/>
          <w:sz w:val="24"/>
        </w:rPr>
        <w:t xml:space="preserve">Steps to implement </w:t>
      </w:r>
      <w:r w:rsidR="003336E7">
        <w:rPr>
          <w:b/>
          <w:sz w:val="24"/>
        </w:rPr>
        <w:t>binary</w:t>
      </w:r>
      <w:r w:rsidR="00F80C12">
        <w:rPr>
          <w:b/>
          <w:sz w:val="24"/>
        </w:rPr>
        <w:t xml:space="preserve"> search are</w:t>
      </w:r>
      <w:r>
        <w:rPr>
          <w:b/>
          <w:sz w:val="24"/>
        </w:rPr>
        <w:t xml:space="preserve"> as below:</w:t>
      </w:r>
    </w:p>
    <w:p w14:paraId="7C099340" w14:textId="77777777" w:rsidR="00624B21" w:rsidRDefault="00624B21" w:rsidP="00624B21">
      <w:pPr>
        <w:jc w:val="both"/>
        <w:rPr>
          <w:b/>
          <w:sz w:val="24"/>
        </w:rPr>
      </w:pPr>
    </w:p>
    <w:p w14:paraId="1662F5EA" w14:textId="77777777" w:rsidR="003336E7" w:rsidRPr="003336E7" w:rsidRDefault="003336E7">
      <w:pPr>
        <w:pStyle w:val="ListParagraph"/>
        <w:numPr>
          <w:ilvl w:val="0"/>
          <w:numId w:val="18"/>
        </w:numPr>
        <w:jc w:val="both"/>
        <w:rPr>
          <w:bCs/>
          <w:sz w:val="24"/>
        </w:rPr>
      </w:pPr>
      <w:r w:rsidRPr="003336E7">
        <w:rPr>
          <w:bCs/>
          <w:sz w:val="24"/>
        </w:rPr>
        <w:t xml:space="preserve">Take an input </w:t>
      </w:r>
      <w:r w:rsidRPr="003336E7">
        <w:rPr>
          <w:b/>
          <w:sz w:val="24"/>
        </w:rPr>
        <w:t>sorted</w:t>
      </w:r>
      <w:r w:rsidRPr="003336E7">
        <w:rPr>
          <w:bCs/>
          <w:sz w:val="24"/>
        </w:rPr>
        <w:t xml:space="preserve"> array A of n elements and a target value T.</w:t>
      </w:r>
    </w:p>
    <w:p w14:paraId="6D80C8A1" w14:textId="77777777" w:rsidR="003336E7" w:rsidRPr="003336E7" w:rsidRDefault="003336E7">
      <w:pPr>
        <w:pStyle w:val="ListParagraph"/>
        <w:numPr>
          <w:ilvl w:val="0"/>
          <w:numId w:val="18"/>
        </w:numPr>
        <w:jc w:val="both"/>
        <w:rPr>
          <w:bCs/>
          <w:sz w:val="24"/>
        </w:rPr>
      </w:pPr>
      <w:r w:rsidRPr="003336E7">
        <w:rPr>
          <w:bCs/>
          <w:sz w:val="24"/>
        </w:rPr>
        <w:t>Define variables start and end to represent the start and end indices of the search range, initially set to 0 and n-1 respectively.</w:t>
      </w:r>
    </w:p>
    <w:p w14:paraId="009DB24B" w14:textId="77777777" w:rsidR="003336E7" w:rsidRPr="003336E7" w:rsidRDefault="003336E7">
      <w:pPr>
        <w:pStyle w:val="ListParagraph"/>
        <w:numPr>
          <w:ilvl w:val="0"/>
          <w:numId w:val="18"/>
        </w:numPr>
        <w:jc w:val="both"/>
        <w:rPr>
          <w:bCs/>
          <w:sz w:val="24"/>
        </w:rPr>
      </w:pPr>
      <w:r w:rsidRPr="003336E7">
        <w:rPr>
          <w:bCs/>
          <w:sz w:val="24"/>
        </w:rPr>
        <w:t>Repeat the following steps while start &lt;= end:</w:t>
      </w:r>
    </w:p>
    <w:p w14:paraId="3CCD86A4" w14:textId="77777777" w:rsidR="003336E7" w:rsidRPr="003336E7" w:rsidRDefault="003336E7">
      <w:pPr>
        <w:pStyle w:val="ListParagraph"/>
        <w:numPr>
          <w:ilvl w:val="1"/>
          <w:numId w:val="18"/>
        </w:numPr>
        <w:tabs>
          <w:tab w:val="num" w:pos="360"/>
        </w:tabs>
        <w:jc w:val="both"/>
        <w:rPr>
          <w:bCs/>
          <w:sz w:val="24"/>
        </w:rPr>
      </w:pPr>
      <w:r w:rsidRPr="003336E7">
        <w:rPr>
          <w:bCs/>
          <w:sz w:val="24"/>
        </w:rPr>
        <w:t>Calculate the midpoint index mid as (start + end) / 2.</w:t>
      </w:r>
    </w:p>
    <w:p w14:paraId="33B31F8A"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equal to the target value T, return the value of mid.</w:t>
      </w:r>
    </w:p>
    <w:p w14:paraId="79CDCDE4"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greater than the target value T, set end to mid-1.</w:t>
      </w:r>
    </w:p>
    <w:p w14:paraId="67609F15"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less than the target value T, set start to mid+1.</w:t>
      </w:r>
    </w:p>
    <w:p w14:paraId="00C3E131" w14:textId="77777777" w:rsidR="003336E7" w:rsidRPr="003336E7" w:rsidRDefault="003336E7">
      <w:pPr>
        <w:pStyle w:val="ListParagraph"/>
        <w:numPr>
          <w:ilvl w:val="0"/>
          <w:numId w:val="18"/>
        </w:numPr>
        <w:jc w:val="both"/>
        <w:rPr>
          <w:bCs/>
          <w:sz w:val="24"/>
        </w:rPr>
      </w:pPr>
      <w:r w:rsidRPr="003336E7">
        <w:rPr>
          <w:bCs/>
          <w:sz w:val="24"/>
        </w:rPr>
        <w:t>If the target value T is not found in the array, return -1.</w:t>
      </w:r>
    </w:p>
    <w:p w14:paraId="75A2D23D" w14:textId="77777777" w:rsidR="00624B21" w:rsidRPr="003336E7" w:rsidRDefault="003336E7">
      <w:pPr>
        <w:pStyle w:val="ListParagraph"/>
        <w:numPr>
          <w:ilvl w:val="0"/>
          <w:numId w:val="18"/>
        </w:numPr>
        <w:jc w:val="both"/>
        <w:rPr>
          <w:bCs/>
          <w:sz w:val="24"/>
        </w:rPr>
      </w:pPr>
      <w:r w:rsidRPr="003336E7">
        <w:rPr>
          <w:bCs/>
          <w:sz w:val="24"/>
        </w:rPr>
        <w:t>Output the value returned in Step 3, representing the position of the target value T in the array.</w:t>
      </w:r>
    </w:p>
    <w:p w14:paraId="02686C45" w14:textId="77777777" w:rsidR="00624B21" w:rsidRDefault="00624B21" w:rsidP="00624B21">
      <w:pPr>
        <w:jc w:val="both"/>
        <w:rPr>
          <w:b/>
          <w:sz w:val="24"/>
        </w:rPr>
      </w:pPr>
    </w:p>
    <w:p w14:paraId="7B0E46B0" w14:textId="77777777" w:rsidR="003336E7" w:rsidRDefault="00C735BE" w:rsidP="00624B21">
      <w:pPr>
        <w:jc w:val="both"/>
        <w:rPr>
          <w:b/>
          <w:sz w:val="24"/>
        </w:rPr>
      </w:pPr>
      <w:r>
        <w:rPr>
          <w:b/>
          <w:sz w:val="24"/>
        </w:rPr>
        <w:t xml:space="preserve">Implement function of binary search algorithm and use linear search function implemented in previous practical. Compare the steps count of both the functions on various inputs ranging from 100 to 500 for each </w:t>
      </w:r>
      <w:r w:rsidR="001C2FF8">
        <w:rPr>
          <w:b/>
          <w:sz w:val="24"/>
        </w:rPr>
        <w:t>case</w:t>
      </w:r>
      <w:r>
        <w:rPr>
          <w:b/>
          <w:sz w:val="24"/>
        </w:rPr>
        <w:t xml:space="preserve"> (Best, Average, </w:t>
      </w:r>
      <w:r w:rsidR="001C2FF8">
        <w:rPr>
          <w:b/>
          <w:sz w:val="24"/>
        </w:rPr>
        <w:t>and Worst</w:t>
      </w:r>
      <w:r>
        <w:rPr>
          <w:b/>
          <w:sz w:val="24"/>
        </w:rPr>
        <w:t xml:space="preserve">). </w:t>
      </w:r>
    </w:p>
    <w:p w14:paraId="6DBAD3E9" w14:textId="77777777" w:rsidR="003336E7" w:rsidRDefault="003336E7" w:rsidP="00624B21">
      <w:pPr>
        <w:jc w:val="both"/>
        <w:rPr>
          <w:b/>
          <w:sz w:val="24"/>
        </w:rPr>
      </w:pPr>
    </w:p>
    <w:p w14:paraId="336079DF" w14:textId="77777777" w:rsidR="000C772C" w:rsidRDefault="000C772C" w:rsidP="00624B21">
      <w:pPr>
        <w:jc w:val="both"/>
        <w:rPr>
          <w:b/>
          <w:sz w:val="24"/>
        </w:rPr>
      </w:pPr>
      <w:r>
        <w:rPr>
          <w:b/>
          <w:sz w:val="24"/>
        </w:rPr>
        <w:t>Code:</w:t>
      </w:r>
    </w:p>
    <w:p w14:paraId="17302CF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proofErr w:type="gramStart"/>
      <w:r w:rsidRPr="00472165">
        <w:rPr>
          <w:rFonts w:ascii="Comic Sans MS" w:hAnsi="Comic Sans MS"/>
          <w:bCs/>
          <w:sz w:val="24"/>
          <w:lang w:val="en-IN"/>
        </w:rPr>
        <w:t>java.io.FileWriter</w:t>
      </w:r>
      <w:proofErr w:type="spellEnd"/>
      <w:proofErr w:type="gramEnd"/>
      <w:r w:rsidRPr="00472165">
        <w:rPr>
          <w:rFonts w:ascii="Comic Sans MS" w:hAnsi="Comic Sans MS"/>
          <w:bCs/>
          <w:sz w:val="24"/>
          <w:lang w:val="en-IN"/>
        </w:rPr>
        <w:t>;</w:t>
      </w:r>
    </w:p>
    <w:p w14:paraId="2E39C81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proofErr w:type="gramStart"/>
      <w:r w:rsidRPr="00472165">
        <w:rPr>
          <w:rFonts w:ascii="Comic Sans MS" w:hAnsi="Comic Sans MS"/>
          <w:bCs/>
          <w:sz w:val="24"/>
          <w:lang w:val="en-IN"/>
        </w:rPr>
        <w:t>java.io.IOException</w:t>
      </w:r>
      <w:proofErr w:type="spellEnd"/>
      <w:proofErr w:type="gramEnd"/>
      <w:r w:rsidRPr="00472165">
        <w:rPr>
          <w:rFonts w:ascii="Comic Sans MS" w:hAnsi="Comic Sans MS"/>
          <w:bCs/>
          <w:sz w:val="24"/>
          <w:lang w:val="en-IN"/>
        </w:rPr>
        <w:t>;</w:t>
      </w:r>
    </w:p>
    <w:p w14:paraId="79BEC5D7" w14:textId="77777777" w:rsidR="00472165" w:rsidRPr="00472165" w:rsidRDefault="00472165" w:rsidP="00472165">
      <w:pPr>
        <w:jc w:val="both"/>
        <w:rPr>
          <w:rFonts w:ascii="Comic Sans MS" w:hAnsi="Comic Sans MS"/>
          <w:bCs/>
          <w:sz w:val="24"/>
          <w:lang w:val="en-IN"/>
        </w:rPr>
      </w:pPr>
    </w:p>
    <w:p w14:paraId="26B8C9F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public class Practical_4 {</w:t>
      </w:r>
    </w:p>
    <w:p w14:paraId="1A298C3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14:paraId="46F4A7E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32DAB3F8" w14:textId="77777777" w:rsidR="00472165" w:rsidRPr="00472165" w:rsidRDefault="00472165" w:rsidP="00472165">
      <w:pPr>
        <w:jc w:val="both"/>
        <w:rPr>
          <w:rFonts w:ascii="Comic Sans MS" w:hAnsi="Comic Sans MS"/>
          <w:bCs/>
          <w:sz w:val="24"/>
          <w:lang w:val="en-IN"/>
        </w:rPr>
      </w:pPr>
    </w:p>
    <w:p w14:paraId="0B37038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Linear Search (Iterative)</w:t>
      </w:r>
    </w:p>
    <w:p w14:paraId="588EB14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int key) {</w:t>
      </w:r>
    </w:p>
    <w:p w14:paraId="7534A25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14:paraId="7F45263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w:t>
      </w:r>
      <w:proofErr w:type="spellStart"/>
      <w:proofErr w:type="gramStart"/>
      <w:r w:rsidRPr="00472165">
        <w:rPr>
          <w:rFonts w:ascii="Comic Sans MS" w:hAnsi="Comic Sans MS"/>
          <w:bCs/>
          <w:sz w:val="24"/>
          <w:lang w:val="en-IN"/>
        </w:rPr>
        <w:t>arr.length</w:t>
      </w:r>
      <w:proofErr w:type="spellEnd"/>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w:t>
      </w:r>
    </w:p>
    <w:p w14:paraId="1AD71B5E"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w:t>
      </w:r>
    </w:p>
    <w:p w14:paraId="4941987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if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 key)</w:t>
      </w:r>
    </w:p>
    <w:p w14:paraId="7483440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w:t>
      </w:r>
    </w:p>
    <w:p w14:paraId="6AD6AEB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48F9966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14:paraId="2A0B7A8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15688515" w14:textId="77777777" w:rsidR="00472165" w:rsidRPr="00472165" w:rsidRDefault="00472165" w:rsidP="00472165">
      <w:pPr>
        <w:jc w:val="both"/>
        <w:rPr>
          <w:rFonts w:ascii="Comic Sans MS" w:hAnsi="Comic Sans MS"/>
          <w:bCs/>
          <w:sz w:val="24"/>
          <w:lang w:val="en-IN"/>
        </w:rPr>
      </w:pPr>
    </w:p>
    <w:p w14:paraId="65C629A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Binary Search (Recursive)</w:t>
      </w:r>
    </w:p>
    <w:p w14:paraId="7E38E04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 xml:space="preserve">int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 int key, int start, int end) {</w:t>
      </w:r>
    </w:p>
    <w:p w14:paraId="67000FBA"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086844F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if(</w:t>
      </w:r>
      <w:proofErr w:type="gramEnd"/>
      <w:r w:rsidRPr="00472165">
        <w:rPr>
          <w:rFonts w:ascii="Comic Sans MS" w:hAnsi="Comic Sans MS"/>
          <w:bCs/>
          <w:sz w:val="24"/>
          <w:lang w:val="en-IN"/>
        </w:rPr>
        <w:t>start &lt;= end) {</w:t>
      </w:r>
    </w:p>
    <w:p w14:paraId="232B5F6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int mid = (start + end) / 2;</w:t>
      </w:r>
    </w:p>
    <w:p w14:paraId="51F79C7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
    <w:p w14:paraId="2339E42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 key) {</w:t>
      </w:r>
    </w:p>
    <w:p w14:paraId="7EF2C073"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mid;</w:t>
      </w:r>
    </w:p>
    <w:p w14:paraId="41CDE78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&gt; key) {</w:t>
      </w:r>
    </w:p>
    <w:p w14:paraId="1337E150"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mid - 1);</w:t>
      </w:r>
    </w:p>
    <w:p w14:paraId="61CB878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w:t>
      </w:r>
    </w:p>
    <w:p w14:paraId="581B8BE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mid + 1, end);</w:t>
      </w:r>
    </w:p>
    <w:p w14:paraId="33D3F84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65E8E5A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32BF2F6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14:paraId="6B8A664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37835052"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void </w:t>
      </w:r>
      <w:proofErr w:type="gramStart"/>
      <w:r w:rsidRPr="00472165">
        <w:rPr>
          <w:rFonts w:ascii="Comic Sans MS" w:hAnsi="Comic Sans MS"/>
          <w:bCs/>
          <w:sz w:val="24"/>
          <w:lang w:val="en-IN"/>
        </w:rPr>
        <w:t>main(String[</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args</w:t>
      </w:r>
      <w:proofErr w:type="spellEnd"/>
      <w:r w:rsidRPr="00472165">
        <w:rPr>
          <w:rFonts w:ascii="Comic Sans MS" w:hAnsi="Comic Sans MS"/>
          <w:bCs/>
          <w:sz w:val="24"/>
          <w:lang w:val="en-IN"/>
        </w:rPr>
        <w:t>) {</w:t>
      </w:r>
    </w:p>
    <w:p w14:paraId="43AD240B" w14:textId="77777777" w:rsidR="00472165" w:rsidRPr="00472165" w:rsidRDefault="00472165" w:rsidP="00472165">
      <w:pPr>
        <w:jc w:val="both"/>
        <w:rPr>
          <w:rFonts w:ascii="Comic Sans MS" w:hAnsi="Comic Sans MS"/>
          <w:bCs/>
          <w:sz w:val="24"/>
          <w:lang w:val="en-IN"/>
        </w:rPr>
      </w:pPr>
      <w:r>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sizes = {100, 200, 300, 400, 500};</w:t>
      </w:r>
    </w:p>
    <w:p w14:paraId="644C940F" w14:textId="77777777" w:rsidR="00472165" w:rsidRPr="00472165" w:rsidRDefault="00472165" w:rsidP="00472165">
      <w:pPr>
        <w:jc w:val="both"/>
        <w:rPr>
          <w:rFonts w:ascii="Comic Sans MS" w:hAnsi="Comic Sans MS"/>
          <w:bCs/>
          <w:sz w:val="24"/>
          <w:lang w:val="en-IN"/>
        </w:rPr>
      </w:pPr>
    </w:p>
    <w:p w14:paraId="68D8EA0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try {</w:t>
      </w:r>
    </w:p>
    <w:p w14:paraId="6496DB9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("best_case.txt");</w:t>
      </w:r>
    </w:p>
    <w:p w14:paraId="0A723F6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("average_case.txt");</w:t>
      </w:r>
    </w:p>
    <w:p w14:paraId="5BF6A08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("worst_case.txt");</w:t>
      </w:r>
    </w:p>
    <w:p w14:paraId="1F78C2D8" w14:textId="77777777" w:rsidR="00472165" w:rsidRPr="00472165" w:rsidRDefault="00472165" w:rsidP="00472165">
      <w:pPr>
        <w:jc w:val="both"/>
        <w:rPr>
          <w:rFonts w:ascii="Comic Sans MS" w:hAnsi="Comic Sans MS"/>
          <w:bCs/>
          <w:sz w:val="24"/>
          <w:lang w:val="en-IN"/>
        </w:rPr>
      </w:pPr>
    </w:p>
    <w:p w14:paraId="76D7989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Write headers to all files</w:t>
      </w:r>
    </w:p>
    <w:p w14:paraId="48065EB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14:paraId="376CFF7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14:paraId="6B91D976"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("Input </w:t>
      </w:r>
      <w:proofErr w:type="spellStart"/>
      <w:proofErr w:type="gramStart"/>
      <w:r w:rsidRPr="00472165">
        <w:rPr>
          <w:rFonts w:ascii="Comic Sans MS" w:hAnsi="Comic Sans MS"/>
          <w:bCs/>
          <w:sz w:val="24"/>
          <w:lang w:val="en-IN"/>
        </w:rPr>
        <w:t>Size,Linear</w:t>
      </w:r>
      <w:proofErr w:type="spellEnd"/>
      <w:proofErr w:type="gramEnd"/>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Steps,Binary</w:t>
      </w:r>
      <w:proofErr w:type="spellEnd"/>
      <w:proofErr w:type="gramEnd"/>
      <w:r w:rsidRPr="00472165">
        <w:rPr>
          <w:rFonts w:ascii="Comic Sans MS" w:hAnsi="Comic Sans MS"/>
          <w:bCs/>
          <w:sz w:val="24"/>
          <w:lang w:val="en-IN"/>
        </w:rPr>
        <w:t xml:space="preserve"> Steps\n");</w:t>
      </w:r>
    </w:p>
    <w:p w14:paraId="55508485" w14:textId="77777777" w:rsidR="00472165" w:rsidRPr="00472165" w:rsidRDefault="00472165" w:rsidP="00472165">
      <w:pPr>
        <w:jc w:val="both"/>
        <w:rPr>
          <w:rFonts w:ascii="Comic Sans MS" w:hAnsi="Comic Sans MS"/>
          <w:bCs/>
          <w:sz w:val="24"/>
          <w:lang w:val="en-IN"/>
        </w:rPr>
      </w:pPr>
    </w:p>
    <w:p w14:paraId="0CF8B783"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BEST CASE ----------</w:t>
      </w:r>
    </w:p>
    <w:p w14:paraId="3CA4E43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(Best Case)");</w:t>
      </w:r>
    </w:p>
    <w:p w14:paraId="1CD42B10"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14:paraId="1284BBD0" w14:textId="77777777" w:rsidR="00472165" w:rsidRPr="00472165" w:rsidRDefault="00472165" w:rsidP="00472165">
      <w:pPr>
        <w:jc w:val="both"/>
        <w:rPr>
          <w:rFonts w:ascii="Comic Sans MS" w:hAnsi="Comic Sans MS"/>
          <w:bCs/>
          <w:sz w:val="24"/>
          <w:lang w:val="en-IN"/>
        </w:rPr>
      </w:pPr>
    </w:p>
    <w:p w14:paraId="0925DA7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14:paraId="0C3B51D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14:paraId="5ABF5E93"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14:paraId="7A9C1374" w14:textId="77777777" w:rsidR="00472165" w:rsidRPr="00472165" w:rsidRDefault="00472165" w:rsidP="00472165">
      <w:pPr>
        <w:jc w:val="both"/>
        <w:rPr>
          <w:rFonts w:ascii="Comic Sans MS" w:hAnsi="Comic Sans MS"/>
          <w:bCs/>
          <w:sz w:val="24"/>
          <w:lang w:val="en-IN"/>
        </w:rPr>
      </w:pPr>
    </w:p>
    <w:p w14:paraId="50A3321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0]; // Best case</w:t>
      </w:r>
    </w:p>
    <w:p w14:paraId="1FC66EC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14:paraId="1A95C0BC"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7E0FB55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14:paraId="3BAD1B5B" w14:textId="77777777" w:rsidR="00472165" w:rsidRPr="00472165" w:rsidRDefault="00472165" w:rsidP="00472165">
      <w:pPr>
        <w:jc w:val="both"/>
        <w:rPr>
          <w:rFonts w:ascii="Comic Sans MS" w:hAnsi="Comic Sans MS"/>
          <w:bCs/>
          <w:sz w:val="24"/>
          <w:lang w:val="en-IN"/>
        </w:rPr>
      </w:pPr>
    </w:p>
    <w:p w14:paraId="7AFF4DFE"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2F60049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14:paraId="119D878D" w14:textId="77777777"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14:paraId="6365EC82" w14:textId="77777777" w:rsidR="00472165" w:rsidRPr="00472165" w:rsidRDefault="00472165" w:rsidP="00472165">
      <w:pPr>
        <w:jc w:val="both"/>
        <w:rPr>
          <w:rFonts w:ascii="Comic Sans MS" w:hAnsi="Comic Sans MS"/>
          <w:bCs/>
          <w:sz w:val="24"/>
          <w:lang w:val="en-IN"/>
        </w:rPr>
      </w:pPr>
    </w:p>
    <w:p w14:paraId="582F319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AVERAGE CASE ----------</w:t>
      </w:r>
    </w:p>
    <w:p w14:paraId="258E12B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(Average Case)");</w:t>
      </w:r>
    </w:p>
    <w:p w14:paraId="567104C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14:paraId="48D0D0EF" w14:textId="77777777" w:rsidR="00472165" w:rsidRPr="00472165" w:rsidRDefault="00472165" w:rsidP="00472165">
      <w:pPr>
        <w:jc w:val="both"/>
        <w:rPr>
          <w:rFonts w:ascii="Comic Sans MS" w:hAnsi="Comic Sans MS"/>
          <w:bCs/>
          <w:sz w:val="24"/>
          <w:lang w:val="en-IN"/>
        </w:rPr>
      </w:pPr>
    </w:p>
    <w:p w14:paraId="0DEC32B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14:paraId="3962AB2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14:paraId="194C45F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14:paraId="1E23FB6E" w14:textId="77777777" w:rsidR="00472165" w:rsidRPr="00472165" w:rsidRDefault="00472165" w:rsidP="00472165">
      <w:pPr>
        <w:jc w:val="both"/>
        <w:rPr>
          <w:rFonts w:ascii="Comic Sans MS" w:hAnsi="Comic Sans MS"/>
          <w:bCs/>
          <w:sz w:val="24"/>
          <w:lang w:val="en-IN"/>
        </w:rPr>
      </w:pPr>
    </w:p>
    <w:p w14:paraId="65716C5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size / 2]; // Middle</w:t>
      </w:r>
    </w:p>
    <w:p w14:paraId="4B57684E"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14:paraId="7349527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5EEDD980"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14:paraId="65BDF2EB" w14:textId="77777777" w:rsidR="00472165" w:rsidRPr="00472165" w:rsidRDefault="00472165" w:rsidP="00472165">
      <w:pPr>
        <w:jc w:val="both"/>
        <w:rPr>
          <w:rFonts w:ascii="Comic Sans MS" w:hAnsi="Comic Sans MS"/>
          <w:bCs/>
          <w:sz w:val="24"/>
          <w:lang w:val="en-IN"/>
        </w:rPr>
      </w:pPr>
    </w:p>
    <w:p w14:paraId="431CFF0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4A70B1B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14:paraId="605DC0B2" w14:textId="77777777"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14:paraId="07B64E00" w14:textId="77777777" w:rsidR="00472165" w:rsidRPr="00472165" w:rsidRDefault="00472165" w:rsidP="00472165">
      <w:pPr>
        <w:jc w:val="both"/>
        <w:rPr>
          <w:rFonts w:ascii="Comic Sans MS" w:hAnsi="Comic Sans MS"/>
          <w:bCs/>
          <w:sz w:val="24"/>
          <w:lang w:val="en-IN"/>
        </w:rPr>
      </w:pPr>
    </w:p>
    <w:p w14:paraId="77DB079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WORST CASE ----------</w:t>
      </w:r>
    </w:p>
    <w:p w14:paraId="28BF823A"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(Worst Case)");</w:t>
      </w:r>
    </w:p>
    <w:p w14:paraId="55F3B87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14:paraId="01F8C5CA" w14:textId="77777777" w:rsidR="00472165" w:rsidRPr="00472165" w:rsidRDefault="00472165" w:rsidP="00472165">
      <w:pPr>
        <w:jc w:val="both"/>
        <w:rPr>
          <w:rFonts w:ascii="Comic Sans MS" w:hAnsi="Comic Sans MS"/>
          <w:bCs/>
          <w:sz w:val="24"/>
          <w:lang w:val="en-IN"/>
        </w:rPr>
      </w:pPr>
    </w:p>
    <w:p w14:paraId="3FC882F7"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gramStart"/>
      <w:r w:rsidRPr="00472165">
        <w:rPr>
          <w:rFonts w:ascii="Comic Sans MS" w:hAnsi="Comic Sans MS"/>
          <w:bCs/>
          <w:sz w:val="24"/>
          <w:lang w:val="en-IN"/>
        </w:rPr>
        <w:t>size :</w:t>
      </w:r>
      <w:proofErr w:type="gramEnd"/>
      <w:r w:rsidRPr="00472165">
        <w:rPr>
          <w:rFonts w:ascii="Comic Sans MS" w:hAnsi="Comic Sans MS"/>
          <w:bCs/>
          <w:sz w:val="24"/>
          <w:lang w:val="en-IN"/>
        </w:rPr>
        <w:t xml:space="preserve"> sizes) {</w:t>
      </w:r>
    </w:p>
    <w:p w14:paraId="0A551A7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gramStart"/>
      <w:r w:rsidRPr="00472165">
        <w:rPr>
          <w:rFonts w:ascii="Comic Sans MS" w:hAnsi="Comic Sans MS"/>
          <w:bCs/>
          <w:sz w:val="24"/>
          <w:lang w:val="en-IN"/>
        </w:rPr>
        <w:t>int[</w:t>
      </w:r>
      <w:proofErr w:type="gram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14:paraId="7DE63FA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14:paraId="0525728B" w14:textId="77777777" w:rsidR="00472165" w:rsidRPr="00472165" w:rsidRDefault="00472165" w:rsidP="00472165">
      <w:pPr>
        <w:jc w:val="both"/>
        <w:rPr>
          <w:rFonts w:ascii="Comic Sans MS" w:hAnsi="Comic Sans MS"/>
          <w:bCs/>
          <w:sz w:val="24"/>
          <w:lang w:val="en-IN"/>
        </w:rPr>
      </w:pPr>
    </w:p>
    <w:p w14:paraId="08A7F5D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proofErr w:type="gram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gramEnd"/>
      <w:r w:rsidRPr="00472165">
        <w:rPr>
          <w:rFonts w:ascii="Comic Sans MS" w:hAnsi="Comic Sans MS"/>
          <w:bCs/>
          <w:sz w:val="24"/>
          <w:lang w:val="en-IN"/>
        </w:rPr>
        <w:t>size - 1]; // Worst case</w:t>
      </w:r>
    </w:p>
    <w:p w14:paraId="2E90286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w:t>
      </w:r>
    </w:p>
    <w:p w14:paraId="6B6AE0B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14:paraId="7E3AC80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proofErr w:type="gram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proofErr w:type="gramEnd"/>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14:paraId="3017C92C" w14:textId="77777777" w:rsidR="00472165" w:rsidRPr="00472165" w:rsidRDefault="00472165" w:rsidP="00472165">
      <w:pPr>
        <w:jc w:val="both"/>
        <w:rPr>
          <w:rFonts w:ascii="Comic Sans MS" w:hAnsi="Comic Sans MS"/>
          <w:bCs/>
          <w:sz w:val="24"/>
          <w:lang w:val="en-IN"/>
        </w:rPr>
      </w:pPr>
    </w:p>
    <w:p w14:paraId="1B8D6BB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14:paraId="1B6AE17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14:paraId="6E5867B9" w14:textId="77777777"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14:paraId="509007B6" w14:textId="77777777" w:rsidR="00472165" w:rsidRPr="00472165" w:rsidRDefault="00472165" w:rsidP="00472165">
      <w:pPr>
        <w:jc w:val="both"/>
        <w:rPr>
          <w:rFonts w:ascii="Comic Sans MS" w:hAnsi="Comic Sans MS"/>
          <w:bCs/>
          <w:sz w:val="24"/>
          <w:lang w:val="en-IN"/>
        </w:rPr>
      </w:pPr>
    </w:p>
    <w:p w14:paraId="4084B35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Close files</w:t>
      </w:r>
    </w:p>
    <w:p w14:paraId="3DE13C31"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bestWriter.close</w:t>
      </w:r>
      <w:proofErr w:type="spellEnd"/>
      <w:r w:rsidRPr="00472165">
        <w:rPr>
          <w:rFonts w:ascii="Comic Sans MS" w:hAnsi="Comic Sans MS"/>
          <w:bCs/>
          <w:sz w:val="24"/>
          <w:lang w:val="en-IN"/>
        </w:rPr>
        <w:t>();</w:t>
      </w:r>
    </w:p>
    <w:p w14:paraId="04CEFBFF"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r w:rsidRPr="00472165">
        <w:rPr>
          <w:rFonts w:ascii="Comic Sans MS" w:hAnsi="Comic Sans MS"/>
          <w:bCs/>
          <w:sz w:val="24"/>
          <w:lang w:val="en-IN"/>
        </w:rPr>
        <w:t>avgWriter.close</w:t>
      </w:r>
      <w:proofErr w:type="spellEnd"/>
      <w:r w:rsidRPr="00472165">
        <w:rPr>
          <w:rFonts w:ascii="Comic Sans MS" w:hAnsi="Comic Sans MS"/>
          <w:bCs/>
          <w:sz w:val="24"/>
          <w:lang w:val="en-IN"/>
        </w:rPr>
        <w:t>();</w:t>
      </w:r>
    </w:p>
    <w:p w14:paraId="13A61119"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worstWriter.close</w:t>
      </w:r>
      <w:proofErr w:type="spellEnd"/>
      <w:r w:rsidRPr="00472165">
        <w:rPr>
          <w:rFonts w:ascii="Comic Sans MS" w:hAnsi="Comic Sans MS"/>
          <w:bCs/>
          <w:sz w:val="24"/>
          <w:lang w:val="en-IN"/>
        </w:rPr>
        <w:t>();</w:t>
      </w:r>
    </w:p>
    <w:p w14:paraId="64EAAD0B" w14:textId="77777777" w:rsidR="00472165" w:rsidRPr="00472165" w:rsidRDefault="00472165" w:rsidP="00472165">
      <w:pPr>
        <w:jc w:val="both"/>
        <w:rPr>
          <w:rFonts w:ascii="Comic Sans MS" w:hAnsi="Comic Sans MS"/>
          <w:bCs/>
          <w:sz w:val="24"/>
          <w:lang w:val="en-IN"/>
        </w:rPr>
      </w:pPr>
    </w:p>
    <w:p w14:paraId="19FD6B58"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nCSV</w:t>
      </w:r>
      <w:proofErr w:type="spellEnd"/>
      <w:r w:rsidRPr="00472165">
        <w:rPr>
          <w:rFonts w:ascii="Comic Sans MS" w:hAnsi="Comic Sans MS"/>
          <w:bCs/>
          <w:sz w:val="24"/>
          <w:lang w:val="en-IN"/>
        </w:rPr>
        <w:t xml:space="preserve"> data written to best_case.txt, average_case.txt, worst_case.txt successfully.");</w:t>
      </w:r>
    </w:p>
    <w:p w14:paraId="2A0BDB79" w14:textId="77777777" w:rsidR="00472165" w:rsidRPr="00472165" w:rsidRDefault="00472165" w:rsidP="00472165">
      <w:pPr>
        <w:jc w:val="both"/>
        <w:rPr>
          <w:rFonts w:ascii="Comic Sans MS" w:hAnsi="Comic Sans MS"/>
          <w:bCs/>
          <w:sz w:val="24"/>
          <w:lang w:val="en-IN"/>
        </w:rPr>
      </w:pPr>
    </w:p>
    <w:p w14:paraId="23EF75E5"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catch (</w:t>
      </w:r>
      <w:proofErr w:type="spellStart"/>
      <w:r w:rsidRPr="00472165">
        <w:rPr>
          <w:rFonts w:ascii="Comic Sans MS" w:hAnsi="Comic Sans MS"/>
          <w:bCs/>
          <w:sz w:val="24"/>
          <w:lang w:val="en-IN"/>
        </w:rPr>
        <w:t>IOException</w:t>
      </w:r>
      <w:proofErr w:type="spellEnd"/>
      <w:r w:rsidRPr="00472165">
        <w:rPr>
          <w:rFonts w:ascii="Comic Sans MS" w:hAnsi="Comic Sans MS"/>
          <w:bCs/>
          <w:sz w:val="24"/>
          <w:lang w:val="en-IN"/>
        </w:rPr>
        <w:t xml:space="preserve"> e) {</w:t>
      </w:r>
    </w:p>
    <w:p w14:paraId="348A89D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 xml:space="preserve">("An error occurred while writing files: " + </w:t>
      </w:r>
      <w:proofErr w:type="spellStart"/>
      <w:proofErr w:type="gramStart"/>
      <w:r w:rsidRPr="00472165">
        <w:rPr>
          <w:rFonts w:ascii="Comic Sans MS" w:hAnsi="Comic Sans MS"/>
          <w:bCs/>
          <w:sz w:val="24"/>
          <w:lang w:val="en-IN"/>
        </w:rPr>
        <w:t>e.getMessage</w:t>
      </w:r>
      <w:proofErr w:type="spellEnd"/>
      <w:proofErr w:type="gramEnd"/>
      <w:r w:rsidRPr="00472165">
        <w:rPr>
          <w:rFonts w:ascii="Comic Sans MS" w:hAnsi="Comic Sans MS"/>
          <w:bCs/>
          <w:sz w:val="24"/>
          <w:lang w:val="en-IN"/>
        </w:rPr>
        <w:t>());</w:t>
      </w:r>
    </w:p>
    <w:p w14:paraId="41D7BB8D"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0C42E904"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14:paraId="7DF1FB4B" w14:textId="77777777"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w:t>
      </w:r>
    </w:p>
    <w:p w14:paraId="474258F8" w14:textId="77777777" w:rsidR="003336E7" w:rsidRDefault="003336E7" w:rsidP="00624B21">
      <w:pPr>
        <w:jc w:val="both"/>
        <w:rPr>
          <w:b/>
          <w:sz w:val="24"/>
        </w:rPr>
      </w:pPr>
    </w:p>
    <w:p w14:paraId="575BEB26" w14:textId="77777777" w:rsidR="00624B21" w:rsidRDefault="00624B21" w:rsidP="00624B21">
      <w:pPr>
        <w:jc w:val="both"/>
        <w:rPr>
          <w:b/>
          <w:sz w:val="24"/>
        </w:rPr>
      </w:pPr>
      <w:r>
        <w:rPr>
          <w:b/>
          <w:sz w:val="24"/>
        </w:rPr>
        <w:t>Observations:</w:t>
      </w:r>
    </w:p>
    <w:p w14:paraId="7C58EE76" w14:textId="77777777" w:rsidR="006F430E" w:rsidRDefault="006F430E">
      <w:pPr>
        <w:pStyle w:val="ListParagraph"/>
        <w:numPr>
          <w:ilvl w:val="0"/>
          <w:numId w:val="46"/>
        </w:numPr>
        <w:jc w:val="both"/>
        <w:rPr>
          <w:bCs/>
          <w:sz w:val="24"/>
          <w:lang w:val="en-IN"/>
        </w:rPr>
      </w:pPr>
      <w:r w:rsidRPr="006F430E">
        <w:rPr>
          <w:bCs/>
          <w:sz w:val="24"/>
          <w:lang w:val="en-IN"/>
        </w:rPr>
        <w:t xml:space="preserve">In the best case, both linear and binary search find the element quickly, taking only one or very few steps. </w:t>
      </w:r>
    </w:p>
    <w:p w14:paraId="7AC12704" w14:textId="77777777" w:rsidR="006F430E" w:rsidRDefault="006F430E">
      <w:pPr>
        <w:pStyle w:val="ListParagraph"/>
        <w:numPr>
          <w:ilvl w:val="0"/>
          <w:numId w:val="46"/>
        </w:numPr>
        <w:jc w:val="both"/>
        <w:rPr>
          <w:bCs/>
          <w:sz w:val="24"/>
          <w:lang w:val="en-IN"/>
        </w:rPr>
      </w:pPr>
      <w:r w:rsidRPr="006F430E">
        <w:rPr>
          <w:bCs/>
          <w:sz w:val="24"/>
          <w:lang w:val="en-IN"/>
        </w:rPr>
        <w:t xml:space="preserve">In the average case, linear search takes about half the input size in steps, increasing linearly. Binary search, however, remains efficient with only a few steps growing logarithmically. </w:t>
      </w:r>
    </w:p>
    <w:p w14:paraId="5F02B1EC" w14:textId="77777777" w:rsidR="00624B21" w:rsidRPr="00255B5C" w:rsidRDefault="006F430E">
      <w:pPr>
        <w:pStyle w:val="ListParagraph"/>
        <w:numPr>
          <w:ilvl w:val="0"/>
          <w:numId w:val="46"/>
        </w:numPr>
        <w:jc w:val="both"/>
        <w:rPr>
          <w:bCs/>
          <w:sz w:val="24"/>
          <w:lang w:val="en-IN"/>
        </w:rPr>
      </w:pPr>
      <w:r w:rsidRPr="006F430E">
        <w:rPr>
          <w:bCs/>
          <w:sz w:val="24"/>
          <w:lang w:val="en-IN"/>
        </w:rPr>
        <w:t>In the worst case, linear search checks every element, while binary search still performs well with fewer steps. Overall, binary search is much more efficient in average and worst cases on sorted data.</w:t>
      </w:r>
    </w:p>
    <w:p w14:paraId="0570931D" w14:textId="77777777" w:rsidR="001E02EB" w:rsidRDefault="001E02EB" w:rsidP="00624B21">
      <w:pPr>
        <w:jc w:val="both"/>
        <w:rPr>
          <w:b/>
          <w:sz w:val="24"/>
        </w:rPr>
      </w:pPr>
    </w:p>
    <w:p w14:paraId="4AC873FC" w14:textId="77777777" w:rsidR="00624B21" w:rsidRDefault="00624B21" w:rsidP="00624B21">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w:t>
      </w:r>
      <w:r w:rsidR="001C2FF8">
        <w:rPr>
          <w:bCs/>
          <w:sz w:val="24"/>
        </w:rPr>
        <w:t xml:space="preserve">algorithm </w:t>
      </w:r>
      <w:r w:rsidR="001C2FF8" w:rsidRPr="00E03FA5">
        <w:rPr>
          <w:bCs/>
          <w:sz w:val="24"/>
        </w:rPr>
        <w:t>and</w:t>
      </w:r>
      <w:r w:rsidRPr="00E03FA5">
        <w:rPr>
          <w:bCs/>
          <w:sz w:val="24"/>
        </w:rPr>
        <w:t xml:space="preserve"> steps executed </w:t>
      </w:r>
      <w:r>
        <w:rPr>
          <w:bCs/>
          <w:sz w:val="24"/>
        </w:rPr>
        <w:t>by the</w:t>
      </w:r>
      <w:r w:rsidRPr="00E03FA5">
        <w:rPr>
          <w:bCs/>
          <w:sz w:val="24"/>
        </w:rPr>
        <w:t xml:space="preserve"> function.</w:t>
      </w:r>
    </w:p>
    <w:p w14:paraId="07166A16" w14:textId="77777777" w:rsidR="00255B5C" w:rsidRPr="00255B5C" w:rsidRDefault="00255B5C" w:rsidP="00624B21">
      <w:pPr>
        <w:jc w:val="both"/>
        <w:rPr>
          <w:bCs/>
          <w:sz w:val="24"/>
        </w:rPr>
      </w:pPr>
    </w:p>
    <w:tbl>
      <w:tblPr>
        <w:tblStyle w:val="TableGrid"/>
        <w:tblW w:w="0" w:type="auto"/>
        <w:jc w:val="center"/>
        <w:tblLook w:val="04A0" w:firstRow="1" w:lastRow="0" w:firstColumn="1" w:lastColumn="0" w:noHBand="0" w:noVBand="1"/>
      </w:tblPr>
      <w:tblGrid>
        <w:gridCol w:w="2097"/>
        <w:gridCol w:w="2097"/>
        <w:gridCol w:w="2136"/>
      </w:tblGrid>
      <w:tr w:rsidR="00C735BE" w:rsidRPr="009E21E2" w14:paraId="544B58F2" w14:textId="77777777" w:rsidTr="00C735BE">
        <w:trPr>
          <w:trHeight w:val="303"/>
          <w:jc w:val="center"/>
        </w:trPr>
        <w:tc>
          <w:tcPr>
            <w:tcW w:w="2097" w:type="dxa"/>
            <w:vMerge w:val="restart"/>
            <w:vAlign w:val="center"/>
          </w:tcPr>
          <w:p w14:paraId="01F071D0" w14:textId="77777777" w:rsidR="00C735BE" w:rsidRPr="009E21E2" w:rsidRDefault="00C735BE" w:rsidP="001C2FF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004AE54D" w14:textId="77777777" w:rsidR="00C735BE" w:rsidRPr="009E21E2" w:rsidRDefault="00C735BE" w:rsidP="001C2FF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(Best Case)</w:t>
            </w:r>
          </w:p>
        </w:tc>
      </w:tr>
      <w:tr w:rsidR="00C735BE" w:rsidRPr="009E21E2" w14:paraId="1AE8F0A4" w14:textId="77777777" w:rsidTr="00C735BE">
        <w:trPr>
          <w:trHeight w:val="371"/>
          <w:jc w:val="center"/>
        </w:trPr>
        <w:tc>
          <w:tcPr>
            <w:tcW w:w="2097" w:type="dxa"/>
            <w:vMerge/>
            <w:vAlign w:val="center"/>
          </w:tcPr>
          <w:p w14:paraId="69A01F90" w14:textId="77777777" w:rsidR="00C735BE" w:rsidRPr="009E21E2" w:rsidRDefault="00C735BE" w:rsidP="001C2FF8">
            <w:pPr>
              <w:spacing w:after="0" w:line="240" w:lineRule="auto"/>
              <w:jc w:val="center"/>
              <w:rPr>
                <w:rFonts w:ascii="Times New Roman" w:hAnsi="Times New Roman" w:cs="Times New Roman"/>
                <w:b/>
                <w:bCs/>
                <w:sz w:val="24"/>
                <w:szCs w:val="24"/>
              </w:rPr>
            </w:pPr>
          </w:p>
        </w:tc>
        <w:tc>
          <w:tcPr>
            <w:tcW w:w="2097" w:type="dxa"/>
            <w:vAlign w:val="center"/>
          </w:tcPr>
          <w:p w14:paraId="3EE7B739"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A6CCC5D"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C735BE" w:rsidRPr="009E21E2" w14:paraId="1F36D191" w14:textId="77777777" w:rsidTr="00C735BE">
        <w:trPr>
          <w:trHeight w:val="304"/>
          <w:jc w:val="center"/>
        </w:trPr>
        <w:tc>
          <w:tcPr>
            <w:tcW w:w="2097" w:type="dxa"/>
            <w:vAlign w:val="center"/>
          </w:tcPr>
          <w:p w14:paraId="756489C8"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2D06C56E"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77D0C587"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C735BE" w:rsidRPr="009E21E2" w14:paraId="14D2C2BD" w14:textId="77777777" w:rsidTr="00C735BE">
        <w:trPr>
          <w:trHeight w:val="304"/>
          <w:jc w:val="center"/>
        </w:trPr>
        <w:tc>
          <w:tcPr>
            <w:tcW w:w="2097" w:type="dxa"/>
            <w:vAlign w:val="center"/>
          </w:tcPr>
          <w:p w14:paraId="15127587"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00338B5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5474830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C735BE" w:rsidRPr="009E21E2" w14:paraId="3FE25C36" w14:textId="77777777" w:rsidTr="00C735BE">
        <w:trPr>
          <w:trHeight w:val="296"/>
          <w:jc w:val="center"/>
        </w:trPr>
        <w:tc>
          <w:tcPr>
            <w:tcW w:w="2097" w:type="dxa"/>
            <w:vAlign w:val="center"/>
          </w:tcPr>
          <w:p w14:paraId="74859ACF"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4490E259"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05484096"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3A877BCA" w14:textId="77777777" w:rsidTr="00C735BE">
        <w:trPr>
          <w:trHeight w:val="304"/>
          <w:jc w:val="center"/>
        </w:trPr>
        <w:tc>
          <w:tcPr>
            <w:tcW w:w="2097" w:type="dxa"/>
            <w:vAlign w:val="center"/>
          </w:tcPr>
          <w:p w14:paraId="69F8536A"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76A4F48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44E164"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6416268C" w14:textId="77777777" w:rsidTr="00C735BE">
        <w:trPr>
          <w:trHeight w:val="347"/>
          <w:jc w:val="center"/>
        </w:trPr>
        <w:tc>
          <w:tcPr>
            <w:tcW w:w="2097" w:type="dxa"/>
            <w:vAlign w:val="center"/>
          </w:tcPr>
          <w:p w14:paraId="7AA4D2A4"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2031CAC0"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3BF44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179BCC74" w14:textId="77777777" w:rsidTr="00C735BE">
        <w:trPr>
          <w:trHeight w:val="347"/>
          <w:jc w:val="center"/>
        </w:trPr>
        <w:tc>
          <w:tcPr>
            <w:tcW w:w="2097" w:type="dxa"/>
            <w:vAlign w:val="center"/>
          </w:tcPr>
          <w:p w14:paraId="40D1A6E5" w14:textId="77777777" w:rsidR="00C735BE" w:rsidRPr="009E21E2" w:rsidRDefault="00C735BE" w:rsidP="001C2FF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45FC7775" w14:textId="77777777"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c>
          <w:tcPr>
            <w:tcW w:w="2135" w:type="dxa"/>
            <w:vAlign w:val="center"/>
          </w:tcPr>
          <w:p w14:paraId="017F9C4C" w14:textId="77777777" w:rsidR="00C735BE" w:rsidRPr="000F63C3" w:rsidRDefault="000F63C3" w:rsidP="001C2FF8">
            <w:pPr>
              <w:spacing w:after="0"/>
              <w:jc w:val="center"/>
              <w:rPr>
                <w:rFonts w:ascii="Times New Roman" w:hAnsi="Times New Roman" w:cs="Times New Roman"/>
                <w:b/>
                <w:bCs/>
                <w:sz w:val="24"/>
                <w:szCs w:val="24"/>
              </w:rPr>
            </w:pPr>
            <w:proofErr w:type="gramStart"/>
            <w:r w:rsidRPr="000F63C3">
              <w:rPr>
                <w:rFonts w:ascii="Times New Roman" w:hAnsi="Times New Roman" w:cs="Times New Roman"/>
                <w:b/>
                <w:bCs/>
                <w:sz w:val="24"/>
                <w:szCs w:val="24"/>
              </w:rPr>
              <w:t>O(</w:t>
            </w:r>
            <w:proofErr w:type="gramEnd"/>
            <w:r w:rsidRPr="000F63C3">
              <w:rPr>
                <w:rFonts w:ascii="Times New Roman" w:hAnsi="Times New Roman" w:cs="Times New Roman"/>
                <w:b/>
                <w:bCs/>
                <w:sz w:val="24"/>
                <w:szCs w:val="24"/>
              </w:rPr>
              <w:t>1)</w:t>
            </w:r>
          </w:p>
        </w:tc>
      </w:tr>
    </w:tbl>
    <w:p w14:paraId="4EFF4480" w14:textId="77777777" w:rsidR="00624B21" w:rsidRDefault="00624B2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6B7CA510" w14:textId="77777777" w:rsidTr="00B80416">
        <w:trPr>
          <w:trHeight w:val="303"/>
          <w:jc w:val="center"/>
        </w:trPr>
        <w:tc>
          <w:tcPr>
            <w:tcW w:w="2097" w:type="dxa"/>
            <w:vMerge w:val="restart"/>
            <w:vAlign w:val="center"/>
          </w:tcPr>
          <w:p w14:paraId="31F3B6FC"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6DBFA07C"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(Average Case)</w:t>
            </w:r>
          </w:p>
        </w:tc>
      </w:tr>
      <w:tr w:rsidR="00044E51" w:rsidRPr="009E21E2" w14:paraId="2FEE0A57" w14:textId="77777777" w:rsidTr="00B80416">
        <w:trPr>
          <w:trHeight w:val="371"/>
          <w:jc w:val="center"/>
        </w:trPr>
        <w:tc>
          <w:tcPr>
            <w:tcW w:w="2097" w:type="dxa"/>
            <w:vMerge/>
            <w:vAlign w:val="center"/>
          </w:tcPr>
          <w:p w14:paraId="27D545EF"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3BE8A3B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66DC63D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3B694A6C" w14:textId="77777777" w:rsidTr="00B80416">
        <w:trPr>
          <w:trHeight w:val="304"/>
          <w:jc w:val="center"/>
        </w:trPr>
        <w:tc>
          <w:tcPr>
            <w:tcW w:w="2097" w:type="dxa"/>
            <w:vAlign w:val="center"/>
          </w:tcPr>
          <w:p w14:paraId="5A0F7509"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1E09B469"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51</w:t>
            </w:r>
          </w:p>
        </w:tc>
        <w:tc>
          <w:tcPr>
            <w:tcW w:w="2135" w:type="dxa"/>
            <w:vAlign w:val="center"/>
          </w:tcPr>
          <w:p w14:paraId="755AE75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14</w:t>
            </w:r>
          </w:p>
        </w:tc>
      </w:tr>
      <w:tr w:rsidR="00044E51" w:rsidRPr="009E21E2" w14:paraId="4F47AFCD" w14:textId="77777777" w:rsidTr="00B80416">
        <w:trPr>
          <w:trHeight w:val="304"/>
          <w:jc w:val="center"/>
        </w:trPr>
        <w:tc>
          <w:tcPr>
            <w:tcW w:w="2097" w:type="dxa"/>
            <w:vAlign w:val="center"/>
          </w:tcPr>
          <w:p w14:paraId="5158E108"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59BDDAE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101</w:t>
            </w:r>
          </w:p>
        </w:tc>
        <w:tc>
          <w:tcPr>
            <w:tcW w:w="2135" w:type="dxa"/>
            <w:vAlign w:val="center"/>
          </w:tcPr>
          <w:p w14:paraId="6383B8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13</w:t>
            </w:r>
          </w:p>
        </w:tc>
      </w:tr>
      <w:tr w:rsidR="00044E51" w:rsidRPr="009E21E2" w14:paraId="4111CF45" w14:textId="77777777" w:rsidTr="00B80416">
        <w:trPr>
          <w:trHeight w:val="296"/>
          <w:jc w:val="center"/>
        </w:trPr>
        <w:tc>
          <w:tcPr>
            <w:tcW w:w="2097" w:type="dxa"/>
            <w:vAlign w:val="center"/>
          </w:tcPr>
          <w:p w14:paraId="0C3022C5"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2DB284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151</w:t>
            </w:r>
          </w:p>
        </w:tc>
        <w:tc>
          <w:tcPr>
            <w:tcW w:w="2135" w:type="dxa"/>
            <w:vAlign w:val="center"/>
          </w:tcPr>
          <w:p w14:paraId="3483D868"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21</w:t>
            </w:r>
          </w:p>
        </w:tc>
      </w:tr>
      <w:tr w:rsidR="00044E51" w:rsidRPr="009E21E2" w14:paraId="3551F595" w14:textId="77777777" w:rsidTr="00B80416">
        <w:trPr>
          <w:trHeight w:val="304"/>
          <w:jc w:val="center"/>
        </w:trPr>
        <w:tc>
          <w:tcPr>
            <w:tcW w:w="2097" w:type="dxa"/>
            <w:vAlign w:val="center"/>
          </w:tcPr>
          <w:p w14:paraId="63495A76"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10205D40"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201</w:t>
            </w:r>
          </w:p>
        </w:tc>
        <w:tc>
          <w:tcPr>
            <w:tcW w:w="2135" w:type="dxa"/>
            <w:vAlign w:val="center"/>
          </w:tcPr>
          <w:p w14:paraId="44A627CE"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w:t>
            </w:r>
          </w:p>
        </w:tc>
      </w:tr>
      <w:tr w:rsidR="00044E51" w:rsidRPr="009E21E2" w14:paraId="4F12DB20" w14:textId="77777777" w:rsidTr="00B80416">
        <w:trPr>
          <w:trHeight w:val="347"/>
          <w:jc w:val="center"/>
        </w:trPr>
        <w:tc>
          <w:tcPr>
            <w:tcW w:w="2097" w:type="dxa"/>
            <w:vAlign w:val="center"/>
          </w:tcPr>
          <w:p w14:paraId="2447369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5B06E49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251</w:t>
            </w:r>
          </w:p>
        </w:tc>
        <w:tc>
          <w:tcPr>
            <w:tcW w:w="2135" w:type="dxa"/>
            <w:vAlign w:val="center"/>
          </w:tcPr>
          <w:p w14:paraId="327BB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28</w:t>
            </w:r>
          </w:p>
        </w:tc>
      </w:tr>
      <w:tr w:rsidR="00044E51" w:rsidRPr="009E21E2" w14:paraId="678475FB" w14:textId="77777777" w:rsidTr="00B80416">
        <w:trPr>
          <w:trHeight w:val="347"/>
          <w:jc w:val="center"/>
        </w:trPr>
        <w:tc>
          <w:tcPr>
            <w:tcW w:w="2097" w:type="dxa"/>
            <w:vAlign w:val="center"/>
          </w:tcPr>
          <w:p w14:paraId="216D3ECE"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770F390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1E0CAE3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14:paraId="5FAEFDA4" w14:textId="77777777" w:rsidR="00044E51" w:rsidRDefault="00044E51" w:rsidP="00624B21">
      <w:pPr>
        <w:jc w:val="both"/>
        <w:rPr>
          <w:sz w:val="24"/>
        </w:rPr>
      </w:pPr>
    </w:p>
    <w:p w14:paraId="57456627" w14:textId="77777777" w:rsidR="00F73731" w:rsidRDefault="00F73731" w:rsidP="00624B21">
      <w:pPr>
        <w:jc w:val="both"/>
        <w:rPr>
          <w:sz w:val="24"/>
        </w:rPr>
      </w:pPr>
    </w:p>
    <w:p w14:paraId="1C6CBD63" w14:textId="77777777" w:rsidR="00F73731" w:rsidRDefault="00F7373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4085948B" w14:textId="77777777" w:rsidTr="00B80416">
        <w:trPr>
          <w:trHeight w:val="303"/>
          <w:jc w:val="center"/>
        </w:trPr>
        <w:tc>
          <w:tcPr>
            <w:tcW w:w="2097" w:type="dxa"/>
            <w:vMerge w:val="restart"/>
            <w:vAlign w:val="center"/>
          </w:tcPr>
          <w:p w14:paraId="12AA42EE"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lastRenderedPageBreak/>
              <w:t>Inputs</w:t>
            </w:r>
          </w:p>
        </w:tc>
        <w:tc>
          <w:tcPr>
            <w:tcW w:w="4233" w:type="dxa"/>
            <w:gridSpan w:val="2"/>
            <w:vAlign w:val="center"/>
          </w:tcPr>
          <w:p w14:paraId="28D64E46"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(Worst Case)</w:t>
            </w:r>
          </w:p>
        </w:tc>
      </w:tr>
      <w:tr w:rsidR="00044E51" w:rsidRPr="009E21E2" w14:paraId="4DF7E743" w14:textId="77777777" w:rsidTr="00B80416">
        <w:trPr>
          <w:trHeight w:val="371"/>
          <w:jc w:val="center"/>
        </w:trPr>
        <w:tc>
          <w:tcPr>
            <w:tcW w:w="2097" w:type="dxa"/>
            <w:vMerge/>
            <w:vAlign w:val="center"/>
          </w:tcPr>
          <w:p w14:paraId="5FA06C6A"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286C0922"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3A72309"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7C8BBBAF" w14:textId="77777777" w:rsidTr="00B80416">
        <w:trPr>
          <w:trHeight w:val="304"/>
          <w:jc w:val="center"/>
        </w:trPr>
        <w:tc>
          <w:tcPr>
            <w:tcW w:w="2097" w:type="dxa"/>
            <w:vAlign w:val="center"/>
          </w:tcPr>
          <w:p w14:paraId="3A6FCAC2"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6DC2510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100</w:t>
            </w:r>
          </w:p>
        </w:tc>
        <w:tc>
          <w:tcPr>
            <w:tcW w:w="2135" w:type="dxa"/>
            <w:vAlign w:val="center"/>
          </w:tcPr>
          <w:p w14:paraId="52AAC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044E51" w:rsidRPr="009E21E2" w14:paraId="383D063C" w14:textId="77777777" w:rsidTr="00B80416">
        <w:trPr>
          <w:trHeight w:val="304"/>
          <w:jc w:val="center"/>
        </w:trPr>
        <w:tc>
          <w:tcPr>
            <w:tcW w:w="2097" w:type="dxa"/>
            <w:vAlign w:val="center"/>
          </w:tcPr>
          <w:p w14:paraId="17AC123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3F43F30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200</w:t>
            </w:r>
          </w:p>
        </w:tc>
        <w:tc>
          <w:tcPr>
            <w:tcW w:w="2135" w:type="dxa"/>
            <w:vAlign w:val="center"/>
          </w:tcPr>
          <w:p w14:paraId="2CCFBAC6"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044E51" w:rsidRPr="009E21E2" w14:paraId="62E01D2F" w14:textId="77777777" w:rsidTr="00B80416">
        <w:trPr>
          <w:trHeight w:val="296"/>
          <w:jc w:val="center"/>
        </w:trPr>
        <w:tc>
          <w:tcPr>
            <w:tcW w:w="2097" w:type="dxa"/>
            <w:vAlign w:val="center"/>
          </w:tcPr>
          <w:p w14:paraId="18251081"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60F6DD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300</w:t>
            </w:r>
          </w:p>
        </w:tc>
        <w:tc>
          <w:tcPr>
            <w:tcW w:w="2135" w:type="dxa"/>
            <w:vAlign w:val="center"/>
          </w:tcPr>
          <w:p w14:paraId="798E4AFF"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356432D5" w14:textId="77777777" w:rsidTr="00B80416">
        <w:trPr>
          <w:trHeight w:val="304"/>
          <w:jc w:val="center"/>
        </w:trPr>
        <w:tc>
          <w:tcPr>
            <w:tcW w:w="2097" w:type="dxa"/>
            <w:vAlign w:val="center"/>
          </w:tcPr>
          <w:p w14:paraId="4ACC7A5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217EA63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400</w:t>
            </w:r>
          </w:p>
        </w:tc>
        <w:tc>
          <w:tcPr>
            <w:tcW w:w="2135" w:type="dxa"/>
            <w:vAlign w:val="center"/>
          </w:tcPr>
          <w:p w14:paraId="12BB4574"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2DCA88D6" w14:textId="77777777" w:rsidTr="00B80416">
        <w:trPr>
          <w:trHeight w:val="347"/>
          <w:jc w:val="center"/>
        </w:trPr>
        <w:tc>
          <w:tcPr>
            <w:tcW w:w="2097" w:type="dxa"/>
            <w:vAlign w:val="center"/>
          </w:tcPr>
          <w:p w14:paraId="5FFED7F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4EB0F11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500</w:t>
            </w:r>
          </w:p>
        </w:tc>
        <w:tc>
          <w:tcPr>
            <w:tcW w:w="2135" w:type="dxa"/>
            <w:vAlign w:val="center"/>
          </w:tcPr>
          <w:p w14:paraId="751E7DBC"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1B494F3F" w14:textId="77777777" w:rsidTr="00B80416">
        <w:trPr>
          <w:trHeight w:val="347"/>
          <w:jc w:val="center"/>
        </w:trPr>
        <w:tc>
          <w:tcPr>
            <w:tcW w:w="2097" w:type="dxa"/>
            <w:vAlign w:val="center"/>
          </w:tcPr>
          <w:p w14:paraId="4DF0572D"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184D469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679A089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14:paraId="6671E00D" w14:textId="77777777" w:rsidR="00044E51" w:rsidRDefault="00044E51" w:rsidP="00624B21">
      <w:pPr>
        <w:jc w:val="both"/>
        <w:rPr>
          <w:sz w:val="24"/>
        </w:rPr>
      </w:pPr>
    </w:p>
    <w:p w14:paraId="39AD4D75" w14:textId="77777777" w:rsidR="00F75CB4" w:rsidRDefault="00F75CB4" w:rsidP="00624B21">
      <w:pPr>
        <w:jc w:val="both"/>
        <w:rPr>
          <w:b/>
          <w:bCs/>
          <w:sz w:val="24"/>
          <w:szCs w:val="24"/>
        </w:rPr>
      </w:pPr>
    </w:p>
    <w:p w14:paraId="48814936" w14:textId="77777777" w:rsidR="00624B21" w:rsidRDefault="00624B21" w:rsidP="00624B21">
      <w:pPr>
        <w:jc w:val="both"/>
        <w:rPr>
          <w:b/>
          <w:bCs/>
          <w:sz w:val="24"/>
          <w:szCs w:val="24"/>
        </w:rPr>
      </w:pPr>
      <w:r w:rsidRPr="00464471">
        <w:rPr>
          <w:b/>
          <w:bCs/>
          <w:sz w:val="24"/>
          <w:szCs w:val="24"/>
        </w:rPr>
        <w:t>Chart:</w:t>
      </w:r>
    </w:p>
    <w:p w14:paraId="22E26FF1" w14:textId="77777777" w:rsidR="000F63C3" w:rsidRPr="00464471" w:rsidRDefault="000F63C3" w:rsidP="00624B21">
      <w:pPr>
        <w:jc w:val="both"/>
        <w:rPr>
          <w:b/>
          <w:bCs/>
          <w:sz w:val="24"/>
          <w:szCs w:val="24"/>
        </w:rPr>
      </w:pPr>
    </w:p>
    <w:p w14:paraId="63ED236D" w14:textId="77777777" w:rsidR="000F63C3" w:rsidRDefault="000F63C3" w:rsidP="000F63C3">
      <w:pPr>
        <w:jc w:val="both"/>
        <w:rPr>
          <w:b/>
          <w:bCs/>
          <w:sz w:val="24"/>
          <w:lang w:val="en-IN"/>
        </w:rPr>
      </w:pPr>
      <w:r w:rsidRPr="000F63C3">
        <w:rPr>
          <w:b/>
          <w:bCs/>
          <w:sz w:val="24"/>
          <w:lang w:val="en-IN"/>
        </w:rPr>
        <w:t>Best Case Analysis: Steps vs Input Size (Linear vs Binary Search)</w:t>
      </w:r>
    </w:p>
    <w:p w14:paraId="1B74F341" w14:textId="77777777" w:rsidR="000F63C3" w:rsidRDefault="000F63C3" w:rsidP="000F63C3">
      <w:pPr>
        <w:jc w:val="both"/>
        <w:rPr>
          <w:b/>
          <w:bCs/>
          <w:sz w:val="24"/>
          <w:lang w:val="en-IN"/>
        </w:rPr>
      </w:pPr>
    </w:p>
    <w:p w14:paraId="70A4B23E" w14:textId="77777777" w:rsidR="000F63C3" w:rsidRDefault="000F63C3" w:rsidP="000F63C3">
      <w:pPr>
        <w:jc w:val="both"/>
        <w:rPr>
          <w:b/>
          <w:bCs/>
          <w:sz w:val="24"/>
          <w:lang w:val="en-IN"/>
        </w:rPr>
      </w:pPr>
      <w:r>
        <w:rPr>
          <w:noProof/>
        </w:rPr>
        <w:drawing>
          <wp:anchor distT="0" distB="0" distL="114300" distR="114300" simplePos="0" relativeHeight="251659776" behindDoc="0" locked="0" layoutInCell="1" allowOverlap="1" wp14:anchorId="189E23D2" wp14:editId="338A2849">
            <wp:simplePos x="0" y="0"/>
            <wp:positionH relativeFrom="column">
              <wp:posOffset>2247</wp:posOffset>
            </wp:positionH>
            <wp:positionV relativeFrom="paragraph">
              <wp:posOffset>1661</wp:posOffset>
            </wp:positionV>
            <wp:extent cx="5761990" cy="4284980"/>
            <wp:effectExtent l="0" t="0" r="0" b="0"/>
            <wp:wrapTopAndBottom/>
            <wp:docPr id="14943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6E61D" w14:textId="77777777" w:rsidR="000F63C3" w:rsidRPr="000F63C3" w:rsidRDefault="000F63C3" w:rsidP="000F63C3">
      <w:pPr>
        <w:jc w:val="both"/>
        <w:rPr>
          <w:b/>
          <w:sz w:val="24"/>
          <w:lang w:val="en-IN"/>
        </w:rPr>
      </w:pPr>
    </w:p>
    <w:p w14:paraId="15C6CE77" w14:textId="77777777" w:rsidR="0078214D" w:rsidRDefault="0078214D">
      <w:pPr>
        <w:suppressAutoHyphens w:val="0"/>
        <w:rPr>
          <w:b/>
          <w:bCs/>
          <w:sz w:val="24"/>
          <w:lang w:val="en-IN"/>
        </w:rPr>
      </w:pPr>
      <w:r>
        <w:rPr>
          <w:b/>
          <w:bCs/>
          <w:sz w:val="24"/>
          <w:lang w:val="en-IN"/>
        </w:rPr>
        <w:br w:type="page"/>
      </w:r>
    </w:p>
    <w:p w14:paraId="06EB5C50" w14:textId="77777777" w:rsidR="000F63C3" w:rsidRDefault="000F63C3" w:rsidP="000F63C3">
      <w:pPr>
        <w:jc w:val="both"/>
        <w:rPr>
          <w:b/>
          <w:bCs/>
          <w:sz w:val="24"/>
          <w:lang w:val="en-IN"/>
        </w:rPr>
      </w:pPr>
      <w:r w:rsidRPr="000F63C3">
        <w:rPr>
          <w:b/>
          <w:bCs/>
          <w:sz w:val="24"/>
          <w:lang w:val="en-IN"/>
        </w:rPr>
        <w:lastRenderedPageBreak/>
        <w:t>Average Case Analysis: Steps vs Input Size (Linear vs Binary Search)</w:t>
      </w:r>
    </w:p>
    <w:p w14:paraId="0E411B91" w14:textId="77777777" w:rsidR="000F63C3" w:rsidRDefault="000F63C3" w:rsidP="000F63C3">
      <w:pPr>
        <w:jc w:val="both"/>
        <w:rPr>
          <w:b/>
          <w:bCs/>
          <w:sz w:val="24"/>
          <w:lang w:val="en-IN"/>
        </w:rPr>
      </w:pPr>
    </w:p>
    <w:p w14:paraId="72CB4D7C" w14:textId="77777777" w:rsidR="00624B21" w:rsidRPr="00FF6155" w:rsidRDefault="0078214D" w:rsidP="00624B21">
      <w:pPr>
        <w:jc w:val="both"/>
        <w:rPr>
          <w:b/>
          <w:bCs/>
          <w:sz w:val="24"/>
          <w:lang w:val="en-IN"/>
        </w:rPr>
      </w:pPr>
      <w:r>
        <w:rPr>
          <w:noProof/>
        </w:rPr>
        <w:drawing>
          <wp:anchor distT="0" distB="0" distL="114300" distR="114300" simplePos="0" relativeHeight="251658752" behindDoc="0" locked="0" layoutInCell="1" allowOverlap="1" wp14:anchorId="3D2781E1" wp14:editId="50965D67">
            <wp:simplePos x="0" y="0"/>
            <wp:positionH relativeFrom="column">
              <wp:posOffset>1465</wp:posOffset>
            </wp:positionH>
            <wp:positionV relativeFrom="paragraph">
              <wp:posOffset>4751461</wp:posOffset>
            </wp:positionV>
            <wp:extent cx="5761990" cy="4284980"/>
            <wp:effectExtent l="0" t="0" r="0" b="0"/>
            <wp:wrapTopAndBottom/>
            <wp:docPr id="872279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Pr>
          <w:noProof/>
        </w:rPr>
        <w:drawing>
          <wp:anchor distT="0" distB="0" distL="114300" distR="114300" simplePos="0" relativeHeight="251655680" behindDoc="0" locked="0" layoutInCell="1" allowOverlap="1" wp14:anchorId="517619B4" wp14:editId="1FC48105">
            <wp:simplePos x="0" y="0"/>
            <wp:positionH relativeFrom="column">
              <wp:posOffset>2247</wp:posOffset>
            </wp:positionH>
            <wp:positionV relativeFrom="paragraph">
              <wp:posOffset>-2393</wp:posOffset>
            </wp:positionV>
            <wp:extent cx="5761990" cy="4284980"/>
            <wp:effectExtent l="0" t="0" r="0" b="0"/>
            <wp:wrapTopAndBottom/>
            <wp:docPr id="1433134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sidRPr="000F63C3">
        <w:rPr>
          <w:b/>
          <w:bCs/>
          <w:sz w:val="24"/>
          <w:lang w:val="en-IN"/>
        </w:rPr>
        <w:t>Worst Case Analysis: Steps vs Input Size (Linear vs Binary Search)</w:t>
      </w:r>
    </w:p>
    <w:p w14:paraId="7C6876A5" w14:textId="77777777" w:rsidR="00624B21" w:rsidRDefault="00624B21" w:rsidP="00624B21">
      <w:pPr>
        <w:jc w:val="both"/>
      </w:pPr>
      <w:r>
        <w:rPr>
          <w:b/>
          <w:sz w:val="24"/>
        </w:rPr>
        <w:lastRenderedPageBreak/>
        <w:t xml:space="preserve">Conclusion: </w:t>
      </w:r>
    </w:p>
    <w:p w14:paraId="4E9C87A9" w14:textId="77777777" w:rsidR="00086FD1" w:rsidRDefault="00086FD1">
      <w:pPr>
        <w:pStyle w:val="ListParagraph"/>
        <w:numPr>
          <w:ilvl w:val="0"/>
          <w:numId w:val="47"/>
        </w:numPr>
        <w:rPr>
          <w:bCs/>
          <w:sz w:val="24"/>
        </w:rPr>
      </w:pPr>
      <w:r w:rsidRPr="00086FD1">
        <w:rPr>
          <w:bCs/>
          <w:sz w:val="24"/>
        </w:rPr>
        <w:t>The experiment successfully demonstrates the performance differences between linear and binary search algorithms.</w:t>
      </w:r>
    </w:p>
    <w:p w14:paraId="660D31A3" w14:textId="77777777" w:rsidR="00086FD1" w:rsidRDefault="00086FD1">
      <w:pPr>
        <w:pStyle w:val="ListParagraph"/>
        <w:numPr>
          <w:ilvl w:val="0"/>
          <w:numId w:val="47"/>
        </w:numPr>
        <w:rPr>
          <w:bCs/>
          <w:sz w:val="24"/>
        </w:rPr>
      </w:pPr>
      <w:r w:rsidRPr="00086FD1">
        <w:rPr>
          <w:bCs/>
          <w:sz w:val="24"/>
        </w:rPr>
        <w:t>Linear search shows a linear increase in steps with input size, making it inefficient for large datasets.</w:t>
      </w:r>
    </w:p>
    <w:p w14:paraId="233632DA" w14:textId="77777777" w:rsidR="00086FD1" w:rsidRDefault="00086FD1">
      <w:pPr>
        <w:pStyle w:val="ListParagraph"/>
        <w:numPr>
          <w:ilvl w:val="0"/>
          <w:numId w:val="47"/>
        </w:numPr>
        <w:rPr>
          <w:bCs/>
          <w:sz w:val="24"/>
        </w:rPr>
      </w:pPr>
      <w:r w:rsidRPr="00086FD1">
        <w:rPr>
          <w:bCs/>
          <w:sz w:val="24"/>
        </w:rPr>
        <w:t>Binary search, due to its divide-and-conquer strategy, performs significantly better in both average and worst cases on sorted data, with logarithmic growth in steps.</w:t>
      </w:r>
    </w:p>
    <w:p w14:paraId="7149999A" w14:textId="77777777" w:rsidR="00624B21" w:rsidRPr="000913A5" w:rsidRDefault="00086FD1">
      <w:pPr>
        <w:pStyle w:val="ListParagraph"/>
        <w:numPr>
          <w:ilvl w:val="0"/>
          <w:numId w:val="47"/>
        </w:numPr>
        <w:rPr>
          <w:bCs/>
          <w:sz w:val="24"/>
        </w:rPr>
      </w:pPr>
      <w:r w:rsidRPr="00086FD1">
        <w:rPr>
          <w:bCs/>
          <w:sz w:val="24"/>
        </w:rPr>
        <w:t>Thus, binary search is more efficient than linear search when working with sorted data.</w:t>
      </w:r>
    </w:p>
    <w:p w14:paraId="2F96A2EE" w14:textId="77777777" w:rsidR="00624B21" w:rsidRDefault="00624B21" w:rsidP="00624B21">
      <w:pPr>
        <w:jc w:val="both"/>
        <w:rPr>
          <w:b/>
          <w:sz w:val="24"/>
        </w:rPr>
      </w:pPr>
    </w:p>
    <w:p w14:paraId="40F55336" w14:textId="77777777" w:rsidR="00624B21" w:rsidRDefault="00624B21" w:rsidP="00624B21">
      <w:pPr>
        <w:jc w:val="both"/>
      </w:pPr>
      <w:r>
        <w:rPr>
          <w:b/>
          <w:sz w:val="24"/>
        </w:rPr>
        <w:t xml:space="preserve">Quiz: </w:t>
      </w:r>
    </w:p>
    <w:p w14:paraId="1E8614C9" w14:textId="77777777" w:rsidR="00624B21" w:rsidRPr="002E59EC" w:rsidRDefault="00624B21">
      <w:pPr>
        <w:numPr>
          <w:ilvl w:val="0"/>
          <w:numId w:val="19"/>
        </w:numPr>
        <w:jc w:val="both"/>
        <w:rPr>
          <w:b/>
          <w:bCs/>
        </w:rPr>
      </w:pPr>
      <w:r w:rsidRPr="002E59EC">
        <w:rPr>
          <w:b/>
          <w:bCs/>
          <w:sz w:val="24"/>
        </w:rPr>
        <w:t xml:space="preserve">Which </w:t>
      </w:r>
      <w:r w:rsidR="004F255E" w:rsidRPr="002E59EC">
        <w:rPr>
          <w:b/>
          <w:bCs/>
          <w:sz w:val="24"/>
        </w:rPr>
        <w:t>element should be searched for the best case of binary search algorithm?</w:t>
      </w:r>
    </w:p>
    <w:p w14:paraId="18D83884" w14:textId="77777777" w:rsidR="00624B21"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best case in binary search occurs when the element being searched is exactly at the middle index of the sorted array. In this case, the algorithm finds the element in just one comparison without any further recursive calls or iterations.</w:t>
      </w:r>
    </w:p>
    <w:p w14:paraId="39FCDD18" w14:textId="77777777" w:rsidR="00624B21" w:rsidRDefault="00624B21" w:rsidP="00624B21">
      <w:pPr>
        <w:jc w:val="both"/>
        <w:rPr>
          <w:sz w:val="24"/>
        </w:rPr>
      </w:pPr>
    </w:p>
    <w:p w14:paraId="34BAC3F3" w14:textId="77777777" w:rsidR="00624B21" w:rsidRPr="002E59EC" w:rsidRDefault="004F255E">
      <w:pPr>
        <w:numPr>
          <w:ilvl w:val="0"/>
          <w:numId w:val="19"/>
        </w:numPr>
        <w:jc w:val="both"/>
        <w:rPr>
          <w:b/>
          <w:bCs/>
        </w:rPr>
      </w:pPr>
      <w:r w:rsidRPr="002E59EC">
        <w:rPr>
          <w:b/>
          <w:bCs/>
          <w:sz w:val="24"/>
        </w:rPr>
        <w:t>Which element should be searched for the worst case of binary search algorithm?</w:t>
      </w:r>
    </w:p>
    <w:p w14:paraId="7BFC2022" w14:textId="77777777" w:rsidR="00624B21" w:rsidRPr="002E59EC"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worst case happens when the element is either not present in the array or lies at one of the extreme ends (first or last element). In such cases, the algorithm must perform the maximum number of divisions before concluding, which is about log₂(n) comparisons.</w:t>
      </w:r>
    </w:p>
    <w:p w14:paraId="1269B6E9" w14:textId="77777777" w:rsidR="00624B21" w:rsidRDefault="00624B21" w:rsidP="00624B21">
      <w:pPr>
        <w:jc w:val="both"/>
        <w:rPr>
          <w:sz w:val="24"/>
        </w:rPr>
      </w:pPr>
    </w:p>
    <w:p w14:paraId="7C9AB42D" w14:textId="77777777" w:rsidR="004F255E" w:rsidRPr="002E59EC" w:rsidRDefault="004F255E">
      <w:pPr>
        <w:numPr>
          <w:ilvl w:val="0"/>
          <w:numId w:val="19"/>
        </w:numPr>
        <w:jc w:val="both"/>
        <w:rPr>
          <w:b/>
          <w:bCs/>
        </w:rPr>
      </w:pPr>
      <w:r w:rsidRPr="002E59EC">
        <w:rPr>
          <w:b/>
          <w:bCs/>
          <w:sz w:val="24"/>
        </w:rPr>
        <w:t>Which algorithm executes faster in worst case?</w:t>
      </w:r>
    </w:p>
    <w:p w14:paraId="55FF10A4" w14:textId="77777777" w:rsidR="00F75CB4" w:rsidRPr="00533E34" w:rsidRDefault="004F255E" w:rsidP="00533E34">
      <w:pPr>
        <w:jc w:val="both"/>
        <w:rPr>
          <w:sz w:val="24"/>
        </w:rPr>
      </w:pPr>
      <w:r w:rsidRPr="0008680F">
        <w:rPr>
          <w:b/>
          <w:bCs/>
          <w:sz w:val="24"/>
        </w:rPr>
        <w:t>Answer:</w:t>
      </w:r>
      <w:r w:rsidR="002E59EC">
        <w:rPr>
          <w:b/>
          <w:bCs/>
          <w:sz w:val="24"/>
        </w:rPr>
        <w:t xml:space="preserve"> </w:t>
      </w:r>
      <w:r w:rsidR="002E59EC" w:rsidRPr="002E59EC">
        <w:rPr>
          <w:sz w:val="24"/>
        </w:rPr>
        <w:t xml:space="preserve">Binary search executes faster in the worst case compared to linear search, but only when the data is sorted. It performs in </w:t>
      </w:r>
      <w:proofErr w:type="gramStart"/>
      <w:r w:rsidR="002E59EC" w:rsidRPr="002E59EC">
        <w:rPr>
          <w:sz w:val="24"/>
        </w:rPr>
        <w:t>O(</w:t>
      </w:r>
      <w:proofErr w:type="gramEnd"/>
      <w:r w:rsidR="002E59EC" w:rsidRPr="002E59EC">
        <w:rPr>
          <w:sz w:val="24"/>
        </w:rPr>
        <w:t>log n) time, whereas linear search takes O(n) time. Therefore, binary search is more efficient for large and sorted datasets.</w:t>
      </w:r>
    </w:p>
    <w:p w14:paraId="352E4BCE" w14:textId="77777777" w:rsidR="00F75CB4" w:rsidRDefault="00F75CB4" w:rsidP="00624B21">
      <w:pPr>
        <w:pStyle w:val="Heading1"/>
        <w:spacing w:line="276" w:lineRule="auto"/>
        <w:ind w:left="0" w:firstLine="0"/>
      </w:pPr>
    </w:p>
    <w:p w14:paraId="4C1EEAB6" w14:textId="77777777" w:rsidR="00624B21" w:rsidRDefault="00624B21" w:rsidP="00624B21">
      <w:pPr>
        <w:pStyle w:val="Heading1"/>
        <w:spacing w:line="276" w:lineRule="auto"/>
        <w:ind w:left="0" w:firstLine="0"/>
        <w:rPr>
          <w:bCs w:val="0"/>
          <w:sz w:val="24"/>
        </w:rPr>
      </w:pPr>
      <w:r>
        <w:rPr>
          <w:bCs w:val="0"/>
          <w:sz w:val="24"/>
        </w:rPr>
        <w:t xml:space="preserve">Suggested Reference: </w:t>
      </w:r>
    </w:p>
    <w:p w14:paraId="591F2FE4" w14:textId="77777777" w:rsidR="00624B21" w:rsidRDefault="00624B21">
      <w:pPr>
        <w:pStyle w:val="Heading1"/>
        <w:numPr>
          <w:ilvl w:val="3"/>
          <w:numId w:val="1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C7D2DA0" w14:textId="77777777" w:rsidR="00624B21" w:rsidRDefault="00624B21">
      <w:pPr>
        <w:pStyle w:val="Heading1"/>
        <w:numPr>
          <w:ilvl w:val="3"/>
          <w:numId w:val="19"/>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647562">
        <w:rPr>
          <w:b w:val="0"/>
          <w:bCs w:val="0"/>
          <w:sz w:val="24"/>
          <w:szCs w:val="24"/>
        </w:rPr>
        <w:t xml:space="preserve"> </w:t>
      </w:r>
      <w:r>
        <w:rPr>
          <w:b w:val="0"/>
          <w:bCs w:val="0"/>
          <w:sz w:val="24"/>
          <w:szCs w:val="24"/>
        </w:rPr>
        <w:t>by</w:t>
      </w:r>
      <w:r w:rsidRPr="00D4171B">
        <w:rPr>
          <w:b w:val="0"/>
          <w:bCs w:val="0"/>
          <w:sz w:val="24"/>
          <w:szCs w:val="24"/>
        </w:rPr>
        <w:t xml:space="preserve"> E. Horowitz et al.</w:t>
      </w:r>
    </w:p>
    <w:p w14:paraId="094C06E7" w14:textId="77777777" w:rsidR="00624B21" w:rsidRDefault="00624B21" w:rsidP="00624B21">
      <w:pPr>
        <w:pStyle w:val="Heading1"/>
        <w:spacing w:line="276" w:lineRule="auto"/>
        <w:jc w:val="both"/>
        <w:rPr>
          <w:b w:val="0"/>
          <w:bCs w:val="0"/>
          <w:sz w:val="24"/>
          <w:szCs w:val="24"/>
        </w:rPr>
      </w:pPr>
    </w:p>
    <w:p w14:paraId="44B1931A" w14:textId="77777777" w:rsidR="00223439" w:rsidRDefault="00624B21" w:rsidP="00223439">
      <w:pPr>
        <w:pStyle w:val="Heading1"/>
        <w:spacing w:line="276" w:lineRule="auto"/>
        <w:ind w:left="0" w:firstLine="0"/>
        <w:rPr>
          <w:b w:val="0"/>
          <w:bCs w:val="0"/>
          <w:sz w:val="24"/>
        </w:rPr>
      </w:pPr>
      <w:r>
        <w:rPr>
          <w:bCs w:val="0"/>
          <w:sz w:val="24"/>
        </w:rPr>
        <w:t xml:space="preserve">References used by the students: </w:t>
      </w:r>
    </w:p>
    <w:p w14:paraId="6B651559" w14:textId="77777777" w:rsidR="00223439" w:rsidRDefault="00223439">
      <w:pPr>
        <w:pStyle w:val="Heading1"/>
        <w:numPr>
          <w:ilvl w:val="6"/>
          <w:numId w:val="1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FF0ED6C" w14:textId="77777777" w:rsidR="00624B21" w:rsidRDefault="00624B21" w:rsidP="00624B21">
      <w:pPr>
        <w:pStyle w:val="Heading1"/>
        <w:spacing w:line="276" w:lineRule="auto"/>
        <w:ind w:left="0" w:firstLine="0"/>
        <w:rPr>
          <w:b w:val="0"/>
          <w:bCs w:val="0"/>
          <w:sz w:val="24"/>
        </w:rPr>
      </w:pPr>
    </w:p>
    <w:p w14:paraId="78D105E6" w14:textId="77777777" w:rsidR="003336E7" w:rsidRDefault="003336E7" w:rsidP="00624B21">
      <w:pPr>
        <w:pStyle w:val="Heading1"/>
        <w:spacing w:line="276" w:lineRule="auto"/>
        <w:ind w:left="0" w:firstLine="0"/>
        <w:rPr>
          <w:b w:val="0"/>
          <w:bCs w:val="0"/>
          <w:sz w:val="24"/>
        </w:rPr>
      </w:pPr>
    </w:p>
    <w:p w14:paraId="05DC3534" w14:textId="77777777" w:rsidR="003336E7" w:rsidRDefault="003336E7" w:rsidP="00624B21">
      <w:pPr>
        <w:pStyle w:val="Heading1"/>
        <w:spacing w:line="276" w:lineRule="auto"/>
        <w:ind w:left="0" w:firstLine="0"/>
        <w:rPr>
          <w:b w:val="0"/>
          <w:bCs w:val="0"/>
          <w:sz w:val="24"/>
        </w:rPr>
      </w:pPr>
    </w:p>
    <w:p w14:paraId="6BF1CE0D" w14:textId="77777777" w:rsidR="003336E7" w:rsidRDefault="003336E7" w:rsidP="00624B21">
      <w:pPr>
        <w:pStyle w:val="Heading1"/>
        <w:spacing w:line="276" w:lineRule="auto"/>
        <w:ind w:left="0" w:firstLine="0"/>
        <w:rPr>
          <w:b w:val="0"/>
          <w:bCs w:val="0"/>
          <w:sz w:val="24"/>
        </w:rPr>
      </w:pPr>
    </w:p>
    <w:p w14:paraId="367AB179" w14:textId="77777777" w:rsidR="00640E7E" w:rsidRDefault="00640E7E" w:rsidP="00624B21">
      <w:pPr>
        <w:pStyle w:val="Heading1"/>
        <w:spacing w:line="276" w:lineRule="auto"/>
        <w:ind w:left="0" w:firstLine="0"/>
        <w:rPr>
          <w:b w:val="0"/>
          <w:bCs w:val="0"/>
          <w:sz w:val="24"/>
        </w:rPr>
      </w:pPr>
    </w:p>
    <w:p w14:paraId="1BF74667" w14:textId="77777777" w:rsidR="00624B21" w:rsidRDefault="00624B21" w:rsidP="00624B21">
      <w:pPr>
        <w:pStyle w:val="Heading1"/>
        <w:spacing w:line="276" w:lineRule="auto"/>
        <w:ind w:left="0" w:firstLine="0"/>
      </w:pPr>
      <w:r>
        <w:rPr>
          <w:sz w:val="24"/>
        </w:rPr>
        <w:t>Rubric wise marks obtained:</w:t>
      </w:r>
    </w:p>
    <w:p w14:paraId="78548FEB" w14:textId="77777777" w:rsidR="00624B21" w:rsidRDefault="00624B21" w:rsidP="00624B2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24B21" w14:paraId="4719A6BB"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5F22148B" w14:textId="77777777" w:rsidR="00624B21" w:rsidRDefault="00624B2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97B012C" w14:textId="77777777" w:rsidR="00624B21" w:rsidRDefault="00624B21" w:rsidP="001C2FF8">
            <w:pPr>
              <w:pStyle w:val="Heading1"/>
              <w:spacing w:line="276" w:lineRule="auto"/>
              <w:ind w:left="0" w:firstLine="0"/>
              <w:jc w:val="center"/>
              <w:rPr>
                <w:sz w:val="24"/>
              </w:rPr>
            </w:pPr>
            <w:r>
              <w:rPr>
                <w:sz w:val="24"/>
              </w:rPr>
              <w:t>Understanding of problem</w:t>
            </w:r>
          </w:p>
          <w:p w14:paraId="3EE8C54F" w14:textId="77777777" w:rsidR="00624B21" w:rsidRDefault="00624B2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2E636C1" w14:textId="77777777" w:rsidR="00624B21" w:rsidRDefault="00624B21" w:rsidP="001C2FF8">
            <w:pPr>
              <w:pStyle w:val="Heading1"/>
              <w:spacing w:line="276" w:lineRule="auto"/>
              <w:ind w:left="0" w:firstLine="0"/>
              <w:jc w:val="center"/>
              <w:rPr>
                <w:sz w:val="24"/>
              </w:rPr>
            </w:pPr>
            <w:r>
              <w:rPr>
                <w:sz w:val="24"/>
              </w:rPr>
              <w:t>Program Implementation</w:t>
            </w:r>
          </w:p>
          <w:p w14:paraId="54CF2F6D" w14:textId="77777777" w:rsidR="00624B21" w:rsidRDefault="00624B2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B5B53F9" w14:textId="77777777" w:rsidR="00624B21" w:rsidRDefault="00624B21" w:rsidP="001C2FF8">
            <w:pPr>
              <w:pStyle w:val="Heading1"/>
              <w:spacing w:line="276" w:lineRule="auto"/>
              <w:ind w:left="0" w:firstLine="0"/>
              <w:jc w:val="center"/>
              <w:rPr>
                <w:sz w:val="24"/>
              </w:rPr>
            </w:pPr>
            <w:r>
              <w:rPr>
                <w:sz w:val="24"/>
              </w:rPr>
              <w:t>Documentation &amp;Timely Submission</w:t>
            </w:r>
          </w:p>
          <w:p w14:paraId="69B14D19" w14:textId="77777777" w:rsidR="00624B21" w:rsidRDefault="00624B2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1E7A986" w14:textId="77777777" w:rsidR="00624B21" w:rsidRDefault="00624B21" w:rsidP="001C2FF8">
            <w:pPr>
              <w:pStyle w:val="Heading1"/>
              <w:spacing w:line="276" w:lineRule="auto"/>
              <w:ind w:left="0" w:firstLine="0"/>
              <w:jc w:val="center"/>
              <w:rPr>
                <w:sz w:val="24"/>
                <w:szCs w:val="24"/>
              </w:rPr>
            </w:pPr>
            <w:r>
              <w:rPr>
                <w:sz w:val="24"/>
                <w:szCs w:val="24"/>
              </w:rPr>
              <w:t>Total</w:t>
            </w:r>
          </w:p>
          <w:p w14:paraId="3F5F53AB" w14:textId="77777777" w:rsidR="00624B21" w:rsidRDefault="00624B21" w:rsidP="001C2FF8">
            <w:pPr>
              <w:pStyle w:val="Heading1"/>
              <w:spacing w:line="276" w:lineRule="auto"/>
              <w:ind w:left="0" w:firstLine="0"/>
              <w:jc w:val="center"/>
            </w:pPr>
            <w:r>
              <w:rPr>
                <w:sz w:val="24"/>
                <w:szCs w:val="24"/>
              </w:rPr>
              <w:t>(10)</w:t>
            </w:r>
          </w:p>
        </w:tc>
      </w:tr>
      <w:tr w:rsidR="001E02EB" w14:paraId="49821E5B" w14:textId="77777777" w:rsidTr="000C792C">
        <w:trPr>
          <w:trHeight w:val="403"/>
        </w:trPr>
        <w:tc>
          <w:tcPr>
            <w:tcW w:w="1193" w:type="dxa"/>
            <w:vMerge/>
            <w:tcBorders>
              <w:left w:val="single" w:sz="4" w:space="0" w:color="00000A"/>
              <w:bottom w:val="single" w:sz="4" w:space="0" w:color="00000A"/>
              <w:right w:val="single" w:sz="4" w:space="0" w:color="00000A"/>
            </w:tcBorders>
          </w:tcPr>
          <w:p w14:paraId="3E1E2515" w14:textId="77777777" w:rsidR="001E02EB" w:rsidRDefault="001E02EB"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581659B" w14:textId="77777777" w:rsidR="001E02EB" w:rsidRDefault="001E02EB" w:rsidP="001C2FF8">
            <w:pPr>
              <w:pStyle w:val="Heading1"/>
              <w:spacing w:line="276" w:lineRule="auto"/>
              <w:ind w:left="0" w:firstLine="0"/>
              <w:jc w:val="center"/>
              <w:rPr>
                <w:sz w:val="17"/>
              </w:rPr>
            </w:pPr>
            <w:r>
              <w:rPr>
                <w:sz w:val="17"/>
              </w:rPr>
              <w:t>Good</w:t>
            </w:r>
          </w:p>
          <w:p w14:paraId="7023B004" w14:textId="77777777" w:rsidR="001E02EB" w:rsidRDefault="001E02EB"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42478F3" w14:textId="77777777" w:rsidR="001E02EB" w:rsidRDefault="001E02EB" w:rsidP="001C2FF8">
            <w:pPr>
              <w:pStyle w:val="Heading1"/>
              <w:spacing w:line="276" w:lineRule="auto"/>
              <w:ind w:left="0" w:firstLine="0"/>
              <w:jc w:val="center"/>
              <w:rPr>
                <w:sz w:val="17"/>
              </w:rPr>
            </w:pPr>
            <w:r>
              <w:rPr>
                <w:sz w:val="17"/>
              </w:rPr>
              <w:t>Avg.</w:t>
            </w:r>
          </w:p>
          <w:p w14:paraId="2640C08B" w14:textId="77777777" w:rsidR="001E02EB" w:rsidRDefault="001E02EB"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D276C2A" w14:textId="77777777" w:rsidR="001E02EB" w:rsidRDefault="001E02EB" w:rsidP="001C2FF8">
            <w:pPr>
              <w:pStyle w:val="Heading1"/>
              <w:spacing w:line="276" w:lineRule="auto"/>
              <w:ind w:left="0" w:firstLine="0"/>
              <w:jc w:val="center"/>
              <w:rPr>
                <w:sz w:val="17"/>
              </w:rPr>
            </w:pPr>
            <w:r>
              <w:rPr>
                <w:sz w:val="17"/>
              </w:rPr>
              <w:t>Poor</w:t>
            </w:r>
          </w:p>
          <w:p w14:paraId="0C6D4EAB" w14:textId="77777777" w:rsidR="001E02EB" w:rsidRDefault="001E02EB"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86FAD91" w14:textId="77777777" w:rsidR="001E02EB" w:rsidRDefault="001E02EB" w:rsidP="001C2FF8">
            <w:pPr>
              <w:pStyle w:val="Heading1"/>
              <w:spacing w:line="276" w:lineRule="auto"/>
              <w:ind w:left="0" w:firstLine="0"/>
              <w:jc w:val="center"/>
              <w:rPr>
                <w:sz w:val="17"/>
              </w:rPr>
            </w:pPr>
            <w:r>
              <w:rPr>
                <w:sz w:val="17"/>
              </w:rPr>
              <w:t>Good</w:t>
            </w:r>
          </w:p>
          <w:p w14:paraId="4F627D66" w14:textId="77777777" w:rsidR="001E02EB" w:rsidRDefault="001E02EB"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0719736" w14:textId="77777777" w:rsidR="001E02EB" w:rsidRDefault="001E02EB" w:rsidP="001C2FF8">
            <w:pPr>
              <w:pStyle w:val="Heading1"/>
              <w:spacing w:line="276" w:lineRule="auto"/>
              <w:ind w:left="0" w:firstLine="0"/>
              <w:jc w:val="center"/>
              <w:rPr>
                <w:sz w:val="17"/>
              </w:rPr>
            </w:pPr>
            <w:r>
              <w:rPr>
                <w:sz w:val="17"/>
              </w:rPr>
              <w:t>Avg.</w:t>
            </w:r>
          </w:p>
          <w:p w14:paraId="70C2AE55" w14:textId="77777777" w:rsidR="001E02EB" w:rsidRDefault="001E02EB"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7A6EA29" w14:textId="77777777" w:rsidR="001E02EB" w:rsidRDefault="001E02EB" w:rsidP="001C2FF8">
            <w:pPr>
              <w:pStyle w:val="Heading1"/>
              <w:spacing w:line="276" w:lineRule="auto"/>
              <w:ind w:left="0" w:firstLine="0"/>
              <w:jc w:val="center"/>
              <w:rPr>
                <w:sz w:val="17"/>
              </w:rPr>
            </w:pPr>
            <w:r>
              <w:rPr>
                <w:sz w:val="17"/>
              </w:rPr>
              <w:t>Poor</w:t>
            </w:r>
          </w:p>
          <w:p w14:paraId="59722DB0" w14:textId="77777777" w:rsidR="001E02EB" w:rsidRDefault="001E02EB"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C4FB074" w14:textId="77777777" w:rsidR="001E02EB" w:rsidRDefault="001E02EB" w:rsidP="001C2FF8">
            <w:pPr>
              <w:pStyle w:val="Heading1"/>
              <w:spacing w:line="276" w:lineRule="auto"/>
              <w:ind w:left="0" w:firstLine="0"/>
              <w:jc w:val="center"/>
              <w:rPr>
                <w:sz w:val="17"/>
              </w:rPr>
            </w:pPr>
            <w:r>
              <w:rPr>
                <w:sz w:val="17"/>
              </w:rPr>
              <w:t>Good</w:t>
            </w:r>
          </w:p>
          <w:p w14:paraId="6830FAC0" w14:textId="77777777" w:rsidR="001E02EB" w:rsidRDefault="001E02EB"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A1082D3" w14:textId="77777777" w:rsidR="001E02EB" w:rsidRDefault="001E02EB" w:rsidP="001C2FF8">
            <w:pPr>
              <w:pStyle w:val="Heading1"/>
              <w:spacing w:line="276" w:lineRule="auto"/>
              <w:ind w:left="0" w:firstLine="0"/>
              <w:jc w:val="center"/>
              <w:rPr>
                <w:sz w:val="17"/>
              </w:rPr>
            </w:pPr>
            <w:r>
              <w:rPr>
                <w:sz w:val="17"/>
              </w:rPr>
              <w:t>Avg.</w:t>
            </w:r>
          </w:p>
          <w:p w14:paraId="2677A1C9" w14:textId="77777777" w:rsidR="001E02EB" w:rsidRDefault="001E02EB"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6865A49" w14:textId="77777777" w:rsidR="001E02EB" w:rsidRDefault="001E02EB" w:rsidP="001C2FF8">
            <w:pPr>
              <w:pStyle w:val="Heading1"/>
              <w:spacing w:line="276" w:lineRule="auto"/>
              <w:ind w:left="0" w:firstLine="0"/>
              <w:jc w:val="center"/>
              <w:rPr>
                <w:sz w:val="17"/>
              </w:rPr>
            </w:pPr>
            <w:r>
              <w:rPr>
                <w:sz w:val="17"/>
              </w:rPr>
              <w:t>Poor</w:t>
            </w:r>
          </w:p>
          <w:p w14:paraId="7B427A2F" w14:textId="77777777" w:rsidR="001E02EB" w:rsidRDefault="001E02EB" w:rsidP="001C2FF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40564AD8" w14:textId="77777777" w:rsidR="001E02EB" w:rsidRDefault="001E02EB" w:rsidP="001C2FF8">
            <w:pPr>
              <w:pStyle w:val="Heading1"/>
              <w:spacing w:line="276" w:lineRule="auto"/>
              <w:ind w:left="0" w:firstLine="0"/>
              <w:rPr>
                <w:sz w:val="17"/>
              </w:rPr>
            </w:pPr>
          </w:p>
        </w:tc>
      </w:tr>
      <w:tr w:rsidR="001E02EB" w14:paraId="19CF9AA1"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1FD35364" w14:textId="77777777" w:rsidR="001E02EB" w:rsidRDefault="001E02EB"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0932DE00" w14:textId="77777777" w:rsidR="001E02EB" w:rsidRDefault="001E02EB" w:rsidP="001C2FF8">
            <w:pPr>
              <w:pStyle w:val="Heading1"/>
              <w:spacing w:line="276" w:lineRule="auto"/>
              <w:ind w:left="0" w:firstLine="0"/>
              <w:rPr>
                <w:sz w:val="17"/>
              </w:rPr>
            </w:pPr>
          </w:p>
          <w:p w14:paraId="7F7B6217" w14:textId="77777777" w:rsidR="001E02EB" w:rsidRDefault="001E02EB"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B6F001F" w14:textId="77777777" w:rsidR="001E02EB" w:rsidRDefault="001E02EB"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C64712A" w14:textId="77777777" w:rsidR="001E02EB" w:rsidRDefault="001E02EB" w:rsidP="001C2FF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2456322C" w14:textId="77777777" w:rsidR="001E02EB" w:rsidRDefault="001E02EB" w:rsidP="001C2FF8">
            <w:pPr>
              <w:pStyle w:val="Heading1"/>
              <w:spacing w:line="276" w:lineRule="auto"/>
              <w:ind w:left="0" w:firstLine="0"/>
              <w:rPr>
                <w:sz w:val="17"/>
              </w:rPr>
            </w:pPr>
          </w:p>
        </w:tc>
      </w:tr>
    </w:tbl>
    <w:p w14:paraId="4C6BC165" w14:textId="77777777" w:rsidR="00624B21" w:rsidRDefault="00624B21" w:rsidP="00624B21">
      <w:pPr>
        <w:pStyle w:val="Heading1"/>
        <w:spacing w:line="276" w:lineRule="auto"/>
        <w:ind w:left="0" w:firstLine="0"/>
      </w:pPr>
    </w:p>
    <w:p w14:paraId="5CE70E4A" w14:textId="77777777" w:rsidR="005B4ACE" w:rsidRDefault="005B4ACE">
      <w:pPr>
        <w:suppressAutoHyphens w:val="0"/>
        <w:rPr>
          <w:b/>
          <w:bCs/>
        </w:rPr>
      </w:pPr>
      <w:r>
        <w:br w:type="page"/>
      </w:r>
    </w:p>
    <w:p w14:paraId="271C1B7B" w14:textId="77777777" w:rsidR="00830036" w:rsidRDefault="00830036" w:rsidP="00830036">
      <w:pPr>
        <w:jc w:val="center"/>
      </w:pPr>
      <w:r>
        <w:rPr>
          <w:b/>
          <w:sz w:val="28"/>
        </w:rPr>
        <w:lastRenderedPageBreak/>
        <w:t>Experiment No: 5</w:t>
      </w:r>
    </w:p>
    <w:p w14:paraId="7C56F50D" w14:textId="77777777" w:rsidR="00830036" w:rsidRDefault="00830036" w:rsidP="00830036">
      <w:pPr>
        <w:jc w:val="both"/>
        <w:rPr>
          <w:sz w:val="24"/>
          <w:szCs w:val="24"/>
        </w:rPr>
      </w:pPr>
    </w:p>
    <w:p w14:paraId="2F03FCD8" w14:textId="77777777" w:rsidR="00830036" w:rsidRDefault="00046E3A" w:rsidP="00830036">
      <w:pPr>
        <w:jc w:val="both"/>
        <w:rPr>
          <w:bCs/>
          <w:sz w:val="24"/>
          <w:szCs w:val="24"/>
        </w:rPr>
      </w:pPr>
      <w:r w:rsidRPr="00046E3A">
        <w:rPr>
          <w:bCs/>
          <w:sz w:val="24"/>
          <w:szCs w:val="24"/>
        </w:rPr>
        <w:t>Implement functions to print n</w:t>
      </w:r>
      <w:r w:rsidRPr="00046E3A">
        <w:rPr>
          <w:bCs/>
          <w:sz w:val="24"/>
          <w:szCs w:val="24"/>
          <w:vertAlign w:val="superscript"/>
        </w:rPr>
        <w:t>th</w:t>
      </w:r>
      <w:r w:rsidRPr="00046E3A">
        <w:rPr>
          <w:bCs/>
          <w:sz w:val="24"/>
          <w:szCs w:val="24"/>
        </w:rPr>
        <w:t xml:space="preserve"> Fibonacci number using iteration and recursive method. Compare the performance of two methods by counting number of steps executed on various inputs. Also draw a comparative chart. (Fibonacci series 1, 1, 2, 3, 5, 8</w:t>
      </w:r>
      <w:proofErr w:type="gramStart"/>
      <w:r w:rsidRPr="00046E3A">
        <w:rPr>
          <w:bCs/>
          <w:sz w:val="24"/>
          <w:szCs w:val="24"/>
        </w:rPr>
        <w:t>…..</w:t>
      </w:r>
      <w:proofErr w:type="gramEnd"/>
      <w:r w:rsidRPr="00046E3A">
        <w:rPr>
          <w:bCs/>
          <w:sz w:val="24"/>
          <w:szCs w:val="24"/>
        </w:rPr>
        <w:t xml:space="preserve">  Here 8 is the 6</w:t>
      </w:r>
      <w:r w:rsidRPr="00046E3A">
        <w:rPr>
          <w:bCs/>
          <w:sz w:val="24"/>
          <w:szCs w:val="24"/>
          <w:vertAlign w:val="superscript"/>
        </w:rPr>
        <w:t>th</w:t>
      </w:r>
      <w:r w:rsidRPr="00046E3A">
        <w:rPr>
          <w:bCs/>
          <w:sz w:val="24"/>
          <w:szCs w:val="24"/>
        </w:rPr>
        <w:t xml:space="preserve"> Fibonacci number).</w:t>
      </w:r>
    </w:p>
    <w:p w14:paraId="4707AD88" w14:textId="77777777" w:rsidR="00046E3A" w:rsidRPr="00046E3A" w:rsidRDefault="00046E3A" w:rsidP="00830036">
      <w:pPr>
        <w:jc w:val="both"/>
        <w:rPr>
          <w:b/>
          <w:sz w:val="24"/>
          <w:szCs w:val="24"/>
        </w:rPr>
      </w:pPr>
    </w:p>
    <w:p w14:paraId="0C9903B1" w14:textId="77777777" w:rsidR="00830036" w:rsidRDefault="00830036" w:rsidP="00830036">
      <w:pPr>
        <w:jc w:val="both"/>
      </w:pPr>
      <w:r>
        <w:rPr>
          <w:b/>
          <w:sz w:val="24"/>
        </w:rPr>
        <w:t>Date:</w:t>
      </w:r>
    </w:p>
    <w:p w14:paraId="652F4323" w14:textId="77777777" w:rsidR="00830036" w:rsidRDefault="00830036" w:rsidP="00830036">
      <w:pPr>
        <w:jc w:val="both"/>
        <w:rPr>
          <w:b/>
          <w:sz w:val="24"/>
        </w:rPr>
      </w:pPr>
    </w:p>
    <w:p w14:paraId="612F8B80" w14:textId="77777777" w:rsidR="00830036" w:rsidRPr="005A004B" w:rsidRDefault="00830036" w:rsidP="00830036">
      <w:pPr>
        <w:jc w:val="both"/>
        <w:rPr>
          <w:b/>
          <w:sz w:val="24"/>
        </w:rPr>
      </w:pPr>
      <w:r w:rsidRPr="005A004B">
        <w:rPr>
          <w:b/>
          <w:sz w:val="24"/>
        </w:rPr>
        <w:t>Competency and Practical Skills:</w:t>
      </w:r>
      <w:r>
        <w:rPr>
          <w:b/>
          <w:sz w:val="24"/>
        </w:rPr>
        <w:t xml:space="preserve"> </w:t>
      </w:r>
      <w:r w:rsidRPr="007D799B">
        <w:rPr>
          <w:bCs/>
          <w:sz w:val="24"/>
        </w:rPr>
        <w:t>Algorithmic thinking, Programming Skills, Performance analysis</w:t>
      </w:r>
    </w:p>
    <w:p w14:paraId="78079C04" w14:textId="77777777" w:rsidR="00830036" w:rsidRDefault="00830036" w:rsidP="00830036">
      <w:pPr>
        <w:jc w:val="both"/>
        <w:rPr>
          <w:b/>
          <w:w w:val="110"/>
        </w:rPr>
      </w:pPr>
    </w:p>
    <w:p w14:paraId="56F94295" w14:textId="77777777" w:rsidR="00830036" w:rsidRDefault="00830036" w:rsidP="00830036">
      <w:pPr>
        <w:jc w:val="both"/>
      </w:pPr>
      <w:r>
        <w:rPr>
          <w:b/>
          <w:sz w:val="24"/>
        </w:rPr>
        <w:t>Relevant CO: CO1, CO</w:t>
      </w:r>
      <w:r w:rsidR="00046E3A">
        <w:rPr>
          <w:b/>
          <w:sz w:val="24"/>
        </w:rPr>
        <w:t>5</w:t>
      </w:r>
    </w:p>
    <w:p w14:paraId="337C3528" w14:textId="77777777" w:rsidR="00830036" w:rsidRDefault="00830036" w:rsidP="00830036">
      <w:pPr>
        <w:jc w:val="both"/>
        <w:rPr>
          <w:b/>
          <w:sz w:val="24"/>
        </w:rPr>
      </w:pPr>
    </w:p>
    <w:p w14:paraId="3F101001" w14:textId="77777777" w:rsidR="00830036" w:rsidRDefault="00830036" w:rsidP="00830036">
      <w:pPr>
        <w:jc w:val="both"/>
      </w:pPr>
      <w:r>
        <w:rPr>
          <w:b/>
          <w:sz w:val="24"/>
        </w:rPr>
        <w:t>Objectives:</w:t>
      </w:r>
      <w:r>
        <w:rPr>
          <w:b/>
          <w:sz w:val="24"/>
        </w:rPr>
        <w:tab/>
      </w:r>
      <w:r>
        <w:rPr>
          <w:sz w:val="24"/>
        </w:rPr>
        <w:t xml:space="preserve">(a) </w:t>
      </w:r>
      <w:r w:rsidR="00046E3A">
        <w:rPr>
          <w:sz w:val="24"/>
        </w:rPr>
        <w:t>Compare the performances of two different versions of same problem.</w:t>
      </w:r>
    </w:p>
    <w:p w14:paraId="6642D359" w14:textId="77777777" w:rsidR="00830036" w:rsidRDefault="00830036" w:rsidP="00830036">
      <w:pPr>
        <w:jc w:val="both"/>
        <w:rPr>
          <w:sz w:val="24"/>
        </w:rPr>
      </w:pPr>
      <w:r>
        <w:rPr>
          <w:sz w:val="24"/>
        </w:rPr>
        <w:tab/>
      </w:r>
      <w:r>
        <w:rPr>
          <w:sz w:val="24"/>
        </w:rPr>
        <w:tab/>
        <w:t xml:space="preserve">(b) </w:t>
      </w:r>
      <w:r w:rsidR="00046E3A">
        <w:rPr>
          <w:sz w:val="24"/>
        </w:rPr>
        <w:t>Find the time complexity of algorithms.</w:t>
      </w:r>
    </w:p>
    <w:p w14:paraId="2CB2E722" w14:textId="77777777" w:rsidR="00046E3A" w:rsidRDefault="00046E3A" w:rsidP="00830036">
      <w:pPr>
        <w:jc w:val="both"/>
      </w:pPr>
      <w:r>
        <w:rPr>
          <w:sz w:val="24"/>
        </w:rPr>
        <w:tab/>
      </w:r>
      <w:r>
        <w:rPr>
          <w:sz w:val="24"/>
        </w:rPr>
        <w:tab/>
        <w:t>(C) Understand the polynomial and non-polynomial problems</w:t>
      </w:r>
    </w:p>
    <w:p w14:paraId="6659C91C" w14:textId="77777777" w:rsidR="00830036" w:rsidRDefault="00830036" w:rsidP="00830036">
      <w:pPr>
        <w:jc w:val="both"/>
        <w:rPr>
          <w:b/>
          <w:sz w:val="24"/>
        </w:rPr>
      </w:pPr>
    </w:p>
    <w:p w14:paraId="1D851522" w14:textId="77777777" w:rsidR="00830036" w:rsidRDefault="00830036" w:rsidP="00830036">
      <w:pPr>
        <w:jc w:val="both"/>
      </w:pPr>
      <w:r>
        <w:rPr>
          <w:b/>
          <w:sz w:val="24"/>
        </w:rPr>
        <w:t xml:space="preserve">Equipment/Instruments: </w:t>
      </w:r>
      <w:r>
        <w:rPr>
          <w:sz w:val="24"/>
        </w:rPr>
        <w:t xml:space="preserve">Computer System, Any C language editor </w:t>
      </w:r>
    </w:p>
    <w:p w14:paraId="15888AA7" w14:textId="77777777" w:rsidR="00830036" w:rsidRDefault="00830036" w:rsidP="00830036">
      <w:pPr>
        <w:jc w:val="both"/>
        <w:rPr>
          <w:b/>
          <w:sz w:val="24"/>
        </w:rPr>
      </w:pPr>
    </w:p>
    <w:p w14:paraId="323BDF38" w14:textId="77777777" w:rsidR="00830036" w:rsidRDefault="00830036" w:rsidP="00830036">
      <w:pPr>
        <w:jc w:val="both"/>
        <w:rPr>
          <w:sz w:val="24"/>
        </w:rPr>
      </w:pPr>
      <w:r>
        <w:rPr>
          <w:b/>
          <w:sz w:val="24"/>
        </w:rPr>
        <w:t>Theory:</w:t>
      </w:r>
    </w:p>
    <w:p w14:paraId="3DEF23D0" w14:textId="77777777" w:rsidR="00830036" w:rsidRDefault="00830036" w:rsidP="00830036">
      <w:pPr>
        <w:jc w:val="both"/>
        <w:rPr>
          <w:b/>
          <w:sz w:val="24"/>
        </w:rPr>
      </w:pPr>
    </w:p>
    <w:p w14:paraId="1A3DAC72" w14:textId="77777777" w:rsidR="00830036" w:rsidRDefault="00046E3A" w:rsidP="00046E3A">
      <w:pPr>
        <w:spacing w:line="276" w:lineRule="auto"/>
        <w:jc w:val="both"/>
        <w:rPr>
          <w:bCs/>
          <w:sz w:val="24"/>
        </w:rPr>
      </w:pPr>
      <w:r w:rsidRPr="00046E3A">
        <w:rPr>
          <w:bCs/>
          <w:sz w:val="24"/>
        </w:rPr>
        <w:t>The Fibonacci series is the sequence of numbers (also called Fibonacci numbers), where every number is the sum of the preceding two numbers, such that the first two terms are '0' and '1'. In some older versions of the series, the term '0' might be omitted. A Fibonacci series can thus be given as, 0, 1, 1, 2, 3, 5, 8, 13, 21, 34, . . . It can thus be observed that every term can be calculated by adding the two terms before it.</w:t>
      </w:r>
      <w:r w:rsidR="00764A27">
        <w:rPr>
          <w:bCs/>
          <w:sz w:val="24"/>
        </w:rPr>
        <w:t xml:space="preserve"> We are ignoring initial zero in the series.</w:t>
      </w:r>
    </w:p>
    <w:p w14:paraId="4B0D48A3" w14:textId="77777777" w:rsidR="00046E3A" w:rsidRDefault="00046E3A" w:rsidP="00830036">
      <w:pPr>
        <w:jc w:val="both"/>
        <w:rPr>
          <w:bCs/>
          <w:sz w:val="24"/>
        </w:rPr>
      </w:pPr>
    </w:p>
    <w:p w14:paraId="57A86A08" w14:textId="77777777" w:rsidR="00046E3A" w:rsidRDefault="00764A27" w:rsidP="00830036">
      <w:pPr>
        <w:jc w:val="both"/>
        <w:rPr>
          <w:bCs/>
          <w:sz w:val="24"/>
        </w:rPr>
      </w:pPr>
      <w:r w:rsidRPr="00046E3A">
        <w:rPr>
          <w:bCs/>
          <w:sz w:val="24"/>
        </w:rPr>
        <w:t>To</w:t>
      </w:r>
      <w:r w:rsidR="00046E3A" w:rsidRPr="00046E3A">
        <w:rPr>
          <w:bCs/>
          <w:sz w:val="24"/>
        </w:rPr>
        <w:t xml:space="preserve"> represent any (n+</w:t>
      </w:r>
      <w:proofErr w:type="gramStart"/>
      <w:r w:rsidR="00046E3A" w:rsidRPr="00046E3A">
        <w:rPr>
          <w:bCs/>
          <w:sz w:val="24"/>
        </w:rPr>
        <w:t>1)</w:t>
      </w:r>
      <w:proofErr w:type="spellStart"/>
      <w:r w:rsidR="00046E3A" w:rsidRPr="00764A27">
        <w:rPr>
          <w:bCs/>
          <w:sz w:val="24"/>
          <w:vertAlign w:val="superscript"/>
        </w:rPr>
        <w:t>th</w:t>
      </w:r>
      <w:proofErr w:type="spellEnd"/>
      <w:proofErr w:type="gramEnd"/>
      <w:r w:rsidR="00046E3A" w:rsidRPr="00046E3A">
        <w:rPr>
          <w:bCs/>
          <w:sz w:val="24"/>
        </w:rPr>
        <w:t xml:space="preserve"> term in this series, we can give the expression as, </w:t>
      </w:r>
      <w:proofErr w:type="spellStart"/>
      <w:r w:rsidR="00046E3A" w:rsidRPr="00046E3A">
        <w:rPr>
          <w:bCs/>
          <w:sz w:val="24"/>
        </w:rPr>
        <w:t>F</w:t>
      </w:r>
      <w:r w:rsidR="00046E3A" w:rsidRPr="00046E3A">
        <w:rPr>
          <w:bCs/>
          <w:sz w:val="24"/>
          <w:vertAlign w:val="subscript"/>
        </w:rPr>
        <w:t>n</w:t>
      </w:r>
      <w:proofErr w:type="spellEnd"/>
      <w:r w:rsidR="00046E3A" w:rsidRPr="00046E3A">
        <w:rPr>
          <w:bCs/>
          <w:sz w:val="24"/>
        </w:rPr>
        <w:t xml:space="preserve"> = F</w:t>
      </w:r>
      <w:r w:rsidR="00046E3A" w:rsidRPr="00046E3A">
        <w:rPr>
          <w:bCs/>
          <w:sz w:val="24"/>
          <w:vertAlign w:val="subscript"/>
        </w:rPr>
        <w:t>n-1</w:t>
      </w:r>
      <w:r w:rsidR="00046E3A" w:rsidRPr="00046E3A">
        <w:rPr>
          <w:bCs/>
          <w:sz w:val="24"/>
        </w:rPr>
        <w:t xml:space="preserve"> + F</w:t>
      </w:r>
      <w:r w:rsidR="00046E3A" w:rsidRPr="00046E3A">
        <w:rPr>
          <w:bCs/>
          <w:sz w:val="24"/>
          <w:vertAlign w:val="subscript"/>
        </w:rPr>
        <w:t>n-2</w:t>
      </w:r>
      <w:r w:rsidR="00046E3A" w:rsidRPr="00046E3A">
        <w:rPr>
          <w:bCs/>
          <w:sz w:val="24"/>
        </w:rPr>
        <w:t>. We can thus represent a Fibonacci series as shown in the image below,</w:t>
      </w:r>
    </w:p>
    <w:p w14:paraId="72F8A66B" w14:textId="77777777" w:rsidR="00046E3A" w:rsidRDefault="00046E3A" w:rsidP="00830036">
      <w:pPr>
        <w:jc w:val="both"/>
        <w:rPr>
          <w:bCs/>
          <w:sz w:val="24"/>
        </w:rPr>
      </w:pPr>
    </w:p>
    <w:p w14:paraId="48155E31" w14:textId="77777777" w:rsidR="00046E3A" w:rsidRDefault="00046E3A" w:rsidP="00046E3A">
      <w:pPr>
        <w:jc w:val="center"/>
        <w:rPr>
          <w:bCs/>
          <w:sz w:val="24"/>
        </w:rPr>
      </w:pPr>
      <w:r>
        <w:rPr>
          <w:noProof/>
          <w:lang w:val="en-IN" w:eastAsia="en-IN" w:bidi="gu-IN"/>
        </w:rPr>
        <w:drawing>
          <wp:inline distT="0" distB="0" distL="0" distR="0" wp14:anchorId="321EADCD" wp14:editId="5DFE5E59">
            <wp:extent cx="2622430" cy="534838"/>
            <wp:effectExtent l="0" t="0" r="0" b="0"/>
            <wp:docPr id="13" name="Picture 13" descr="Fibonacci Series is given by 0 and 1 as the first two terms and every other term is obtained by adding its previous two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bonacci Series is given by 0 and 1 as the first two terms and every other term is obtained by adding its previous two terms."/>
                    <pic:cNvPicPr>
                      <a:picLocks noChangeAspect="1" noChangeArrowheads="1"/>
                    </pic:cNvPicPr>
                  </pic:nvPicPr>
                  <pic:blipFill rotWithShape="1">
                    <a:blip r:embed="rId34">
                      <a:extLst>
                        <a:ext uri="{28A0092B-C50C-407E-A947-70E740481C1C}">
                          <a14:useLocalDpi xmlns:a14="http://schemas.microsoft.com/office/drawing/2010/main" val="0"/>
                        </a:ext>
                      </a:extLst>
                    </a:blip>
                    <a:srcRect t="40845"/>
                    <a:stretch/>
                  </pic:blipFill>
                  <pic:spPr bwMode="auto">
                    <a:xfrm>
                      <a:off x="0" y="0"/>
                      <a:ext cx="2631231" cy="536633"/>
                    </a:xfrm>
                    <a:prstGeom prst="rect">
                      <a:avLst/>
                    </a:prstGeom>
                    <a:noFill/>
                    <a:ln>
                      <a:noFill/>
                    </a:ln>
                    <a:extLst>
                      <a:ext uri="{53640926-AAD7-44D8-BBD7-CCE9431645EC}">
                        <a14:shadowObscured xmlns:a14="http://schemas.microsoft.com/office/drawing/2010/main"/>
                      </a:ext>
                    </a:extLst>
                  </pic:spPr>
                </pic:pic>
              </a:graphicData>
            </a:graphic>
          </wp:inline>
        </w:drawing>
      </w:r>
    </w:p>
    <w:p w14:paraId="76CB596F" w14:textId="77777777" w:rsidR="00046E3A" w:rsidRDefault="00046E3A" w:rsidP="00830036">
      <w:pPr>
        <w:jc w:val="both"/>
        <w:rPr>
          <w:bCs/>
          <w:sz w:val="24"/>
        </w:rPr>
      </w:pPr>
    </w:p>
    <w:p w14:paraId="7232FD25" w14:textId="77777777" w:rsidR="00D63151" w:rsidRPr="000922B8" w:rsidRDefault="00D63151" w:rsidP="00D63151">
      <w:pPr>
        <w:jc w:val="both"/>
        <w:rPr>
          <w:b/>
          <w:sz w:val="24"/>
        </w:rPr>
      </w:pPr>
      <w:r w:rsidRPr="000922B8">
        <w:rPr>
          <w:b/>
          <w:sz w:val="24"/>
        </w:rPr>
        <w:t>Iterative version to print n</w:t>
      </w:r>
      <w:r w:rsidRPr="000922B8">
        <w:rPr>
          <w:b/>
          <w:sz w:val="24"/>
          <w:vertAlign w:val="superscript"/>
        </w:rPr>
        <w:t>th</w:t>
      </w:r>
      <w:r w:rsidRPr="000922B8">
        <w:rPr>
          <w:b/>
          <w:sz w:val="24"/>
        </w:rPr>
        <w:t xml:space="preserve"> Fibonacci number is as below:</w:t>
      </w:r>
    </w:p>
    <w:p w14:paraId="29265E2B" w14:textId="77777777" w:rsidR="000922B8" w:rsidRDefault="000922B8" w:rsidP="00D63151">
      <w:pPr>
        <w:jc w:val="both"/>
        <w:rPr>
          <w:b/>
          <w:sz w:val="24"/>
        </w:rPr>
      </w:pPr>
    </w:p>
    <w:p w14:paraId="3FF7567C"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0EBDBC1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1FE5D7E3" w14:textId="77777777" w:rsidR="00D63151" w:rsidRDefault="00D63151" w:rsidP="00D63151">
      <w:pPr>
        <w:jc w:val="both"/>
        <w:rPr>
          <w:b/>
          <w:sz w:val="24"/>
        </w:rPr>
      </w:pPr>
      <w:r w:rsidRPr="00D63151">
        <w:rPr>
          <w:b/>
          <w:sz w:val="24"/>
        </w:rPr>
        <w:t>Steps:</w:t>
      </w:r>
    </w:p>
    <w:p w14:paraId="4F97D9E9" w14:textId="77777777" w:rsidR="00D63151" w:rsidRDefault="00D63151" w:rsidP="00D63151">
      <w:pPr>
        <w:jc w:val="both"/>
        <w:rPr>
          <w:bCs/>
          <w:sz w:val="24"/>
        </w:rPr>
      </w:pPr>
      <w:r w:rsidRPr="00D63151">
        <w:rPr>
          <w:bCs/>
          <w:sz w:val="24"/>
        </w:rPr>
        <w:t>Initialize variables f</w:t>
      </w:r>
      <w:r w:rsidRPr="00D63151">
        <w:rPr>
          <w:bCs/>
          <w:sz w:val="24"/>
          <w:vertAlign w:val="subscript"/>
        </w:rPr>
        <w:t>0</w:t>
      </w:r>
      <w:r w:rsidRPr="00D63151">
        <w:rPr>
          <w:bCs/>
          <w:sz w:val="24"/>
        </w:rPr>
        <w:t xml:space="preserve"> = </w:t>
      </w:r>
      <w:r w:rsidR="00764A27">
        <w:rPr>
          <w:bCs/>
          <w:sz w:val="24"/>
        </w:rPr>
        <w:t>1</w:t>
      </w:r>
      <w:r w:rsidRPr="00D63151">
        <w:rPr>
          <w:bCs/>
          <w:sz w:val="24"/>
        </w:rPr>
        <w:t>, f</w:t>
      </w:r>
      <w:r w:rsidRPr="00D63151">
        <w:rPr>
          <w:bCs/>
          <w:sz w:val="24"/>
          <w:vertAlign w:val="subscript"/>
        </w:rPr>
        <w:t>1</w:t>
      </w:r>
      <w:r w:rsidRPr="00D63151">
        <w:rPr>
          <w:bCs/>
          <w:sz w:val="24"/>
        </w:rPr>
        <w:t xml:space="preserve"> = 1, and </w:t>
      </w:r>
      <w:proofErr w:type="spellStart"/>
      <w:r w:rsidRPr="00D63151">
        <w:rPr>
          <w:bCs/>
          <w:sz w:val="24"/>
        </w:rPr>
        <w:t>i</w:t>
      </w:r>
      <w:proofErr w:type="spellEnd"/>
      <w:r w:rsidRPr="00D63151">
        <w:rPr>
          <w:bCs/>
          <w:sz w:val="24"/>
        </w:rPr>
        <w:t xml:space="preserve"> = </w:t>
      </w:r>
      <w:r>
        <w:rPr>
          <w:bCs/>
          <w:sz w:val="24"/>
        </w:rPr>
        <w:t>2</w:t>
      </w:r>
      <w:r w:rsidRPr="00D63151">
        <w:rPr>
          <w:bCs/>
          <w:sz w:val="24"/>
        </w:rPr>
        <w:t>.</w:t>
      </w:r>
    </w:p>
    <w:p w14:paraId="0F8F8D33" w14:textId="77777777" w:rsidR="00D63151" w:rsidRPr="00D63151" w:rsidRDefault="00D63151" w:rsidP="00D63151">
      <w:pPr>
        <w:jc w:val="both"/>
        <w:rPr>
          <w:bCs/>
          <w:sz w:val="24"/>
        </w:rPr>
      </w:pPr>
      <w:r w:rsidRPr="00D63151">
        <w:rPr>
          <w:bCs/>
          <w:sz w:val="24"/>
        </w:rPr>
        <w:t xml:space="preserve">If n is 1 or 2 then </w:t>
      </w:r>
    </w:p>
    <w:p w14:paraId="112890EE" w14:textId="77777777" w:rsidR="00D63151" w:rsidRPr="00D63151" w:rsidRDefault="00D63151" w:rsidP="00D63151">
      <w:pPr>
        <w:jc w:val="both"/>
        <w:rPr>
          <w:bCs/>
          <w:sz w:val="24"/>
        </w:rPr>
      </w:pPr>
      <w:r w:rsidRPr="00D63151">
        <w:rPr>
          <w:bCs/>
          <w:sz w:val="24"/>
        </w:rPr>
        <w:tab/>
        <w:t xml:space="preserve">Print </w:t>
      </w:r>
      <w:r w:rsidR="00764A27">
        <w:rPr>
          <w:bCs/>
          <w:sz w:val="24"/>
        </w:rPr>
        <w:t>1</w:t>
      </w:r>
    </w:p>
    <w:p w14:paraId="5C4CC52A" w14:textId="77777777" w:rsidR="00D63151" w:rsidRPr="00D63151" w:rsidRDefault="00D63151" w:rsidP="00D63151">
      <w:pPr>
        <w:jc w:val="both"/>
        <w:rPr>
          <w:bCs/>
          <w:sz w:val="24"/>
        </w:rPr>
      </w:pPr>
      <w:r w:rsidRPr="00D63151">
        <w:rPr>
          <w:bCs/>
          <w:sz w:val="24"/>
        </w:rPr>
        <w:t xml:space="preserve">While </w:t>
      </w:r>
      <w:proofErr w:type="spellStart"/>
      <w:r w:rsidRPr="00D63151">
        <w:rPr>
          <w:bCs/>
          <w:sz w:val="24"/>
        </w:rPr>
        <w:t>i</w:t>
      </w:r>
      <w:proofErr w:type="spellEnd"/>
      <w:r w:rsidRPr="00D63151">
        <w:rPr>
          <w:bCs/>
          <w:sz w:val="24"/>
        </w:rPr>
        <w:t xml:space="preserve"> &lt; n, do </w:t>
      </w:r>
    </w:p>
    <w:p w14:paraId="0834B9C6" w14:textId="77777777" w:rsidR="00D63151" w:rsidRPr="00D63151" w:rsidRDefault="00D63151" w:rsidP="00D63151">
      <w:pPr>
        <w:ind w:firstLine="720"/>
        <w:jc w:val="both"/>
        <w:rPr>
          <w:bCs/>
          <w:sz w:val="24"/>
        </w:rPr>
      </w:pPr>
      <w:r w:rsidRPr="00D63151">
        <w:rPr>
          <w:bCs/>
          <w:sz w:val="24"/>
        </w:rPr>
        <w:t>a. Set f2 = f0 + f1.</w:t>
      </w:r>
    </w:p>
    <w:p w14:paraId="69C7886A" w14:textId="77777777" w:rsidR="00D63151" w:rsidRPr="00D63151" w:rsidRDefault="00D63151" w:rsidP="00D63151">
      <w:pPr>
        <w:ind w:firstLine="720"/>
        <w:jc w:val="both"/>
        <w:rPr>
          <w:bCs/>
          <w:sz w:val="24"/>
        </w:rPr>
      </w:pPr>
      <w:r w:rsidRPr="00D63151">
        <w:rPr>
          <w:bCs/>
          <w:sz w:val="24"/>
        </w:rPr>
        <w:t>b. Set f0 = f1.</w:t>
      </w:r>
    </w:p>
    <w:p w14:paraId="26C94026" w14:textId="77777777" w:rsidR="00D63151" w:rsidRPr="00D63151" w:rsidRDefault="00D63151" w:rsidP="00D63151">
      <w:pPr>
        <w:ind w:firstLine="720"/>
        <w:jc w:val="both"/>
        <w:rPr>
          <w:bCs/>
          <w:sz w:val="24"/>
        </w:rPr>
      </w:pPr>
      <w:r w:rsidRPr="00D63151">
        <w:rPr>
          <w:bCs/>
          <w:sz w:val="24"/>
        </w:rPr>
        <w:t>c. Set f1 = f2.</w:t>
      </w:r>
    </w:p>
    <w:p w14:paraId="11AEAC07" w14:textId="77777777" w:rsidR="00D63151" w:rsidRPr="00D63151" w:rsidRDefault="00D63151" w:rsidP="00D63151">
      <w:pPr>
        <w:ind w:firstLine="720"/>
        <w:jc w:val="both"/>
        <w:rPr>
          <w:bCs/>
          <w:sz w:val="24"/>
        </w:rPr>
      </w:pPr>
      <w:r w:rsidRPr="00D63151">
        <w:rPr>
          <w:bCs/>
          <w:sz w:val="24"/>
        </w:rPr>
        <w:t xml:space="preserve">d. Increment </w:t>
      </w:r>
      <w:proofErr w:type="spellStart"/>
      <w:r w:rsidRPr="00D63151">
        <w:rPr>
          <w:bCs/>
          <w:sz w:val="24"/>
        </w:rPr>
        <w:t>i</w:t>
      </w:r>
      <w:proofErr w:type="spellEnd"/>
      <w:r w:rsidRPr="00D63151">
        <w:rPr>
          <w:bCs/>
          <w:sz w:val="24"/>
        </w:rPr>
        <w:t xml:space="preserve"> by 1.</w:t>
      </w:r>
    </w:p>
    <w:p w14:paraId="750A4130" w14:textId="77777777" w:rsidR="00D63151" w:rsidRDefault="00D63151" w:rsidP="00D63151">
      <w:pPr>
        <w:jc w:val="both"/>
        <w:rPr>
          <w:bCs/>
          <w:sz w:val="24"/>
        </w:rPr>
      </w:pPr>
      <w:r w:rsidRPr="00D63151">
        <w:rPr>
          <w:bCs/>
          <w:sz w:val="24"/>
        </w:rPr>
        <w:t>Print f1.</w:t>
      </w:r>
    </w:p>
    <w:p w14:paraId="2573B491" w14:textId="77777777" w:rsidR="00D63151" w:rsidRDefault="00D63151" w:rsidP="00D63151">
      <w:pPr>
        <w:jc w:val="both"/>
        <w:rPr>
          <w:bCs/>
          <w:sz w:val="24"/>
        </w:rPr>
      </w:pPr>
    </w:p>
    <w:p w14:paraId="62E2E854" w14:textId="77777777" w:rsidR="00764A27" w:rsidRDefault="00764A27" w:rsidP="00D63151">
      <w:pPr>
        <w:jc w:val="both"/>
        <w:rPr>
          <w:bCs/>
          <w:sz w:val="24"/>
        </w:rPr>
      </w:pPr>
    </w:p>
    <w:p w14:paraId="35F7CD8F" w14:textId="77777777" w:rsidR="00764A27" w:rsidRDefault="00764A27" w:rsidP="00D63151">
      <w:pPr>
        <w:jc w:val="both"/>
        <w:rPr>
          <w:bCs/>
          <w:sz w:val="24"/>
        </w:rPr>
      </w:pPr>
    </w:p>
    <w:p w14:paraId="7E95C821" w14:textId="77777777" w:rsidR="00D63151" w:rsidRPr="000922B8" w:rsidRDefault="00D63151" w:rsidP="00D63151">
      <w:pPr>
        <w:jc w:val="both"/>
        <w:rPr>
          <w:b/>
          <w:sz w:val="24"/>
        </w:rPr>
      </w:pPr>
      <w:r w:rsidRPr="000922B8">
        <w:rPr>
          <w:b/>
          <w:sz w:val="24"/>
        </w:rPr>
        <w:lastRenderedPageBreak/>
        <w:t>Recursive version to print n</w:t>
      </w:r>
      <w:r w:rsidRPr="000922B8">
        <w:rPr>
          <w:b/>
          <w:sz w:val="24"/>
          <w:vertAlign w:val="superscript"/>
        </w:rPr>
        <w:t>th</w:t>
      </w:r>
      <w:r w:rsidRPr="000922B8">
        <w:rPr>
          <w:b/>
          <w:sz w:val="24"/>
        </w:rPr>
        <w:t xml:space="preserve"> Fibonacci number is as below:</w:t>
      </w:r>
    </w:p>
    <w:p w14:paraId="532B8A61" w14:textId="77777777" w:rsidR="00D63151" w:rsidRDefault="00D63151" w:rsidP="00D63151">
      <w:pPr>
        <w:jc w:val="both"/>
        <w:rPr>
          <w:bCs/>
          <w:sz w:val="24"/>
        </w:rPr>
      </w:pPr>
    </w:p>
    <w:p w14:paraId="486896C3"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6F6C836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30FA6BC6" w14:textId="77777777" w:rsidR="00764A27" w:rsidRDefault="00D63151" w:rsidP="00D63151">
      <w:pPr>
        <w:jc w:val="both"/>
        <w:rPr>
          <w:bCs/>
          <w:sz w:val="24"/>
        </w:rPr>
      </w:pPr>
      <w:r w:rsidRPr="00D63151">
        <w:rPr>
          <w:bCs/>
          <w:sz w:val="24"/>
        </w:rPr>
        <w:t>If n is 1 or 2</w:t>
      </w:r>
      <w:r w:rsidR="00764A27">
        <w:rPr>
          <w:bCs/>
          <w:sz w:val="24"/>
        </w:rPr>
        <w:t xml:space="preserve"> then</w:t>
      </w:r>
    </w:p>
    <w:p w14:paraId="120564EC" w14:textId="77777777" w:rsidR="00D63151" w:rsidRPr="00D63151" w:rsidRDefault="00B2434F" w:rsidP="00B2434F">
      <w:pPr>
        <w:jc w:val="both"/>
        <w:rPr>
          <w:bCs/>
          <w:sz w:val="24"/>
        </w:rPr>
      </w:pPr>
      <w:r>
        <w:rPr>
          <w:bCs/>
          <w:sz w:val="24"/>
        </w:rPr>
        <w:t xml:space="preserve">      </w:t>
      </w:r>
      <w:r w:rsidR="00D63151" w:rsidRPr="00D63151">
        <w:rPr>
          <w:bCs/>
          <w:sz w:val="24"/>
        </w:rPr>
        <w:t xml:space="preserve">return </w:t>
      </w:r>
      <w:r w:rsidR="00764A27">
        <w:rPr>
          <w:bCs/>
          <w:sz w:val="24"/>
        </w:rPr>
        <w:t>1</w:t>
      </w:r>
      <w:r w:rsidR="00D63151" w:rsidRPr="00D63151">
        <w:rPr>
          <w:bCs/>
          <w:sz w:val="24"/>
        </w:rPr>
        <w:t>.</w:t>
      </w:r>
    </w:p>
    <w:p w14:paraId="73FD6AFA" w14:textId="77777777" w:rsidR="00D63151" w:rsidRPr="00D63151" w:rsidRDefault="00764A27" w:rsidP="00D63151">
      <w:pPr>
        <w:jc w:val="both"/>
        <w:rPr>
          <w:bCs/>
          <w:sz w:val="24"/>
        </w:rPr>
      </w:pPr>
      <w:r>
        <w:rPr>
          <w:bCs/>
          <w:sz w:val="24"/>
        </w:rPr>
        <w:t>else</w:t>
      </w:r>
      <w:r w:rsidR="00D63151" w:rsidRPr="00D63151">
        <w:rPr>
          <w:bCs/>
          <w:sz w:val="24"/>
        </w:rPr>
        <w:t xml:space="preserve"> recursively compute </w:t>
      </w:r>
      <w:r w:rsidR="00B2434F">
        <w:rPr>
          <w:bCs/>
          <w:sz w:val="24"/>
        </w:rPr>
        <w:t xml:space="preserve">next number using </w:t>
      </w:r>
      <w:r w:rsidR="00D63151" w:rsidRPr="00D63151">
        <w:rPr>
          <w:bCs/>
          <w:sz w:val="24"/>
        </w:rPr>
        <w:t>the (n-</w:t>
      </w:r>
      <w:proofErr w:type="gramStart"/>
      <w:r w:rsidR="00D63151" w:rsidRPr="00D63151">
        <w:rPr>
          <w:bCs/>
          <w:sz w:val="24"/>
        </w:rPr>
        <w:t>1)</w:t>
      </w:r>
      <w:proofErr w:type="spellStart"/>
      <w:r w:rsidR="00D63151" w:rsidRPr="00764A27">
        <w:rPr>
          <w:bCs/>
          <w:sz w:val="24"/>
          <w:vertAlign w:val="superscript"/>
        </w:rPr>
        <w:t>th</w:t>
      </w:r>
      <w:proofErr w:type="spellEnd"/>
      <w:proofErr w:type="gramEnd"/>
      <w:r w:rsidR="00D63151" w:rsidRPr="00D63151">
        <w:rPr>
          <w:bCs/>
          <w:sz w:val="24"/>
        </w:rPr>
        <w:t xml:space="preserve"> and (n-</w:t>
      </w:r>
      <w:proofErr w:type="gramStart"/>
      <w:r w:rsidR="00D63151" w:rsidRPr="00D63151">
        <w:rPr>
          <w:bCs/>
          <w:sz w:val="24"/>
        </w:rPr>
        <w:t>2)</w:t>
      </w:r>
      <w:proofErr w:type="spellStart"/>
      <w:r w:rsidR="00D63151" w:rsidRPr="00764A27">
        <w:rPr>
          <w:bCs/>
          <w:sz w:val="24"/>
          <w:vertAlign w:val="superscript"/>
        </w:rPr>
        <w:t>th</w:t>
      </w:r>
      <w:proofErr w:type="spellEnd"/>
      <w:proofErr w:type="gramEnd"/>
      <w:r w:rsidR="00D63151" w:rsidRPr="00D63151">
        <w:rPr>
          <w:bCs/>
          <w:sz w:val="24"/>
        </w:rPr>
        <w:t xml:space="preserve"> Fibonacci numbers, and return their sum.</w:t>
      </w:r>
    </w:p>
    <w:p w14:paraId="5BFDF054" w14:textId="77777777" w:rsidR="00D63151" w:rsidRDefault="00D63151" w:rsidP="00D63151">
      <w:pPr>
        <w:jc w:val="both"/>
        <w:rPr>
          <w:bCs/>
          <w:sz w:val="24"/>
        </w:rPr>
      </w:pPr>
      <w:r w:rsidRPr="00D63151">
        <w:rPr>
          <w:bCs/>
          <w:sz w:val="24"/>
        </w:rPr>
        <w:t>Print the result.</w:t>
      </w:r>
    </w:p>
    <w:p w14:paraId="37F9BBEE" w14:textId="77777777" w:rsidR="00764A27" w:rsidRDefault="00764A27" w:rsidP="00D63151">
      <w:pPr>
        <w:jc w:val="both"/>
        <w:rPr>
          <w:bCs/>
          <w:sz w:val="24"/>
        </w:rPr>
      </w:pPr>
    </w:p>
    <w:p w14:paraId="02AB6525" w14:textId="77777777" w:rsidR="00830036" w:rsidRDefault="00534D2A" w:rsidP="00830036">
      <w:pPr>
        <w:jc w:val="both"/>
        <w:rPr>
          <w:b/>
          <w:sz w:val="24"/>
        </w:rPr>
      </w:pPr>
      <w:r>
        <w:rPr>
          <w:b/>
          <w:sz w:val="24"/>
        </w:rPr>
        <w:t xml:space="preserve">Implement </w:t>
      </w:r>
      <w:r w:rsidR="00830036">
        <w:rPr>
          <w:b/>
          <w:sz w:val="24"/>
        </w:rPr>
        <w:t>function</w:t>
      </w:r>
      <w:r>
        <w:rPr>
          <w:b/>
          <w:sz w:val="24"/>
        </w:rPr>
        <w:t>s of above two versions of Fibonacci series and c</w:t>
      </w:r>
      <w:r w:rsidR="00830036">
        <w:rPr>
          <w:b/>
          <w:sz w:val="24"/>
        </w:rPr>
        <w:t xml:space="preserve">ompare the steps count of both the functions on various inputs ranging from </w:t>
      </w:r>
      <w:r>
        <w:rPr>
          <w:b/>
          <w:sz w:val="24"/>
        </w:rPr>
        <w:t>10</w:t>
      </w:r>
      <w:r w:rsidR="00830036">
        <w:rPr>
          <w:b/>
          <w:sz w:val="24"/>
        </w:rPr>
        <w:t xml:space="preserve"> to 50</w:t>
      </w:r>
      <w:r>
        <w:rPr>
          <w:b/>
          <w:sz w:val="24"/>
        </w:rPr>
        <w:t xml:space="preserve"> (if memory permits for recursive version).</w:t>
      </w:r>
    </w:p>
    <w:p w14:paraId="0453DB17" w14:textId="77777777" w:rsidR="00830036" w:rsidRDefault="00830036" w:rsidP="00830036">
      <w:pPr>
        <w:jc w:val="both"/>
        <w:rPr>
          <w:b/>
          <w:sz w:val="24"/>
        </w:rPr>
      </w:pPr>
    </w:p>
    <w:p w14:paraId="2008C000" w14:textId="77777777" w:rsidR="0084605C" w:rsidRDefault="0084605C" w:rsidP="00830036">
      <w:pPr>
        <w:jc w:val="both"/>
        <w:rPr>
          <w:b/>
          <w:sz w:val="24"/>
        </w:rPr>
      </w:pPr>
      <w:r>
        <w:rPr>
          <w:b/>
          <w:sz w:val="24"/>
        </w:rPr>
        <w:t>Code:</w:t>
      </w:r>
    </w:p>
    <w:p w14:paraId="0ABA84C7"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proofErr w:type="gramStart"/>
      <w:r w:rsidRPr="00E41F88">
        <w:rPr>
          <w:rFonts w:ascii="Comic Sans MS" w:hAnsi="Comic Sans MS"/>
          <w:bCs/>
          <w:sz w:val="24"/>
          <w:lang w:val="en-IN"/>
        </w:rPr>
        <w:t>java.io.FileWriter</w:t>
      </w:r>
      <w:proofErr w:type="spellEnd"/>
      <w:proofErr w:type="gramEnd"/>
      <w:r w:rsidRPr="00E41F88">
        <w:rPr>
          <w:rFonts w:ascii="Comic Sans MS" w:hAnsi="Comic Sans MS"/>
          <w:bCs/>
          <w:sz w:val="24"/>
          <w:lang w:val="en-IN"/>
        </w:rPr>
        <w:t>;</w:t>
      </w:r>
    </w:p>
    <w:p w14:paraId="30848725"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proofErr w:type="gramStart"/>
      <w:r w:rsidRPr="00E41F88">
        <w:rPr>
          <w:rFonts w:ascii="Comic Sans MS" w:hAnsi="Comic Sans MS"/>
          <w:bCs/>
          <w:sz w:val="24"/>
          <w:lang w:val="en-IN"/>
        </w:rPr>
        <w:t>java.io.IOException</w:t>
      </w:r>
      <w:proofErr w:type="spellEnd"/>
      <w:proofErr w:type="gramEnd"/>
      <w:r w:rsidRPr="00E41F88">
        <w:rPr>
          <w:rFonts w:ascii="Comic Sans MS" w:hAnsi="Comic Sans MS"/>
          <w:bCs/>
          <w:sz w:val="24"/>
          <w:lang w:val="en-IN"/>
        </w:rPr>
        <w:t>;</w:t>
      </w:r>
    </w:p>
    <w:p w14:paraId="67416527" w14:textId="77777777" w:rsidR="00E41F88" w:rsidRPr="00E41F88" w:rsidRDefault="00E41F88" w:rsidP="00E41F88">
      <w:pPr>
        <w:jc w:val="both"/>
        <w:rPr>
          <w:rFonts w:ascii="Comic Sans MS" w:hAnsi="Comic Sans MS"/>
          <w:bCs/>
          <w:sz w:val="24"/>
          <w:lang w:val="en-IN"/>
        </w:rPr>
      </w:pPr>
    </w:p>
    <w:p w14:paraId="52D26F08"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public class Practical_5 {</w:t>
      </w:r>
    </w:p>
    <w:p w14:paraId="6DFA709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14:paraId="3BBEB6F6"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14:paraId="1E7DCE51" w14:textId="77777777" w:rsidR="00E41F88" w:rsidRPr="00E41F88" w:rsidRDefault="00E41F88" w:rsidP="00E41F88">
      <w:pPr>
        <w:jc w:val="both"/>
        <w:rPr>
          <w:rFonts w:ascii="Comic Sans MS" w:hAnsi="Comic Sans MS"/>
          <w:bCs/>
          <w:sz w:val="24"/>
          <w:lang w:val="en-IN"/>
        </w:rPr>
      </w:pPr>
    </w:p>
    <w:p w14:paraId="5B60AFD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 Approach</w:t>
      </w:r>
    </w:p>
    <w:p w14:paraId="2746068C"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iter</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int n) {</w:t>
      </w:r>
    </w:p>
    <w:p w14:paraId="4475FAF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14:paraId="7D2A4C0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&lt;= 0) return 0;</w:t>
      </w:r>
    </w:p>
    <w:p w14:paraId="5AB337AD"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 n == 2) {</w:t>
      </w:r>
    </w:p>
    <w:p w14:paraId="286BDC5D"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14:paraId="4CF1A09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1;</w:t>
      </w:r>
    </w:p>
    <w:p w14:paraId="6CA9D12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49C90C39" w14:textId="77777777" w:rsidR="00E41F88" w:rsidRPr="00E41F88" w:rsidRDefault="00E41F88" w:rsidP="00E41F88">
      <w:pPr>
        <w:jc w:val="both"/>
        <w:rPr>
          <w:rFonts w:ascii="Comic Sans MS" w:hAnsi="Comic Sans MS"/>
          <w:bCs/>
          <w:sz w:val="24"/>
          <w:lang w:val="en-IN"/>
        </w:rPr>
      </w:pPr>
    </w:p>
    <w:p w14:paraId="40E6BEBF"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int f_0 = 0, f_1 = 1, f_2 = 0;</w:t>
      </w:r>
    </w:p>
    <w:p w14:paraId="6F308FA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for (int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 2;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&lt; n;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w:t>
      </w:r>
    </w:p>
    <w:p w14:paraId="3503296C"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f_2 = f_0 + f_1;</w:t>
      </w:r>
    </w:p>
    <w:p w14:paraId="5558D98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f_0 = f_1;</w:t>
      </w:r>
    </w:p>
    <w:p w14:paraId="4C9E840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f_1 = f_2;</w:t>
      </w:r>
    </w:p>
    <w:p w14:paraId="783B2ABF"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14:paraId="10E3E26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1171CE4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f_1;</w:t>
      </w:r>
    </w:p>
    <w:p w14:paraId="560273F8"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3727E190" w14:textId="77777777" w:rsidR="00E41F88" w:rsidRPr="00E41F88" w:rsidRDefault="00E41F88" w:rsidP="00E41F88">
      <w:pPr>
        <w:jc w:val="both"/>
        <w:rPr>
          <w:rFonts w:ascii="Comic Sans MS" w:hAnsi="Comic Sans MS"/>
          <w:bCs/>
          <w:sz w:val="24"/>
          <w:lang w:val="en-IN"/>
        </w:rPr>
      </w:pPr>
    </w:p>
    <w:p w14:paraId="10051D71"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 Approach</w:t>
      </w:r>
    </w:p>
    <w:p w14:paraId="2F47408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rec</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int n) {</w:t>
      </w:r>
    </w:p>
    <w:p w14:paraId="5B828781"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14:paraId="3995364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0) return 0;</w:t>
      </w:r>
    </w:p>
    <w:p w14:paraId="2C4F460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return 1;</w:t>
      </w:r>
    </w:p>
    <w:p w14:paraId="783DB83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lastRenderedPageBreak/>
        <w:t xml:space="preserve">        return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rec</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 xml:space="preserve">n - 1) + </w:t>
      </w:r>
      <w:proofErr w:type="spellStart"/>
      <w:r w:rsidRPr="00E41F88">
        <w:rPr>
          <w:rFonts w:ascii="Comic Sans MS" w:hAnsi="Comic Sans MS"/>
          <w:bCs/>
          <w:sz w:val="24"/>
          <w:lang w:val="en-IN"/>
        </w:rPr>
        <w:t>fibonacci_</w:t>
      </w:r>
      <w:proofErr w:type="gramStart"/>
      <w:r w:rsidRPr="00E41F88">
        <w:rPr>
          <w:rFonts w:ascii="Comic Sans MS" w:hAnsi="Comic Sans MS"/>
          <w:bCs/>
          <w:sz w:val="24"/>
          <w:lang w:val="en-IN"/>
        </w:rPr>
        <w:t>rec</w:t>
      </w:r>
      <w:proofErr w:type="spellEnd"/>
      <w:r w:rsidRPr="00E41F88">
        <w:rPr>
          <w:rFonts w:ascii="Comic Sans MS" w:hAnsi="Comic Sans MS"/>
          <w:bCs/>
          <w:sz w:val="24"/>
          <w:lang w:val="en-IN"/>
        </w:rPr>
        <w:t>(</w:t>
      </w:r>
      <w:proofErr w:type="gramEnd"/>
      <w:r w:rsidRPr="00E41F88">
        <w:rPr>
          <w:rFonts w:ascii="Comic Sans MS" w:hAnsi="Comic Sans MS"/>
          <w:bCs/>
          <w:sz w:val="24"/>
          <w:lang w:val="en-IN"/>
        </w:rPr>
        <w:t>n - 2);</w:t>
      </w:r>
    </w:p>
    <w:p w14:paraId="72D192C9"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6CF923D3" w14:textId="77777777" w:rsidR="00E41F88" w:rsidRPr="00E41F88" w:rsidRDefault="00E41F88" w:rsidP="00E41F88">
      <w:pPr>
        <w:jc w:val="both"/>
        <w:rPr>
          <w:rFonts w:ascii="Comic Sans MS" w:hAnsi="Comic Sans MS"/>
          <w:bCs/>
          <w:sz w:val="24"/>
          <w:lang w:val="en-IN"/>
        </w:rPr>
      </w:pPr>
    </w:p>
    <w:p w14:paraId="2CE04AC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void </w:t>
      </w:r>
      <w:proofErr w:type="gramStart"/>
      <w:r w:rsidRPr="00E41F88">
        <w:rPr>
          <w:rFonts w:ascii="Comic Sans MS" w:hAnsi="Comic Sans MS"/>
          <w:bCs/>
          <w:sz w:val="24"/>
          <w:lang w:val="en-IN"/>
        </w:rPr>
        <w:t>main(String[</w:t>
      </w:r>
      <w:proofErr w:type="gramEnd"/>
      <w:r w:rsidRPr="00E41F88">
        <w:rPr>
          <w:rFonts w:ascii="Comic Sans MS" w:hAnsi="Comic Sans MS"/>
          <w:bCs/>
          <w:sz w:val="24"/>
          <w:lang w:val="en-IN"/>
        </w:rPr>
        <w:t xml:space="preserve">] </w:t>
      </w:r>
      <w:proofErr w:type="spellStart"/>
      <w:r w:rsidRPr="00E41F88">
        <w:rPr>
          <w:rFonts w:ascii="Comic Sans MS" w:hAnsi="Comic Sans MS"/>
          <w:bCs/>
          <w:sz w:val="24"/>
          <w:lang w:val="en-IN"/>
        </w:rPr>
        <w:t>args</w:t>
      </w:r>
      <w:proofErr w:type="spellEnd"/>
      <w:r w:rsidRPr="00E41F88">
        <w:rPr>
          <w:rFonts w:ascii="Comic Sans MS" w:hAnsi="Comic Sans MS"/>
          <w:bCs/>
          <w:sz w:val="24"/>
          <w:lang w:val="en-IN"/>
        </w:rPr>
        <w:t>) {</w:t>
      </w:r>
    </w:p>
    <w:p w14:paraId="33A1177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String filename = "fibonacci_steps_comparison.txt";</w:t>
      </w:r>
    </w:p>
    <w:p w14:paraId="460D4CE0" w14:textId="77777777" w:rsidR="00E41F88" w:rsidRPr="00E41F88" w:rsidRDefault="00E41F88" w:rsidP="00E41F88">
      <w:pPr>
        <w:jc w:val="both"/>
        <w:rPr>
          <w:rFonts w:ascii="Comic Sans MS" w:hAnsi="Comic Sans MS"/>
          <w:bCs/>
          <w:sz w:val="24"/>
          <w:lang w:val="en-IN"/>
        </w:rPr>
      </w:pPr>
    </w:p>
    <w:p w14:paraId="074B0CC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try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 xml:space="preserve"> writer = new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(filename)) {</w:t>
      </w:r>
    </w:p>
    <w:p w14:paraId="65355115"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Write CSV header</w:t>
      </w:r>
    </w:p>
    <w:p w14:paraId="49746DF7"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proofErr w:type="gramStart"/>
      <w:r w:rsidRPr="00E41F88">
        <w:rPr>
          <w:rFonts w:ascii="Comic Sans MS" w:hAnsi="Comic Sans MS"/>
          <w:bCs/>
          <w:sz w:val="24"/>
          <w:lang w:val="en-IN"/>
        </w:rPr>
        <w:t>writer.write</w:t>
      </w:r>
      <w:proofErr w:type="spellEnd"/>
      <w:proofErr w:type="gramEnd"/>
      <w:r w:rsidRPr="00E41F88">
        <w:rPr>
          <w:rFonts w:ascii="Comic Sans MS" w:hAnsi="Comic Sans MS"/>
          <w:bCs/>
          <w:sz w:val="24"/>
          <w:lang w:val="en-IN"/>
        </w:rPr>
        <w:t xml:space="preserve">("Fibonacci </w:t>
      </w:r>
      <w:proofErr w:type="spellStart"/>
      <w:proofErr w:type="gramStart"/>
      <w:r w:rsidRPr="00E41F88">
        <w:rPr>
          <w:rFonts w:ascii="Comic Sans MS" w:hAnsi="Comic Sans MS"/>
          <w:bCs/>
          <w:sz w:val="24"/>
          <w:lang w:val="en-IN"/>
        </w:rPr>
        <w:t>Number,Iterative</w:t>
      </w:r>
      <w:proofErr w:type="spellEnd"/>
      <w:proofErr w:type="gramEnd"/>
      <w:r w:rsidRPr="00E41F88">
        <w:rPr>
          <w:rFonts w:ascii="Comic Sans MS" w:hAnsi="Comic Sans MS"/>
          <w:bCs/>
          <w:sz w:val="24"/>
          <w:lang w:val="en-IN"/>
        </w:rPr>
        <w:t xml:space="preserve"> </w:t>
      </w:r>
      <w:proofErr w:type="spellStart"/>
      <w:proofErr w:type="gramStart"/>
      <w:r w:rsidRPr="00E41F88">
        <w:rPr>
          <w:rFonts w:ascii="Comic Sans MS" w:hAnsi="Comic Sans MS"/>
          <w:bCs/>
          <w:sz w:val="24"/>
          <w:lang w:val="en-IN"/>
        </w:rPr>
        <w:t>Steps,Recursive</w:t>
      </w:r>
      <w:proofErr w:type="spellEnd"/>
      <w:proofErr w:type="gramEnd"/>
      <w:r w:rsidRPr="00E41F88">
        <w:rPr>
          <w:rFonts w:ascii="Comic Sans MS" w:hAnsi="Comic Sans MS"/>
          <w:bCs/>
          <w:sz w:val="24"/>
          <w:lang w:val="en-IN"/>
        </w:rPr>
        <w:t xml:space="preserve"> Steps\n");</w:t>
      </w:r>
    </w:p>
    <w:p w14:paraId="12AB86AF" w14:textId="77777777" w:rsidR="00E41F88" w:rsidRPr="00E41F88" w:rsidRDefault="00E41F88" w:rsidP="00E41F88">
      <w:pPr>
        <w:jc w:val="both"/>
        <w:rPr>
          <w:rFonts w:ascii="Comic Sans MS" w:hAnsi="Comic Sans MS"/>
          <w:bCs/>
          <w:sz w:val="24"/>
          <w:lang w:val="en-IN"/>
        </w:rPr>
      </w:pPr>
    </w:p>
    <w:p w14:paraId="595A94E8"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("Fibonacci Number | Iterative Steps | Recursive Steps");</w:t>
      </w:r>
    </w:p>
    <w:p w14:paraId="030F5E01"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
    <w:p w14:paraId="7F95F80B" w14:textId="77777777" w:rsidR="00E41F88" w:rsidRPr="00E41F88" w:rsidRDefault="00E41F88" w:rsidP="00E41F88">
      <w:pPr>
        <w:jc w:val="both"/>
        <w:rPr>
          <w:rFonts w:ascii="Comic Sans MS" w:hAnsi="Comic Sans MS"/>
          <w:bCs/>
          <w:sz w:val="24"/>
          <w:lang w:val="en-IN"/>
        </w:rPr>
      </w:pPr>
    </w:p>
    <w:p w14:paraId="3759BA3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for (int n = 10; n &lt;= 40; n += 5) {</w:t>
      </w:r>
    </w:p>
    <w:p w14:paraId="084A3A23"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w:t>
      </w:r>
    </w:p>
    <w:p w14:paraId="22A4F5E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fibonacci_iter</w:t>
      </w:r>
      <w:proofErr w:type="spellEnd"/>
      <w:r w:rsidRPr="00E41F88">
        <w:rPr>
          <w:rFonts w:ascii="Comic Sans MS" w:hAnsi="Comic Sans MS"/>
          <w:bCs/>
          <w:sz w:val="24"/>
          <w:lang w:val="en-IN"/>
        </w:rPr>
        <w:t>(n);</w:t>
      </w:r>
    </w:p>
    <w:p w14:paraId="2D79962D" w14:textId="77777777" w:rsidR="00E41F88" w:rsidRPr="00E41F88" w:rsidRDefault="00E41F88" w:rsidP="00E41F88">
      <w:pPr>
        <w:jc w:val="both"/>
        <w:rPr>
          <w:rFonts w:ascii="Comic Sans MS" w:hAnsi="Comic Sans MS"/>
          <w:bCs/>
          <w:sz w:val="24"/>
          <w:lang w:val="en-IN"/>
        </w:rPr>
      </w:pPr>
    </w:p>
    <w:p w14:paraId="2C83033B"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w:t>
      </w:r>
    </w:p>
    <w:p w14:paraId="391FC1D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14:paraId="125BC23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(n);</w:t>
      </w:r>
    </w:p>
    <w:p w14:paraId="6536E73C" w14:textId="77777777" w:rsidR="00E41F88" w:rsidRPr="00E41F88" w:rsidRDefault="00E41F88" w:rsidP="00E41F88">
      <w:pPr>
        <w:jc w:val="both"/>
        <w:rPr>
          <w:rFonts w:ascii="Comic Sans MS" w:hAnsi="Comic Sans MS"/>
          <w:bCs/>
          <w:sz w:val="24"/>
          <w:lang w:val="en-IN"/>
        </w:rPr>
      </w:pPr>
    </w:p>
    <w:p w14:paraId="0651E389"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Console Output</w:t>
      </w:r>
    </w:p>
    <w:p w14:paraId="0E92A01E"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System.out.printf</w:t>
      </w:r>
      <w:proofErr w:type="spellEnd"/>
      <w:r w:rsidRPr="00E41F88">
        <w:rPr>
          <w:rFonts w:ascii="Comic Sans MS" w:hAnsi="Comic Sans MS"/>
          <w:bCs/>
          <w:sz w:val="24"/>
          <w:lang w:val="en-IN"/>
        </w:rPr>
        <w:t xml:space="preserve">("%17d | %15d | %15d\n", n,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14:paraId="2A154BDB" w14:textId="77777777" w:rsidR="00E41F88" w:rsidRPr="00E41F88" w:rsidRDefault="00E41F88" w:rsidP="00E41F88">
      <w:pPr>
        <w:jc w:val="both"/>
        <w:rPr>
          <w:rFonts w:ascii="Comic Sans MS" w:hAnsi="Comic Sans MS"/>
          <w:bCs/>
          <w:sz w:val="24"/>
          <w:lang w:val="en-IN"/>
        </w:rPr>
      </w:pPr>
    </w:p>
    <w:p w14:paraId="0E0BE9CD"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File Output</w:t>
      </w:r>
    </w:p>
    <w:p w14:paraId="7A151DC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proofErr w:type="gramStart"/>
      <w:r w:rsidRPr="00E41F88">
        <w:rPr>
          <w:rFonts w:ascii="Comic Sans MS" w:hAnsi="Comic Sans MS"/>
          <w:bCs/>
          <w:sz w:val="24"/>
          <w:lang w:val="en-IN"/>
        </w:rPr>
        <w:t>writer.write</w:t>
      </w:r>
      <w:proofErr w:type="spellEnd"/>
      <w:proofErr w:type="gramEnd"/>
      <w:r w:rsidRPr="00E41F88">
        <w:rPr>
          <w:rFonts w:ascii="Comic Sans MS" w:hAnsi="Comic Sans MS"/>
          <w:bCs/>
          <w:sz w:val="24"/>
          <w:lang w:val="en-IN"/>
        </w:rPr>
        <w:t xml:space="preserve">(n + "," +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 +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"\n");</w:t>
      </w:r>
    </w:p>
    <w:p w14:paraId="172395D6"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4B37FE0B" w14:textId="77777777" w:rsidR="00E41F88" w:rsidRPr="00E41F88" w:rsidRDefault="00E41F88" w:rsidP="00E41F88">
      <w:pPr>
        <w:jc w:val="both"/>
        <w:rPr>
          <w:rFonts w:ascii="Comic Sans MS" w:hAnsi="Comic Sans MS"/>
          <w:bCs/>
          <w:sz w:val="24"/>
          <w:lang w:val="en-IN"/>
        </w:rPr>
      </w:pPr>
    </w:p>
    <w:p w14:paraId="3E19DAE4"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roofErr w:type="spellStart"/>
      <w:r w:rsidRPr="00E41F88">
        <w:rPr>
          <w:rFonts w:ascii="Comic Sans MS" w:hAnsi="Comic Sans MS"/>
          <w:bCs/>
          <w:sz w:val="24"/>
          <w:lang w:val="en-IN"/>
        </w:rPr>
        <w:t>nData</w:t>
      </w:r>
      <w:proofErr w:type="spellEnd"/>
      <w:r w:rsidRPr="00E41F88">
        <w:rPr>
          <w:rFonts w:ascii="Comic Sans MS" w:hAnsi="Comic Sans MS"/>
          <w:bCs/>
          <w:sz w:val="24"/>
          <w:lang w:val="en-IN"/>
        </w:rPr>
        <w:t xml:space="preserve"> successfully written to: " + filename);</w:t>
      </w:r>
    </w:p>
    <w:p w14:paraId="00EF3014" w14:textId="77777777" w:rsidR="00E41F88" w:rsidRPr="00E41F88" w:rsidRDefault="00E41F88" w:rsidP="00E41F88">
      <w:pPr>
        <w:jc w:val="both"/>
        <w:rPr>
          <w:rFonts w:ascii="Comic Sans MS" w:hAnsi="Comic Sans MS"/>
          <w:bCs/>
          <w:sz w:val="24"/>
          <w:lang w:val="en-IN"/>
        </w:rPr>
      </w:pPr>
    </w:p>
    <w:p w14:paraId="73141B2C"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catch (</w:t>
      </w:r>
      <w:proofErr w:type="spellStart"/>
      <w:r w:rsidRPr="00E41F88">
        <w:rPr>
          <w:rFonts w:ascii="Comic Sans MS" w:hAnsi="Comic Sans MS"/>
          <w:bCs/>
          <w:sz w:val="24"/>
          <w:lang w:val="en-IN"/>
        </w:rPr>
        <w:t>IOException</w:t>
      </w:r>
      <w:proofErr w:type="spellEnd"/>
      <w:r w:rsidRPr="00E41F88">
        <w:rPr>
          <w:rFonts w:ascii="Comic Sans MS" w:hAnsi="Comic Sans MS"/>
          <w:bCs/>
          <w:sz w:val="24"/>
          <w:lang w:val="en-IN"/>
        </w:rPr>
        <w:t xml:space="preserve"> e) {</w:t>
      </w:r>
    </w:p>
    <w:p w14:paraId="656351C2"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 xml:space="preserve">("An error occurred while writing the file: " + </w:t>
      </w:r>
      <w:proofErr w:type="spellStart"/>
      <w:proofErr w:type="gramStart"/>
      <w:r w:rsidRPr="00E41F88">
        <w:rPr>
          <w:rFonts w:ascii="Comic Sans MS" w:hAnsi="Comic Sans MS"/>
          <w:bCs/>
          <w:sz w:val="24"/>
          <w:lang w:val="en-IN"/>
        </w:rPr>
        <w:t>e.getMessage</w:t>
      </w:r>
      <w:proofErr w:type="spellEnd"/>
      <w:proofErr w:type="gramEnd"/>
      <w:r w:rsidRPr="00E41F88">
        <w:rPr>
          <w:rFonts w:ascii="Comic Sans MS" w:hAnsi="Comic Sans MS"/>
          <w:bCs/>
          <w:sz w:val="24"/>
          <w:lang w:val="en-IN"/>
        </w:rPr>
        <w:t>());</w:t>
      </w:r>
    </w:p>
    <w:p w14:paraId="2E445EB6"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0FF240CA" w14:textId="77777777"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14:paraId="5BAC4299" w14:textId="77777777" w:rsidR="0084605C" w:rsidRPr="00E41F88" w:rsidRDefault="00E41F88" w:rsidP="00830036">
      <w:pPr>
        <w:jc w:val="both"/>
        <w:rPr>
          <w:rFonts w:ascii="Comic Sans MS" w:hAnsi="Comic Sans MS"/>
          <w:bCs/>
          <w:sz w:val="24"/>
          <w:lang w:val="en-IN"/>
        </w:rPr>
      </w:pPr>
      <w:r w:rsidRPr="00E41F88">
        <w:rPr>
          <w:rFonts w:ascii="Comic Sans MS" w:hAnsi="Comic Sans MS"/>
          <w:bCs/>
          <w:sz w:val="24"/>
          <w:lang w:val="en-IN"/>
        </w:rPr>
        <w:t>}</w:t>
      </w:r>
    </w:p>
    <w:p w14:paraId="7A83D0C7" w14:textId="77777777" w:rsidR="00830036" w:rsidRDefault="00830036" w:rsidP="00830036">
      <w:pPr>
        <w:jc w:val="both"/>
        <w:rPr>
          <w:b/>
          <w:sz w:val="24"/>
        </w:rPr>
      </w:pPr>
    </w:p>
    <w:p w14:paraId="2DED6365" w14:textId="77777777" w:rsidR="00830036" w:rsidRDefault="00830036" w:rsidP="00830036">
      <w:pPr>
        <w:jc w:val="both"/>
        <w:rPr>
          <w:b/>
          <w:sz w:val="24"/>
        </w:rPr>
      </w:pPr>
      <w:r>
        <w:rPr>
          <w:b/>
          <w:sz w:val="24"/>
        </w:rPr>
        <w:t>Observations:</w:t>
      </w:r>
    </w:p>
    <w:p w14:paraId="070AF256" w14:textId="77777777" w:rsidR="00B57602" w:rsidRPr="00B57602" w:rsidRDefault="00B57602">
      <w:pPr>
        <w:pStyle w:val="ListParagraph"/>
        <w:numPr>
          <w:ilvl w:val="0"/>
          <w:numId w:val="48"/>
        </w:numPr>
        <w:jc w:val="both"/>
        <w:rPr>
          <w:bCs/>
          <w:sz w:val="24"/>
        </w:rPr>
      </w:pPr>
      <w:r w:rsidRPr="00B57602">
        <w:rPr>
          <w:bCs/>
          <w:sz w:val="24"/>
        </w:rPr>
        <w:t xml:space="preserve">As the input n increases, the </w:t>
      </w:r>
      <w:r w:rsidRPr="00B57602">
        <w:rPr>
          <w:b/>
          <w:bCs/>
          <w:sz w:val="24"/>
        </w:rPr>
        <w:t>iterative Fibonacci algorithm</w:t>
      </w:r>
      <w:r w:rsidRPr="00B57602">
        <w:rPr>
          <w:bCs/>
          <w:sz w:val="24"/>
        </w:rPr>
        <w:t xml:space="preserve"> grows </w:t>
      </w:r>
      <w:r w:rsidRPr="00B57602">
        <w:rPr>
          <w:b/>
          <w:bCs/>
          <w:sz w:val="24"/>
        </w:rPr>
        <w:t>linearly</w:t>
      </w:r>
      <w:r w:rsidRPr="00B57602">
        <w:rPr>
          <w:bCs/>
          <w:sz w:val="24"/>
        </w:rPr>
        <w:t xml:space="preserve">, with the number of steps increasing gradually. </w:t>
      </w:r>
    </w:p>
    <w:p w14:paraId="49FF7C26" w14:textId="77777777" w:rsidR="00B57602" w:rsidRPr="00B57602" w:rsidRDefault="00B57602">
      <w:pPr>
        <w:pStyle w:val="ListParagraph"/>
        <w:numPr>
          <w:ilvl w:val="0"/>
          <w:numId w:val="48"/>
        </w:numPr>
        <w:jc w:val="both"/>
        <w:rPr>
          <w:bCs/>
          <w:sz w:val="24"/>
        </w:rPr>
      </w:pPr>
      <w:r w:rsidRPr="00B57602">
        <w:rPr>
          <w:bCs/>
          <w:sz w:val="24"/>
        </w:rPr>
        <w:t xml:space="preserve">In contrast, the </w:t>
      </w:r>
      <w:r w:rsidRPr="00B57602">
        <w:rPr>
          <w:b/>
          <w:bCs/>
          <w:sz w:val="24"/>
        </w:rPr>
        <w:t>recursive algorithm</w:t>
      </w:r>
      <w:r w:rsidRPr="00B57602">
        <w:rPr>
          <w:bCs/>
          <w:sz w:val="24"/>
        </w:rPr>
        <w:t xml:space="preserve"> grows </w:t>
      </w:r>
      <w:r w:rsidRPr="00B57602">
        <w:rPr>
          <w:b/>
          <w:bCs/>
          <w:sz w:val="24"/>
        </w:rPr>
        <w:t>exponentially</w:t>
      </w:r>
      <w:r w:rsidRPr="00B57602">
        <w:rPr>
          <w:bCs/>
          <w:sz w:val="24"/>
        </w:rPr>
        <w:t xml:space="preserve">, leading to a massive rise in steps. </w:t>
      </w:r>
    </w:p>
    <w:p w14:paraId="694A8C67" w14:textId="77777777" w:rsidR="00E41F88" w:rsidRPr="00B57602" w:rsidRDefault="00B57602">
      <w:pPr>
        <w:pStyle w:val="ListParagraph"/>
        <w:numPr>
          <w:ilvl w:val="0"/>
          <w:numId w:val="48"/>
        </w:numPr>
        <w:jc w:val="both"/>
        <w:rPr>
          <w:bCs/>
          <w:sz w:val="24"/>
        </w:rPr>
      </w:pPr>
      <w:r w:rsidRPr="00B57602">
        <w:rPr>
          <w:bCs/>
          <w:sz w:val="24"/>
        </w:rPr>
        <w:t xml:space="preserve">For example, at n = 40, iterative steps are just </w:t>
      </w:r>
      <w:r w:rsidRPr="00B57602">
        <w:rPr>
          <w:b/>
          <w:bCs/>
          <w:sz w:val="24"/>
        </w:rPr>
        <w:t>38</w:t>
      </w:r>
      <w:r w:rsidRPr="00B57602">
        <w:rPr>
          <w:bCs/>
          <w:sz w:val="24"/>
        </w:rPr>
        <w:t xml:space="preserve">, while recursive steps exceed </w:t>
      </w:r>
      <w:r w:rsidRPr="00B57602">
        <w:rPr>
          <w:b/>
          <w:bCs/>
          <w:sz w:val="24"/>
        </w:rPr>
        <w:t>33 crores</w:t>
      </w:r>
      <w:r w:rsidRPr="00B57602">
        <w:rPr>
          <w:bCs/>
          <w:sz w:val="24"/>
        </w:rPr>
        <w:t>, clearly showing how inefficient the recursive method becomes for large inputs due to repeated redundant computations.</w:t>
      </w:r>
    </w:p>
    <w:p w14:paraId="6BF93A03" w14:textId="77777777" w:rsidR="00E41F88" w:rsidRPr="004578C3" w:rsidRDefault="00E41F88" w:rsidP="00830036">
      <w:pPr>
        <w:jc w:val="both"/>
        <w:rPr>
          <w:bCs/>
        </w:rPr>
      </w:pPr>
    </w:p>
    <w:p w14:paraId="533362D3" w14:textId="77777777" w:rsidR="00830036" w:rsidRDefault="00830036" w:rsidP="00830036">
      <w:pPr>
        <w:jc w:val="both"/>
        <w:rPr>
          <w:bCs/>
          <w:sz w:val="24"/>
        </w:rPr>
      </w:pPr>
      <w:r>
        <w:rPr>
          <w:b/>
          <w:sz w:val="24"/>
        </w:rPr>
        <w:lastRenderedPageBreak/>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14:paraId="75631B7B" w14:textId="77777777" w:rsidR="00830036" w:rsidRDefault="00830036" w:rsidP="00830036">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830036" w:rsidRPr="009E21E2" w14:paraId="39346036" w14:textId="77777777" w:rsidTr="00575848">
        <w:trPr>
          <w:trHeight w:val="302"/>
          <w:jc w:val="center"/>
        </w:trPr>
        <w:tc>
          <w:tcPr>
            <w:tcW w:w="2268" w:type="dxa"/>
            <w:vMerge w:val="restart"/>
            <w:vAlign w:val="center"/>
          </w:tcPr>
          <w:p w14:paraId="76222DEC" w14:textId="77777777" w:rsidR="00830036" w:rsidRPr="009E21E2" w:rsidRDefault="00830036" w:rsidP="0057584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1848BAD6" w14:textId="77777777" w:rsidR="00830036" w:rsidRPr="009E21E2" w:rsidRDefault="00830036" w:rsidP="0057584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(Random data)</w:t>
            </w:r>
          </w:p>
        </w:tc>
      </w:tr>
      <w:tr w:rsidR="00534D2A" w:rsidRPr="009E21E2" w14:paraId="418BFFB2" w14:textId="77777777" w:rsidTr="00534D2A">
        <w:trPr>
          <w:trHeight w:val="369"/>
          <w:jc w:val="center"/>
        </w:trPr>
        <w:tc>
          <w:tcPr>
            <w:tcW w:w="2268" w:type="dxa"/>
            <w:vMerge/>
            <w:vAlign w:val="center"/>
          </w:tcPr>
          <w:p w14:paraId="295BC180" w14:textId="77777777" w:rsidR="00534D2A" w:rsidRPr="009E21E2" w:rsidRDefault="00534D2A" w:rsidP="00575848">
            <w:pPr>
              <w:spacing w:after="0" w:line="240" w:lineRule="auto"/>
              <w:jc w:val="center"/>
              <w:rPr>
                <w:rFonts w:ascii="Times New Roman" w:hAnsi="Times New Roman" w:cs="Times New Roman"/>
                <w:b/>
                <w:bCs/>
                <w:sz w:val="24"/>
                <w:szCs w:val="24"/>
              </w:rPr>
            </w:pPr>
          </w:p>
        </w:tc>
        <w:tc>
          <w:tcPr>
            <w:tcW w:w="2268" w:type="dxa"/>
            <w:vAlign w:val="center"/>
          </w:tcPr>
          <w:p w14:paraId="401B02B9"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Iterative Fibonacci </w:t>
            </w:r>
          </w:p>
        </w:tc>
        <w:tc>
          <w:tcPr>
            <w:tcW w:w="2311" w:type="dxa"/>
            <w:vAlign w:val="center"/>
          </w:tcPr>
          <w:p w14:paraId="67444806"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Recursive Fibonacci </w:t>
            </w:r>
          </w:p>
        </w:tc>
      </w:tr>
      <w:tr w:rsidR="00830036" w:rsidRPr="009E21E2" w14:paraId="17909663" w14:textId="77777777" w:rsidTr="00534D2A">
        <w:trPr>
          <w:trHeight w:val="303"/>
          <w:jc w:val="center"/>
        </w:trPr>
        <w:tc>
          <w:tcPr>
            <w:tcW w:w="2268" w:type="dxa"/>
            <w:vAlign w:val="center"/>
          </w:tcPr>
          <w:p w14:paraId="32DD309F" w14:textId="77777777" w:rsidR="00830036" w:rsidRPr="009E21E2" w:rsidRDefault="00830036"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w:t>
            </w:r>
          </w:p>
        </w:tc>
        <w:tc>
          <w:tcPr>
            <w:tcW w:w="2268" w:type="dxa"/>
            <w:vAlign w:val="center"/>
          </w:tcPr>
          <w:p w14:paraId="6A9F1F3F" w14:textId="77777777" w:rsidR="00830036" w:rsidRPr="009E21E2" w:rsidRDefault="008F7B1A" w:rsidP="00575848">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2311" w:type="dxa"/>
            <w:vAlign w:val="center"/>
          </w:tcPr>
          <w:p w14:paraId="757EABC5" w14:textId="77777777" w:rsidR="00830036" w:rsidRPr="009E21E2" w:rsidRDefault="008F7B1A" w:rsidP="00575848">
            <w:pPr>
              <w:spacing w:after="0"/>
              <w:jc w:val="center"/>
              <w:rPr>
                <w:rFonts w:ascii="Times New Roman" w:hAnsi="Times New Roman" w:cs="Times New Roman"/>
                <w:sz w:val="24"/>
                <w:szCs w:val="24"/>
              </w:rPr>
            </w:pPr>
            <w:r w:rsidRPr="008F7B1A">
              <w:rPr>
                <w:rFonts w:ascii="Times New Roman" w:hAnsi="Times New Roman" w:cs="Times New Roman"/>
                <w:sz w:val="24"/>
                <w:szCs w:val="24"/>
              </w:rPr>
              <w:t>177</w:t>
            </w:r>
          </w:p>
        </w:tc>
      </w:tr>
      <w:tr w:rsidR="00E41F88" w:rsidRPr="009E21E2" w14:paraId="0D80DFE4" w14:textId="77777777" w:rsidTr="00534D2A">
        <w:trPr>
          <w:trHeight w:val="303"/>
          <w:jc w:val="center"/>
        </w:trPr>
        <w:tc>
          <w:tcPr>
            <w:tcW w:w="2268" w:type="dxa"/>
            <w:vAlign w:val="center"/>
          </w:tcPr>
          <w:p w14:paraId="20E60425"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268" w:type="dxa"/>
            <w:vAlign w:val="center"/>
          </w:tcPr>
          <w:p w14:paraId="3339D16A"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13</w:t>
            </w:r>
          </w:p>
        </w:tc>
        <w:tc>
          <w:tcPr>
            <w:tcW w:w="2311" w:type="dxa"/>
            <w:vAlign w:val="center"/>
          </w:tcPr>
          <w:p w14:paraId="4C239E68"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1973</w:t>
            </w:r>
          </w:p>
        </w:tc>
      </w:tr>
      <w:tr w:rsidR="00E41F88" w:rsidRPr="009E21E2" w14:paraId="73E8F00E" w14:textId="77777777" w:rsidTr="00534D2A">
        <w:trPr>
          <w:trHeight w:val="303"/>
          <w:jc w:val="center"/>
        </w:trPr>
        <w:tc>
          <w:tcPr>
            <w:tcW w:w="2268" w:type="dxa"/>
            <w:vAlign w:val="center"/>
          </w:tcPr>
          <w:p w14:paraId="2419D4B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w:t>
            </w:r>
          </w:p>
        </w:tc>
        <w:tc>
          <w:tcPr>
            <w:tcW w:w="2268" w:type="dxa"/>
            <w:vAlign w:val="center"/>
          </w:tcPr>
          <w:p w14:paraId="0E0254BD"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18</w:t>
            </w:r>
          </w:p>
        </w:tc>
        <w:tc>
          <w:tcPr>
            <w:tcW w:w="2311" w:type="dxa"/>
            <w:vAlign w:val="center"/>
          </w:tcPr>
          <w:p w14:paraId="0A798B7D"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21891</w:t>
            </w:r>
          </w:p>
        </w:tc>
      </w:tr>
      <w:tr w:rsidR="00E41F88" w:rsidRPr="009E21E2" w14:paraId="1D93A99E" w14:textId="77777777" w:rsidTr="00534D2A">
        <w:trPr>
          <w:trHeight w:val="303"/>
          <w:jc w:val="center"/>
        </w:trPr>
        <w:tc>
          <w:tcPr>
            <w:tcW w:w="2268" w:type="dxa"/>
            <w:vAlign w:val="center"/>
          </w:tcPr>
          <w:p w14:paraId="4A4E4B63"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w:t>
            </w:r>
            <w:r w:rsidR="0037707B">
              <w:rPr>
                <w:rFonts w:ascii="Times New Roman" w:hAnsi="Times New Roman" w:cs="Times New Roman"/>
                <w:sz w:val="24"/>
                <w:szCs w:val="24"/>
              </w:rPr>
              <w:t>5</w:t>
            </w:r>
          </w:p>
        </w:tc>
        <w:tc>
          <w:tcPr>
            <w:tcW w:w="2268" w:type="dxa"/>
            <w:vAlign w:val="center"/>
          </w:tcPr>
          <w:p w14:paraId="38AEEA02"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23</w:t>
            </w:r>
          </w:p>
        </w:tc>
        <w:tc>
          <w:tcPr>
            <w:tcW w:w="2311" w:type="dxa"/>
            <w:vAlign w:val="center"/>
          </w:tcPr>
          <w:p w14:paraId="29542EC9"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242785</w:t>
            </w:r>
          </w:p>
        </w:tc>
      </w:tr>
      <w:tr w:rsidR="00E41F88" w:rsidRPr="009E21E2" w14:paraId="4AC5B07A" w14:textId="77777777" w:rsidTr="00534D2A">
        <w:trPr>
          <w:trHeight w:val="303"/>
          <w:jc w:val="center"/>
        </w:trPr>
        <w:tc>
          <w:tcPr>
            <w:tcW w:w="2268" w:type="dxa"/>
            <w:vAlign w:val="center"/>
          </w:tcPr>
          <w:p w14:paraId="44DEC8A6"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68" w:type="dxa"/>
            <w:vAlign w:val="center"/>
          </w:tcPr>
          <w:p w14:paraId="31C44F43"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28</w:t>
            </w:r>
          </w:p>
        </w:tc>
        <w:tc>
          <w:tcPr>
            <w:tcW w:w="2311" w:type="dxa"/>
            <w:vAlign w:val="center"/>
          </w:tcPr>
          <w:p w14:paraId="532197B4"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2692537</w:t>
            </w:r>
          </w:p>
        </w:tc>
      </w:tr>
      <w:tr w:rsidR="00E41F88" w:rsidRPr="009E21E2" w14:paraId="688A86EF" w14:textId="77777777" w:rsidTr="00534D2A">
        <w:trPr>
          <w:trHeight w:val="303"/>
          <w:jc w:val="center"/>
        </w:trPr>
        <w:tc>
          <w:tcPr>
            <w:tcW w:w="2268" w:type="dxa"/>
            <w:vAlign w:val="center"/>
          </w:tcPr>
          <w:p w14:paraId="1D101B3A"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68" w:type="dxa"/>
            <w:vAlign w:val="center"/>
          </w:tcPr>
          <w:p w14:paraId="0DF150EC"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33</w:t>
            </w:r>
          </w:p>
        </w:tc>
        <w:tc>
          <w:tcPr>
            <w:tcW w:w="2311" w:type="dxa"/>
            <w:vAlign w:val="center"/>
          </w:tcPr>
          <w:p w14:paraId="7DBA20D5"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29860703</w:t>
            </w:r>
          </w:p>
        </w:tc>
      </w:tr>
      <w:tr w:rsidR="0037707B" w:rsidRPr="009E21E2" w14:paraId="55115DAB" w14:textId="77777777" w:rsidTr="00534D2A">
        <w:trPr>
          <w:trHeight w:val="303"/>
          <w:jc w:val="center"/>
        </w:trPr>
        <w:tc>
          <w:tcPr>
            <w:tcW w:w="2268" w:type="dxa"/>
            <w:vAlign w:val="center"/>
          </w:tcPr>
          <w:p w14:paraId="25676CE5" w14:textId="77777777" w:rsidR="0037707B" w:rsidRPr="009E21E2" w:rsidRDefault="0037707B" w:rsidP="0037707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2268" w:type="dxa"/>
            <w:vAlign w:val="center"/>
          </w:tcPr>
          <w:p w14:paraId="0BC96084" w14:textId="77777777" w:rsidR="0037707B" w:rsidRPr="009E21E2" w:rsidRDefault="008F7B1A" w:rsidP="0037707B">
            <w:pPr>
              <w:spacing w:after="0"/>
              <w:jc w:val="center"/>
              <w:rPr>
                <w:rFonts w:ascii="Times New Roman" w:hAnsi="Times New Roman" w:cs="Times New Roman"/>
                <w:sz w:val="24"/>
                <w:szCs w:val="24"/>
              </w:rPr>
            </w:pPr>
            <w:r>
              <w:rPr>
                <w:rFonts w:ascii="Times New Roman" w:hAnsi="Times New Roman" w:cs="Times New Roman"/>
                <w:sz w:val="24"/>
                <w:szCs w:val="24"/>
              </w:rPr>
              <w:t>38</w:t>
            </w:r>
          </w:p>
        </w:tc>
        <w:tc>
          <w:tcPr>
            <w:tcW w:w="2311" w:type="dxa"/>
            <w:vAlign w:val="center"/>
          </w:tcPr>
          <w:p w14:paraId="47885AD4" w14:textId="77777777" w:rsidR="0037707B" w:rsidRPr="009E21E2" w:rsidRDefault="008F7B1A" w:rsidP="0037707B">
            <w:pPr>
              <w:spacing w:after="0"/>
              <w:jc w:val="center"/>
              <w:rPr>
                <w:rFonts w:ascii="Times New Roman" w:hAnsi="Times New Roman" w:cs="Times New Roman"/>
                <w:sz w:val="24"/>
                <w:szCs w:val="24"/>
              </w:rPr>
            </w:pPr>
            <w:r w:rsidRPr="008F7B1A">
              <w:rPr>
                <w:rFonts w:ascii="Times New Roman" w:hAnsi="Times New Roman" w:cs="Times New Roman"/>
                <w:sz w:val="24"/>
                <w:szCs w:val="24"/>
              </w:rPr>
              <w:t>331160281</w:t>
            </w:r>
          </w:p>
        </w:tc>
      </w:tr>
      <w:tr w:rsidR="00E41F88" w:rsidRPr="009E21E2" w14:paraId="23297A8D" w14:textId="77777777" w:rsidTr="00575848">
        <w:trPr>
          <w:trHeight w:val="303"/>
          <w:jc w:val="center"/>
        </w:trPr>
        <w:tc>
          <w:tcPr>
            <w:tcW w:w="2268" w:type="dxa"/>
            <w:vAlign w:val="center"/>
          </w:tcPr>
          <w:p w14:paraId="16433D1E"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w:t>
            </w:r>
            <w:r w:rsidR="0037707B">
              <w:rPr>
                <w:rFonts w:ascii="Times New Roman" w:hAnsi="Times New Roman" w:cs="Times New Roman"/>
                <w:sz w:val="24"/>
                <w:szCs w:val="24"/>
              </w:rPr>
              <w:t>5</w:t>
            </w:r>
          </w:p>
        </w:tc>
        <w:tc>
          <w:tcPr>
            <w:tcW w:w="4579" w:type="dxa"/>
            <w:gridSpan w:val="2"/>
            <w:vMerge w:val="restart"/>
            <w:vAlign w:val="center"/>
          </w:tcPr>
          <w:p w14:paraId="2C8C7321" w14:textId="77777777" w:rsidR="00E41F88" w:rsidRPr="009E21E2" w:rsidRDefault="0037707B" w:rsidP="00E41F88">
            <w:pPr>
              <w:spacing w:after="0"/>
              <w:jc w:val="center"/>
              <w:rPr>
                <w:rFonts w:ascii="Times New Roman" w:hAnsi="Times New Roman" w:cs="Times New Roman"/>
                <w:sz w:val="24"/>
                <w:szCs w:val="24"/>
              </w:rPr>
            </w:pPr>
            <w:r w:rsidRPr="00244E3A">
              <w:rPr>
                <w:rFonts w:ascii="Times New Roman" w:hAnsi="Times New Roman" w:cs="Times New Roman"/>
                <w:b/>
                <w:sz w:val="24"/>
              </w:rPr>
              <w:t>(if memory doesn’t permit then reduce the range)</w:t>
            </w:r>
          </w:p>
        </w:tc>
      </w:tr>
      <w:tr w:rsidR="00E41F88" w:rsidRPr="009E21E2" w14:paraId="48D9380B" w14:textId="77777777" w:rsidTr="00575848">
        <w:trPr>
          <w:trHeight w:val="345"/>
          <w:jc w:val="center"/>
        </w:trPr>
        <w:tc>
          <w:tcPr>
            <w:tcW w:w="2268" w:type="dxa"/>
            <w:vAlign w:val="center"/>
          </w:tcPr>
          <w:p w14:paraId="094F4A9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w:t>
            </w:r>
          </w:p>
        </w:tc>
        <w:tc>
          <w:tcPr>
            <w:tcW w:w="4579" w:type="dxa"/>
            <w:gridSpan w:val="2"/>
            <w:vMerge/>
            <w:vAlign w:val="center"/>
          </w:tcPr>
          <w:p w14:paraId="41ED54C1" w14:textId="77777777" w:rsidR="00E41F88" w:rsidRPr="009E21E2" w:rsidRDefault="00E41F88" w:rsidP="00E41F88">
            <w:pPr>
              <w:spacing w:after="0"/>
              <w:jc w:val="center"/>
              <w:rPr>
                <w:rFonts w:ascii="Times New Roman" w:hAnsi="Times New Roman" w:cs="Times New Roman"/>
                <w:sz w:val="24"/>
                <w:szCs w:val="24"/>
              </w:rPr>
            </w:pPr>
          </w:p>
        </w:tc>
      </w:tr>
      <w:tr w:rsidR="00E41F88" w:rsidRPr="009E21E2" w14:paraId="6ED1C9C9" w14:textId="77777777" w:rsidTr="00534D2A">
        <w:trPr>
          <w:trHeight w:val="345"/>
          <w:jc w:val="center"/>
        </w:trPr>
        <w:tc>
          <w:tcPr>
            <w:tcW w:w="2268" w:type="dxa"/>
            <w:vAlign w:val="center"/>
          </w:tcPr>
          <w:p w14:paraId="5047E638" w14:textId="77777777" w:rsidR="00E41F88" w:rsidRPr="009E21E2" w:rsidRDefault="00E41F88" w:rsidP="00E41F8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57E595" w14:textId="77777777"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O(n)</w:t>
            </w:r>
          </w:p>
        </w:tc>
        <w:tc>
          <w:tcPr>
            <w:tcW w:w="2311" w:type="dxa"/>
            <w:vAlign w:val="center"/>
          </w:tcPr>
          <w:p w14:paraId="540F6CE7" w14:textId="77777777" w:rsidR="00E41F88" w:rsidRPr="008F7B1A" w:rsidRDefault="008F7B1A" w:rsidP="00E41F88">
            <w:pPr>
              <w:spacing w:after="0"/>
              <w:jc w:val="center"/>
              <w:rPr>
                <w:rFonts w:ascii="Times New Roman" w:hAnsi="Times New Roman" w:cs="Times New Roman"/>
                <w:b/>
                <w:bCs/>
                <w:sz w:val="24"/>
                <w:szCs w:val="24"/>
              </w:rPr>
            </w:pPr>
            <w:proofErr w:type="gramStart"/>
            <w:r w:rsidRPr="008F7B1A">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2</m:t>
                  </m:r>
                </m:e>
                <m:sup>
                  <m:r>
                    <m:rPr>
                      <m:sty m:val="bi"/>
                    </m:rPr>
                    <w:rPr>
                      <w:rFonts w:ascii="Cambria Math" w:hAnsi="Cambria Math" w:cs="Times New Roman"/>
                      <w:sz w:val="24"/>
                      <w:szCs w:val="24"/>
                    </w:rPr>
                    <m:t>n</m:t>
                  </m:r>
                </m:sup>
              </m:sSup>
            </m:oMath>
            <w:r w:rsidRPr="008F7B1A">
              <w:rPr>
                <w:rFonts w:ascii="Times New Roman" w:hAnsi="Times New Roman" w:cs="Times New Roman"/>
                <w:b/>
                <w:bCs/>
                <w:sz w:val="24"/>
                <w:szCs w:val="24"/>
              </w:rPr>
              <w:t>)</w:t>
            </w:r>
          </w:p>
        </w:tc>
      </w:tr>
    </w:tbl>
    <w:p w14:paraId="01370521" w14:textId="77777777" w:rsidR="00830036" w:rsidRDefault="00830036" w:rsidP="00830036">
      <w:pPr>
        <w:jc w:val="both"/>
        <w:rPr>
          <w:b/>
          <w:bCs/>
          <w:sz w:val="24"/>
          <w:szCs w:val="24"/>
        </w:rPr>
      </w:pPr>
    </w:p>
    <w:p w14:paraId="36CC860D" w14:textId="77777777" w:rsidR="00830036" w:rsidRPr="00464471" w:rsidRDefault="00830036" w:rsidP="00830036">
      <w:pPr>
        <w:jc w:val="both"/>
        <w:rPr>
          <w:b/>
          <w:bCs/>
          <w:sz w:val="24"/>
          <w:szCs w:val="24"/>
        </w:rPr>
      </w:pPr>
      <w:r w:rsidRPr="00464471">
        <w:rPr>
          <w:b/>
          <w:bCs/>
          <w:sz w:val="24"/>
          <w:szCs w:val="24"/>
        </w:rPr>
        <w:t>Chart:</w:t>
      </w:r>
    </w:p>
    <w:p w14:paraId="5F3F6A01" w14:textId="77777777" w:rsidR="00830036" w:rsidRDefault="00830036" w:rsidP="00830036">
      <w:pPr>
        <w:jc w:val="both"/>
      </w:pPr>
    </w:p>
    <w:p w14:paraId="1ED28008" w14:textId="77777777" w:rsidR="00830036" w:rsidRDefault="002C584A" w:rsidP="00830036">
      <w:pPr>
        <w:jc w:val="both"/>
        <w:rPr>
          <w:b/>
          <w:sz w:val="24"/>
        </w:rPr>
      </w:pPr>
      <w:r>
        <w:rPr>
          <w:noProof/>
        </w:rPr>
        <w:drawing>
          <wp:anchor distT="0" distB="0" distL="114300" distR="114300" simplePos="0" relativeHeight="251660800" behindDoc="0" locked="0" layoutInCell="1" allowOverlap="1" wp14:anchorId="0276641D" wp14:editId="12EB4F9B">
            <wp:simplePos x="0" y="0"/>
            <wp:positionH relativeFrom="column">
              <wp:posOffset>1905</wp:posOffset>
            </wp:positionH>
            <wp:positionV relativeFrom="paragraph">
              <wp:posOffset>2540</wp:posOffset>
            </wp:positionV>
            <wp:extent cx="6011545" cy="3574415"/>
            <wp:effectExtent l="0" t="0" r="0" b="0"/>
            <wp:wrapTopAndBottom/>
            <wp:docPr id="16891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p>
    <w:p w14:paraId="0C867A51" w14:textId="77777777" w:rsidR="00830036" w:rsidRDefault="00830036" w:rsidP="00830036">
      <w:pPr>
        <w:jc w:val="both"/>
      </w:pPr>
      <w:r>
        <w:rPr>
          <w:b/>
          <w:sz w:val="24"/>
        </w:rPr>
        <w:t xml:space="preserve">Conclusion: </w:t>
      </w:r>
    </w:p>
    <w:p w14:paraId="1E0F2CE0" w14:textId="77777777" w:rsidR="00C75CFB" w:rsidRPr="00C75CFB" w:rsidRDefault="00C75CFB">
      <w:pPr>
        <w:pStyle w:val="ListParagraph"/>
        <w:numPr>
          <w:ilvl w:val="0"/>
          <w:numId w:val="49"/>
        </w:numPr>
        <w:jc w:val="both"/>
        <w:rPr>
          <w:bCs/>
          <w:sz w:val="24"/>
          <w:lang w:val="en-IN"/>
        </w:rPr>
      </w:pPr>
      <w:r w:rsidRPr="00C75CFB">
        <w:rPr>
          <w:bCs/>
          <w:sz w:val="24"/>
          <w:lang w:val="en-IN"/>
        </w:rPr>
        <w:t>The iterative version of the Fibonacci function is significantly more efficient and scalable.</w:t>
      </w:r>
    </w:p>
    <w:p w14:paraId="473950BC"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It runs in </w:t>
      </w:r>
      <w:r w:rsidRPr="00C75CFB">
        <w:rPr>
          <w:b/>
          <w:bCs/>
          <w:sz w:val="24"/>
          <w:lang w:val="en-IN"/>
        </w:rPr>
        <w:t>polynomial time O(n)</w:t>
      </w:r>
      <w:r w:rsidRPr="00C75CFB">
        <w:rPr>
          <w:bCs/>
          <w:sz w:val="24"/>
          <w:lang w:val="en-IN"/>
        </w:rPr>
        <w:t xml:space="preserve">, while the recursive version runs in </w:t>
      </w:r>
      <w:r w:rsidRPr="00C75CFB">
        <w:rPr>
          <w:b/>
          <w:bCs/>
          <w:sz w:val="24"/>
          <w:lang w:val="en-IN"/>
        </w:rPr>
        <w:t>exponential time O(2ⁿ)</w:t>
      </w:r>
      <w:r w:rsidRPr="00C75CFB">
        <w:rPr>
          <w:bCs/>
          <w:sz w:val="24"/>
          <w:lang w:val="en-IN"/>
        </w:rPr>
        <w:t>.</w:t>
      </w:r>
    </w:p>
    <w:p w14:paraId="7CDB2172"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Recursive version, although conceptually simpler, suffers from </w:t>
      </w:r>
      <w:r w:rsidRPr="00C75CFB">
        <w:rPr>
          <w:b/>
          <w:bCs/>
          <w:sz w:val="24"/>
          <w:lang w:val="en-IN"/>
        </w:rPr>
        <w:t>redundant calculations</w:t>
      </w:r>
      <w:r w:rsidRPr="00C75CFB">
        <w:rPr>
          <w:bCs/>
          <w:sz w:val="24"/>
          <w:lang w:val="en-IN"/>
        </w:rPr>
        <w:t xml:space="preserve"> due to overlapping subproblems.</w:t>
      </w:r>
    </w:p>
    <w:p w14:paraId="7D9F1ADB"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For large values of n, the recursive version consumes </w:t>
      </w:r>
      <w:r w:rsidRPr="00C75CFB">
        <w:rPr>
          <w:b/>
          <w:bCs/>
          <w:sz w:val="24"/>
          <w:lang w:val="en-IN"/>
        </w:rPr>
        <w:t>excessive time and memory</w:t>
      </w:r>
      <w:r w:rsidRPr="00C75CFB">
        <w:rPr>
          <w:bCs/>
          <w:sz w:val="24"/>
          <w:lang w:val="en-IN"/>
        </w:rPr>
        <w:t>, making it unsuitable for practical use without optimization.</w:t>
      </w:r>
    </w:p>
    <w:p w14:paraId="5BD63AEB" w14:textId="77777777" w:rsidR="00830036" w:rsidRPr="00C75CFB" w:rsidRDefault="00830036" w:rsidP="00830036">
      <w:pPr>
        <w:jc w:val="both"/>
        <w:rPr>
          <w:bCs/>
          <w:sz w:val="24"/>
        </w:rPr>
      </w:pPr>
    </w:p>
    <w:p w14:paraId="449F30D9" w14:textId="77777777" w:rsidR="00830036" w:rsidRDefault="00830036" w:rsidP="00830036">
      <w:pPr>
        <w:jc w:val="both"/>
        <w:rPr>
          <w:b/>
          <w:sz w:val="24"/>
        </w:rPr>
      </w:pPr>
    </w:p>
    <w:p w14:paraId="2A21C8C1" w14:textId="77777777" w:rsidR="00830036" w:rsidRDefault="00830036" w:rsidP="00830036">
      <w:pPr>
        <w:jc w:val="both"/>
        <w:rPr>
          <w:b/>
          <w:sz w:val="24"/>
        </w:rPr>
      </w:pPr>
    </w:p>
    <w:p w14:paraId="6D1F585F" w14:textId="77777777" w:rsidR="00830036" w:rsidRDefault="00830036" w:rsidP="00830036">
      <w:pPr>
        <w:jc w:val="both"/>
        <w:rPr>
          <w:b/>
          <w:sz w:val="24"/>
        </w:rPr>
      </w:pPr>
    </w:p>
    <w:p w14:paraId="668E208E" w14:textId="77777777" w:rsidR="004D08ED" w:rsidRDefault="004D08ED" w:rsidP="00830036">
      <w:pPr>
        <w:jc w:val="both"/>
        <w:rPr>
          <w:b/>
          <w:sz w:val="24"/>
        </w:rPr>
      </w:pPr>
    </w:p>
    <w:p w14:paraId="7583E516" w14:textId="77777777" w:rsidR="00830036" w:rsidRDefault="00830036" w:rsidP="00830036">
      <w:pPr>
        <w:jc w:val="both"/>
      </w:pPr>
      <w:r>
        <w:rPr>
          <w:b/>
          <w:sz w:val="24"/>
        </w:rPr>
        <w:lastRenderedPageBreak/>
        <w:t xml:space="preserve">Quiz: </w:t>
      </w:r>
    </w:p>
    <w:p w14:paraId="5FF886B5" w14:textId="77777777" w:rsidR="00830036" w:rsidRPr="004D08ED" w:rsidRDefault="00830036">
      <w:pPr>
        <w:numPr>
          <w:ilvl w:val="0"/>
          <w:numId w:val="20"/>
        </w:numPr>
        <w:jc w:val="both"/>
        <w:rPr>
          <w:b/>
          <w:bCs/>
        </w:rPr>
      </w:pPr>
      <w:r w:rsidRPr="004D08ED">
        <w:rPr>
          <w:b/>
          <w:bCs/>
          <w:sz w:val="24"/>
        </w:rPr>
        <w:t xml:space="preserve">What is the time complexity of </w:t>
      </w:r>
      <w:r w:rsidR="00534D2A" w:rsidRPr="004D08ED">
        <w:rPr>
          <w:b/>
          <w:bCs/>
          <w:sz w:val="24"/>
          <w:szCs w:val="24"/>
        </w:rPr>
        <w:t>iterative version of Fibonacci function</w:t>
      </w:r>
      <w:r w:rsidRPr="004D08ED">
        <w:rPr>
          <w:b/>
          <w:bCs/>
          <w:sz w:val="24"/>
          <w:szCs w:val="24"/>
        </w:rPr>
        <w:t>?</w:t>
      </w:r>
    </w:p>
    <w:p w14:paraId="5C54C88F" w14:textId="77777777" w:rsidR="00830036" w:rsidRPr="001A343B" w:rsidRDefault="00830036" w:rsidP="00830036">
      <w:pPr>
        <w:jc w:val="both"/>
        <w:rPr>
          <w:sz w:val="24"/>
          <w:szCs w:val="24"/>
          <w:lang w:val="en-IN"/>
        </w:rPr>
      </w:pPr>
      <w:r w:rsidRPr="0008680F">
        <w:rPr>
          <w:b/>
          <w:bCs/>
          <w:sz w:val="24"/>
        </w:rPr>
        <w:t>Answer:</w:t>
      </w:r>
      <w:r w:rsidR="004D08ED">
        <w:rPr>
          <w:b/>
          <w:bCs/>
          <w:sz w:val="24"/>
        </w:rPr>
        <w:t xml:space="preserve"> </w:t>
      </w:r>
      <w:r w:rsidR="001A343B" w:rsidRPr="001A343B">
        <w:rPr>
          <w:b/>
          <w:bCs/>
          <w:sz w:val="24"/>
          <w:szCs w:val="24"/>
          <w:lang w:val="en-IN"/>
        </w:rPr>
        <w:t>O(n)</w:t>
      </w:r>
      <w:r w:rsidR="001A343B" w:rsidRPr="001A343B">
        <w:rPr>
          <w:sz w:val="24"/>
          <w:szCs w:val="24"/>
          <w:lang w:val="en-IN"/>
        </w:rPr>
        <w:t>, because it uses a single loop from 2 to n and calculates each Fibonacci number once.</w:t>
      </w:r>
    </w:p>
    <w:p w14:paraId="3B9F0AFD" w14:textId="77777777" w:rsidR="00830036" w:rsidRDefault="00830036" w:rsidP="00830036">
      <w:pPr>
        <w:jc w:val="both"/>
        <w:rPr>
          <w:sz w:val="24"/>
        </w:rPr>
      </w:pPr>
    </w:p>
    <w:p w14:paraId="5F755B1C" w14:textId="77777777" w:rsidR="00534D2A" w:rsidRPr="004D08ED" w:rsidRDefault="00534D2A">
      <w:pPr>
        <w:numPr>
          <w:ilvl w:val="0"/>
          <w:numId w:val="20"/>
        </w:numPr>
        <w:jc w:val="both"/>
        <w:rPr>
          <w:b/>
          <w:bCs/>
        </w:rPr>
      </w:pPr>
      <w:r w:rsidRPr="004D08ED">
        <w:rPr>
          <w:b/>
          <w:bCs/>
          <w:sz w:val="24"/>
        </w:rPr>
        <w:t xml:space="preserve">What is the time complexity of </w:t>
      </w:r>
      <w:r w:rsidRPr="004D08ED">
        <w:rPr>
          <w:b/>
          <w:bCs/>
          <w:sz w:val="24"/>
          <w:szCs w:val="24"/>
        </w:rPr>
        <w:t>recursive version of Fibonacci function?</w:t>
      </w:r>
    </w:p>
    <w:p w14:paraId="34351ACA" w14:textId="77777777" w:rsidR="00830036" w:rsidRPr="0008680F" w:rsidRDefault="00830036" w:rsidP="00830036">
      <w:pPr>
        <w:jc w:val="both"/>
        <w:rPr>
          <w:b/>
          <w:bCs/>
          <w:sz w:val="24"/>
        </w:rPr>
      </w:pPr>
      <w:r w:rsidRPr="0008680F">
        <w:rPr>
          <w:b/>
          <w:bCs/>
          <w:sz w:val="24"/>
        </w:rPr>
        <w:t>Answer:</w:t>
      </w:r>
      <w:r w:rsidR="00475C67">
        <w:rPr>
          <w:b/>
          <w:bCs/>
          <w:sz w:val="24"/>
        </w:rPr>
        <w:t xml:space="preserve"> </w:t>
      </w:r>
      <w:r w:rsidR="00475C67" w:rsidRPr="00475C67">
        <w:rPr>
          <w:b/>
          <w:bCs/>
          <w:sz w:val="24"/>
        </w:rPr>
        <w:t>O(2ⁿ)</w:t>
      </w:r>
      <w:r w:rsidR="00475C67" w:rsidRPr="00475C67">
        <w:rPr>
          <w:sz w:val="24"/>
        </w:rPr>
        <w:t>, because it makes two recursive calls for each non-base input, resulting in a binary tree of calls.</w:t>
      </w:r>
    </w:p>
    <w:p w14:paraId="74517426" w14:textId="77777777" w:rsidR="00830036" w:rsidRDefault="00830036" w:rsidP="00830036">
      <w:pPr>
        <w:jc w:val="both"/>
        <w:rPr>
          <w:sz w:val="24"/>
        </w:rPr>
      </w:pPr>
    </w:p>
    <w:p w14:paraId="73E1BB8E" w14:textId="77777777" w:rsidR="00830036" w:rsidRPr="004D08ED" w:rsidRDefault="00534D2A">
      <w:pPr>
        <w:numPr>
          <w:ilvl w:val="0"/>
          <w:numId w:val="20"/>
        </w:numPr>
        <w:jc w:val="both"/>
        <w:rPr>
          <w:b/>
          <w:bCs/>
        </w:rPr>
      </w:pPr>
      <w:r w:rsidRPr="004D08ED">
        <w:rPr>
          <w:b/>
          <w:bCs/>
          <w:sz w:val="24"/>
        </w:rPr>
        <w:t xml:space="preserve">Can you execute </w:t>
      </w:r>
      <w:r w:rsidRPr="004D08ED">
        <w:rPr>
          <w:b/>
          <w:bCs/>
          <w:sz w:val="24"/>
          <w:szCs w:val="24"/>
        </w:rPr>
        <w:t xml:space="preserve">recursive version of Fibonacci function for more inputs? </w:t>
      </w:r>
    </w:p>
    <w:p w14:paraId="35E52A34" w14:textId="77777777" w:rsidR="00830036" w:rsidRPr="00841797" w:rsidRDefault="00830036" w:rsidP="00830036">
      <w:pPr>
        <w:jc w:val="both"/>
        <w:rPr>
          <w:sz w:val="24"/>
        </w:rPr>
      </w:pPr>
      <w:r w:rsidRPr="0008680F">
        <w:rPr>
          <w:b/>
          <w:bCs/>
          <w:sz w:val="24"/>
        </w:rPr>
        <w:t>Answer:</w:t>
      </w:r>
      <w:r w:rsidR="00841797">
        <w:rPr>
          <w:b/>
          <w:bCs/>
          <w:sz w:val="24"/>
        </w:rPr>
        <w:t xml:space="preserve"> </w:t>
      </w:r>
      <w:r w:rsidR="00EE1EB0" w:rsidRPr="00EE1EB0">
        <w:rPr>
          <w:sz w:val="24"/>
        </w:rPr>
        <w:t xml:space="preserve">Not efficiently without optimization. Beyond n ≈ 40, the number of recursive calls becomes extremely large and may lead to stack overflow or long runtimes. Optimization using </w:t>
      </w:r>
      <w:proofErr w:type="spellStart"/>
      <w:r w:rsidR="00EE1EB0" w:rsidRPr="00EE1EB0">
        <w:rPr>
          <w:sz w:val="24"/>
        </w:rPr>
        <w:t>memoization</w:t>
      </w:r>
      <w:proofErr w:type="spellEnd"/>
      <w:r w:rsidR="00EE1EB0" w:rsidRPr="00EE1EB0">
        <w:rPr>
          <w:sz w:val="24"/>
        </w:rPr>
        <w:t xml:space="preserve"> or dynamic programming is necessary for higher inputs.</w:t>
      </w:r>
    </w:p>
    <w:p w14:paraId="3390CADB" w14:textId="77777777" w:rsidR="00830036" w:rsidRDefault="00830036" w:rsidP="00830036">
      <w:pPr>
        <w:jc w:val="both"/>
        <w:rPr>
          <w:sz w:val="24"/>
        </w:rPr>
      </w:pPr>
    </w:p>
    <w:p w14:paraId="54C315B7" w14:textId="77777777" w:rsidR="00830036" w:rsidRPr="004D08ED" w:rsidRDefault="00534D2A">
      <w:pPr>
        <w:numPr>
          <w:ilvl w:val="0"/>
          <w:numId w:val="20"/>
        </w:numPr>
        <w:jc w:val="both"/>
        <w:rPr>
          <w:b/>
          <w:bCs/>
        </w:rPr>
      </w:pPr>
      <w:r w:rsidRPr="004D08ED">
        <w:rPr>
          <w:b/>
          <w:bCs/>
          <w:sz w:val="24"/>
        </w:rPr>
        <w:t xml:space="preserve">What do you mean by polynomial time algorithms and exponential time algorithms? </w:t>
      </w:r>
    </w:p>
    <w:p w14:paraId="5B24E55F" w14:textId="77777777" w:rsidR="00830036" w:rsidRDefault="00830036" w:rsidP="00830036">
      <w:pPr>
        <w:jc w:val="both"/>
        <w:rPr>
          <w:sz w:val="24"/>
        </w:rPr>
      </w:pPr>
      <w:r w:rsidRPr="0008680F">
        <w:rPr>
          <w:b/>
          <w:bCs/>
          <w:sz w:val="24"/>
        </w:rPr>
        <w:t>Answer:</w:t>
      </w:r>
      <w:r w:rsidR="00B521E0">
        <w:rPr>
          <w:b/>
          <w:bCs/>
          <w:sz w:val="24"/>
        </w:rPr>
        <w:t xml:space="preserve"> </w:t>
      </w:r>
    </w:p>
    <w:p w14:paraId="318049D3" w14:textId="77777777" w:rsidR="00B521E0" w:rsidRPr="00B521E0" w:rsidRDefault="00B521E0">
      <w:pPr>
        <w:pStyle w:val="ListParagraph"/>
        <w:numPr>
          <w:ilvl w:val="0"/>
          <w:numId w:val="50"/>
        </w:numPr>
        <w:jc w:val="both"/>
        <w:rPr>
          <w:sz w:val="24"/>
          <w:lang w:val="en-IN"/>
        </w:rPr>
      </w:pPr>
      <w:r w:rsidRPr="00B521E0">
        <w:rPr>
          <w:b/>
          <w:bCs/>
          <w:sz w:val="24"/>
          <w:lang w:val="en-IN"/>
        </w:rPr>
        <w:t>Polynomial Time Algorithms</w:t>
      </w:r>
      <w:r w:rsidRPr="00B521E0">
        <w:rPr>
          <w:sz w:val="24"/>
          <w:lang w:val="en-IN"/>
        </w:rPr>
        <w:t xml:space="preserve"> are those whose time complexity can be expressed as a polynomial expression like O(n), O(n²), etc. These are considered </w:t>
      </w:r>
      <w:r w:rsidRPr="00B521E0">
        <w:rPr>
          <w:b/>
          <w:bCs/>
          <w:sz w:val="24"/>
          <w:lang w:val="en-IN"/>
        </w:rPr>
        <w:t>efficient and scalable</w:t>
      </w:r>
      <w:r w:rsidRPr="00B521E0">
        <w:rPr>
          <w:sz w:val="24"/>
          <w:lang w:val="en-IN"/>
        </w:rPr>
        <w:t>.</w:t>
      </w:r>
    </w:p>
    <w:p w14:paraId="219CF51A" w14:textId="77777777" w:rsidR="00B521E0" w:rsidRPr="00B521E0" w:rsidRDefault="00B521E0">
      <w:pPr>
        <w:pStyle w:val="ListParagraph"/>
        <w:numPr>
          <w:ilvl w:val="0"/>
          <w:numId w:val="50"/>
        </w:numPr>
        <w:jc w:val="both"/>
        <w:rPr>
          <w:sz w:val="24"/>
          <w:lang w:val="en-IN"/>
        </w:rPr>
      </w:pPr>
      <w:r w:rsidRPr="00B521E0">
        <w:rPr>
          <w:b/>
          <w:bCs/>
          <w:sz w:val="24"/>
          <w:lang w:val="en-IN"/>
        </w:rPr>
        <w:t>Exponential Time Algorithms</w:t>
      </w:r>
      <w:r w:rsidRPr="00B521E0">
        <w:rPr>
          <w:sz w:val="24"/>
          <w:lang w:val="en-IN"/>
        </w:rPr>
        <w:t xml:space="preserve"> have time complexities like O(2ⁿ), O(n!), etc., where the time increases </w:t>
      </w:r>
      <w:r w:rsidRPr="00B521E0">
        <w:rPr>
          <w:b/>
          <w:bCs/>
          <w:sz w:val="24"/>
          <w:lang w:val="en-IN"/>
        </w:rPr>
        <w:t>dramatically with input size</w:t>
      </w:r>
      <w:r w:rsidRPr="00B521E0">
        <w:rPr>
          <w:sz w:val="24"/>
          <w:lang w:val="en-IN"/>
        </w:rPr>
        <w:t xml:space="preserve">. These are considered </w:t>
      </w:r>
      <w:r w:rsidRPr="00B521E0">
        <w:rPr>
          <w:b/>
          <w:bCs/>
          <w:sz w:val="24"/>
          <w:lang w:val="en-IN"/>
        </w:rPr>
        <w:t>inefficient</w:t>
      </w:r>
      <w:r w:rsidRPr="00B521E0">
        <w:rPr>
          <w:sz w:val="24"/>
          <w:lang w:val="en-IN"/>
        </w:rPr>
        <w:t xml:space="preserve"> and often </w:t>
      </w:r>
      <w:r w:rsidRPr="00B521E0">
        <w:rPr>
          <w:b/>
          <w:bCs/>
          <w:sz w:val="24"/>
          <w:lang w:val="en-IN"/>
        </w:rPr>
        <w:t>intractable</w:t>
      </w:r>
      <w:r w:rsidRPr="00B521E0">
        <w:rPr>
          <w:sz w:val="24"/>
          <w:lang w:val="en-IN"/>
        </w:rPr>
        <w:t xml:space="preserve"> for large inputs.</w:t>
      </w:r>
    </w:p>
    <w:p w14:paraId="1D73AAEF" w14:textId="77777777" w:rsidR="00830036" w:rsidRDefault="00830036" w:rsidP="00830036">
      <w:pPr>
        <w:pStyle w:val="Heading1"/>
        <w:spacing w:line="276" w:lineRule="auto"/>
        <w:ind w:left="0" w:firstLine="0"/>
      </w:pPr>
    </w:p>
    <w:p w14:paraId="7971470C" w14:textId="77777777" w:rsidR="00830036" w:rsidRDefault="00830036" w:rsidP="00830036">
      <w:pPr>
        <w:pStyle w:val="Heading1"/>
        <w:spacing w:line="276" w:lineRule="auto"/>
        <w:ind w:left="0" w:firstLine="0"/>
        <w:rPr>
          <w:bCs w:val="0"/>
          <w:sz w:val="24"/>
        </w:rPr>
      </w:pPr>
      <w:r>
        <w:rPr>
          <w:bCs w:val="0"/>
          <w:sz w:val="24"/>
        </w:rPr>
        <w:t xml:space="preserve">Suggested Reference: </w:t>
      </w:r>
    </w:p>
    <w:p w14:paraId="09BF885B" w14:textId="77777777" w:rsidR="00830036" w:rsidRDefault="00830036">
      <w:pPr>
        <w:pStyle w:val="Heading1"/>
        <w:numPr>
          <w:ilvl w:val="3"/>
          <w:numId w:val="20"/>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3DEBB3E" w14:textId="77777777" w:rsidR="00830036" w:rsidRDefault="00830036">
      <w:pPr>
        <w:pStyle w:val="Heading1"/>
        <w:numPr>
          <w:ilvl w:val="3"/>
          <w:numId w:val="20"/>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62C1E521" w14:textId="77777777" w:rsidR="00830036" w:rsidRDefault="00830036" w:rsidP="00830036">
      <w:pPr>
        <w:pStyle w:val="Heading1"/>
        <w:spacing w:line="276" w:lineRule="auto"/>
        <w:jc w:val="both"/>
        <w:rPr>
          <w:b w:val="0"/>
          <w:bCs w:val="0"/>
          <w:sz w:val="24"/>
          <w:szCs w:val="24"/>
        </w:rPr>
      </w:pPr>
    </w:p>
    <w:p w14:paraId="43801840" w14:textId="77777777" w:rsidR="00872383" w:rsidRDefault="00830036" w:rsidP="00872383">
      <w:pPr>
        <w:pStyle w:val="Heading1"/>
        <w:spacing w:line="276" w:lineRule="auto"/>
        <w:ind w:left="0" w:firstLine="0"/>
        <w:rPr>
          <w:b w:val="0"/>
          <w:bCs w:val="0"/>
          <w:sz w:val="24"/>
        </w:rPr>
      </w:pPr>
      <w:r>
        <w:rPr>
          <w:bCs w:val="0"/>
          <w:sz w:val="24"/>
        </w:rPr>
        <w:t xml:space="preserve">References used by the students: </w:t>
      </w:r>
    </w:p>
    <w:p w14:paraId="242F335B" w14:textId="77777777" w:rsidR="00872383" w:rsidRDefault="00872383">
      <w:pPr>
        <w:pStyle w:val="Heading1"/>
        <w:numPr>
          <w:ilvl w:val="6"/>
          <w:numId w:val="20"/>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1D1F74F" w14:textId="77777777" w:rsidR="00830036" w:rsidRDefault="00830036" w:rsidP="00830036">
      <w:pPr>
        <w:pStyle w:val="Heading1"/>
        <w:spacing w:line="276" w:lineRule="auto"/>
        <w:ind w:left="0" w:firstLine="0"/>
        <w:rPr>
          <w:b w:val="0"/>
          <w:bCs w:val="0"/>
          <w:sz w:val="24"/>
        </w:rPr>
      </w:pPr>
    </w:p>
    <w:p w14:paraId="2F0975F4" w14:textId="77777777" w:rsidR="00830036" w:rsidRDefault="00830036" w:rsidP="00830036">
      <w:pPr>
        <w:pStyle w:val="Heading1"/>
        <w:spacing w:line="276" w:lineRule="auto"/>
        <w:ind w:left="0" w:firstLine="0"/>
        <w:rPr>
          <w:b w:val="0"/>
          <w:bCs w:val="0"/>
          <w:sz w:val="24"/>
        </w:rPr>
      </w:pPr>
    </w:p>
    <w:p w14:paraId="18FEECD5" w14:textId="77777777" w:rsidR="00830036" w:rsidRDefault="00830036" w:rsidP="00830036">
      <w:pPr>
        <w:pStyle w:val="Heading1"/>
        <w:spacing w:line="276" w:lineRule="auto"/>
        <w:ind w:left="0" w:firstLine="0"/>
        <w:rPr>
          <w:b w:val="0"/>
          <w:bCs w:val="0"/>
          <w:sz w:val="24"/>
        </w:rPr>
      </w:pPr>
    </w:p>
    <w:p w14:paraId="06D05D08" w14:textId="77777777" w:rsidR="00830036" w:rsidRDefault="00830036" w:rsidP="00830036">
      <w:pPr>
        <w:pStyle w:val="Heading1"/>
        <w:spacing w:line="276" w:lineRule="auto"/>
        <w:ind w:left="0" w:firstLine="0"/>
        <w:rPr>
          <w:b w:val="0"/>
          <w:bCs w:val="0"/>
          <w:sz w:val="24"/>
        </w:rPr>
      </w:pPr>
    </w:p>
    <w:p w14:paraId="028DB17C" w14:textId="77777777" w:rsidR="00830036" w:rsidRDefault="00830036" w:rsidP="00830036">
      <w:pPr>
        <w:pStyle w:val="Heading1"/>
        <w:spacing w:line="276" w:lineRule="auto"/>
        <w:ind w:left="0" w:firstLine="0"/>
      </w:pPr>
      <w:r>
        <w:rPr>
          <w:sz w:val="24"/>
        </w:rPr>
        <w:t>Rubric wise marks obtained:</w:t>
      </w:r>
    </w:p>
    <w:p w14:paraId="10DE90A8" w14:textId="77777777" w:rsidR="00830036" w:rsidRDefault="00830036" w:rsidP="00830036">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30036" w14:paraId="64CACB54" w14:textId="77777777" w:rsidTr="00575848">
        <w:trPr>
          <w:trHeight w:val="856"/>
        </w:trPr>
        <w:tc>
          <w:tcPr>
            <w:tcW w:w="1193" w:type="dxa"/>
            <w:vMerge w:val="restart"/>
            <w:tcBorders>
              <w:top w:val="single" w:sz="4" w:space="0" w:color="00000A"/>
              <w:left w:val="single" w:sz="4" w:space="0" w:color="00000A"/>
              <w:right w:val="single" w:sz="4" w:space="0" w:color="00000A"/>
            </w:tcBorders>
          </w:tcPr>
          <w:p w14:paraId="45602FC3" w14:textId="77777777" w:rsidR="00830036" w:rsidRDefault="00830036" w:rsidP="0057584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16151533" w14:textId="77777777" w:rsidR="00830036" w:rsidRDefault="00830036" w:rsidP="00575848">
            <w:pPr>
              <w:pStyle w:val="Heading1"/>
              <w:spacing w:line="276" w:lineRule="auto"/>
              <w:ind w:left="0" w:firstLine="0"/>
              <w:jc w:val="center"/>
              <w:rPr>
                <w:sz w:val="24"/>
              </w:rPr>
            </w:pPr>
            <w:r>
              <w:rPr>
                <w:sz w:val="24"/>
              </w:rPr>
              <w:t>Understanding of problem</w:t>
            </w:r>
          </w:p>
          <w:p w14:paraId="41DAF256" w14:textId="77777777" w:rsidR="00830036" w:rsidRDefault="00830036" w:rsidP="0057584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78F988D" w14:textId="77777777" w:rsidR="00830036" w:rsidRDefault="00830036" w:rsidP="00575848">
            <w:pPr>
              <w:pStyle w:val="Heading1"/>
              <w:spacing w:line="276" w:lineRule="auto"/>
              <w:ind w:left="0" w:firstLine="0"/>
              <w:jc w:val="center"/>
              <w:rPr>
                <w:sz w:val="24"/>
              </w:rPr>
            </w:pPr>
            <w:r>
              <w:rPr>
                <w:sz w:val="24"/>
              </w:rPr>
              <w:t>Program Implementation</w:t>
            </w:r>
          </w:p>
          <w:p w14:paraId="2ADBFB64" w14:textId="77777777" w:rsidR="00830036" w:rsidRDefault="00830036" w:rsidP="0057584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47FE93" w14:textId="77777777" w:rsidR="00830036" w:rsidRDefault="00830036" w:rsidP="00575848">
            <w:pPr>
              <w:pStyle w:val="Heading1"/>
              <w:spacing w:line="276" w:lineRule="auto"/>
              <w:ind w:left="0" w:firstLine="0"/>
              <w:jc w:val="center"/>
              <w:rPr>
                <w:sz w:val="24"/>
              </w:rPr>
            </w:pPr>
            <w:r>
              <w:rPr>
                <w:sz w:val="24"/>
              </w:rPr>
              <w:t>Documentation &amp;Timely Submission</w:t>
            </w:r>
          </w:p>
          <w:p w14:paraId="68FE1FAC" w14:textId="77777777" w:rsidR="00830036" w:rsidRDefault="00830036" w:rsidP="0057584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7811F441" w14:textId="77777777" w:rsidR="00830036" w:rsidRDefault="00830036" w:rsidP="00575848">
            <w:pPr>
              <w:pStyle w:val="Heading1"/>
              <w:spacing w:line="276" w:lineRule="auto"/>
              <w:ind w:left="0" w:firstLine="0"/>
              <w:jc w:val="center"/>
              <w:rPr>
                <w:sz w:val="24"/>
                <w:szCs w:val="24"/>
              </w:rPr>
            </w:pPr>
            <w:r>
              <w:rPr>
                <w:sz w:val="24"/>
                <w:szCs w:val="24"/>
              </w:rPr>
              <w:t>Total</w:t>
            </w:r>
          </w:p>
          <w:p w14:paraId="63D45B98" w14:textId="77777777" w:rsidR="00830036" w:rsidRDefault="00830036" w:rsidP="00575848">
            <w:pPr>
              <w:pStyle w:val="Heading1"/>
              <w:spacing w:line="276" w:lineRule="auto"/>
              <w:ind w:left="0" w:firstLine="0"/>
              <w:jc w:val="center"/>
            </w:pPr>
            <w:r>
              <w:rPr>
                <w:sz w:val="24"/>
                <w:szCs w:val="24"/>
              </w:rPr>
              <w:t>(10)</w:t>
            </w:r>
          </w:p>
        </w:tc>
      </w:tr>
      <w:tr w:rsidR="00830036" w14:paraId="74CA888D" w14:textId="77777777" w:rsidTr="00575848">
        <w:trPr>
          <w:trHeight w:val="403"/>
        </w:trPr>
        <w:tc>
          <w:tcPr>
            <w:tcW w:w="1193" w:type="dxa"/>
            <w:vMerge/>
            <w:tcBorders>
              <w:left w:val="single" w:sz="4" w:space="0" w:color="00000A"/>
              <w:bottom w:val="single" w:sz="4" w:space="0" w:color="00000A"/>
              <w:right w:val="single" w:sz="4" w:space="0" w:color="00000A"/>
            </w:tcBorders>
          </w:tcPr>
          <w:p w14:paraId="52E7520C" w14:textId="77777777" w:rsidR="00830036" w:rsidRDefault="00830036" w:rsidP="0057584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F436BDB" w14:textId="77777777" w:rsidR="00830036" w:rsidRDefault="00830036" w:rsidP="00575848">
            <w:pPr>
              <w:pStyle w:val="Heading1"/>
              <w:spacing w:line="276" w:lineRule="auto"/>
              <w:ind w:left="0" w:firstLine="0"/>
              <w:jc w:val="center"/>
              <w:rPr>
                <w:sz w:val="17"/>
              </w:rPr>
            </w:pPr>
            <w:r>
              <w:rPr>
                <w:sz w:val="17"/>
              </w:rPr>
              <w:t>Good</w:t>
            </w:r>
          </w:p>
          <w:p w14:paraId="288D6DB4" w14:textId="77777777" w:rsidR="00830036" w:rsidRDefault="00830036" w:rsidP="0057584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4B64E42" w14:textId="77777777" w:rsidR="00830036" w:rsidRDefault="00830036" w:rsidP="00575848">
            <w:pPr>
              <w:pStyle w:val="Heading1"/>
              <w:spacing w:line="276" w:lineRule="auto"/>
              <w:ind w:left="0" w:firstLine="0"/>
              <w:jc w:val="center"/>
              <w:rPr>
                <w:sz w:val="17"/>
              </w:rPr>
            </w:pPr>
            <w:r>
              <w:rPr>
                <w:sz w:val="17"/>
              </w:rPr>
              <w:t>Avg.</w:t>
            </w:r>
          </w:p>
          <w:p w14:paraId="70E518D5" w14:textId="77777777" w:rsidR="00830036" w:rsidRDefault="00830036" w:rsidP="0057584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FF6A1EF" w14:textId="77777777" w:rsidR="00830036" w:rsidRDefault="00830036" w:rsidP="00575848">
            <w:pPr>
              <w:pStyle w:val="Heading1"/>
              <w:spacing w:line="276" w:lineRule="auto"/>
              <w:ind w:left="0" w:firstLine="0"/>
              <w:jc w:val="center"/>
              <w:rPr>
                <w:sz w:val="17"/>
              </w:rPr>
            </w:pPr>
            <w:r>
              <w:rPr>
                <w:sz w:val="17"/>
              </w:rPr>
              <w:t>Poor</w:t>
            </w:r>
          </w:p>
          <w:p w14:paraId="53AF1FB8" w14:textId="77777777" w:rsidR="00830036" w:rsidRDefault="00830036" w:rsidP="0057584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060C424" w14:textId="77777777" w:rsidR="00830036" w:rsidRDefault="00830036" w:rsidP="00575848">
            <w:pPr>
              <w:pStyle w:val="Heading1"/>
              <w:spacing w:line="276" w:lineRule="auto"/>
              <w:ind w:left="0" w:firstLine="0"/>
              <w:jc w:val="center"/>
              <w:rPr>
                <w:sz w:val="17"/>
              </w:rPr>
            </w:pPr>
            <w:r>
              <w:rPr>
                <w:sz w:val="17"/>
              </w:rPr>
              <w:t>Good</w:t>
            </w:r>
          </w:p>
          <w:p w14:paraId="1B515AF1" w14:textId="77777777" w:rsidR="00830036" w:rsidRDefault="00830036" w:rsidP="0057584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B1A9C6E" w14:textId="77777777" w:rsidR="00830036" w:rsidRDefault="00830036" w:rsidP="00575848">
            <w:pPr>
              <w:pStyle w:val="Heading1"/>
              <w:spacing w:line="276" w:lineRule="auto"/>
              <w:ind w:left="0" w:firstLine="0"/>
              <w:jc w:val="center"/>
              <w:rPr>
                <w:sz w:val="17"/>
              </w:rPr>
            </w:pPr>
            <w:r>
              <w:rPr>
                <w:sz w:val="17"/>
              </w:rPr>
              <w:t>Avg.</w:t>
            </w:r>
          </w:p>
          <w:p w14:paraId="66EFF7C2" w14:textId="77777777" w:rsidR="00830036" w:rsidRDefault="00830036" w:rsidP="0057584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00B87A" w14:textId="77777777" w:rsidR="00830036" w:rsidRDefault="00830036" w:rsidP="00575848">
            <w:pPr>
              <w:pStyle w:val="Heading1"/>
              <w:spacing w:line="276" w:lineRule="auto"/>
              <w:ind w:left="0" w:firstLine="0"/>
              <w:jc w:val="center"/>
              <w:rPr>
                <w:sz w:val="17"/>
              </w:rPr>
            </w:pPr>
            <w:r>
              <w:rPr>
                <w:sz w:val="17"/>
              </w:rPr>
              <w:t>Poor</w:t>
            </w:r>
          </w:p>
          <w:p w14:paraId="79B1E27B" w14:textId="77777777" w:rsidR="00830036" w:rsidRDefault="00830036" w:rsidP="0057584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84A716F" w14:textId="77777777" w:rsidR="00830036" w:rsidRDefault="00830036" w:rsidP="00575848">
            <w:pPr>
              <w:pStyle w:val="Heading1"/>
              <w:spacing w:line="276" w:lineRule="auto"/>
              <w:ind w:left="0" w:firstLine="0"/>
              <w:jc w:val="center"/>
              <w:rPr>
                <w:sz w:val="17"/>
              </w:rPr>
            </w:pPr>
            <w:r>
              <w:rPr>
                <w:sz w:val="17"/>
              </w:rPr>
              <w:t>Good</w:t>
            </w:r>
          </w:p>
          <w:p w14:paraId="1AEE86C5" w14:textId="77777777" w:rsidR="00830036" w:rsidRDefault="00830036" w:rsidP="0057584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BB4E611" w14:textId="77777777" w:rsidR="00830036" w:rsidRDefault="00830036" w:rsidP="00575848">
            <w:pPr>
              <w:pStyle w:val="Heading1"/>
              <w:spacing w:line="276" w:lineRule="auto"/>
              <w:ind w:left="0" w:firstLine="0"/>
              <w:jc w:val="center"/>
              <w:rPr>
                <w:sz w:val="17"/>
              </w:rPr>
            </w:pPr>
            <w:r>
              <w:rPr>
                <w:sz w:val="17"/>
              </w:rPr>
              <w:t>Avg.</w:t>
            </w:r>
          </w:p>
          <w:p w14:paraId="75EB0459" w14:textId="77777777" w:rsidR="00830036" w:rsidRDefault="00830036" w:rsidP="0057584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412B2EE" w14:textId="77777777" w:rsidR="00830036" w:rsidRDefault="00830036" w:rsidP="00575848">
            <w:pPr>
              <w:pStyle w:val="Heading1"/>
              <w:spacing w:line="276" w:lineRule="auto"/>
              <w:ind w:left="0" w:firstLine="0"/>
              <w:jc w:val="center"/>
              <w:rPr>
                <w:sz w:val="17"/>
              </w:rPr>
            </w:pPr>
            <w:r>
              <w:rPr>
                <w:sz w:val="17"/>
              </w:rPr>
              <w:t>Poor</w:t>
            </w:r>
          </w:p>
          <w:p w14:paraId="6C67442D" w14:textId="77777777" w:rsidR="00830036" w:rsidRDefault="00830036" w:rsidP="0057584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AF6BE1" w14:textId="77777777" w:rsidR="00830036" w:rsidRDefault="00830036" w:rsidP="00575848">
            <w:pPr>
              <w:pStyle w:val="Heading1"/>
              <w:spacing w:line="276" w:lineRule="auto"/>
              <w:ind w:left="0" w:firstLine="0"/>
              <w:rPr>
                <w:sz w:val="17"/>
              </w:rPr>
            </w:pPr>
          </w:p>
        </w:tc>
      </w:tr>
      <w:tr w:rsidR="00830036" w14:paraId="49ADC2C1" w14:textId="77777777" w:rsidTr="00575848">
        <w:trPr>
          <w:trHeight w:val="403"/>
        </w:trPr>
        <w:tc>
          <w:tcPr>
            <w:tcW w:w="1193" w:type="dxa"/>
            <w:tcBorders>
              <w:top w:val="single" w:sz="4" w:space="0" w:color="00000A"/>
              <w:left w:val="single" w:sz="4" w:space="0" w:color="00000A"/>
              <w:bottom w:val="single" w:sz="4" w:space="0" w:color="00000A"/>
              <w:right w:val="single" w:sz="4" w:space="0" w:color="00000A"/>
            </w:tcBorders>
          </w:tcPr>
          <w:p w14:paraId="18E5860E" w14:textId="77777777" w:rsidR="00830036" w:rsidRDefault="00830036" w:rsidP="0057584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854923D" w14:textId="77777777" w:rsidR="00830036" w:rsidRDefault="00830036" w:rsidP="00575848">
            <w:pPr>
              <w:pStyle w:val="Heading1"/>
              <w:spacing w:line="276" w:lineRule="auto"/>
              <w:ind w:left="0" w:firstLine="0"/>
              <w:rPr>
                <w:sz w:val="17"/>
              </w:rPr>
            </w:pPr>
          </w:p>
          <w:p w14:paraId="1F7B0F1F" w14:textId="77777777" w:rsidR="00830036" w:rsidRDefault="00830036" w:rsidP="0057584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FFCD63" w14:textId="77777777" w:rsidR="00830036" w:rsidRDefault="00830036" w:rsidP="0057584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677207D" w14:textId="77777777" w:rsidR="00830036" w:rsidRDefault="00830036" w:rsidP="0057584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32626DC" w14:textId="77777777" w:rsidR="00830036" w:rsidRDefault="00830036" w:rsidP="00575848">
            <w:pPr>
              <w:pStyle w:val="Heading1"/>
              <w:spacing w:line="276" w:lineRule="auto"/>
              <w:ind w:left="0" w:firstLine="0"/>
              <w:rPr>
                <w:sz w:val="17"/>
              </w:rPr>
            </w:pPr>
          </w:p>
        </w:tc>
      </w:tr>
    </w:tbl>
    <w:p w14:paraId="2A15311E" w14:textId="77777777" w:rsidR="00830036" w:rsidRDefault="00830036" w:rsidP="00830036">
      <w:pPr>
        <w:pStyle w:val="Heading1"/>
        <w:spacing w:line="276" w:lineRule="auto"/>
        <w:ind w:left="0" w:firstLine="0"/>
      </w:pPr>
    </w:p>
    <w:p w14:paraId="0A0A1EEC" w14:textId="77777777" w:rsidR="00830036" w:rsidRDefault="00830036">
      <w:pPr>
        <w:suppressAutoHyphens w:val="0"/>
        <w:rPr>
          <w:b/>
          <w:sz w:val="28"/>
        </w:rPr>
      </w:pPr>
    </w:p>
    <w:p w14:paraId="4151011A" w14:textId="77777777" w:rsidR="00830036" w:rsidRDefault="00830036">
      <w:pPr>
        <w:suppressAutoHyphens w:val="0"/>
        <w:rPr>
          <w:b/>
          <w:sz w:val="28"/>
        </w:rPr>
      </w:pPr>
      <w:r>
        <w:rPr>
          <w:b/>
          <w:sz w:val="28"/>
        </w:rPr>
        <w:br w:type="page"/>
      </w:r>
    </w:p>
    <w:p w14:paraId="5BA41337" w14:textId="77777777" w:rsidR="005B4ACE" w:rsidRDefault="005B4ACE" w:rsidP="005B4ACE">
      <w:pPr>
        <w:jc w:val="center"/>
      </w:pPr>
      <w:r>
        <w:rPr>
          <w:b/>
          <w:sz w:val="28"/>
        </w:rPr>
        <w:lastRenderedPageBreak/>
        <w:t xml:space="preserve">Experiment No: </w:t>
      </w:r>
      <w:r w:rsidR="00A93F5C">
        <w:rPr>
          <w:b/>
          <w:sz w:val="28"/>
        </w:rPr>
        <w:t>6</w:t>
      </w:r>
    </w:p>
    <w:p w14:paraId="40821DD7" w14:textId="77777777" w:rsidR="00214A80" w:rsidRDefault="00214A80" w:rsidP="005B4ACE">
      <w:pPr>
        <w:jc w:val="both"/>
        <w:rPr>
          <w:sz w:val="24"/>
          <w:szCs w:val="24"/>
        </w:rPr>
      </w:pPr>
    </w:p>
    <w:p w14:paraId="5ABF9A6B" w14:textId="77777777" w:rsidR="005B4ACE" w:rsidRDefault="005B4ACE" w:rsidP="005B4ACE">
      <w:pPr>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sidR="006C165F">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6C165F">
        <w:rPr>
          <w:sz w:val="24"/>
          <w:szCs w:val="24"/>
        </w:rPr>
        <w:t xml:space="preserve"> </w:t>
      </w:r>
      <w:r w:rsidRPr="00144DBE">
        <w:rPr>
          <w:sz w:val="24"/>
          <w:szCs w:val="24"/>
        </w:rPr>
        <w:t>Also</w:t>
      </w:r>
      <w:r w:rsidR="00214A80">
        <w:rPr>
          <w:sz w:val="24"/>
          <w:szCs w:val="24"/>
        </w:rPr>
        <w:t>,</w:t>
      </w:r>
      <w:r w:rsidRPr="00144DBE">
        <w:rPr>
          <w:sz w:val="24"/>
          <w:szCs w:val="24"/>
        </w:rPr>
        <w:t xml:space="preserve"> draw a comparative chart of number of input versus steps executed/time taken for each </w:t>
      </w:r>
      <w:proofErr w:type="gramStart"/>
      <w:r w:rsidRPr="00144DBE">
        <w:rPr>
          <w:sz w:val="24"/>
          <w:szCs w:val="24"/>
        </w:rPr>
        <w:t>cases</w:t>
      </w:r>
      <w:proofErr w:type="gramEnd"/>
      <w:r>
        <w:rPr>
          <w:sz w:val="24"/>
          <w:szCs w:val="24"/>
        </w:rPr>
        <w:t xml:space="preserve"> (random, ascending, and descending)</w:t>
      </w:r>
      <w:r w:rsidRPr="00144DBE">
        <w:rPr>
          <w:sz w:val="24"/>
          <w:szCs w:val="24"/>
        </w:rPr>
        <w:t>.</w:t>
      </w:r>
    </w:p>
    <w:p w14:paraId="0393E87F" w14:textId="77777777" w:rsidR="005B4ACE" w:rsidRDefault="005B4ACE" w:rsidP="005B4ACE">
      <w:pPr>
        <w:jc w:val="both"/>
        <w:rPr>
          <w:b/>
          <w:sz w:val="24"/>
        </w:rPr>
      </w:pPr>
    </w:p>
    <w:p w14:paraId="5C4AF9A5" w14:textId="77777777" w:rsidR="005B4ACE" w:rsidRDefault="005B4ACE" w:rsidP="005B4ACE">
      <w:pPr>
        <w:jc w:val="both"/>
      </w:pPr>
      <w:r>
        <w:rPr>
          <w:b/>
          <w:sz w:val="24"/>
        </w:rPr>
        <w:t>Date:</w:t>
      </w:r>
    </w:p>
    <w:p w14:paraId="435820E8" w14:textId="77777777" w:rsidR="005B4ACE" w:rsidRDefault="005B4ACE" w:rsidP="005B4ACE">
      <w:pPr>
        <w:jc w:val="both"/>
        <w:rPr>
          <w:b/>
          <w:sz w:val="24"/>
        </w:rPr>
      </w:pPr>
    </w:p>
    <w:p w14:paraId="26F348B0" w14:textId="77777777" w:rsidR="005B4ACE" w:rsidRPr="005A004B" w:rsidRDefault="005B4ACE" w:rsidP="005B4ACE">
      <w:pPr>
        <w:jc w:val="both"/>
        <w:rPr>
          <w:b/>
          <w:sz w:val="24"/>
        </w:rPr>
      </w:pPr>
      <w:r w:rsidRPr="005A004B">
        <w:rPr>
          <w:b/>
          <w:sz w:val="24"/>
        </w:rPr>
        <w:t>Competency and Practical Skills:</w:t>
      </w:r>
      <w:r w:rsidR="00F51BFA">
        <w:rPr>
          <w:b/>
          <w:sz w:val="24"/>
        </w:rPr>
        <w:t xml:space="preserve"> </w:t>
      </w:r>
      <w:r w:rsidRPr="007D799B">
        <w:rPr>
          <w:bCs/>
          <w:sz w:val="24"/>
        </w:rPr>
        <w:t>Algorithmic thinking, Programming Skills, Performance analysis</w:t>
      </w:r>
    </w:p>
    <w:p w14:paraId="5E384AB2" w14:textId="77777777" w:rsidR="005B4ACE" w:rsidRDefault="005B4ACE" w:rsidP="005B4ACE">
      <w:pPr>
        <w:jc w:val="both"/>
        <w:rPr>
          <w:b/>
          <w:w w:val="110"/>
        </w:rPr>
      </w:pPr>
    </w:p>
    <w:p w14:paraId="309688CC" w14:textId="77777777" w:rsidR="005B4ACE" w:rsidRDefault="005B4ACE" w:rsidP="005B4ACE">
      <w:pPr>
        <w:jc w:val="both"/>
      </w:pPr>
      <w:r>
        <w:rPr>
          <w:b/>
          <w:sz w:val="24"/>
        </w:rPr>
        <w:t>Relevant CO: CO</w:t>
      </w:r>
      <w:r w:rsidR="00434AB4">
        <w:rPr>
          <w:b/>
          <w:sz w:val="24"/>
        </w:rPr>
        <w:t>1, CO2</w:t>
      </w:r>
    </w:p>
    <w:p w14:paraId="1A0AD6CC" w14:textId="77777777" w:rsidR="005B4ACE" w:rsidRDefault="005B4ACE" w:rsidP="005B4ACE">
      <w:pPr>
        <w:jc w:val="both"/>
        <w:rPr>
          <w:b/>
          <w:sz w:val="24"/>
        </w:rPr>
      </w:pPr>
    </w:p>
    <w:p w14:paraId="2CDF1E09" w14:textId="77777777" w:rsidR="005B4ACE" w:rsidRDefault="005B4ACE" w:rsidP="005B4ACE">
      <w:pPr>
        <w:jc w:val="both"/>
      </w:pPr>
      <w:r>
        <w:rPr>
          <w:b/>
          <w:sz w:val="24"/>
        </w:rPr>
        <w:t>Objectives:</w:t>
      </w:r>
      <w:r>
        <w:rPr>
          <w:b/>
          <w:sz w:val="24"/>
        </w:rPr>
        <w:tab/>
      </w:r>
      <w:r>
        <w:rPr>
          <w:sz w:val="24"/>
        </w:rPr>
        <w:t xml:space="preserve">(a) </w:t>
      </w:r>
      <w:r w:rsidR="00434AB4">
        <w:rPr>
          <w:sz w:val="24"/>
        </w:rPr>
        <w:t>Improve the performance of quick sort in worst case.</w:t>
      </w:r>
    </w:p>
    <w:p w14:paraId="06901584" w14:textId="77777777" w:rsidR="005B4ACE" w:rsidRDefault="005B4ACE" w:rsidP="005B4ACE">
      <w:pPr>
        <w:jc w:val="both"/>
      </w:pPr>
      <w:r>
        <w:rPr>
          <w:sz w:val="24"/>
        </w:rPr>
        <w:tab/>
      </w:r>
      <w:r>
        <w:rPr>
          <w:sz w:val="24"/>
        </w:rPr>
        <w:tab/>
        <w:t xml:space="preserve">(b) </w:t>
      </w:r>
      <w:r w:rsidR="007D2B0D">
        <w:rPr>
          <w:sz w:val="24"/>
        </w:rPr>
        <w:t>Compare the performance of both the version of quick sort on various inputs</w:t>
      </w:r>
    </w:p>
    <w:p w14:paraId="60961F0D" w14:textId="77777777" w:rsidR="005B4ACE" w:rsidRDefault="005B4ACE" w:rsidP="005B4ACE">
      <w:pPr>
        <w:jc w:val="both"/>
        <w:rPr>
          <w:b/>
          <w:sz w:val="24"/>
        </w:rPr>
      </w:pPr>
    </w:p>
    <w:p w14:paraId="7A32151A" w14:textId="77777777" w:rsidR="005B4ACE" w:rsidRDefault="005B4ACE" w:rsidP="005B4ACE">
      <w:pPr>
        <w:jc w:val="both"/>
      </w:pPr>
      <w:r>
        <w:rPr>
          <w:b/>
          <w:sz w:val="24"/>
        </w:rPr>
        <w:t xml:space="preserve">Equipment/Instruments: </w:t>
      </w:r>
      <w:r>
        <w:rPr>
          <w:sz w:val="24"/>
        </w:rPr>
        <w:t xml:space="preserve">Computer System, Any C language editor </w:t>
      </w:r>
    </w:p>
    <w:p w14:paraId="6E608F69" w14:textId="77777777" w:rsidR="005B4ACE" w:rsidRDefault="005B4ACE" w:rsidP="005B4ACE">
      <w:pPr>
        <w:jc w:val="both"/>
        <w:rPr>
          <w:b/>
          <w:sz w:val="24"/>
        </w:rPr>
      </w:pPr>
    </w:p>
    <w:p w14:paraId="096AB0D9" w14:textId="77777777" w:rsidR="005B4ACE" w:rsidRDefault="005B4ACE" w:rsidP="005B4ACE">
      <w:pPr>
        <w:jc w:val="both"/>
        <w:rPr>
          <w:sz w:val="24"/>
        </w:rPr>
      </w:pPr>
      <w:r>
        <w:rPr>
          <w:b/>
          <w:sz w:val="24"/>
        </w:rPr>
        <w:t>Theory:</w:t>
      </w:r>
    </w:p>
    <w:p w14:paraId="5D0F387E" w14:textId="77777777" w:rsidR="005B4ACE" w:rsidRDefault="005B4ACE" w:rsidP="005B4ACE">
      <w:pPr>
        <w:jc w:val="both"/>
        <w:rPr>
          <w:b/>
          <w:sz w:val="24"/>
        </w:rPr>
      </w:pPr>
    </w:p>
    <w:p w14:paraId="2BF71470" w14:textId="77777777" w:rsidR="005B4ACE" w:rsidRDefault="005B4ACE" w:rsidP="005B4ACE">
      <w:pPr>
        <w:jc w:val="both"/>
        <w:rPr>
          <w:b/>
          <w:sz w:val="24"/>
        </w:rPr>
      </w:pPr>
      <w:r>
        <w:rPr>
          <w:b/>
          <w:sz w:val="24"/>
        </w:rPr>
        <w:t xml:space="preserve">Steps to implement </w:t>
      </w:r>
      <w:r w:rsidR="00F80C12" w:rsidRPr="004D6FF6">
        <w:rPr>
          <w:b/>
          <w:bCs/>
          <w:sz w:val="24"/>
          <w:szCs w:val="24"/>
        </w:rPr>
        <w:t>randomized version of quick sort</w:t>
      </w:r>
      <w:r w:rsidR="00F80C12">
        <w:rPr>
          <w:b/>
          <w:sz w:val="24"/>
        </w:rPr>
        <w:t xml:space="preserve"> are</w:t>
      </w:r>
      <w:r>
        <w:rPr>
          <w:b/>
          <w:sz w:val="24"/>
        </w:rPr>
        <w:t xml:space="preserve"> as below:</w:t>
      </w:r>
    </w:p>
    <w:p w14:paraId="40D7DE49" w14:textId="77777777" w:rsidR="005B4ACE" w:rsidRDefault="005B4ACE" w:rsidP="005B4ACE">
      <w:pPr>
        <w:jc w:val="both"/>
        <w:rPr>
          <w:b/>
          <w:sz w:val="24"/>
        </w:rPr>
      </w:pPr>
    </w:p>
    <w:p w14:paraId="347768F1" w14:textId="77777777" w:rsidR="004D6FF6" w:rsidRPr="004D6FF6" w:rsidRDefault="004D6FF6" w:rsidP="004D6FF6">
      <w:pPr>
        <w:jc w:val="both"/>
        <w:rPr>
          <w:bCs/>
          <w:sz w:val="24"/>
        </w:rPr>
      </w:pPr>
      <w:r w:rsidRPr="004D6FF6">
        <w:rPr>
          <w:bCs/>
          <w:sz w:val="24"/>
        </w:rPr>
        <w:t>RANDOMIZED-</w:t>
      </w:r>
      <w:proofErr w:type="gramStart"/>
      <w:r w:rsidRPr="004D6FF6">
        <w:rPr>
          <w:bCs/>
          <w:sz w:val="24"/>
        </w:rPr>
        <w:t>QUICKSORT(</w:t>
      </w:r>
      <w:proofErr w:type="gramEnd"/>
      <w:r w:rsidRPr="004D6FF6">
        <w:rPr>
          <w:bCs/>
          <w:sz w:val="24"/>
        </w:rPr>
        <w:t>A, low, high)</w:t>
      </w:r>
    </w:p>
    <w:p w14:paraId="6401B7E5" w14:textId="77777777" w:rsidR="004D6FF6" w:rsidRPr="004D6FF6" w:rsidRDefault="004D6FF6" w:rsidP="004D6FF6">
      <w:pPr>
        <w:ind w:firstLine="720"/>
        <w:jc w:val="both"/>
        <w:rPr>
          <w:bCs/>
          <w:sz w:val="24"/>
        </w:rPr>
      </w:pPr>
      <w:r w:rsidRPr="004D6FF6">
        <w:rPr>
          <w:bCs/>
          <w:sz w:val="24"/>
        </w:rPr>
        <w:t>if (low</w:t>
      </w:r>
      <w:r w:rsidR="00594536">
        <w:rPr>
          <w:bCs/>
          <w:sz w:val="24"/>
        </w:rPr>
        <w:t>&lt;</w:t>
      </w:r>
      <w:r w:rsidRPr="004D6FF6">
        <w:rPr>
          <w:bCs/>
          <w:sz w:val="24"/>
        </w:rPr>
        <w:t xml:space="preserve"> high) {</w:t>
      </w:r>
    </w:p>
    <w:p w14:paraId="30F8BDEF" w14:textId="77777777" w:rsidR="004D6FF6" w:rsidRPr="004D6FF6" w:rsidRDefault="004D6FF6" w:rsidP="004D6FF6">
      <w:pPr>
        <w:ind w:firstLine="720"/>
        <w:jc w:val="both"/>
        <w:rPr>
          <w:bCs/>
          <w:sz w:val="24"/>
        </w:rPr>
      </w:pPr>
      <w:r w:rsidRPr="004D6FF6">
        <w:rPr>
          <w:bCs/>
          <w:sz w:val="24"/>
        </w:rPr>
        <w:t>pivot= RANDOMIZED_</w:t>
      </w:r>
      <w:proofErr w:type="gramStart"/>
      <w:r w:rsidRPr="004D6FF6">
        <w:rPr>
          <w:bCs/>
          <w:sz w:val="24"/>
        </w:rPr>
        <w:t>PARTITION(</w:t>
      </w:r>
      <w:proofErr w:type="gramEnd"/>
      <w:r w:rsidRPr="004D6FF6">
        <w:rPr>
          <w:bCs/>
          <w:sz w:val="24"/>
        </w:rPr>
        <w:t>A, low, high);</w:t>
      </w:r>
    </w:p>
    <w:p w14:paraId="519B4953" w14:textId="77777777"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low, pivot);</w:t>
      </w:r>
    </w:p>
    <w:p w14:paraId="4D58C447" w14:textId="77777777" w:rsidR="004D6FF6" w:rsidRPr="004D6FF6" w:rsidRDefault="004D6FF6" w:rsidP="004D6FF6">
      <w:pPr>
        <w:ind w:firstLine="720"/>
        <w:jc w:val="both"/>
        <w:rPr>
          <w:bCs/>
          <w:sz w:val="24"/>
        </w:rPr>
      </w:pPr>
      <w:r w:rsidRPr="004D6FF6">
        <w:rPr>
          <w:bCs/>
          <w:sz w:val="24"/>
        </w:rPr>
        <w:t>RANDOMIZED-</w:t>
      </w:r>
      <w:proofErr w:type="gramStart"/>
      <w:r w:rsidRPr="004D6FF6">
        <w:rPr>
          <w:bCs/>
          <w:sz w:val="24"/>
        </w:rPr>
        <w:t>QUICKSORT(</w:t>
      </w:r>
      <w:proofErr w:type="gramEnd"/>
      <w:r w:rsidRPr="004D6FF6">
        <w:rPr>
          <w:bCs/>
          <w:sz w:val="24"/>
        </w:rPr>
        <w:t>A, pivot+</w:t>
      </w:r>
      <w:proofErr w:type="gramStart"/>
      <w:r w:rsidRPr="004D6FF6">
        <w:rPr>
          <w:bCs/>
          <w:sz w:val="24"/>
        </w:rPr>
        <w:t>1,high</w:t>
      </w:r>
      <w:proofErr w:type="gramEnd"/>
      <w:r w:rsidRPr="004D6FF6">
        <w:rPr>
          <w:bCs/>
          <w:sz w:val="24"/>
        </w:rPr>
        <w:t>);</w:t>
      </w:r>
    </w:p>
    <w:p w14:paraId="616EAA70" w14:textId="77777777" w:rsidR="004D6FF6" w:rsidRPr="004D6FF6" w:rsidRDefault="004D6FF6" w:rsidP="004D6FF6">
      <w:pPr>
        <w:jc w:val="both"/>
        <w:rPr>
          <w:bCs/>
          <w:sz w:val="24"/>
        </w:rPr>
      </w:pPr>
      <w:r w:rsidRPr="004D6FF6">
        <w:rPr>
          <w:bCs/>
          <w:sz w:val="24"/>
        </w:rPr>
        <w:t>}</w:t>
      </w:r>
    </w:p>
    <w:p w14:paraId="6D8D71F0" w14:textId="77777777" w:rsidR="004D6FF6" w:rsidRPr="004D6FF6" w:rsidRDefault="004D6FF6" w:rsidP="004D6FF6">
      <w:pPr>
        <w:jc w:val="both"/>
        <w:rPr>
          <w:bCs/>
          <w:sz w:val="24"/>
        </w:rPr>
      </w:pPr>
      <w:r w:rsidRPr="004D6FF6">
        <w:rPr>
          <w:bCs/>
          <w:sz w:val="24"/>
        </w:rPr>
        <w:t>RANDOMIZED_PARTITION (</w:t>
      </w:r>
      <w:proofErr w:type="spellStart"/>
      <w:proofErr w:type="gramStart"/>
      <w:r w:rsidRPr="004D6FF6">
        <w:rPr>
          <w:bCs/>
          <w:sz w:val="24"/>
        </w:rPr>
        <w:t>A,low</w:t>
      </w:r>
      <w:proofErr w:type="gramEnd"/>
      <w:r w:rsidRPr="004D6FF6">
        <w:rPr>
          <w:bCs/>
          <w:sz w:val="24"/>
        </w:rPr>
        <w:t>,high</w:t>
      </w:r>
      <w:proofErr w:type="spellEnd"/>
      <w:r w:rsidRPr="004D6FF6">
        <w:rPr>
          <w:bCs/>
          <w:sz w:val="24"/>
        </w:rPr>
        <w:t>)</w:t>
      </w:r>
      <w:r>
        <w:rPr>
          <w:bCs/>
          <w:sz w:val="24"/>
        </w:rPr>
        <w:t xml:space="preserve"> {</w:t>
      </w:r>
    </w:p>
    <w:p w14:paraId="6658E990" w14:textId="77777777" w:rsidR="004D6FF6" w:rsidRDefault="004D6FF6" w:rsidP="004D6FF6">
      <w:pPr>
        <w:ind w:left="360"/>
        <w:jc w:val="both"/>
        <w:rPr>
          <w:b/>
          <w:sz w:val="24"/>
        </w:rPr>
      </w:pPr>
      <w:r w:rsidRPr="002C5C9F">
        <w:rPr>
          <w:b/>
          <w:sz w:val="24"/>
        </w:rPr>
        <w:t xml:space="preserve">pos = </w:t>
      </w:r>
      <w:proofErr w:type="gramStart"/>
      <w:r w:rsidRPr="002C5C9F">
        <w:rPr>
          <w:b/>
          <w:sz w:val="24"/>
        </w:rPr>
        <w:t>Random(</w:t>
      </w:r>
      <w:proofErr w:type="gramEnd"/>
      <w:r w:rsidRPr="002C5C9F">
        <w:rPr>
          <w:b/>
          <w:sz w:val="24"/>
        </w:rPr>
        <w:t>low, high)</w:t>
      </w:r>
    </w:p>
    <w:p w14:paraId="7C05305F" w14:textId="77777777" w:rsidR="004D6FF6" w:rsidRPr="001D6FDD" w:rsidRDefault="004D6FF6" w:rsidP="004D6FF6">
      <w:pPr>
        <w:ind w:left="360"/>
        <w:jc w:val="both"/>
        <w:rPr>
          <w:b/>
          <w:sz w:val="24"/>
        </w:rPr>
      </w:pPr>
      <w:r w:rsidRPr="001D6FDD">
        <w:rPr>
          <w:b/>
          <w:sz w:val="24"/>
        </w:rPr>
        <w:t>pivot = A[pos]</w:t>
      </w:r>
    </w:p>
    <w:p w14:paraId="6E1D9E66" w14:textId="77777777" w:rsidR="00F84EEE" w:rsidRPr="002C5C9F" w:rsidRDefault="00F84EEE" w:rsidP="00F84EEE">
      <w:pPr>
        <w:ind w:left="360"/>
        <w:jc w:val="both"/>
        <w:rPr>
          <w:b/>
          <w:sz w:val="24"/>
        </w:rPr>
      </w:pPr>
      <w:proofErr w:type="gramStart"/>
      <w:r>
        <w:rPr>
          <w:b/>
          <w:sz w:val="24"/>
        </w:rPr>
        <w:t>swap(</w:t>
      </w:r>
      <w:proofErr w:type="gramEnd"/>
      <w:r w:rsidR="009542E3">
        <w:rPr>
          <w:b/>
          <w:sz w:val="24"/>
        </w:rPr>
        <w:t>pivot,</w:t>
      </w:r>
      <w:r>
        <w:rPr>
          <w:b/>
          <w:sz w:val="24"/>
        </w:rPr>
        <w:t xml:space="preserve"> a[low])</w:t>
      </w:r>
    </w:p>
    <w:p w14:paraId="0152B2DC" w14:textId="77777777" w:rsidR="004D6FF6" w:rsidRPr="004D6FF6" w:rsidRDefault="004D6FF6" w:rsidP="004D6FF6">
      <w:pPr>
        <w:ind w:left="360"/>
        <w:jc w:val="both"/>
        <w:rPr>
          <w:bCs/>
          <w:sz w:val="24"/>
        </w:rPr>
      </w:pPr>
      <w:r w:rsidRPr="004D6FF6">
        <w:rPr>
          <w:bCs/>
          <w:sz w:val="24"/>
        </w:rPr>
        <w:t>left = low</w:t>
      </w:r>
    </w:p>
    <w:p w14:paraId="5CA44284" w14:textId="77777777" w:rsidR="004D6FF6" w:rsidRPr="004D6FF6" w:rsidRDefault="004D6FF6" w:rsidP="004D6FF6">
      <w:pPr>
        <w:ind w:left="360"/>
        <w:jc w:val="both"/>
        <w:rPr>
          <w:bCs/>
          <w:sz w:val="24"/>
        </w:rPr>
      </w:pPr>
      <w:r w:rsidRPr="004D6FF6">
        <w:rPr>
          <w:bCs/>
          <w:sz w:val="24"/>
        </w:rPr>
        <w:t>right = high</w:t>
      </w:r>
    </w:p>
    <w:p w14:paraId="24989C52" w14:textId="77777777" w:rsidR="004D6FF6" w:rsidRPr="004D6FF6" w:rsidRDefault="004D6FF6" w:rsidP="004D6FF6">
      <w:pPr>
        <w:ind w:left="360"/>
        <w:jc w:val="both"/>
        <w:rPr>
          <w:bCs/>
          <w:sz w:val="24"/>
        </w:rPr>
      </w:pPr>
      <w:r w:rsidRPr="004D6FF6">
        <w:rPr>
          <w:bCs/>
          <w:sz w:val="24"/>
        </w:rPr>
        <w:t xml:space="preserve">while </w:t>
      </w:r>
      <w:proofErr w:type="gramStart"/>
      <w:r w:rsidRPr="004D6FF6">
        <w:rPr>
          <w:bCs/>
          <w:sz w:val="24"/>
        </w:rPr>
        <w:t>( left</w:t>
      </w:r>
      <w:proofErr w:type="gramEnd"/>
      <w:r w:rsidRPr="004D6FF6">
        <w:rPr>
          <w:bCs/>
          <w:sz w:val="24"/>
        </w:rPr>
        <w:t xml:space="preserve"> </w:t>
      </w:r>
      <w:r>
        <w:rPr>
          <w:bCs/>
          <w:sz w:val="24"/>
        </w:rPr>
        <w:t>&lt;</w:t>
      </w:r>
      <w:proofErr w:type="gramStart"/>
      <w:r w:rsidRPr="004D6FF6">
        <w:rPr>
          <w:bCs/>
          <w:sz w:val="24"/>
        </w:rPr>
        <w:t>right )</w:t>
      </w:r>
      <w:proofErr w:type="gramEnd"/>
      <w:r w:rsidRPr="004D6FF6">
        <w:rPr>
          <w:bCs/>
          <w:sz w:val="24"/>
        </w:rPr>
        <w:t xml:space="preserve"> {</w:t>
      </w:r>
    </w:p>
    <w:p w14:paraId="0DB1B6FB" w14:textId="77777777" w:rsidR="004D6FF6" w:rsidRPr="004D6FF6" w:rsidRDefault="004D6FF6" w:rsidP="004D6FF6">
      <w:pPr>
        <w:ind w:left="720"/>
        <w:jc w:val="both"/>
        <w:rPr>
          <w:bCs/>
          <w:sz w:val="24"/>
        </w:rPr>
      </w:pPr>
      <w:r w:rsidRPr="004D6FF6">
        <w:rPr>
          <w:bCs/>
          <w:sz w:val="24"/>
        </w:rPr>
        <w:t xml:space="preserve"> /* Move left while item </w:t>
      </w:r>
      <w:r>
        <w:rPr>
          <w:bCs/>
          <w:sz w:val="24"/>
        </w:rPr>
        <w:t>&lt;</w:t>
      </w:r>
      <w:r w:rsidRPr="004D6FF6">
        <w:rPr>
          <w:bCs/>
          <w:sz w:val="24"/>
        </w:rPr>
        <w:t xml:space="preserve"> pivot */</w:t>
      </w:r>
    </w:p>
    <w:p w14:paraId="75C56FB5" w14:textId="77777777"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[left] </w:t>
      </w:r>
      <w:r>
        <w:rPr>
          <w:bCs/>
          <w:sz w:val="24"/>
        </w:rPr>
        <w:t>&lt;</w:t>
      </w:r>
      <w:r w:rsidR="006B355E">
        <w:rPr>
          <w:bCs/>
          <w:sz w:val="24"/>
        </w:rPr>
        <w:t>=</w:t>
      </w:r>
      <w:r w:rsidRPr="004D6FF6">
        <w:rPr>
          <w:bCs/>
          <w:sz w:val="24"/>
        </w:rPr>
        <w:t xml:space="preserve"> </w:t>
      </w:r>
      <w:proofErr w:type="gramStart"/>
      <w:r w:rsidRPr="004D6FF6">
        <w:rPr>
          <w:bCs/>
          <w:sz w:val="24"/>
        </w:rPr>
        <w:t>pivot )</w:t>
      </w:r>
      <w:proofErr w:type="gramEnd"/>
      <w:r w:rsidRPr="004D6FF6">
        <w:rPr>
          <w:bCs/>
          <w:sz w:val="24"/>
        </w:rPr>
        <w:t xml:space="preserve"> left++;</w:t>
      </w:r>
    </w:p>
    <w:p w14:paraId="325B5942" w14:textId="77777777" w:rsidR="004D6FF6" w:rsidRPr="004D6FF6" w:rsidRDefault="004D6FF6" w:rsidP="004D6FF6">
      <w:pPr>
        <w:ind w:left="720"/>
        <w:jc w:val="both"/>
        <w:rPr>
          <w:bCs/>
          <w:sz w:val="24"/>
        </w:rPr>
      </w:pPr>
      <w:r>
        <w:rPr>
          <w:bCs/>
          <w:sz w:val="24"/>
        </w:rPr>
        <w:t xml:space="preserve">/* </w:t>
      </w:r>
      <w:r w:rsidRPr="004D6FF6">
        <w:rPr>
          <w:bCs/>
          <w:sz w:val="24"/>
        </w:rPr>
        <w:t xml:space="preserve">Move right while item </w:t>
      </w:r>
      <w:r>
        <w:rPr>
          <w:bCs/>
          <w:sz w:val="24"/>
        </w:rPr>
        <w:t>&gt;</w:t>
      </w:r>
      <w:r w:rsidRPr="004D6FF6">
        <w:rPr>
          <w:bCs/>
          <w:sz w:val="24"/>
        </w:rPr>
        <w:t xml:space="preserve"> pivot */</w:t>
      </w:r>
    </w:p>
    <w:p w14:paraId="757BFF08" w14:textId="77777777" w:rsidR="004D6FF6" w:rsidRPr="004D6FF6" w:rsidRDefault="004D6FF6" w:rsidP="004D6FF6">
      <w:pPr>
        <w:ind w:left="720"/>
        <w:jc w:val="both"/>
        <w:rPr>
          <w:bCs/>
          <w:sz w:val="24"/>
        </w:rPr>
      </w:pPr>
      <w:proofErr w:type="gramStart"/>
      <w:r w:rsidRPr="004D6FF6">
        <w:rPr>
          <w:bCs/>
          <w:sz w:val="24"/>
        </w:rPr>
        <w:t>while( A</w:t>
      </w:r>
      <w:proofErr w:type="gramEnd"/>
      <w:r w:rsidRPr="004D6FF6">
        <w:rPr>
          <w:bCs/>
          <w:sz w:val="24"/>
        </w:rPr>
        <w:t xml:space="preserve">[right] </w:t>
      </w:r>
      <w:r>
        <w:rPr>
          <w:bCs/>
          <w:sz w:val="24"/>
        </w:rPr>
        <w:t>&gt;</w:t>
      </w:r>
      <w:r w:rsidRPr="004D6FF6">
        <w:rPr>
          <w:bCs/>
          <w:sz w:val="24"/>
        </w:rPr>
        <w:t xml:space="preserve"> </w:t>
      </w:r>
      <w:proofErr w:type="gramStart"/>
      <w:r w:rsidRPr="004D6FF6">
        <w:rPr>
          <w:bCs/>
          <w:sz w:val="24"/>
        </w:rPr>
        <w:t>pivot )</w:t>
      </w:r>
      <w:proofErr w:type="gramEnd"/>
      <w:r w:rsidRPr="004D6FF6">
        <w:rPr>
          <w:bCs/>
          <w:sz w:val="24"/>
        </w:rPr>
        <w:t xml:space="preserve"> right--;</w:t>
      </w:r>
    </w:p>
    <w:p w14:paraId="30F3CFBE" w14:textId="77777777" w:rsidR="004D6FF6" w:rsidRPr="004D6FF6" w:rsidRDefault="004D6FF6" w:rsidP="004D6FF6">
      <w:pPr>
        <w:ind w:left="720"/>
        <w:jc w:val="both"/>
        <w:rPr>
          <w:bCs/>
          <w:sz w:val="24"/>
        </w:rPr>
      </w:pPr>
      <w:r>
        <w:rPr>
          <w:bCs/>
          <w:sz w:val="24"/>
        </w:rPr>
        <w:t xml:space="preserve">if </w:t>
      </w:r>
      <w:proofErr w:type="gramStart"/>
      <w:r>
        <w:rPr>
          <w:bCs/>
          <w:sz w:val="24"/>
        </w:rPr>
        <w:t>( left</w:t>
      </w:r>
      <w:proofErr w:type="gramEnd"/>
      <w:r>
        <w:rPr>
          <w:bCs/>
          <w:sz w:val="24"/>
        </w:rPr>
        <w:t xml:space="preserve"> &lt;</w:t>
      </w:r>
      <w:r w:rsidRPr="004D6FF6">
        <w:rPr>
          <w:bCs/>
          <w:sz w:val="24"/>
        </w:rPr>
        <w:t xml:space="preserve"> </w:t>
      </w:r>
      <w:proofErr w:type="gramStart"/>
      <w:r w:rsidRPr="004D6FF6">
        <w:rPr>
          <w:bCs/>
          <w:sz w:val="24"/>
        </w:rPr>
        <w:t>right )</w:t>
      </w:r>
      <w:proofErr w:type="gramEnd"/>
    </w:p>
    <w:p w14:paraId="14756CFD" w14:textId="77777777" w:rsidR="004D6FF6" w:rsidRPr="004D6FF6" w:rsidRDefault="009C3C7A" w:rsidP="002C5C9F">
      <w:pPr>
        <w:ind w:left="720" w:firstLine="720"/>
        <w:jc w:val="both"/>
        <w:rPr>
          <w:bCs/>
          <w:sz w:val="24"/>
        </w:rPr>
      </w:pPr>
      <w:r>
        <w:rPr>
          <w:bCs/>
          <w:sz w:val="24"/>
        </w:rPr>
        <w:t>swap</w:t>
      </w:r>
      <w:r w:rsidR="004D6FF6" w:rsidRPr="004D6FF6">
        <w:rPr>
          <w:bCs/>
          <w:sz w:val="24"/>
        </w:rPr>
        <w:t>(A[left</w:t>
      </w:r>
      <w:proofErr w:type="gramStart"/>
      <w:r w:rsidR="004D6FF6" w:rsidRPr="004D6FF6">
        <w:rPr>
          <w:bCs/>
          <w:sz w:val="24"/>
        </w:rPr>
        <w:t>],A</w:t>
      </w:r>
      <w:proofErr w:type="gramEnd"/>
      <w:r w:rsidR="004D6FF6" w:rsidRPr="004D6FF6">
        <w:rPr>
          <w:bCs/>
          <w:sz w:val="24"/>
        </w:rPr>
        <w:t>[right]);}</w:t>
      </w:r>
    </w:p>
    <w:p w14:paraId="77E2EBE4" w14:textId="77777777" w:rsidR="004D6FF6" w:rsidRPr="004D6FF6" w:rsidRDefault="004D6FF6" w:rsidP="004D6FF6">
      <w:pPr>
        <w:jc w:val="both"/>
        <w:rPr>
          <w:bCs/>
          <w:sz w:val="24"/>
        </w:rPr>
      </w:pPr>
      <w:r w:rsidRPr="004D6FF6">
        <w:rPr>
          <w:bCs/>
          <w:sz w:val="24"/>
        </w:rPr>
        <w:t xml:space="preserve"> /* right is final position for the pivot */</w:t>
      </w:r>
    </w:p>
    <w:p w14:paraId="57807CB1" w14:textId="77777777" w:rsidR="004D6FF6" w:rsidRPr="004D6FF6" w:rsidRDefault="009542E3" w:rsidP="004D6FF6">
      <w:pPr>
        <w:jc w:val="both"/>
        <w:rPr>
          <w:bCs/>
          <w:sz w:val="24"/>
        </w:rPr>
      </w:pPr>
      <w:r>
        <w:rPr>
          <w:bCs/>
          <w:sz w:val="24"/>
        </w:rPr>
        <w:t>swap</w:t>
      </w:r>
      <w:r w:rsidR="004D6FF6" w:rsidRPr="004D6FF6">
        <w:rPr>
          <w:bCs/>
          <w:sz w:val="24"/>
        </w:rPr>
        <w:t>(A[right], pivot);</w:t>
      </w:r>
    </w:p>
    <w:p w14:paraId="773C7DAC" w14:textId="77777777" w:rsidR="00F80C12" w:rsidRDefault="004D6FF6" w:rsidP="004D6FF6">
      <w:pPr>
        <w:jc w:val="both"/>
        <w:rPr>
          <w:bCs/>
          <w:sz w:val="24"/>
        </w:rPr>
      </w:pPr>
      <w:r w:rsidRPr="004D6FF6">
        <w:rPr>
          <w:bCs/>
          <w:sz w:val="24"/>
        </w:rPr>
        <w:t>return right</w:t>
      </w:r>
      <w:proofErr w:type="gramStart"/>
      <w:r w:rsidRPr="004D6FF6">
        <w:rPr>
          <w:bCs/>
          <w:sz w:val="24"/>
        </w:rPr>
        <w:t>;</w:t>
      </w:r>
      <w:r>
        <w:rPr>
          <w:bCs/>
          <w:sz w:val="24"/>
        </w:rPr>
        <w:t xml:space="preserve"> }</w:t>
      </w:r>
      <w:proofErr w:type="gramEnd"/>
    </w:p>
    <w:p w14:paraId="66AE147C" w14:textId="77777777" w:rsidR="00594536" w:rsidRPr="004D6FF6" w:rsidRDefault="00594536" w:rsidP="004D6FF6">
      <w:pPr>
        <w:jc w:val="both"/>
        <w:rPr>
          <w:bCs/>
          <w:sz w:val="24"/>
        </w:rPr>
      </w:pPr>
    </w:p>
    <w:p w14:paraId="3F54D38E" w14:textId="77777777" w:rsidR="005B4ACE" w:rsidRDefault="005B4ACE" w:rsidP="005B4ACE">
      <w:pPr>
        <w:jc w:val="both"/>
        <w:rPr>
          <w:b/>
          <w:sz w:val="24"/>
        </w:rPr>
      </w:pPr>
      <w:r>
        <w:rPr>
          <w:b/>
          <w:sz w:val="24"/>
        </w:rPr>
        <w:t xml:space="preserve">Implement </w:t>
      </w:r>
      <w:r w:rsidR="00594536">
        <w:rPr>
          <w:b/>
          <w:sz w:val="24"/>
        </w:rPr>
        <w:t xml:space="preserve">a </w:t>
      </w:r>
      <w:r>
        <w:rPr>
          <w:b/>
          <w:sz w:val="24"/>
        </w:rPr>
        <w:t xml:space="preserve">function of </w:t>
      </w:r>
      <w:r w:rsidR="00594536">
        <w:rPr>
          <w:b/>
          <w:sz w:val="24"/>
        </w:rPr>
        <w:t xml:space="preserve">randomized version of quick sort </w:t>
      </w:r>
      <w:r w:rsidR="009F294B">
        <w:rPr>
          <w:b/>
          <w:sz w:val="24"/>
        </w:rPr>
        <w:t xml:space="preserve">as per above instructions </w:t>
      </w:r>
      <w:r>
        <w:rPr>
          <w:b/>
          <w:sz w:val="24"/>
        </w:rPr>
        <w:t xml:space="preserve">and use </w:t>
      </w:r>
      <w:r w:rsidR="009F294B">
        <w:rPr>
          <w:b/>
          <w:sz w:val="24"/>
        </w:rPr>
        <w:t>basic version of quick sort (that selects first element as pivot element)</w:t>
      </w:r>
      <w:r w:rsidR="00500C3F">
        <w:rPr>
          <w:b/>
          <w:sz w:val="24"/>
        </w:rPr>
        <w:t xml:space="preserve">. </w:t>
      </w:r>
      <w:r>
        <w:rPr>
          <w:b/>
          <w:sz w:val="24"/>
        </w:rPr>
        <w:t>Compare the steps count of both the functions on various inputs ranging from 100</w:t>
      </w:r>
      <w:r w:rsidR="006D0709">
        <w:rPr>
          <w:b/>
          <w:sz w:val="24"/>
        </w:rPr>
        <w:t>0</w:t>
      </w:r>
      <w:r>
        <w:rPr>
          <w:b/>
          <w:sz w:val="24"/>
        </w:rPr>
        <w:t xml:space="preserve"> to 500</w:t>
      </w:r>
      <w:r w:rsidR="006D0709">
        <w:rPr>
          <w:b/>
          <w:sz w:val="24"/>
        </w:rPr>
        <w:t>0</w:t>
      </w:r>
      <w:r>
        <w:rPr>
          <w:b/>
          <w:sz w:val="24"/>
        </w:rPr>
        <w:t xml:space="preserve"> for each case (</w:t>
      </w:r>
      <w:r w:rsidR="006D0709" w:rsidRPr="006D0709">
        <w:rPr>
          <w:b/>
          <w:sz w:val="24"/>
        </w:rPr>
        <w:t>random, ascending, and descending</w:t>
      </w:r>
      <w:r>
        <w:rPr>
          <w:b/>
          <w:sz w:val="24"/>
        </w:rPr>
        <w:t xml:space="preserve">). </w:t>
      </w:r>
    </w:p>
    <w:p w14:paraId="3444C7C0" w14:textId="77777777" w:rsidR="005B4ACE" w:rsidRDefault="005B4ACE" w:rsidP="005B4ACE">
      <w:pPr>
        <w:jc w:val="both"/>
        <w:rPr>
          <w:b/>
          <w:sz w:val="24"/>
        </w:rPr>
      </w:pPr>
    </w:p>
    <w:p w14:paraId="4DAFF06F" w14:textId="77777777" w:rsidR="005B4ACE" w:rsidRDefault="005B4ACE" w:rsidP="005B4ACE">
      <w:pPr>
        <w:jc w:val="both"/>
        <w:rPr>
          <w:b/>
          <w:sz w:val="24"/>
        </w:rPr>
      </w:pPr>
    </w:p>
    <w:p w14:paraId="71A7AA70" w14:textId="77777777" w:rsidR="00E61163" w:rsidRDefault="00E61163" w:rsidP="005B4ACE">
      <w:pPr>
        <w:jc w:val="both"/>
        <w:rPr>
          <w:b/>
          <w:sz w:val="24"/>
        </w:rPr>
      </w:pPr>
    </w:p>
    <w:p w14:paraId="48427BE7" w14:textId="77777777" w:rsidR="00633C4F" w:rsidRDefault="00633C4F" w:rsidP="005B4ACE">
      <w:pPr>
        <w:jc w:val="both"/>
        <w:rPr>
          <w:b/>
          <w:sz w:val="24"/>
        </w:rPr>
      </w:pPr>
      <w:r>
        <w:rPr>
          <w:b/>
          <w:sz w:val="24"/>
        </w:rPr>
        <w:lastRenderedPageBreak/>
        <w:t>Code:</w:t>
      </w:r>
    </w:p>
    <w:p w14:paraId="3998387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r w:rsidRPr="00633C4F">
        <w:rPr>
          <w:rFonts w:ascii="Comic Sans MS" w:hAnsi="Comic Sans MS"/>
          <w:bCs/>
          <w:sz w:val="24"/>
          <w:lang w:val="en-IN"/>
        </w:rPr>
        <w:t>java.util</w:t>
      </w:r>
      <w:proofErr w:type="spellEnd"/>
      <w:r w:rsidRPr="00633C4F">
        <w:rPr>
          <w:rFonts w:ascii="Comic Sans MS" w:hAnsi="Comic Sans MS"/>
          <w:bCs/>
          <w:sz w:val="24"/>
          <w:lang w:val="en-IN"/>
        </w:rPr>
        <w:t>.*;</w:t>
      </w:r>
    </w:p>
    <w:p w14:paraId="1FBA13A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proofErr w:type="gramStart"/>
      <w:r w:rsidRPr="00633C4F">
        <w:rPr>
          <w:rFonts w:ascii="Comic Sans MS" w:hAnsi="Comic Sans MS"/>
          <w:bCs/>
          <w:sz w:val="24"/>
          <w:lang w:val="en-IN"/>
        </w:rPr>
        <w:t>java.io.FileWriter</w:t>
      </w:r>
      <w:proofErr w:type="spellEnd"/>
      <w:proofErr w:type="gramEnd"/>
      <w:r w:rsidRPr="00633C4F">
        <w:rPr>
          <w:rFonts w:ascii="Comic Sans MS" w:hAnsi="Comic Sans MS"/>
          <w:bCs/>
          <w:sz w:val="24"/>
          <w:lang w:val="en-IN"/>
        </w:rPr>
        <w:t>;</w:t>
      </w:r>
    </w:p>
    <w:p w14:paraId="408FD36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import </w:t>
      </w:r>
      <w:proofErr w:type="spellStart"/>
      <w:proofErr w:type="gramStart"/>
      <w:r w:rsidRPr="00633C4F">
        <w:rPr>
          <w:rFonts w:ascii="Comic Sans MS" w:hAnsi="Comic Sans MS"/>
          <w:bCs/>
          <w:sz w:val="24"/>
          <w:lang w:val="en-IN"/>
        </w:rPr>
        <w:t>java.io.IOException</w:t>
      </w:r>
      <w:proofErr w:type="spellEnd"/>
      <w:proofErr w:type="gramEnd"/>
      <w:r w:rsidRPr="00633C4F">
        <w:rPr>
          <w:rFonts w:ascii="Comic Sans MS" w:hAnsi="Comic Sans MS"/>
          <w:bCs/>
          <w:sz w:val="24"/>
          <w:lang w:val="en-IN"/>
        </w:rPr>
        <w:t>;</w:t>
      </w:r>
    </w:p>
    <w:p w14:paraId="68AD7D3D" w14:textId="77777777" w:rsidR="00633C4F" w:rsidRPr="00633C4F" w:rsidRDefault="00633C4F" w:rsidP="00633C4F">
      <w:pPr>
        <w:jc w:val="both"/>
        <w:rPr>
          <w:rFonts w:ascii="Comic Sans MS" w:hAnsi="Comic Sans MS"/>
          <w:bCs/>
          <w:sz w:val="24"/>
          <w:lang w:val="en-IN"/>
        </w:rPr>
      </w:pPr>
    </w:p>
    <w:p w14:paraId="62AA8C2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public class Practical_6 {</w:t>
      </w:r>
    </w:p>
    <w:p w14:paraId="43CFFC8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static long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0;</w:t>
      </w:r>
    </w:p>
    <w:p w14:paraId="1D1795A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static long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0;</w:t>
      </w:r>
    </w:p>
    <w:p w14:paraId="2CD4A32C" w14:textId="77777777" w:rsidR="00633C4F" w:rsidRPr="00633C4F" w:rsidRDefault="00633C4F" w:rsidP="00633C4F">
      <w:pPr>
        <w:jc w:val="both"/>
        <w:rPr>
          <w:rFonts w:ascii="Comic Sans MS" w:hAnsi="Comic Sans MS"/>
          <w:bCs/>
          <w:sz w:val="24"/>
          <w:lang w:val="en-IN"/>
        </w:rPr>
      </w:pPr>
    </w:p>
    <w:p w14:paraId="7484ACB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BASIC QUICK SORT -------------------</w:t>
      </w:r>
    </w:p>
    <w:p w14:paraId="20E2F19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spellStart"/>
      <w:r w:rsidRPr="00633C4F">
        <w:rPr>
          <w:rFonts w:ascii="Comic Sans MS" w:hAnsi="Comic Sans MS"/>
          <w:bCs/>
          <w:sz w:val="24"/>
          <w:lang w:val="en-IN"/>
        </w:rPr>
        <w:t>basicQuickSort</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w:t>
      </w:r>
    </w:p>
    <w:p w14:paraId="3D5B640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0;</w:t>
      </w:r>
    </w:p>
    <w:p w14:paraId="76186A0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0, </w:t>
      </w:r>
      <w:proofErr w:type="spellStart"/>
      <w:proofErr w:type="gramStart"/>
      <w:r w:rsidRPr="00633C4F">
        <w:rPr>
          <w:rFonts w:ascii="Comic Sans MS" w:hAnsi="Comic Sans MS"/>
          <w:bCs/>
          <w:sz w:val="24"/>
          <w:lang w:val="en-IN"/>
        </w:rPr>
        <w:t>arr.length</w:t>
      </w:r>
      <w:proofErr w:type="spellEnd"/>
      <w:proofErr w:type="gramEnd"/>
      <w:r w:rsidRPr="00633C4F">
        <w:rPr>
          <w:rFonts w:ascii="Comic Sans MS" w:hAnsi="Comic Sans MS"/>
          <w:bCs/>
          <w:sz w:val="24"/>
          <w:lang w:val="en-IN"/>
        </w:rPr>
        <w:t xml:space="preserve"> - 1);</w:t>
      </w:r>
    </w:p>
    <w:p w14:paraId="21A79AE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35EF6BF6" w14:textId="77777777" w:rsidR="00633C4F" w:rsidRPr="00633C4F" w:rsidRDefault="00633C4F" w:rsidP="00633C4F">
      <w:pPr>
        <w:jc w:val="both"/>
        <w:rPr>
          <w:rFonts w:ascii="Comic Sans MS" w:hAnsi="Comic Sans MS"/>
          <w:bCs/>
          <w:sz w:val="24"/>
          <w:lang w:val="en-IN"/>
        </w:rPr>
      </w:pPr>
    </w:p>
    <w:p w14:paraId="3D0D8B7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void </w:t>
      </w:r>
      <w:proofErr w:type="spell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4BAD336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(low &lt; high) {</w:t>
      </w:r>
    </w:p>
    <w:p w14:paraId="4E9A771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w:t>
      </w:r>
    </w:p>
    <w:p w14:paraId="16D8C5A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basicPartition</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low, high);</w:t>
      </w:r>
    </w:p>
    <w:p w14:paraId="1522F53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low,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w:t>
      </w:r>
    </w:p>
    <w:p w14:paraId="7925907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basicQuickSortHelper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 high);</w:t>
      </w:r>
    </w:p>
    <w:p w14:paraId="31236D5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372642E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51E15668" w14:textId="77777777" w:rsidR="00633C4F" w:rsidRPr="00633C4F" w:rsidRDefault="00633C4F" w:rsidP="00633C4F">
      <w:pPr>
        <w:jc w:val="both"/>
        <w:rPr>
          <w:rFonts w:ascii="Comic Sans MS" w:hAnsi="Comic Sans MS"/>
          <w:bCs/>
          <w:sz w:val="24"/>
          <w:lang w:val="en-IN"/>
        </w:rPr>
      </w:pPr>
    </w:p>
    <w:p w14:paraId="4CBCC05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int </w:t>
      </w:r>
      <w:proofErr w:type="spellStart"/>
      <w:r w:rsidRPr="00633C4F">
        <w:rPr>
          <w:rFonts w:ascii="Comic Sans MS" w:hAnsi="Comic Sans MS"/>
          <w:bCs/>
          <w:sz w:val="24"/>
          <w:lang w:val="en-IN"/>
        </w:rPr>
        <w:t>basicPartition</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002C1E1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pivot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[high];</w:t>
      </w:r>
    </w:p>
    <w:p w14:paraId="378BAA6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low - 1;</w:t>
      </w:r>
    </w:p>
    <w:p w14:paraId="04142A6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j = low; j &lt; high; </w:t>
      </w:r>
      <w:proofErr w:type="spellStart"/>
      <w:r w:rsidRPr="00633C4F">
        <w:rPr>
          <w:rFonts w:ascii="Comic Sans MS" w:hAnsi="Comic Sans MS"/>
          <w:bCs/>
          <w:sz w:val="24"/>
          <w:lang w:val="en-IN"/>
        </w:rPr>
        <w:t>j++</w:t>
      </w:r>
      <w:proofErr w:type="spellEnd"/>
      <w:r w:rsidRPr="00633C4F">
        <w:rPr>
          <w:rFonts w:ascii="Comic Sans MS" w:hAnsi="Comic Sans MS"/>
          <w:bCs/>
          <w:sz w:val="24"/>
          <w:lang w:val="en-IN"/>
        </w:rPr>
        <w:t>) {</w:t>
      </w:r>
    </w:p>
    <w:p w14:paraId="14AB672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&lt; pivot) {</w:t>
      </w:r>
    </w:p>
    <w:p w14:paraId="0EA0B2F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45FF3E6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j);</w:t>
      </w:r>
    </w:p>
    <w:p w14:paraId="6C09822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3;</w:t>
      </w:r>
    </w:p>
    <w:p w14:paraId="43D30DB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12C2604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5F4571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49BECCC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high);</w:t>
      </w:r>
    </w:p>
    <w:p w14:paraId="37C2AE9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3;</w:t>
      </w:r>
    </w:p>
    <w:p w14:paraId="42B05E20"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0317BCD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0B4DF1F" w14:textId="77777777" w:rsidR="00633C4F" w:rsidRPr="00633C4F" w:rsidRDefault="00633C4F" w:rsidP="00633C4F">
      <w:pPr>
        <w:jc w:val="both"/>
        <w:rPr>
          <w:rFonts w:ascii="Comic Sans MS" w:hAnsi="Comic Sans MS"/>
          <w:bCs/>
          <w:sz w:val="24"/>
          <w:lang w:val="en-IN"/>
        </w:rPr>
      </w:pPr>
    </w:p>
    <w:p w14:paraId="75E07FA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RANDOMIZED QUICK SORT -------------------</w:t>
      </w:r>
    </w:p>
    <w:p w14:paraId="408D2C6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spellStart"/>
      <w:r w:rsidRPr="00633C4F">
        <w:rPr>
          <w:rFonts w:ascii="Comic Sans MS" w:hAnsi="Comic Sans MS"/>
          <w:bCs/>
          <w:sz w:val="24"/>
          <w:lang w:val="en-IN"/>
        </w:rPr>
        <w:t>randomizedQuickSort</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arr) {</w:t>
      </w:r>
    </w:p>
    <w:p w14:paraId="02ECB73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0;</w:t>
      </w:r>
    </w:p>
    <w:p w14:paraId="4E3CBBD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0, </w:t>
      </w:r>
      <w:proofErr w:type="spellStart"/>
      <w:proofErr w:type="gramStart"/>
      <w:r w:rsidRPr="00633C4F">
        <w:rPr>
          <w:rFonts w:ascii="Comic Sans MS" w:hAnsi="Comic Sans MS"/>
          <w:bCs/>
          <w:sz w:val="24"/>
          <w:lang w:val="en-IN"/>
        </w:rPr>
        <w:t>arr.length</w:t>
      </w:r>
      <w:proofErr w:type="spellEnd"/>
      <w:proofErr w:type="gramEnd"/>
      <w:r w:rsidRPr="00633C4F">
        <w:rPr>
          <w:rFonts w:ascii="Comic Sans MS" w:hAnsi="Comic Sans MS"/>
          <w:bCs/>
          <w:sz w:val="24"/>
          <w:lang w:val="en-IN"/>
        </w:rPr>
        <w:t xml:space="preserve"> - 1);</w:t>
      </w:r>
    </w:p>
    <w:p w14:paraId="0AFF670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w:t>
      </w:r>
    </w:p>
    <w:p w14:paraId="031F3C73" w14:textId="77777777" w:rsidR="00633C4F" w:rsidRPr="00633C4F" w:rsidRDefault="00633C4F" w:rsidP="00633C4F">
      <w:pPr>
        <w:jc w:val="both"/>
        <w:rPr>
          <w:rFonts w:ascii="Comic Sans MS" w:hAnsi="Comic Sans MS"/>
          <w:bCs/>
          <w:sz w:val="24"/>
          <w:lang w:val="en-IN"/>
        </w:rPr>
      </w:pPr>
    </w:p>
    <w:p w14:paraId="605ECC4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void </w:t>
      </w:r>
      <w:proofErr w:type="spell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2FCF00E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(low &lt; high) {</w:t>
      </w:r>
    </w:p>
    <w:p w14:paraId="33638C1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14:paraId="0D02423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randomizedPartition</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low, high);</w:t>
      </w:r>
    </w:p>
    <w:p w14:paraId="2AB24AF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low,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w:t>
      </w:r>
    </w:p>
    <w:p w14:paraId="14F28E3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randomizedQuickSortHelper</w:t>
      </w:r>
      <w:proofErr w:type="spellEnd"/>
      <w:r w:rsidRPr="00633C4F">
        <w:rPr>
          <w:rFonts w:ascii="Comic Sans MS" w:hAnsi="Comic Sans MS"/>
          <w:bCs/>
          <w:sz w:val="24"/>
          <w:lang w:val="en-IN"/>
        </w:rPr>
        <w:t>(</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pivotIdx</w:t>
      </w:r>
      <w:proofErr w:type="spellEnd"/>
      <w:r w:rsidRPr="00633C4F">
        <w:rPr>
          <w:rFonts w:ascii="Comic Sans MS" w:hAnsi="Comic Sans MS"/>
          <w:bCs/>
          <w:sz w:val="24"/>
          <w:lang w:val="en-IN"/>
        </w:rPr>
        <w:t xml:space="preserve"> + 1, high);</w:t>
      </w:r>
    </w:p>
    <w:p w14:paraId="3845CAF0"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68872A8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47893D5" w14:textId="77777777" w:rsidR="00633C4F" w:rsidRPr="00633C4F" w:rsidRDefault="00633C4F" w:rsidP="00633C4F">
      <w:pPr>
        <w:jc w:val="both"/>
        <w:rPr>
          <w:rFonts w:ascii="Comic Sans MS" w:hAnsi="Comic Sans MS"/>
          <w:bCs/>
          <w:sz w:val="24"/>
          <w:lang w:val="en-IN"/>
        </w:rPr>
      </w:pPr>
    </w:p>
    <w:p w14:paraId="40CC0AB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private static int </w:t>
      </w:r>
      <w:proofErr w:type="spellStart"/>
      <w:r w:rsidRPr="00633C4F">
        <w:rPr>
          <w:rFonts w:ascii="Comic Sans MS" w:hAnsi="Comic Sans MS"/>
          <w:bCs/>
          <w:sz w:val="24"/>
          <w:lang w:val="en-IN"/>
        </w:rPr>
        <w:t>randomizedPartition</w:t>
      </w:r>
      <w:proofErr w:type="spellEnd"/>
      <w:r w:rsidRPr="00633C4F">
        <w:rPr>
          <w:rFonts w:ascii="Comic Sans MS" w:hAnsi="Comic Sans MS"/>
          <w:bCs/>
          <w:sz w:val="24"/>
          <w:lang w:val="en-IN"/>
        </w:rPr>
        <w:t>(</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int low, int high) {</w:t>
      </w:r>
    </w:p>
    <w:p w14:paraId="6EC44BD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Random rand = new </w:t>
      </w:r>
      <w:proofErr w:type="gramStart"/>
      <w:r w:rsidRPr="00633C4F">
        <w:rPr>
          <w:rFonts w:ascii="Comic Sans MS" w:hAnsi="Comic Sans MS"/>
          <w:bCs/>
          <w:sz w:val="24"/>
          <w:lang w:val="en-IN"/>
        </w:rPr>
        <w:t>Random(</w:t>
      </w:r>
      <w:proofErr w:type="gramEnd"/>
      <w:r w:rsidRPr="00633C4F">
        <w:rPr>
          <w:rFonts w:ascii="Comic Sans MS" w:hAnsi="Comic Sans MS"/>
          <w:bCs/>
          <w:sz w:val="24"/>
          <w:lang w:val="en-IN"/>
        </w:rPr>
        <w:t>);</w:t>
      </w:r>
    </w:p>
    <w:p w14:paraId="7B9DB7B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randIdx</w:t>
      </w:r>
      <w:proofErr w:type="spellEnd"/>
      <w:r w:rsidRPr="00633C4F">
        <w:rPr>
          <w:rFonts w:ascii="Comic Sans MS" w:hAnsi="Comic Sans MS"/>
          <w:bCs/>
          <w:sz w:val="24"/>
          <w:lang w:val="en-IN"/>
        </w:rPr>
        <w:t xml:space="preserve"> = low + </w:t>
      </w:r>
      <w:proofErr w:type="spellStart"/>
      <w:proofErr w:type="gramStart"/>
      <w:r w:rsidRPr="00633C4F">
        <w:rPr>
          <w:rFonts w:ascii="Comic Sans MS" w:hAnsi="Comic Sans MS"/>
          <w:bCs/>
          <w:sz w:val="24"/>
          <w:lang w:val="en-IN"/>
        </w:rPr>
        <w:t>rand.nextInt</w:t>
      </w:r>
      <w:proofErr w:type="spellEnd"/>
      <w:proofErr w:type="gramEnd"/>
      <w:r w:rsidRPr="00633C4F">
        <w:rPr>
          <w:rFonts w:ascii="Comic Sans MS" w:hAnsi="Comic Sans MS"/>
          <w:bCs/>
          <w:sz w:val="24"/>
          <w:lang w:val="en-IN"/>
        </w:rPr>
        <w:t>(high - low + 1);</w:t>
      </w:r>
    </w:p>
    <w:p w14:paraId="6C9DCE3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randIdx</w:t>
      </w:r>
      <w:proofErr w:type="spellEnd"/>
      <w:r w:rsidRPr="00633C4F">
        <w:rPr>
          <w:rFonts w:ascii="Comic Sans MS" w:hAnsi="Comic Sans MS"/>
          <w:bCs/>
          <w:sz w:val="24"/>
          <w:lang w:val="en-IN"/>
        </w:rPr>
        <w:t>, high</w:t>
      </w:r>
      <w:proofErr w:type="gramStart"/>
      <w:r w:rsidRPr="00633C4F">
        <w:rPr>
          <w:rFonts w:ascii="Comic Sans MS" w:hAnsi="Comic Sans MS"/>
          <w:bCs/>
          <w:sz w:val="24"/>
          <w:lang w:val="en-IN"/>
        </w:rPr>
        <w:t>);  /</w:t>
      </w:r>
      <w:proofErr w:type="gramEnd"/>
      <w:r w:rsidRPr="00633C4F">
        <w:rPr>
          <w:rFonts w:ascii="Comic Sans MS" w:hAnsi="Comic Sans MS"/>
          <w:bCs/>
          <w:sz w:val="24"/>
          <w:lang w:val="en-IN"/>
        </w:rPr>
        <w:t>/ Move random pivot to end</w:t>
      </w:r>
    </w:p>
    <w:p w14:paraId="7CFCA24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14:paraId="02EAE56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pivot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[high];</w:t>
      </w:r>
    </w:p>
    <w:p w14:paraId="086F3EE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low - 1;</w:t>
      </w:r>
    </w:p>
    <w:p w14:paraId="2ECD6E1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j = low; j &lt; high; </w:t>
      </w:r>
      <w:proofErr w:type="spellStart"/>
      <w:r w:rsidRPr="00633C4F">
        <w:rPr>
          <w:rFonts w:ascii="Comic Sans MS" w:hAnsi="Comic Sans MS"/>
          <w:bCs/>
          <w:sz w:val="24"/>
          <w:lang w:val="en-IN"/>
        </w:rPr>
        <w:t>j++</w:t>
      </w:r>
      <w:proofErr w:type="spellEnd"/>
      <w:r w:rsidRPr="00633C4F">
        <w:rPr>
          <w:rFonts w:ascii="Comic Sans MS" w:hAnsi="Comic Sans MS"/>
          <w:bCs/>
          <w:sz w:val="24"/>
          <w:lang w:val="en-IN"/>
        </w:rPr>
        <w:t>) {</w:t>
      </w:r>
    </w:p>
    <w:p w14:paraId="1A04C24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&lt; pivot) {</w:t>
      </w:r>
    </w:p>
    <w:p w14:paraId="439E2A9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25D5EB8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j);</w:t>
      </w:r>
    </w:p>
    <w:p w14:paraId="1AB90FB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3;</w:t>
      </w:r>
    </w:p>
    <w:p w14:paraId="489C43A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DDD5B8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00C2FEB"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0E970BD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swap(</w:t>
      </w:r>
      <w:proofErr w:type="spellStart"/>
      <w:proofErr w:type="gramEnd"/>
      <w:r w:rsidRPr="00633C4F">
        <w:rPr>
          <w:rFonts w:ascii="Comic Sans MS" w:hAnsi="Comic Sans MS"/>
          <w:bCs/>
          <w:sz w:val="24"/>
          <w:lang w:val="en-IN"/>
        </w:rPr>
        <w:t>arr</w:t>
      </w:r>
      <w:proofErr w:type="spellEnd"/>
      <w:r w:rsidRPr="00633C4F">
        <w:rPr>
          <w:rFonts w:ascii="Comic Sans MS" w:hAnsi="Comic Sans MS"/>
          <w:bCs/>
          <w:sz w:val="24"/>
          <w:lang w:val="en-IN"/>
        </w:rPr>
        <w:t>, i, high);</w:t>
      </w:r>
    </w:p>
    <w:p w14:paraId="53AEC75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3;</w:t>
      </w:r>
    </w:p>
    <w:p w14:paraId="73216AC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640B4EC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0D92DF0" w14:textId="77777777" w:rsidR="00633C4F" w:rsidRPr="00633C4F" w:rsidRDefault="00633C4F" w:rsidP="00633C4F">
      <w:pPr>
        <w:jc w:val="both"/>
        <w:rPr>
          <w:rFonts w:ascii="Comic Sans MS" w:hAnsi="Comic Sans MS"/>
          <w:bCs/>
          <w:sz w:val="24"/>
          <w:lang w:val="en-IN"/>
        </w:rPr>
      </w:pPr>
    </w:p>
    <w:p w14:paraId="46C4124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private static void swap(</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int j) {</w:t>
      </w:r>
    </w:p>
    <w:p w14:paraId="6AFDE93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if (</w:t>
      </w:r>
      <w:proofErr w:type="spellStart"/>
      <w:proofErr w:type="gram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gramEnd"/>
      <w:r w:rsidRPr="00633C4F">
        <w:rPr>
          <w:rFonts w:ascii="Comic Sans MS" w:hAnsi="Comic Sans MS"/>
          <w:bCs/>
          <w:sz w:val="24"/>
          <w:lang w:val="en-IN"/>
        </w:rPr>
        <w:t>= j) {</w:t>
      </w:r>
    </w:p>
    <w:p w14:paraId="29E8980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int temp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5B1D357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w:t>
      </w:r>
    </w:p>
    <w:p w14:paraId="0A98BF7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[j] = temp;</w:t>
      </w:r>
    </w:p>
    <w:p w14:paraId="20F5282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7811E1F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6116A85B" w14:textId="77777777" w:rsidR="00633C4F" w:rsidRPr="00633C4F" w:rsidRDefault="00633C4F" w:rsidP="00633C4F">
      <w:pPr>
        <w:jc w:val="both"/>
        <w:rPr>
          <w:rFonts w:ascii="Comic Sans MS" w:hAnsi="Comic Sans MS"/>
          <w:bCs/>
          <w:sz w:val="24"/>
          <w:lang w:val="en-IN"/>
        </w:rPr>
      </w:pPr>
    </w:p>
    <w:p w14:paraId="3D458CF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INPUT GENERATORS -------------------</w:t>
      </w:r>
    </w:p>
    <w:p w14:paraId="303EAF4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generateRandomArray</w:t>
      </w:r>
      <w:proofErr w:type="spellEnd"/>
      <w:r w:rsidRPr="00633C4F">
        <w:rPr>
          <w:rFonts w:ascii="Comic Sans MS" w:hAnsi="Comic Sans MS"/>
          <w:bCs/>
          <w:sz w:val="24"/>
          <w:lang w:val="en-IN"/>
        </w:rPr>
        <w:t>(</w:t>
      </w:r>
      <w:proofErr w:type="gramEnd"/>
      <w:r w:rsidRPr="00633C4F">
        <w:rPr>
          <w:rFonts w:ascii="Comic Sans MS" w:hAnsi="Comic Sans MS"/>
          <w:bCs/>
          <w:sz w:val="24"/>
          <w:lang w:val="en-IN"/>
        </w:rPr>
        <w:t>int n) {</w:t>
      </w:r>
    </w:p>
    <w:p w14:paraId="6FD65FA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Random rand = new </w:t>
      </w:r>
      <w:proofErr w:type="gramStart"/>
      <w:r w:rsidRPr="00633C4F">
        <w:rPr>
          <w:rFonts w:ascii="Comic Sans MS" w:hAnsi="Comic Sans MS"/>
          <w:bCs/>
          <w:sz w:val="24"/>
          <w:lang w:val="en-IN"/>
        </w:rPr>
        <w:t>Random(</w:t>
      </w:r>
      <w:proofErr w:type="gramEnd"/>
      <w:r w:rsidRPr="00633C4F">
        <w:rPr>
          <w:rFonts w:ascii="Comic Sans MS" w:hAnsi="Comic Sans MS"/>
          <w:bCs/>
          <w:sz w:val="24"/>
          <w:lang w:val="en-IN"/>
        </w:rPr>
        <w:t>);</w:t>
      </w:r>
    </w:p>
    <w:p w14:paraId="0E2059F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14:paraId="0A29345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rand.nextInt</w:t>
      </w:r>
      <w:proofErr w:type="spellEnd"/>
      <w:proofErr w:type="gramEnd"/>
      <w:r w:rsidRPr="00633C4F">
        <w:rPr>
          <w:rFonts w:ascii="Comic Sans MS" w:hAnsi="Comic Sans MS"/>
          <w:bCs/>
          <w:sz w:val="24"/>
          <w:lang w:val="en-IN"/>
        </w:rPr>
        <w:t>(n);</w:t>
      </w:r>
    </w:p>
    <w:p w14:paraId="69C91FD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14:paraId="63D6F36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84401F8" w14:textId="77777777" w:rsidR="00633C4F" w:rsidRPr="00633C4F" w:rsidRDefault="00633C4F" w:rsidP="00633C4F">
      <w:pPr>
        <w:jc w:val="both"/>
        <w:rPr>
          <w:rFonts w:ascii="Comic Sans MS" w:hAnsi="Comic Sans MS"/>
          <w:bCs/>
          <w:sz w:val="24"/>
          <w:lang w:val="en-IN"/>
        </w:rPr>
      </w:pPr>
    </w:p>
    <w:p w14:paraId="740C5B3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generateAscendingArray</w:t>
      </w:r>
      <w:proofErr w:type="spellEnd"/>
      <w:r w:rsidRPr="00633C4F">
        <w:rPr>
          <w:rFonts w:ascii="Comic Sans MS" w:hAnsi="Comic Sans MS"/>
          <w:bCs/>
          <w:sz w:val="24"/>
          <w:lang w:val="en-IN"/>
        </w:rPr>
        <w:t>(</w:t>
      </w:r>
      <w:proofErr w:type="gramEnd"/>
      <w:r w:rsidRPr="00633C4F">
        <w:rPr>
          <w:rFonts w:ascii="Comic Sans MS" w:hAnsi="Comic Sans MS"/>
          <w:bCs/>
          <w:sz w:val="24"/>
          <w:lang w:val="en-IN"/>
        </w:rPr>
        <w:t>int n) {</w:t>
      </w:r>
    </w:p>
    <w:p w14:paraId="19150C5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14:paraId="5786ABF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6480C89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14:paraId="3B9C7E8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7DAFF9C7" w14:textId="77777777" w:rsidR="00633C4F" w:rsidRPr="00633C4F" w:rsidRDefault="00633C4F" w:rsidP="00633C4F">
      <w:pPr>
        <w:jc w:val="both"/>
        <w:rPr>
          <w:rFonts w:ascii="Comic Sans MS" w:hAnsi="Comic Sans MS"/>
          <w:bCs/>
          <w:sz w:val="24"/>
          <w:lang w:val="en-IN"/>
        </w:rPr>
      </w:pPr>
    </w:p>
    <w:p w14:paraId="630E529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generateDescendingArray</w:t>
      </w:r>
      <w:proofErr w:type="spellEnd"/>
      <w:r w:rsidRPr="00633C4F">
        <w:rPr>
          <w:rFonts w:ascii="Comic Sans MS" w:hAnsi="Comic Sans MS"/>
          <w:bCs/>
          <w:sz w:val="24"/>
          <w:lang w:val="en-IN"/>
        </w:rPr>
        <w:t>(</w:t>
      </w:r>
      <w:proofErr w:type="gramEnd"/>
      <w:r w:rsidRPr="00633C4F">
        <w:rPr>
          <w:rFonts w:ascii="Comic Sans MS" w:hAnsi="Comic Sans MS"/>
          <w:bCs/>
          <w:sz w:val="24"/>
          <w:lang w:val="en-IN"/>
        </w:rPr>
        <w:t>int n) {</w:t>
      </w:r>
    </w:p>
    <w:p w14:paraId="378311BE"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 xml:space="preserve"> = new int[n];</w:t>
      </w:r>
    </w:p>
    <w:p w14:paraId="3A4C8A4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0;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&lt; n;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 xml:space="preserve">] = n - </w:t>
      </w:r>
      <w:proofErr w:type="spellStart"/>
      <w:r w:rsidRPr="00633C4F">
        <w:rPr>
          <w:rFonts w:ascii="Comic Sans MS" w:hAnsi="Comic Sans MS"/>
          <w:bCs/>
          <w:sz w:val="24"/>
          <w:lang w:val="en-IN"/>
        </w:rPr>
        <w:t>i</w:t>
      </w:r>
      <w:proofErr w:type="spellEnd"/>
      <w:r w:rsidRPr="00633C4F">
        <w:rPr>
          <w:rFonts w:ascii="Comic Sans MS" w:hAnsi="Comic Sans MS"/>
          <w:bCs/>
          <w:sz w:val="24"/>
          <w:lang w:val="en-IN"/>
        </w:rPr>
        <w:t>;</w:t>
      </w:r>
    </w:p>
    <w:p w14:paraId="2561A0F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return </w:t>
      </w:r>
      <w:proofErr w:type="spellStart"/>
      <w:r w:rsidRPr="00633C4F">
        <w:rPr>
          <w:rFonts w:ascii="Comic Sans MS" w:hAnsi="Comic Sans MS"/>
          <w:bCs/>
          <w:sz w:val="24"/>
          <w:lang w:val="en-IN"/>
        </w:rPr>
        <w:t>arr</w:t>
      </w:r>
      <w:proofErr w:type="spellEnd"/>
      <w:r w:rsidRPr="00633C4F">
        <w:rPr>
          <w:rFonts w:ascii="Comic Sans MS" w:hAnsi="Comic Sans MS"/>
          <w:bCs/>
          <w:sz w:val="24"/>
          <w:lang w:val="en-IN"/>
        </w:rPr>
        <w:t>;</w:t>
      </w:r>
    </w:p>
    <w:p w14:paraId="2D69993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726EF1A" w14:textId="77777777" w:rsidR="00633C4F" w:rsidRPr="00633C4F" w:rsidRDefault="00633C4F" w:rsidP="00633C4F">
      <w:pPr>
        <w:jc w:val="both"/>
        <w:rPr>
          <w:rFonts w:ascii="Comic Sans MS" w:hAnsi="Comic Sans MS"/>
          <w:bCs/>
          <w:sz w:val="24"/>
          <w:lang w:val="en-IN"/>
        </w:rPr>
      </w:pPr>
    </w:p>
    <w:p w14:paraId="3BAF8D6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 ------------------- MAIN DRIVER -------------------</w:t>
      </w:r>
    </w:p>
    <w:p w14:paraId="58D0F49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public static void </w:t>
      </w:r>
      <w:proofErr w:type="gramStart"/>
      <w:r w:rsidRPr="00633C4F">
        <w:rPr>
          <w:rFonts w:ascii="Comic Sans MS" w:hAnsi="Comic Sans MS"/>
          <w:bCs/>
          <w:sz w:val="24"/>
          <w:lang w:val="en-IN"/>
        </w:rPr>
        <w:t>main(String[</w:t>
      </w:r>
      <w:proofErr w:type="gramEnd"/>
      <w:r w:rsidRPr="00633C4F">
        <w:rPr>
          <w:rFonts w:ascii="Comic Sans MS" w:hAnsi="Comic Sans MS"/>
          <w:bCs/>
          <w:sz w:val="24"/>
          <w:lang w:val="en-IN"/>
        </w:rPr>
        <w:t xml:space="preserve">] </w:t>
      </w:r>
      <w:proofErr w:type="spellStart"/>
      <w:r w:rsidRPr="00633C4F">
        <w:rPr>
          <w:rFonts w:ascii="Comic Sans MS" w:hAnsi="Comic Sans MS"/>
          <w:bCs/>
          <w:sz w:val="24"/>
          <w:lang w:val="en-IN"/>
        </w:rPr>
        <w:t>args</w:t>
      </w:r>
      <w:proofErr w:type="spellEnd"/>
      <w:r w:rsidRPr="00633C4F">
        <w:rPr>
          <w:rFonts w:ascii="Comic Sans MS" w:hAnsi="Comic Sans MS"/>
          <w:bCs/>
          <w:sz w:val="24"/>
          <w:lang w:val="en-IN"/>
        </w:rPr>
        <w:t xml:space="preserve">) throws </w:t>
      </w:r>
      <w:proofErr w:type="spellStart"/>
      <w:r w:rsidRPr="00633C4F">
        <w:rPr>
          <w:rFonts w:ascii="Comic Sans MS" w:hAnsi="Comic Sans MS"/>
          <w:bCs/>
          <w:sz w:val="24"/>
          <w:lang w:val="en-IN"/>
        </w:rPr>
        <w:t>IOException</w:t>
      </w:r>
      <w:proofErr w:type="spellEnd"/>
      <w:r w:rsidRPr="00633C4F">
        <w:rPr>
          <w:rFonts w:ascii="Comic Sans MS" w:hAnsi="Comic Sans MS"/>
          <w:bCs/>
          <w:sz w:val="24"/>
          <w:lang w:val="en-IN"/>
        </w:rPr>
        <w:t xml:space="preserve"> {</w:t>
      </w:r>
    </w:p>
    <w:p w14:paraId="63446A4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sizes = {1000, 2000, 3000, 4000, 5000};</w:t>
      </w:r>
    </w:p>
    <w:p w14:paraId="52AEC1D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String[</w:t>
      </w:r>
      <w:proofErr w:type="gramEnd"/>
      <w:r w:rsidRPr="00633C4F">
        <w:rPr>
          <w:rFonts w:ascii="Comic Sans MS" w:hAnsi="Comic Sans MS"/>
          <w:bCs/>
          <w:sz w:val="24"/>
          <w:lang w:val="en-IN"/>
        </w:rPr>
        <w:t>] types = {"Random", "Ascending", "Descending"};</w:t>
      </w:r>
    </w:p>
    <w:p w14:paraId="154F6C50" w14:textId="77777777" w:rsidR="00633C4F" w:rsidRPr="00633C4F" w:rsidRDefault="00633C4F" w:rsidP="00633C4F">
      <w:pPr>
        <w:jc w:val="both"/>
        <w:rPr>
          <w:rFonts w:ascii="Comic Sans MS" w:hAnsi="Comic Sans MS"/>
          <w:bCs/>
          <w:sz w:val="24"/>
          <w:lang w:val="en-IN"/>
        </w:rPr>
      </w:pPr>
    </w:p>
    <w:p w14:paraId="22FB01A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(String </w:t>
      </w:r>
      <w:proofErr w:type="gramStart"/>
      <w:r w:rsidRPr="00633C4F">
        <w:rPr>
          <w:rFonts w:ascii="Comic Sans MS" w:hAnsi="Comic Sans MS"/>
          <w:bCs/>
          <w:sz w:val="24"/>
          <w:lang w:val="en-IN"/>
        </w:rPr>
        <w:t>type :</w:t>
      </w:r>
      <w:proofErr w:type="gramEnd"/>
      <w:r w:rsidRPr="00633C4F">
        <w:rPr>
          <w:rFonts w:ascii="Comic Sans MS" w:hAnsi="Comic Sans MS"/>
          <w:bCs/>
          <w:sz w:val="24"/>
          <w:lang w:val="en-IN"/>
        </w:rPr>
        <w:t xml:space="preserve"> types) {</w:t>
      </w:r>
    </w:p>
    <w:p w14:paraId="127BD75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String </w:t>
      </w:r>
      <w:proofErr w:type="spellStart"/>
      <w:r w:rsidRPr="00633C4F">
        <w:rPr>
          <w:rFonts w:ascii="Comic Sans MS" w:hAnsi="Comic Sans MS"/>
          <w:bCs/>
          <w:sz w:val="24"/>
          <w:lang w:val="en-IN"/>
        </w:rPr>
        <w:t>fileName</w:t>
      </w:r>
      <w:proofErr w:type="spellEnd"/>
      <w:r w:rsidRPr="00633C4F">
        <w:rPr>
          <w:rFonts w:ascii="Comic Sans MS" w:hAnsi="Comic Sans MS"/>
          <w:bCs/>
          <w:sz w:val="24"/>
          <w:lang w:val="en-IN"/>
        </w:rPr>
        <w:t xml:space="preserve"> = </w:t>
      </w:r>
      <w:proofErr w:type="spellStart"/>
      <w:proofErr w:type="gramStart"/>
      <w:r w:rsidRPr="00633C4F">
        <w:rPr>
          <w:rFonts w:ascii="Comic Sans MS" w:hAnsi="Comic Sans MS"/>
          <w:bCs/>
          <w:sz w:val="24"/>
          <w:lang w:val="en-IN"/>
        </w:rPr>
        <w:t>type.toLowerCase</w:t>
      </w:r>
      <w:proofErr w:type="spellEnd"/>
      <w:proofErr w:type="gramEnd"/>
      <w:r w:rsidRPr="00633C4F">
        <w:rPr>
          <w:rFonts w:ascii="Comic Sans MS" w:hAnsi="Comic Sans MS"/>
          <w:bCs/>
          <w:sz w:val="24"/>
          <w:lang w:val="en-IN"/>
        </w:rPr>
        <w:t>() + ".txt";</w:t>
      </w:r>
    </w:p>
    <w:p w14:paraId="3400CC6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System.out.println</w:t>
      </w:r>
      <w:proofErr w:type="spellEnd"/>
      <w:r w:rsidRPr="00633C4F">
        <w:rPr>
          <w:rFonts w:ascii="Comic Sans MS" w:hAnsi="Comic Sans MS"/>
          <w:bCs/>
          <w:sz w:val="24"/>
          <w:lang w:val="en-IN"/>
        </w:rPr>
        <w:t xml:space="preserve">("\n====================== " + </w:t>
      </w:r>
      <w:proofErr w:type="spellStart"/>
      <w:proofErr w:type="gramStart"/>
      <w:r w:rsidRPr="00633C4F">
        <w:rPr>
          <w:rFonts w:ascii="Comic Sans MS" w:hAnsi="Comic Sans MS"/>
          <w:bCs/>
          <w:sz w:val="24"/>
          <w:lang w:val="en-IN"/>
        </w:rPr>
        <w:t>type.toUpperCase</w:t>
      </w:r>
      <w:proofErr w:type="spellEnd"/>
      <w:proofErr w:type="gramEnd"/>
      <w:r w:rsidRPr="00633C4F">
        <w:rPr>
          <w:rFonts w:ascii="Comic Sans MS" w:hAnsi="Comic Sans MS"/>
          <w:bCs/>
          <w:sz w:val="24"/>
          <w:lang w:val="en-IN"/>
        </w:rPr>
        <w:t>() + " DATA ======================");</w:t>
      </w:r>
    </w:p>
    <w:p w14:paraId="1DAE037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System.out.printf</w:t>
      </w:r>
      <w:proofErr w:type="spellEnd"/>
      <w:r w:rsidRPr="00633C4F">
        <w:rPr>
          <w:rFonts w:ascii="Comic Sans MS" w:hAnsi="Comic Sans MS"/>
          <w:bCs/>
          <w:sz w:val="24"/>
          <w:lang w:val="en-IN"/>
        </w:rPr>
        <w:t>("%-10s %-20s %-20s\n", "Input", "</w:t>
      </w:r>
      <w:proofErr w:type="spellStart"/>
      <w:r w:rsidRPr="00633C4F">
        <w:rPr>
          <w:rFonts w:ascii="Comic Sans MS" w:hAnsi="Comic Sans MS"/>
          <w:bCs/>
          <w:sz w:val="24"/>
          <w:lang w:val="en-IN"/>
        </w:rPr>
        <w:t>BasicQuickSteps</w:t>
      </w:r>
      <w:proofErr w:type="spellEnd"/>
      <w:r w:rsidRPr="00633C4F">
        <w:rPr>
          <w:rFonts w:ascii="Comic Sans MS" w:hAnsi="Comic Sans MS"/>
          <w:bCs/>
          <w:sz w:val="24"/>
          <w:lang w:val="en-IN"/>
        </w:rPr>
        <w:t>", "</w:t>
      </w:r>
      <w:proofErr w:type="spellStart"/>
      <w:r w:rsidRPr="00633C4F">
        <w:rPr>
          <w:rFonts w:ascii="Comic Sans MS" w:hAnsi="Comic Sans MS"/>
          <w:bCs/>
          <w:sz w:val="24"/>
          <w:lang w:val="en-IN"/>
        </w:rPr>
        <w:t>RandomQuickSteps</w:t>
      </w:r>
      <w:proofErr w:type="spellEnd"/>
      <w:r w:rsidRPr="00633C4F">
        <w:rPr>
          <w:rFonts w:ascii="Comic Sans MS" w:hAnsi="Comic Sans MS"/>
          <w:bCs/>
          <w:sz w:val="24"/>
          <w:lang w:val="en-IN"/>
        </w:rPr>
        <w:t>");</w:t>
      </w:r>
    </w:p>
    <w:p w14:paraId="37C82F6B" w14:textId="77777777" w:rsidR="00633C4F" w:rsidRPr="00633C4F" w:rsidRDefault="00633C4F" w:rsidP="00633C4F">
      <w:pPr>
        <w:jc w:val="both"/>
        <w:rPr>
          <w:rFonts w:ascii="Comic Sans MS" w:hAnsi="Comic Sans MS"/>
          <w:bCs/>
          <w:sz w:val="24"/>
          <w:lang w:val="en-IN"/>
        </w:rPr>
      </w:pPr>
    </w:p>
    <w:p w14:paraId="15CFFC6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try (</w:t>
      </w:r>
      <w:proofErr w:type="spellStart"/>
      <w:r w:rsidRPr="00633C4F">
        <w:rPr>
          <w:rFonts w:ascii="Comic Sans MS" w:hAnsi="Comic Sans MS"/>
          <w:bCs/>
          <w:sz w:val="24"/>
          <w:lang w:val="en-IN"/>
        </w:rPr>
        <w:t>FileWriter</w:t>
      </w:r>
      <w:proofErr w:type="spellEnd"/>
      <w:r w:rsidRPr="00633C4F">
        <w:rPr>
          <w:rFonts w:ascii="Comic Sans MS" w:hAnsi="Comic Sans MS"/>
          <w:bCs/>
          <w:sz w:val="24"/>
          <w:lang w:val="en-IN"/>
        </w:rPr>
        <w:t xml:space="preserve"> writer = new </w:t>
      </w:r>
      <w:proofErr w:type="spellStart"/>
      <w:r w:rsidRPr="00633C4F">
        <w:rPr>
          <w:rFonts w:ascii="Comic Sans MS" w:hAnsi="Comic Sans MS"/>
          <w:bCs/>
          <w:sz w:val="24"/>
          <w:lang w:val="en-IN"/>
        </w:rPr>
        <w:t>FileWriter</w:t>
      </w:r>
      <w:proofErr w:type="spellEnd"/>
      <w:r w:rsidRPr="00633C4F">
        <w:rPr>
          <w:rFonts w:ascii="Comic Sans MS" w:hAnsi="Comic Sans MS"/>
          <w:bCs/>
          <w:sz w:val="24"/>
          <w:lang w:val="en-IN"/>
        </w:rPr>
        <w:t>(</w:t>
      </w:r>
      <w:proofErr w:type="spellStart"/>
      <w:r w:rsidRPr="00633C4F">
        <w:rPr>
          <w:rFonts w:ascii="Comic Sans MS" w:hAnsi="Comic Sans MS"/>
          <w:bCs/>
          <w:sz w:val="24"/>
          <w:lang w:val="en-IN"/>
        </w:rPr>
        <w:t>fileName</w:t>
      </w:r>
      <w:proofErr w:type="spellEnd"/>
      <w:r w:rsidRPr="00633C4F">
        <w:rPr>
          <w:rFonts w:ascii="Comic Sans MS" w:hAnsi="Comic Sans MS"/>
          <w:bCs/>
          <w:sz w:val="24"/>
          <w:lang w:val="en-IN"/>
        </w:rPr>
        <w:t>)) {</w:t>
      </w:r>
    </w:p>
    <w:p w14:paraId="6711ED47"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writer.write</w:t>
      </w:r>
      <w:proofErr w:type="spellEnd"/>
      <w:proofErr w:type="gramEnd"/>
      <w:r w:rsidRPr="00633C4F">
        <w:rPr>
          <w:rFonts w:ascii="Comic Sans MS" w:hAnsi="Comic Sans MS"/>
          <w:bCs/>
          <w:sz w:val="24"/>
          <w:lang w:val="en-IN"/>
        </w:rPr>
        <w:t>("</w:t>
      </w:r>
      <w:proofErr w:type="spellStart"/>
      <w:proofErr w:type="gramStart"/>
      <w:r w:rsidRPr="00633C4F">
        <w:rPr>
          <w:rFonts w:ascii="Comic Sans MS" w:hAnsi="Comic Sans MS"/>
          <w:bCs/>
          <w:sz w:val="24"/>
          <w:lang w:val="en-IN"/>
        </w:rPr>
        <w:t>Input,BasicQuickSteps</w:t>
      </w:r>
      <w:proofErr w:type="gramEnd"/>
      <w:r w:rsidRPr="00633C4F">
        <w:rPr>
          <w:rFonts w:ascii="Comic Sans MS" w:hAnsi="Comic Sans MS"/>
          <w:bCs/>
          <w:sz w:val="24"/>
          <w:lang w:val="en-IN"/>
        </w:rPr>
        <w:t>,RandomQuickSteps</w:t>
      </w:r>
      <w:proofErr w:type="spellEnd"/>
      <w:r w:rsidRPr="00633C4F">
        <w:rPr>
          <w:rFonts w:ascii="Comic Sans MS" w:hAnsi="Comic Sans MS"/>
          <w:bCs/>
          <w:sz w:val="24"/>
          <w:lang w:val="en-IN"/>
        </w:rPr>
        <w:t>\n");</w:t>
      </w:r>
    </w:p>
    <w:p w14:paraId="35C8A70B" w14:textId="77777777" w:rsidR="00633C4F" w:rsidRPr="00633C4F" w:rsidRDefault="00633C4F" w:rsidP="00633C4F">
      <w:pPr>
        <w:jc w:val="both"/>
        <w:rPr>
          <w:rFonts w:ascii="Comic Sans MS" w:hAnsi="Comic Sans MS"/>
          <w:bCs/>
          <w:sz w:val="24"/>
          <w:lang w:val="en-IN"/>
        </w:rPr>
      </w:pPr>
    </w:p>
    <w:p w14:paraId="6DBD1A33"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for (int </w:t>
      </w:r>
      <w:proofErr w:type="gramStart"/>
      <w:r w:rsidRPr="00633C4F">
        <w:rPr>
          <w:rFonts w:ascii="Comic Sans MS" w:hAnsi="Comic Sans MS"/>
          <w:bCs/>
          <w:sz w:val="24"/>
          <w:lang w:val="en-IN"/>
        </w:rPr>
        <w:t>size :</w:t>
      </w:r>
      <w:proofErr w:type="gramEnd"/>
      <w:r w:rsidRPr="00633C4F">
        <w:rPr>
          <w:rFonts w:ascii="Comic Sans MS" w:hAnsi="Comic Sans MS"/>
          <w:bCs/>
          <w:sz w:val="24"/>
          <w:lang w:val="en-IN"/>
        </w:rPr>
        <w:t xml:space="preserve"> sizes) {</w:t>
      </w:r>
    </w:p>
    <w:p w14:paraId="0AA30221"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original = switch (type) {</w:t>
      </w:r>
    </w:p>
    <w:p w14:paraId="2A95592C"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case "Ascending" -&gt; </w:t>
      </w:r>
      <w:proofErr w:type="spellStart"/>
      <w:r w:rsidRPr="00633C4F">
        <w:rPr>
          <w:rFonts w:ascii="Comic Sans MS" w:hAnsi="Comic Sans MS"/>
          <w:bCs/>
          <w:sz w:val="24"/>
          <w:lang w:val="en-IN"/>
        </w:rPr>
        <w:t>generateAscendingArray</w:t>
      </w:r>
      <w:proofErr w:type="spellEnd"/>
      <w:r w:rsidRPr="00633C4F">
        <w:rPr>
          <w:rFonts w:ascii="Comic Sans MS" w:hAnsi="Comic Sans MS"/>
          <w:bCs/>
          <w:sz w:val="24"/>
          <w:lang w:val="en-IN"/>
        </w:rPr>
        <w:t>(size);</w:t>
      </w:r>
    </w:p>
    <w:p w14:paraId="3E8AB4C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case "Descending" -&gt; </w:t>
      </w:r>
      <w:proofErr w:type="spellStart"/>
      <w:r w:rsidRPr="00633C4F">
        <w:rPr>
          <w:rFonts w:ascii="Comic Sans MS" w:hAnsi="Comic Sans MS"/>
          <w:bCs/>
          <w:sz w:val="24"/>
          <w:lang w:val="en-IN"/>
        </w:rPr>
        <w:t>generateDescendingArray</w:t>
      </w:r>
      <w:proofErr w:type="spellEnd"/>
      <w:r w:rsidRPr="00633C4F">
        <w:rPr>
          <w:rFonts w:ascii="Comic Sans MS" w:hAnsi="Comic Sans MS"/>
          <w:bCs/>
          <w:sz w:val="24"/>
          <w:lang w:val="en-IN"/>
        </w:rPr>
        <w:t>(size);</w:t>
      </w:r>
    </w:p>
    <w:p w14:paraId="6A459D7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default -&gt; </w:t>
      </w:r>
      <w:proofErr w:type="spellStart"/>
      <w:r w:rsidRPr="00633C4F">
        <w:rPr>
          <w:rFonts w:ascii="Comic Sans MS" w:hAnsi="Comic Sans MS"/>
          <w:bCs/>
          <w:sz w:val="24"/>
          <w:lang w:val="en-IN"/>
        </w:rPr>
        <w:t>generateRandomArray</w:t>
      </w:r>
      <w:proofErr w:type="spellEnd"/>
      <w:r w:rsidRPr="00633C4F">
        <w:rPr>
          <w:rFonts w:ascii="Comic Sans MS" w:hAnsi="Comic Sans MS"/>
          <w:bCs/>
          <w:sz w:val="24"/>
          <w:lang w:val="en-IN"/>
        </w:rPr>
        <w:t>(size);</w:t>
      </w:r>
    </w:p>
    <w:p w14:paraId="0BB7BFE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234974DB" w14:textId="77777777" w:rsidR="00633C4F" w:rsidRPr="00633C4F" w:rsidRDefault="00633C4F" w:rsidP="00633C4F">
      <w:pPr>
        <w:jc w:val="both"/>
        <w:rPr>
          <w:rFonts w:ascii="Comic Sans MS" w:hAnsi="Comic Sans MS"/>
          <w:bCs/>
          <w:sz w:val="24"/>
          <w:lang w:val="en-IN"/>
        </w:rPr>
      </w:pPr>
    </w:p>
    <w:p w14:paraId="5414C608"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arr1 = </w:t>
      </w:r>
      <w:proofErr w:type="spellStart"/>
      <w:r w:rsidRPr="00633C4F">
        <w:rPr>
          <w:rFonts w:ascii="Comic Sans MS" w:hAnsi="Comic Sans MS"/>
          <w:bCs/>
          <w:sz w:val="24"/>
          <w:lang w:val="en-IN"/>
        </w:rPr>
        <w:t>Arrays.copyOf</w:t>
      </w:r>
      <w:proofErr w:type="spellEnd"/>
      <w:r w:rsidRPr="00633C4F">
        <w:rPr>
          <w:rFonts w:ascii="Comic Sans MS" w:hAnsi="Comic Sans MS"/>
          <w:bCs/>
          <w:sz w:val="24"/>
          <w:lang w:val="en-IN"/>
        </w:rPr>
        <w:t xml:space="preserve">(original, </w:t>
      </w:r>
      <w:proofErr w:type="spellStart"/>
      <w:proofErr w:type="gramStart"/>
      <w:r w:rsidRPr="00633C4F">
        <w:rPr>
          <w:rFonts w:ascii="Comic Sans MS" w:hAnsi="Comic Sans MS"/>
          <w:bCs/>
          <w:sz w:val="24"/>
          <w:lang w:val="en-IN"/>
        </w:rPr>
        <w:t>original.length</w:t>
      </w:r>
      <w:proofErr w:type="spellEnd"/>
      <w:proofErr w:type="gramEnd"/>
      <w:r w:rsidRPr="00633C4F">
        <w:rPr>
          <w:rFonts w:ascii="Comic Sans MS" w:hAnsi="Comic Sans MS"/>
          <w:bCs/>
          <w:sz w:val="24"/>
          <w:lang w:val="en-IN"/>
        </w:rPr>
        <w:t>);</w:t>
      </w:r>
    </w:p>
    <w:p w14:paraId="3BFDFDE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gramStart"/>
      <w:r w:rsidRPr="00633C4F">
        <w:rPr>
          <w:rFonts w:ascii="Comic Sans MS" w:hAnsi="Comic Sans MS"/>
          <w:bCs/>
          <w:sz w:val="24"/>
          <w:lang w:val="en-IN"/>
        </w:rPr>
        <w:t>int[</w:t>
      </w:r>
      <w:proofErr w:type="gramEnd"/>
      <w:r w:rsidRPr="00633C4F">
        <w:rPr>
          <w:rFonts w:ascii="Comic Sans MS" w:hAnsi="Comic Sans MS"/>
          <w:bCs/>
          <w:sz w:val="24"/>
          <w:lang w:val="en-IN"/>
        </w:rPr>
        <w:t xml:space="preserve">] arr2 = </w:t>
      </w:r>
      <w:proofErr w:type="spellStart"/>
      <w:r w:rsidRPr="00633C4F">
        <w:rPr>
          <w:rFonts w:ascii="Comic Sans MS" w:hAnsi="Comic Sans MS"/>
          <w:bCs/>
          <w:sz w:val="24"/>
          <w:lang w:val="en-IN"/>
        </w:rPr>
        <w:t>Arrays.copyOf</w:t>
      </w:r>
      <w:proofErr w:type="spellEnd"/>
      <w:r w:rsidRPr="00633C4F">
        <w:rPr>
          <w:rFonts w:ascii="Comic Sans MS" w:hAnsi="Comic Sans MS"/>
          <w:bCs/>
          <w:sz w:val="24"/>
          <w:lang w:val="en-IN"/>
        </w:rPr>
        <w:t xml:space="preserve">(original, </w:t>
      </w:r>
      <w:proofErr w:type="spellStart"/>
      <w:proofErr w:type="gramStart"/>
      <w:r w:rsidRPr="00633C4F">
        <w:rPr>
          <w:rFonts w:ascii="Comic Sans MS" w:hAnsi="Comic Sans MS"/>
          <w:bCs/>
          <w:sz w:val="24"/>
          <w:lang w:val="en-IN"/>
        </w:rPr>
        <w:t>original.length</w:t>
      </w:r>
      <w:proofErr w:type="spellEnd"/>
      <w:proofErr w:type="gramEnd"/>
      <w:r w:rsidRPr="00633C4F">
        <w:rPr>
          <w:rFonts w:ascii="Comic Sans MS" w:hAnsi="Comic Sans MS"/>
          <w:bCs/>
          <w:sz w:val="24"/>
          <w:lang w:val="en-IN"/>
        </w:rPr>
        <w:t>);</w:t>
      </w:r>
    </w:p>
    <w:p w14:paraId="1A01FDA1" w14:textId="77777777" w:rsidR="00633C4F" w:rsidRPr="00633C4F" w:rsidRDefault="00633C4F" w:rsidP="00633C4F">
      <w:pPr>
        <w:jc w:val="both"/>
        <w:rPr>
          <w:rFonts w:ascii="Comic Sans MS" w:hAnsi="Comic Sans MS"/>
          <w:bCs/>
          <w:sz w:val="24"/>
          <w:lang w:val="en-IN"/>
        </w:rPr>
      </w:pPr>
    </w:p>
    <w:p w14:paraId="596BCF3F"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basicQuickSort</w:t>
      </w:r>
      <w:proofErr w:type="spellEnd"/>
      <w:r w:rsidRPr="00633C4F">
        <w:rPr>
          <w:rFonts w:ascii="Comic Sans MS" w:hAnsi="Comic Sans MS"/>
          <w:bCs/>
          <w:sz w:val="24"/>
          <w:lang w:val="en-IN"/>
        </w:rPr>
        <w:t>(arr1);</w:t>
      </w:r>
    </w:p>
    <w:p w14:paraId="17FA81D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randomizedQuickSort</w:t>
      </w:r>
      <w:proofErr w:type="spellEnd"/>
      <w:r w:rsidRPr="00633C4F">
        <w:rPr>
          <w:rFonts w:ascii="Comic Sans MS" w:hAnsi="Comic Sans MS"/>
          <w:bCs/>
          <w:sz w:val="24"/>
          <w:lang w:val="en-IN"/>
        </w:rPr>
        <w:t>(arr2);</w:t>
      </w:r>
    </w:p>
    <w:p w14:paraId="00543322" w14:textId="77777777" w:rsidR="00633C4F" w:rsidRPr="00633C4F" w:rsidRDefault="00633C4F" w:rsidP="00633C4F">
      <w:pPr>
        <w:jc w:val="both"/>
        <w:rPr>
          <w:rFonts w:ascii="Comic Sans MS" w:hAnsi="Comic Sans MS"/>
          <w:bCs/>
          <w:sz w:val="24"/>
          <w:lang w:val="en-IN"/>
        </w:rPr>
      </w:pPr>
    </w:p>
    <w:p w14:paraId="393A55E6"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proofErr w:type="gramStart"/>
      <w:r w:rsidRPr="00633C4F">
        <w:rPr>
          <w:rFonts w:ascii="Comic Sans MS" w:hAnsi="Comic Sans MS"/>
          <w:bCs/>
          <w:sz w:val="24"/>
          <w:lang w:val="en-IN"/>
        </w:rPr>
        <w:t>writer.write</w:t>
      </w:r>
      <w:proofErr w:type="spellEnd"/>
      <w:proofErr w:type="gramEnd"/>
      <w:r w:rsidRPr="00633C4F">
        <w:rPr>
          <w:rFonts w:ascii="Comic Sans MS" w:hAnsi="Comic Sans MS"/>
          <w:bCs/>
          <w:sz w:val="24"/>
          <w:lang w:val="en-IN"/>
        </w:rPr>
        <w:t xml:space="preserve">(size + "," +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 "," +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 xml:space="preserve"> + "\n");</w:t>
      </w:r>
    </w:p>
    <w:p w14:paraId="0DFE3B64"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lastRenderedPageBreak/>
        <w:t xml:space="preserve">                    </w:t>
      </w:r>
      <w:proofErr w:type="spellStart"/>
      <w:r w:rsidRPr="00633C4F">
        <w:rPr>
          <w:rFonts w:ascii="Comic Sans MS" w:hAnsi="Comic Sans MS"/>
          <w:bCs/>
          <w:sz w:val="24"/>
          <w:lang w:val="en-IN"/>
        </w:rPr>
        <w:t>System.out.printf</w:t>
      </w:r>
      <w:proofErr w:type="spellEnd"/>
      <w:r w:rsidRPr="00633C4F">
        <w:rPr>
          <w:rFonts w:ascii="Comic Sans MS" w:hAnsi="Comic Sans MS"/>
          <w:bCs/>
          <w:sz w:val="24"/>
          <w:lang w:val="en-IN"/>
        </w:rPr>
        <w:t xml:space="preserve">("%-10d %-20d %-20d\n", size, </w:t>
      </w:r>
      <w:proofErr w:type="spellStart"/>
      <w:r w:rsidRPr="00633C4F">
        <w:rPr>
          <w:rFonts w:ascii="Comic Sans MS" w:hAnsi="Comic Sans MS"/>
          <w:bCs/>
          <w:sz w:val="24"/>
          <w:lang w:val="en-IN"/>
        </w:rPr>
        <w:t>basicSteps</w:t>
      </w:r>
      <w:proofErr w:type="spellEnd"/>
      <w:r w:rsidRPr="00633C4F">
        <w:rPr>
          <w:rFonts w:ascii="Comic Sans MS" w:hAnsi="Comic Sans MS"/>
          <w:bCs/>
          <w:sz w:val="24"/>
          <w:lang w:val="en-IN"/>
        </w:rPr>
        <w:t xml:space="preserve">, </w:t>
      </w:r>
      <w:proofErr w:type="spellStart"/>
      <w:r w:rsidRPr="00633C4F">
        <w:rPr>
          <w:rFonts w:ascii="Comic Sans MS" w:hAnsi="Comic Sans MS"/>
          <w:bCs/>
          <w:sz w:val="24"/>
          <w:lang w:val="en-IN"/>
        </w:rPr>
        <w:t>randomSteps</w:t>
      </w:r>
      <w:proofErr w:type="spellEnd"/>
      <w:r w:rsidRPr="00633C4F">
        <w:rPr>
          <w:rFonts w:ascii="Comic Sans MS" w:hAnsi="Comic Sans MS"/>
          <w:bCs/>
          <w:sz w:val="24"/>
          <w:lang w:val="en-IN"/>
        </w:rPr>
        <w:t>);</w:t>
      </w:r>
    </w:p>
    <w:p w14:paraId="6D391D3A"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43233939"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395722FD"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5EE6113C" w14:textId="77777777" w:rsidR="00633C4F" w:rsidRPr="00633C4F" w:rsidRDefault="00633C4F" w:rsidP="00633C4F">
      <w:pPr>
        <w:jc w:val="both"/>
        <w:rPr>
          <w:rFonts w:ascii="Comic Sans MS" w:hAnsi="Comic Sans MS"/>
          <w:bCs/>
          <w:sz w:val="24"/>
          <w:lang w:val="en-IN"/>
        </w:rPr>
      </w:pPr>
    </w:p>
    <w:p w14:paraId="3B301605"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xml:space="preserve">        </w:t>
      </w:r>
      <w:proofErr w:type="spellStart"/>
      <w:r w:rsidRPr="00633C4F">
        <w:rPr>
          <w:rFonts w:ascii="Comic Sans MS" w:hAnsi="Comic Sans MS"/>
          <w:bCs/>
          <w:sz w:val="24"/>
          <w:lang w:val="en-IN"/>
        </w:rPr>
        <w:t>System.out.println</w:t>
      </w:r>
      <w:proofErr w:type="spellEnd"/>
      <w:r w:rsidRPr="00633C4F">
        <w:rPr>
          <w:rFonts w:ascii="Comic Sans MS" w:hAnsi="Comic Sans MS"/>
          <w:bCs/>
          <w:sz w:val="24"/>
          <w:lang w:val="en-IN"/>
        </w:rPr>
        <w:t>("All data saved to random.txt, ascending.txt, and descending.txt");</w:t>
      </w:r>
    </w:p>
    <w:p w14:paraId="3EC994E2" w14:textId="77777777" w:rsidR="00633C4F" w:rsidRPr="00633C4F" w:rsidRDefault="00633C4F" w:rsidP="00633C4F">
      <w:pPr>
        <w:jc w:val="both"/>
        <w:rPr>
          <w:rFonts w:ascii="Comic Sans MS" w:hAnsi="Comic Sans MS"/>
          <w:bCs/>
          <w:sz w:val="24"/>
          <w:lang w:val="en-IN"/>
        </w:rPr>
      </w:pPr>
      <w:r w:rsidRPr="00633C4F">
        <w:rPr>
          <w:rFonts w:ascii="Comic Sans MS" w:hAnsi="Comic Sans MS"/>
          <w:bCs/>
          <w:sz w:val="24"/>
          <w:lang w:val="en-IN"/>
        </w:rPr>
        <w:t>    }</w:t>
      </w:r>
    </w:p>
    <w:p w14:paraId="56617E7D" w14:textId="77777777" w:rsidR="00633C4F" w:rsidRPr="00633C4F" w:rsidRDefault="00633C4F" w:rsidP="005B4ACE">
      <w:pPr>
        <w:jc w:val="both"/>
        <w:rPr>
          <w:rFonts w:ascii="Comic Sans MS" w:hAnsi="Comic Sans MS"/>
          <w:bCs/>
          <w:sz w:val="24"/>
          <w:lang w:val="en-IN"/>
        </w:rPr>
      </w:pPr>
      <w:r w:rsidRPr="00633C4F">
        <w:rPr>
          <w:rFonts w:ascii="Comic Sans MS" w:hAnsi="Comic Sans MS"/>
          <w:bCs/>
          <w:sz w:val="24"/>
          <w:lang w:val="en-IN"/>
        </w:rPr>
        <w:t>}</w:t>
      </w:r>
    </w:p>
    <w:p w14:paraId="753E59D3" w14:textId="77777777" w:rsidR="00633C4F" w:rsidRDefault="00633C4F" w:rsidP="005B4ACE">
      <w:pPr>
        <w:jc w:val="both"/>
        <w:rPr>
          <w:b/>
          <w:sz w:val="24"/>
        </w:rPr>
      </w:pPr>
    </w:p>
    <w:p w14:paraId="7408DA60" w14:textId="77777777" w:rsidR="005B4ACE" w:rsidRDefault="005B4ACE" w:rsidP="005B4ACE">
      <w:pPr>
        <w:jc w:val="both"/>
        <w:rPr>
          <w:b/>
          <w:sz w:val="24"/>
        </w:rPr>
      </w:pPr>
      <w:r>
        <w:rPr>
          <w:b/>
          <w:sz w:val="24"/>
        </w:rPr>
        <w:t>Observations:</w:t>
      </w:r>
    </w:p>
    <w:p w14:paraId="12AE9647"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random data</w:t>
      </w:r>
      <w:r w:rsidRPr="00513909">
        <w:rPr>
          <w:bCs/>
          <w:sz w:val="24"/>
          <w:lang w:val="en-IN"/>
        </w:rPr>
        <w:t xml:space="preserve">, both </w:t>
      </w:r>
      <w:r w:rsidRPr="00513909">
        <w:rPr>
          <w:b/>
          <w:bCs/>
          <w:sz w:val="24"/>
          <w:lang w:val="en-IN"/>
        </w:rPr>
        <w:t>Basic</w:t>
      </w:r>
      <w:r w:rsidRPr="00513909">
        <w:rPr>
          <w:bCs/>
          <w:sz w:val="24"/>
          <w:lang w:val="en-IN"/>
        </w:rPr>
        <w:t xml:space="preserve"> and </w:t>
      </w:r>
      <w:r w:rsidRPr="00513909">
        <w:rPr>
          <w:b/>
          <w:bCs/>
          <w:sz w:val="24"/>
          <w:lang w:val="en-IN"/>
        </w:rPr>
        <w:t>Randomized Quick Sort</w:t>
      </w:r>
      <w:r w:rsidRPr="00513909">
        <w:rPr>
          <w:bCs/>
          <w:sz w:val="24"/>
          <w:lang w:val="en-IN"/>
        </w:rPr>
        <w:t xml:space="preserve"> perform efficiently with ~</w:t>
      </w:r>
      <w:proofErr w:type="gramStart"/>
      <w:r w:rsidRPr="00513909">
        <w:rPr>
          <w:b/>
          <w:bCs/>
          <w:sz w:val="24"/>
          <w:lang w:val="en-IN"/>
        </w:rPr>
        <w:t>O(</w:t>
      </w:r>
      <w:proofErr w:type="gramEnd"/>
      <w:r w:rsidRPr="00513909">
        <w:rPr>
          <w:b/>
          <w:bCs/>
          <w:sz w:val="24"/>
          <w:lang w:val="en-IN"/>
        </w:rPr>
        <w:t>n log n)</w:t>
      </w:r>
      <w:r w:rsidRPr="00513909">
        <w:rPr>
          <w:bCs/>
          <w:sz w:val="24"/>
          <w:lang w:val="en-IN"/>
        </w:rPr>
        <w:t xml:space="preserve"> time.</w:t>
      </w:r>
    </w:p>
    <w:p w14:paraId="4EC7EFF1"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ascending</w:t>
      </w:r>
      <w:r w:rsidRPr="00513909">
        <w:rPr>
          <w:bCs/>
          <w:sz w:val="24"/>
          <w:lang w:val="en-IN"/>
        </w:rPr>
        <w:t xml:space="preserve"> and </w:t>
      </w:r>
      <w:r w:rsidRPr="00513909">
        <w:rPr>
          <w:b/>
          <w:bCs/>
          <w:sz w:val="24"/>
          <w:lang w:val="en-IN"/>
        </w:rPr>
        <w:t>descending</w:t>
      </w:r>
      <w:r w:rsidRPr="00513909">
        <w:rPr>
          <w:bCs/>
          <w:sz w:val="24"/>
          <w:lang w:val="en-IN"/>
        </w:rPr>
        <w:t xml:space="preserve"> data:</w:t>
      </w:r>
    </w:p>
    <w:p w14:paraId="674CDBB2" w14:textId="77777777" w:rsidR="00513909" w:rsidRPr="00513909" w:rsidRDefault="00513909">
      <w:pPr>
        <w:numPr>
          <w:ilvl w:val="0"/>
          <w:numId w:val="51"/>
        </w:numPr>
        <w:jc w:val="both"/>
        <w:rPr>
          <w:bCs/>
          <w:sz w:val="24"/>
          <w:lang w:val="en-IN"/>
        </w:rPr>
      </w:pPr>
      <w:r w:rsidRPr="00513909">
        <w:rPr>
          <w:b/>
          <w:bCs/>
          <w:sz w:val="24"/>
          <w:lang w:val="en-IN"/>
        </w:rPr>
        <w:t>Basic Quick Sort</w:t>
      </w:r>
      <w:r w:rsidRPr="00513909">
        <w:rPr>
          <w:bCs/>
          <w:sz w:val="24"/>
          <w:lang w:val="en-IN"/>
        </w:rPr>
        <w:t xml:space="preserve"> shows poor performance (</w:t>
      </w:r>
      <w:r w:rsidRPr="00513909">
        <w:rPr>
          <w:b/>
          <w:bCs/>
          <w:sz w:val="24"/>
          <w:lang w:val="en-IN"/>
        </w:rPr>
        <w:t>O(n²)</w:t>
      </w:r>
      <w:r w:rsidRPr="00513909">
        <w:rPr>
          <w:bCs/>
          <w:sz w:val="24"/>
          <w:lang w:val="en-IN"/>
        </w:rPr>
        <w:t>) due to unbalanced partitions.</w:t>
      </w:r>
    </w:p>
    <w:p w14:paraId="0A953221" w14:textId="77777777" w:rsidR="00513909" w:rsidRPr="00513909" w:rsidRDefault="00513909">
      <w:pPr>
        <w:numPr>
          <w:ilvl w:val="0"/>
          <w:numId w:val="51"/>
        </w:numPr>
        <w:jc w:val="both"/>
        <w:rPr>
          <w:bCs/>
          <w:sz w:val="24"/>
          <w:lang w:val="en-IN"/>
        </w:rPr>
      </w:pPr>
      <w:r w:rsidRPr="00513909">
        <w:rPr>
          <w:b/>
          <w:bCs/>
          <w:sz w:val="24"/>
          <w:lang w:val="en-IN"/>
        </w:rPr>
        <w:t>Randomized Quick Sort</w:t>
      </w:r>
      <w:r w:rsidRPr="00513909">
        <w:rPr>
          <w:bCs/>
          <w:sz w:val="24"/>
          <w:lang w:val="en-IN"/>
        </w:rPr>
        <w:t xml:space="preserve"> avoids worst-case splits by selecting pivots randomly, maintaining ~</w:t>
      </w:r>
      <w:proofErr w:type="gramStart"/>
      <w:r w:rsidRPr="00513909">
        <w:rPr>
          <w:b/>
          <w:bCs/>
          <w:sz w:val="24"/>
          <w:lang w:val="en-IN"/>
        </w:rPr>
        <w:t>O(</w:t>
      </w:r>
      <w:proofErr w:type="gramEnd"/>
      <w:r w:rsidRPr="00513909">
        <w:rPr>
          <w:b/>
          <w:bCs/>
          <w:sz w:val="24"/>
          <w:lang w:val="en-IN"/>
        </w:rPr>
        <w:t>n log n)</w:t>
      </w:r>
      <w:r w:rsidRPr="00513909">
        <w:rPr>
          <w:bCs/>
          <w:sz w:val="24"/>
          <w:lang w:val="en-IN"/>
        </w:rPr>
        <w:t>.</w:t>
      </w:r>
    </w:p>
    <w:p w14:paraId="18B0D623" w14:textId="77777777" w:rsidR="00E61163" w:rsidRDefault="00E61163" w:rsidP="005B4ACE">
      <w:pPr>
        <w:jc w:val="both"/>
        <w:rPr>
          <w:bCs/>
          <w:sz w:val="24"/>
        </w:rPr>
      </w:pPr>
    </w:p>
    <w:p w14:paraId="5313AE64" w14:textId="77777777" w:rsidR="00E61163" w:rsidRPr="004578C3" w:rsidRDefault="00E61163" w:rsidP="005B4ACE">
      <w:pPr>
        <w:jc w:val="both"/>
        <w:rPr>
          <w:bCs/>
        </w:rPr>
      </w:pPr>
    </w:p>
    <w:p w14:paraId="35161C94" w14:textId="77777777" w:rsidR="005B4ACE" w:rsidRDefault="005B4ACE" w:rsidP="005B4ACE">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14:paraId="2C5322F9" w14:textId="77777777"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5B4ACE" w:rsidRPr="009E21E2" w14:paraId="24B1C89E" w14:textId="77777777" w:rsidTr="006D0709">
        <w:trPr>
          <w:trHeight w:val="302"/>
          <w:jc w:val="center"/>
        </w:trPr>
        <w:tc>
          <w:tcPr>
            <w:tcW w:w="2268" w:type="dxa"/>
            <w:vMerge w:val="restart"/>
            <w:vAlign w:val="center"/>
          </w:tcPr>
          <w:p w14:paraId="0C716FB2" w14:textId="77777777" w:rsidR="005B4ACE" w:rsidRPr="009E21E2" w:rsidRDefault="005B4ACE" w:rsidP="000C792C">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76D6ACD8" w14:textId="77777777" w:rsidR="005B4ACE" w:rsidRPr="009E21E2" w:rsidRDefault="005B4ACE" w:rsidP="006D0709">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sidR="006D0709">
              <w:rPr>
                <w:rFonts w:ascii="Times New Roman" w:hAnsi="Times New Roman" w:cs="Times New Roman"/>
                <w:b/>
                <w:bCs/>
                <w:sz w:val="24"/>
                <w:szCs w:val="24"/>
              </w:rPr>
              <w:t>Random data</w:t>
            </w:r>
            <w:r>
              <w:rPr>
                <w:rFonts w:ascii="Times New Roman" w:hAnsi="Times New Roman" w:cs="Times New Roman"/>
                <w:b/>
                <w:bCs/>
                <w:sz w:val="24"/>
                <w:szCs w:val="24"/>
              </w:rPr>
              <w:t>)</w:t>
            </w:r>
          </w:p>
        </w:tc>
      </w:tr>
      <w:tr w:rsidR="005B4ACE" w:rsidRPr="009E21E2" w14:paraId="3930E999" w14:textId="77777777" w:rsidTr="006D0709">
        <w:trPr>
          <w:trHeight w:val="369"/>
          <w:jc w:val="center"/>
        </w:trPr>
        <w:tc>
          <w:tcPr>
            <w:tcW w:w="2268" w:type="dxa"/>
            <w:vMerge/>
            <w:vAlign w:val="center"/>
          </w:tcPr>
          <w:p w14:paraId="536A0979" w14:textId="77777777" w:rsidR="005B4ACE" w:rsidRPr="009E21E2" w:rsidRDefault="005B4ACE" w:rsidP="000C792C">
            <w:pPr>
              <w:spacing w:after="0" w:line="240" w:lineRule="auto"/>
              <w:jc w:val="center"/>
              <w:rPr>
                <w:rFonts w:ascii="Times New Roman" w:hAnsi="Times New Roman" w:cs="Times New Roman"/>
                <w:b/>
                <w:bCs/>
                <w:sz w:val="24"/>
                <w:szCs w:val="24"/>
              </w:rPr>
            </w:pPr>
          </w:p>
        </w:tc>
        <w:tc>
          <w:tcPr>
            <w:tcW w:w="2268" w:type="dxa"/>
            <w:vAlign w:val="center"/>
          </w:tcPr>
          <w:p w14:paraId="25FA4A04"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DF633E1"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5B4ACE" w:rsidRPr="009E21E2" w14:paraId="12DD6F2B" w14:textId="77777777" w:rsidTr="006D0709">
        <w:trPr>
          <w:trHeight w:val="303"/>
          <w:jc w:val="center"/>
        </w:trPr>
        <w:tc>
          <w:tcPr>
            <w:tcW w:w="2268" w:type="dxa"/>
            <w:vAlign w:val="center"/>
          </w:tcPr>
          <w:p w14:paraId="247E6887"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6D0709">
              <w:rPr>
                <w:rFonts w:ascii="Times New Roman" w:hAnsi="Times New Roman" w:cs="Times New Roman"/>
                <w:sz w:val="24"/>
                <w:szCs w:val="24"/>
              </w:rPr>
              <w:t>0</w:t>
            </w:r>
          </w:p>
        </w:tc>
        <w:tc>
          <w:tcPr>
            <w:tcW w:w="2268" w:type="dxa"/>
            <w:vAlign w:val="center"/>
          </w:tcPr>
          <w:p w14:paraId="207CC3A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18663</w:t>
            </w:r>
          </w:p>
        </w:tc>
        <w:tc>
          <w:tcPr>
            <w:tcW w:w="2310" w:type="dxa"/>
            <w:vAlign w:val="center"/>
          </w:tcPr>
          <w:p w14:paraId="6D69E75B"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17099</w:t>
            </w:r>
          </w:p>
        </w:tc>
      </w:tr>
      <w:tr w:rsidR="005B4ACE" w:rsidRPr="009E21E2" w14:paraId="1E954644" w14:textId="77777777" w:rsidTr="006D0709">
        <w:trPr>
          <w:trHeight w:val="303"/>
          <w:jc w:val="center"/>
        </w:trPr>
        <w:tc>
          <w:tcPr>
            <w:tcW w:w="2268" w:type="dxa"/>
            <w:vAlign w:val="center"/>
          </w:tcPr>
          <w:p w14:paraId="53FE87AE"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6D0709">
              <w:rPr>
                <w:rFonts w:ascii="Times New Roman" w:hAnsi="Times New Roman" w:cs="Times New Roman"/>
                <w:sz w:val="24"/>
                <w:szCs w:val="24"/>
              </w:rPr>
              <w:t>0</w:t>
            </w:r>
          </w:p>
        </w:tc>
        <w:tc>
          <w:tcPr>
            <w:tcW w:w="2268" w:type="dxa"/>
            <w:vAlign w:val="center"/>
          </w:tcPr>
          <w:p w14:paraId="66A80DD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51408</w:t>
            </w:r>
          </w:p>
        </w:tc>
        <w:tc>
          <w:tcPr>
            <w:tcW w:w="2310" w:type="dxa"/>
            <w:vAlign w:val="center"/>
          </w:tcPr>
          <w:p w14:paraId="582856C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40951</w:t>
            </w:r>
          </w:p>
        </w:tc>
      </w:tr>
      <w:tr w:rsidR="005B4ACE" w:rsidRPr="009E21E2" w14:paraId="4F1C3E76" w14:textId="77777777" w:rsidTr="006D0709">
        <w:trPr>
          <w:trHeight w:val="295"/>
          <w:jc w:val="center"/>
        </w:trPr>
        <w:tc>
          <w:tcPr>
            <w:tcW w:w="2268" w:type="dxa"/>
            <w:vAlign w:val="center"/>
          </w:tcPr>
          <w:p w14:paraId="5FB566DC"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6D0709">
              <w:rPr>
                <w:rFonts w:ascii="Times New Roman" w:hAnsi="Times New Roman" w:cs="Times New Roman"/>
                <w:sz w:val="24"/>
                <w:szCs w:val="24"/>
              </w:rPr>
              <w:t>0</w:t>
            </w:r>
          </w:p>
        </w:tc>
        <w:tc>
          <w:tcPr>
            <w:tcW w:w="2268" w:type="dxa"/>
            <w:vAlign w:val="center"/>
          </w:tcPr>
          <w:p w14:paraId="4D37DCB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64930</w:t>
            </w:r>
          </w:p>
        </w:tc>
        <w:tc>
          <w:tcPr>
            <w:tcW w:w="2310" w:type="dxa"/>
            <w:vAlign w:val="center"/>
          </w:tcPr>
          <w:p w14:paraId="731A32D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64653</w:t>
            </w:r>
          </w:p>
        </w:tc>
      </w:tr>
      <w:tr w:rsidR="005B4ACE" w:rsidRPr="009E21E2" w14:paraId="0A128BF6" w14:textId="77777777" w:rsidTr="006D0709">
        <w:trPr>
          <w:trHeight w:val="303"/>
          <w:jc w:val="center"/>
        </w:trPr>
        <w:tc>
          <w:tcPr>
            <w:tcW w:w="2268" w:type="dxa"/>
            <w:vAlign w:val="center"/>
          </w:tcPr>
          <w:p w14:paraId="09951A19"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6D0709">
              <w:rPr>
                <w:rFonts w:ascii="Times New Roman" w:hAnsi="Times New Roman" w:cs="Times New Roman"/>
                <w:sz w:val="24"/>
                <w:szCs w:val="24"/>
              </w:rPr>
              <w:t>0</w:t>
            </w:r>
          </w:p>
        </w:tc>
        <w:tc>
          <w:tcPr>
            <w:tcW w:w="2268" w:type="dxa"/>
            <w:vAlign w:val="center"/>
          </w:tcPr>
          <w:p w14:paraId="3816F3C5"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82434</w:t>
            </w:r>
          </w:p>
        </w:tc>
        <w:tc>
          <w:tcPr>
            <w:tcW w:w="2310" w:type="dxa"/>
            <w:vAlign w:val="center"/>
          </w:tcPr>
          <w:p w14:paraId="6392995E"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114999</w:t>
            </w:r>
          </w:p>
        </w:tc>
      </w:tr>
      <w:tr w:rsidR="005B4ACE" w:rsidRPr="009E21E2" w14:paraId="0B82E992" w14:textId="77777777" w:rsidTr="006D0709">
        <w:trPr>
          <w:trHeight w:val="345"/>
          <w:jc w:val="center"/>
        </w:trPr>
        <w:tc>
          <w:tcPr>
            <w:tcW w:w="2268" w:type="dxa"/>
            <w:vAlign w:val="center"/>
          </w:tcPr>
          <w:p w14:paraId="0490038F"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6D0709">
              <w:rPr>
                <w:rFonts w:ascii="Times New Roman" w:hAnsi="Times New Roman" w:cs="Times New Roman"/>
                <w:sz w:val="24"/>
                <w:szCs w:val="24"/>
              </w:rPr>
              <w:t>0</w:t>
            </w:r>
          </w:p>
        </w:tc>
        <w:tc>
          <w:tcPr>
            <w:tcW w:w="2268" w:type="dxa"/>
            <w:vAlign w:val="center"/>
          </w:tcPr>
          <w:p w14:paraId="23E5385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126469</w:t>
            </w:r>
          </w:p>
        </w:tc>
        <w:tc>
          <w:tcPr>
            <w:tcW w:w="2310" w:type="dxa"/>
            <w:vAlign w:val="center"/>
          </w:tcPr>
          <w:p w14:paraId="2BAF9F66"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123583</w:t>
            </w:r>
          </w:p>
        </w:tc>
      </w:tr>
      <w:tr w:rsidR="005B4ACE" w:rsidRPr="009E21E2" w14:paraId="1C9A5ABD" w14:textId="77777777" w:rsidTr="006D0709">
        <w:trPr>
          <w:trHeight w:val="345"/>
          <w:jc w:val="center"/>
        </w:trPr>
        <w:tc>
          <w:tcPr>
            <w:tcW w:w="2268" w:type="dxa"/>
            <w:vAlign w:val="center"/>
          </w:tcPr>
          <w:p w14:paraId="38472D87" w14:textId="77777777" w:rsidR="005B4ACE" w:rsidRPr="009E21E2" w:rsidRDefault="005B4ACE" w:rsidP="000C792C">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1DAA6352" w14:textId="77777777" w:rsidR="005B4ACE" w:rsidRPr="008D64FD" w:rsidRDefault="008D64FD" w:rsidP="000C792C">
            <w:pPr>
              <w:spacing w:after="0"/>
              <w:jc w:val="center"/>
              <w:rPr>
                <w:rFonts w:ascii="Times New Roman" w:hAnsi="Times New Roman" w:cs="Times New Roman"/>
                <w:b/>
                <w:bCs/>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c>
          <w:tcPr>
            <w:tcW w:w="2310" w:type="dxa"/>
            <w:vAlign w:val="center"/>
          </w:tcPr>
          <w:p w14:paraId="2CB0FB03" w14:textId="77777777" w:rsidR="005B4ACE" w:rsidRPr="009E21E2" w:rsidRDefault="008D64FD" w:rsidP="000C792C">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6897C46C" w14:textId="77777777"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6EBB8D89" w14:textId="77777777" w:rsidTr="001103A2">
        <w:trPr>
          <w:trHeight w:val="302"/>
          <w:jc w:val="center"/>
        </w:trPr>
        <w:tc>
          <w:tcPr>
            <w:tcW w:w="2268" w:type="dxa"/>
            <w:vMerge w:val="restart"/>
            <w:vAlign w:val="center"/>
          </w:tcPr>
          <w:p w14:paraId="2157532E"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2E1ECD6D"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(Ascending data)</w:t>
            </w:r>
          </w:p>
        </w:tc>
      </w:tr>
      <w:tr w:rsidR="00633C4F" w:rsidRPr="009E21E2" w14:paraId="7106468E" w14:textId="77777777" w:rsidTr="001103A2">
        <w:trPr>
          <w:trHeight w:val="369"/>
          <w:jc w:val="center"/>
        </w:trPr>
        <w:tc>
          <w:tcPr>
            <w:tcW w:w="2268" w:type="dxa"/>
            <w:vMerge/>
            <w:vAlign w:val="center"/>
          </w:tcPr>
          <w:p w14:paraId="2C31B0CA"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0957FE24"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FBD6CD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57ECB198" w14:textId="77777777" w:rsidTr="001103A2">
        <w:trPr>
          <w:trHeight w:val="303"/>
          <w:jc w:val="center"/>
        </w:trPr>
        <w:tc>
          <w:tcPr>
            <w:tcW w:w="2268" w:type="dxa"/>
            <w:vAlign w:val="center"/>
          </w:tcPr>
          <w:p w14:paraId="18CDA17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23B8DB1B"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1502496</w:t>
            </w:r>
          </w:p>
        </w:tc>
        <w:tc>
          <w:tcPr>
            <w:tcW w:w="2310" w:type="dxa"/>
            <w:vAlign w:val="center"/>
          </w:tcPr>
          <w:p w14:paraId="05BA521C"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19626</w:t>
            </w:r>
          </w:p>
        </w:tc>
      </w:tr>
      <w:tr w:rsidR="00633C4F" w:rsidRPr="009E21E2" w14:paraId="27515ED1" w14:textId="77777777" w:rsidTr="001103A2">
        <w:trPr>
          <w:trHeight w:val="303"/>
          <w:jc w:val="center"/>
        </w:trPr>
        <w:tc>
          <w:tcPr>
            <w:tcW w:w="2268" w:type="dxa"/>
            <w:vAlign w:val="center"/>
          </w:tcPr>
          <w:p w14:paraId="2E66019E"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1A58C55F"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6004996</w:t>
            </w:r>
          </w:p>
        </w:tc>
        <w:tc>
          <w:tcPr>
            <w:tcW w:w="2310" w:type="dxa"/>
            <w:vAlign w:val="center"/>
          </w:tcPr>
          <w:p w14:paraId="5A987F1D"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46566</w:t>
            </w:r>
          </w:p>
        </w:tc>
      </w:tr>
      <w:tr w:rsidR="00633C4F" w:rsidRPr="009E21E2" w14:paraId="12418271" w14:textId="77777777" w:rsidTr="001103A2">
        <w:trPr>
          <w:trHeight w:val="295"/>
          <w:jc w:val="center"/>
        </w:trPr>
        <w:tc>
          <w:tcPr>
            <w:tcW w:w="2268" w:type="dxa"/>
            <w:vAlign w:val="center"/>
          </w:tcPr>
          <w:p w14:paraId="77AF4540"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1A00937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13507496</w:t>
            </w:r>
          </w:p>
        </w:tc>
        <w:tc>
          <w:tcPr>
            <w:tcW w:w="2310" w:type="dxa"/>
            <w:vAlign w:val="center"/>
          </w:tcPr>
          <w:p w14:paraId="2326601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67954</w:t>
            </w:r>
          </w:p>
        </w:tc>
      </w:tr>
      <w:tr w:rsidR="00633C4F" w:rsidRPr="009E21E2" w14:paraId="5CB9D33B" w14:textId="77777777" w:rsidTr="001103A2">
        <w:trPr>
          <w:trHeight w:val="303"/>
          <w:jc w:val="center"/>
        </w:trPr>
        <w:tc>
          <w:tcPr>
            <w:tcW w:w="2268" w:type="dxa"/>
            <w:vAlign w:val="center"/>
          </w:tcPr>
          <w:p w14:paraId="7635D6F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0A85424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24009996</w:t>
            </w:r>
          </w:p>
        </w:tc>
        <w:tc>
          <w:tcPr>
            <w:tcW w:w="2310" w:type="dxa"/>
            <w:vAlign w:val="center"/>
          </w:tcPr>
          <w:p w14:paraId="354CC1F6"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104910</w:t>
            </w:r>
          </w:p>
        </w:tc>
      </w:tr>
      <w:tr w:rsidR="00633C4F" w:rsidRPr="009E21E2" w14:paraId="5B60F12B" w14:textId="77777777" w:rsidTr="001103A2">
        <w:trPr>
          <w:trHeight w:val="345"/>
          <w:jc w:val="center"/>
        </w:trPr>
        <w:tc>
          <w:tcPr>
            <w:tcW w:w="2268" w:type="dxa"/>
            <w:vAlign w:val="center"/>
          </w:tcPr>
          <w:p w14:paraId="5FE9689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185EEAE9"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37512496</w:t>
            </w:r>
          </w:p>
        </w:tc>
        <w:tc>
          <w:tcPr>
            <w:tcW w:w="2310" w:type="dxa"/>
            <w:vAlign w:val="center"/>
          </w:tcPr>
          <w:p w14:paraId="0C66B601"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126327</w:t>
            </w:r>
          </w:p>
        </w:tc>
      </w:tr>
      <w:tr w:rsidR="00633C4F" w:rsidRPr="009E21E2" w14:paraId="7EAB4675" w14:textId="77777777" w:rsidTr="001103A2">
        <w:trPr>
          <w:trHeight w:val="345"/>
          <w:jc w:val="center"/>
        </w:trPr>
        <w:tc>
          <w:tcPr>
            <w:tcW w:w="2268" w:type="dxa"/>
            <w:vAlign w:val="center"/>
          </w:tcPr>
          <w:p w14:paraId="3110F04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DF0F69" w14:textId="77777777" w:rsidR="00633C4F" w:rsidRPr="008D64FD" w:rsidRDefault="008D64FD" w:rsidP="001103A2">
            <w:pPr>
              <w:spacing w:after="0"/>
              <w:jc w:val="center"/>
              <w:rPr>
                <w:rFonts w:ascii="Times New Roman" w:hAnsi="Times New Roman" w:cs="Times New Roman"/>
                <w:b/>
                <w:bCs/>
                <w:sz w:val="24"/>
                <w:szCs w:val="24"/>
              </w:rPr>
            </w:pPr>
            <w:proofErr w:type="gramStart"/>
            <w:r w:rsidRPr="008D64FD">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155F28C2" w14:textId="77777777" w:rsidR="00633C4F" w:rsidRPr="009E21E2" w:rsidRDefault="008D64FD" w:rsidP="001103A2">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0BBAE840" w14:textId="77777777" w:rsidR="00633C4F" w:rsidRDefault="00633C4F" w:rsidP="005B4ACE">
      <w:pPr>
        <w:jc w:val="both"/>
        <w:rPr>
          <w:sz w:val="24"/>
        </w:rPr>
      </w:pPr>
    </w:p>
    <w:p w14:paraId="1C6C888A" w14:textId="77777777" w:rsidR="006D6823" w:rsidRDefault="006D6823" w:rsidP="005B4ACE">
      <w:pPr>
        <w:jc w:val="both"/>
        <w:rPr>
          <w:sz w:val="24"/>
        </w:rPr>
      </w:pPr>
    </w:p>
    <w:p w14:paraId="0ABECCD6" w14:textId="77777777" w:rsidR="006D6823" w:rsidRDefault="006D6823" w:rsidP="006D6823">
      <w:pPr>
        <w:suppressAutoHyphens w:val="0"/>
        <w:rPr>
          <w:sz w:val="24"/>
        </w:rPr>
      </w:pPr>
      <w:r>
        <w:rPr>
          <w:sz w:val="24"/>
        </w:rPr>
        <w:br w:type="page"/>
      </w:r>
    </w:p>
    <w:p w14:paraId="4FD9D5EC" w14:textId="77777777" w:rsidR="00EB7A83" w:rsidRDefault="00EB7A83" w:rsidP="006D6823">
      <w:pPr>
        <w:suppressAutoHyphens w:val="0"/>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22CE845E" w14:textId="77777777" w:rsidTr="001103A2">
        <w:trPr>
          <w:trHeight w:val="302"/>
          <w:jc w:val="center"/>
        </w:trPr>
        <w:tc>
          <w:tcPr>
            <w:tcW w:w="2268" w:type="dxa"/>
            <w:vMerge w:val="restart"/>
            <w:vAlign w:val="center"/>
          </w:tcPr>
          <w:p w14:paraId="54C4D1C8"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1DB0CDA9"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(Descending data)</w:t>
            </w:r>
          </w:p>
        </w:tc>
      </w:tr>
      <w:tr w:rsidR="00633C4F" w:rsidRPr="009E21E2" w14:paraId="016FE6E6" w14:textId="77777777" w:rsidTr="001103A2">
        <w:trPr>
          <w:trHeight w:val="369"/>
          <w:jc w:val="center"/>
        </w:trPr>
        <w:tc>
          <w:tcPr>
            <w:tcW w:w="2268" w:type="dxa"/>
            <w:vMerge/>
            <w:vAlign w:val="center"/>
          </w:tcPr>
          <w:p w14:paraId="67B8D7EC"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39406767"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76CBBF1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3E1E4FF5" w14:textId="77777777" w:rsidTr="001103A2">
        <w:trPr>
          <w:trHeight w:val="303"/>
          <w:jc w:val="center"/>
        </w:trPr>
        <w:tc>
          <w:tcPr>
            <w:tcW w:w="2268" w:type="dxa"/>
            <w:vAlign w:val="center"/>
          </w:tcPr>
          <w:p w14:paraId="3CF9C8EA"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559D9E2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752496</w:t>
            </w:r>
          </w:p>
        </w:tc>
        <w:tc>
          <w:tcPr>
            <w:tcW w:w="2310" w:type="dxa"/>
            <w:vAlign w:val="center"/>
          </w:tcPr>
          <w:p w14:paraId="1AC9787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21566</w:t>
            </w:r>
          </w:p>
        </w:tc>
      </w:tr>
      <w:tr w:rsidR="00633C4F" w:rsidRPr="009E21E2" w14:paraId="249F0399" w14:textId="77777777" w:rsidTr="001103A2">
        <w:trPr>
          <w:trHeight w:val="303"/>
          <w:jc w:val="center"/>
        </w:trPr>
        <w:tc>
          <w:tcPr>
            <w:tcW w:w="2268" w:type="dxa"/>
            <w:vAlign w:val="center"/>
          </w:tcPr>
          <w:p w14:paraId="2BEE39B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6D29789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3004996</w:t>
            </w:r>
          </w:p>
        </w:tc>
        <w:tc>
          <w:tcPr>
            <w:tcW w:w="2310" w:type="dxa"/>
            <w:vAlign w:val="center"/>
          </w:tcPr>
          <w:p w14:paraId="6B04723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46350</w:t>
            </w:r>
          </w:p>
        </w:tc>
      </w:tr>
      <w:tr w:rsidR="00633C4F" w:rsidRPr="009E21E2" w14:paraId="7AB53471" w14:textId="77777777" w:rsidTr="001103A2">
        <w:trPr>
          <w:trHeight w:val="295"/>
          <w:jc w:val="center"/>
        </w:trPr>
        <w:tc>
          <w:tcPr>
            <w:tcW w:w="2268" w:type="dxa"/>
            <w:vAlign w:val="center"/>
          </w:tcPr>
          <w:p w14:paraId="0359C70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2635CF42"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6757496</w:t>
            </w:r>
          </w:p>
        </w:tc>
        <w:tc>
          <w:tcPr>
            <w:tcW w:w="2310" w:type="dxa"/>
            <w:vAlign w:val="center"/>
          </w:tcPr>
          <w:p w14:paraId="795CDDC8"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70505</w:t>
            </w:r>
          </w:p>
        </w:tc>
      </w:tr>
      <w:tr w:rsidR="00633C4F" w:rsidRPr="009E21E2" w14:paraId="511E6A26" w14:textId="77777777" w:rsidTr="001103A2">
        <w:trPr>
          <w:trHeight w:val="303"/>
          <w:jc w:val="center"/>
        </w:trPr>
        <w:tc>
          <w:tcPr>
            <w:tcW w:w="2268" w:type="dxa"/>
            <w:vAlign w:val="center"/>
          </w:tcPr>
          <w:p w14:paraId="14A9DDBF"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53ACA44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12009996</w:t>
            </w:r>
          </w:p>
        </w:tc>
        <w:tc>
          <w:tcPr>
            <w:tcW w:w="2310" w:type="dxa"/>
            <w:vAlign w:val="center"/>
          </w:tcPr>
          <w:p w14:paraId="2126307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91489</w:t>
            </w:r>
          </w:p>
        </w:tc>
      </w:tr>
      <w:tr w:rsidR="00633C4F" w:rsidRPr="009E21E2" w14:paraId="0536E248" w14:textId="77777777" w:rsidTr="001103A2">
        <w:trPr>
          <w:trHeight w:val="345"/>
          <w:jc w:val="center"/>
        </w:trPr>
        <w:tc>
          <w:tcPr>
            <w:tcW w:w="2268" w:type="dxa"/>
            <w:vAlign w:val="center"/>
          </w:tcPr>
          <w:p w14:paraId="16DB05A1"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6B73B273"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18762496</w:t>
            </w:r>
          </w:p>
        </w:tc>
        <w:tc>
          <w:tcPr>
            <w:tcW w:w="2310" w:type="dxa"/>
            <w:vAlign w:val="center"/>
          </w:tcPr>
          <w:p w14:paraId="5091D21F"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122747</w:t>
            </w:r>
          </w:p>
        </w:tc>
      </w:tr>
      <w:tr w:rsidR="00633C4F" w:rsidRPr="009E21E2" w14:paraId="40529EE8" w14:textId="77777777" w:rsidTr="001103A2">
        <w:trPr>
          <w:trHeight w:val="345"/>
          <w:jc w:val="center"/>
        </w:trPr>
        <w:tc>
          <w:tcPr>
            <w:tcW w:w="2268" w:type="dxa"/>
            <w:vAlign w:val="center"/>
          </w:tcPr>
          <w:p w14:paraId="259390A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29219F8D" w14:textId="77777777" w:rsidR="00633C4F" w:rsidRPr="008D64FD" w:rsidRDefault="008D64FD" w:rsidP="001103A2">
            <w:pPr>
              <w:spacing w:after="0"/>
              <w:jc w:val="center"/>
              <w:rPr>
                <w:b/>
                <w:bCs/>
                <w:sz w:val="24"/>
                <w:szCs w:val="24"/>
              </w:rPr>
            </w:pPr>
            <w:proofErr w:type="gramStart"/>
            <w:r w:rsidRPr="008D64FD">
              <w:rPr>
                <w:rFonts w:ascii="Times New Roman" w:hAnsi="Times New Roman" w:cs="Times New Roman"/>
                <w:b/>
                <w:bCs/>
                <w:sz w:val="24"/>
                <w:szCs w:val="24"/>
              </w:rPr>
              <w:t>O(</w:t>
            </w:r>
            <w:proofErr w:type="gramEnd"/>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09F2BD3E" w14:textId="77777777" w:rsidR="00633C4F" w:rsidRPr="009E21E2" w:rsidRDefault="008D64FD" w:rsidP="001103A2">
            <w:pPr>
              <w:spacing w:after="0"/>
              <w:jc w:val="center"/>
              <w:rPr>
                <w:sz w:val="24"/>
                <w:szCs w:val="24"/>
              </w:rPr>
            </w:pPr>
            <w:proofErr w:type="gramStart"/>
            <w:r w:rsidRPr="008D64FD">
              <w:rPr>
                <w:rFonts w:ascii="Times New Roman" w:hAnsi="Times New Roman" w:cs="Times New Roman"/>
                <w:b/>
                <w:bCs/>
                <w:sz w:val="24"/>
                <w:szCs w:val="24"/>
              </w:rPr>
              <w:t>O(</w:t>
            </w:r>
            <w:proofErr w:type="gramEnd"/>
            <w:r w:rsidRPr="008D64FD">
              <w:rPr>
                <w:rFonts w:ascii="Times New Roman" w:hAnsi="Times New Roman" w:cs="Times New Roman"/>
                <w:b/>
                <w:bCs/>
                <w:sz w:val="24"/>
                <w:szCs w:val="24"/>
              </w:rPr>
              <w:t>n log n)</w:t>
            </w:r>
          </w:p>
        </w:tc>
      </w:tr>
    </w:tbl>
    <w:p w14:paraId="3CA70AA4" w14:textId="77777777" w:rsidR="00633C4F" w:rsidRDefault="00633C4F" w:rsidP="005B4ACE">
      <w:pPr>
        <w:jc w:val="both"/>
        <w:rPr>
          <w:sz w:val="24"/>
        </w:rPr>
      </w:pPr>
    </w:p>
    <w:p w14:paraId="6F4FFFAE" w14:textId="77777777" w:rsidR="005B4ACE" w:rsidRDefault="005B4ACE" w:rsidP="005B4ACE">
      <w:pPr>
        <w:jc w:val="both"/>
        <w:rPr>
          <w:b/>
          <w:bCs/>
          <w:sz w:val="24"/>
          <w:szCs w:val="24"/>
        </w:rPr>
      </w:pPr>
    </w:p>
    <w:p w14:paraId="6B10A8B3" w14:textId="77777777" w:rsidR="005B4ACE" w:rsidRPr="00464471" w:rsidRDefault="005B4ACE" w:rsidP="005B4ACE">
      <w:pPr>
        <w:jc w:val="both"/>
        <w:rPr>
          <w:b/>
          <w:bCs/>
          <w:sz w:val="24"/>
          <w:szCs w:val="24"/>
        </w:rPr>
      </w:pPr>
      <w:r w:rsidRPr="00464471">
        <w:rPr>
          <w:b/>
          <w:bCs/>
          <w:sz w:val="24"/>
          <w:szCs w:val="24"/>
        </w:rPr>
        <w:t>Chart:</w:t>
      </w:r>
    </w:p>
    <w:p w14:paraId="7924C9D8" w14:textId="77777777" w:rsidR="006C022D" w:rsidRDefault="006C022D" w:rsidP="006C022D">
      <w:pPr>
        <w:jc w:val="both"/>
        <w:rPr>
          <w:b/>
          <w:sz w:val="24"/>
        </w:rPr>
      </w:pPr>
    </w:p>
    <w:p w14:paraId="13605630" w14:textId="77777777" w:rsidR="00711DA1" w:rsidRDefault="006C022D" w:rsidP="006C022D">
      <w:pPr>
        <w:jc w:val="both"/>
        <w:rPr>
          <w:b/>
          <w:sz w:val="24"/>
        </w:rPr>
      </w:pPr>
      <w:r>
        <w:rPr>
          <w:b/>
          <w:sz w:val="24"/>
        </w:rPr>
        <w:t>Chart for Random Data:</w:t>
      </w:r>
    </w:p>
    <w:p w14:paraId="71D72682" w14:textId="77777777" w:rsidR="00AB79AB" w:rsidRDefault="00AB79AB">
      <w:pPr>
        <w:suppressAutoHyphens w:val="0"/>
        <w:rPr>
          <w:b/>
          <w:sz w:val="24"/>
        </w:rPr>
      </w:pPr>
    </w:p>
    <w:p w14:paraId="65ED3678" w14:textId="77777777" w:rsidR="00635408" w:rsidRDefault="00AB79AB" w:rsidP="006C022D">
      <w:pPr>
        <w:jc w:val="both"/>
        <w:rPr>
          <w:b/>
          <w:sz w:val="24"/>
        </w:rPr>
      </w:pPr>
      <w:r>
        <w:rPr>
          <w:noProof/>
        </w:rPr>
        <w:drawing>
          <wp:anchor distT="0" distB="0" distL="114300" distR="114300" simplePos="0" relativeHeight="251661824" behindDoc="0" locked="0" layoutInCell="1" allowOverlap="1" wp14:anchorId="6859A116" wp14:editId="5185A72D">
            <wp:simplePos x="0" y="0"/>
            <wp:positionH relativeFrom="column">
              <wp:posOffset>115</wp:posOffset>
            </wp:positionH>
            <wp:positionV relativeFrom="paragraph">
              <wp:posOffset>-2886</wp:posOffset>
            </wp:positionV>
            <wp:extent cx="6011545" cy="4256405"/>
            <wp:effectExtent l="0" t="0" r="0" b="0"/>
            <wp:wrapTopAndBottom/>
            <wp:docPr id="15649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anchor>
        </w:drawing>
      </w:r>
    </w:p>
    <w:p w14:paraId="584F9380" w14:textId="77777777" w:rsidR="005B4ACE" w:rsidRDefault="005B4ACE" w:rsidP="00B230E0">
      <w:pPr>
        <w:suppressAutoHyphens w:val="0"/>
        <w:rPr>
          <w:b/>
          <w:sz w:val="24"/>
        </w:rPr>
      </w:pPr>
    </w:p>
    <w:p w14:paraId="7FDA83A4" w14:textId="77777777" w:rsidR="00FC4062" w:rsidRDefault="00FC4062">
      <w:pPr>
        <w:suppressAutoHyphens w:val="0"/>
        <w:rPr>
          <w:b/>
          <w:sz w:val="24"/>
        </w:rPr>
      </w:pPr>
      <w:r>
        <w:rPr>
          <w:b/>
          <w:sz w:val="24"/>
        </w:rPr>
        <w:br w:type="page"/>
      </w:r>
    </w:p>
    <w:p w14:paraId="7CF92B3A" w14:textId="77777777" w:rsidR="006C022D" w:rsidRDefault="006C022D" w:rsidP="006C022D">
      <w:pPr>
        <w:jc w:val="both"/>
        <w:rPr>
          <w:b/>
          <w:sz w:val="24"/>
        </w:rPr>
      </w:pPr>
      <w:r>
        <w:rPr>
          <w:b/>
          <w:sz w:val="24"/>
        </w:rPr>
        <w:lastRenderedPageBreak/>
        <w:t>Chart for Ascending Order Data:</w:t>
      </w:r>
    </w:p>
    <w:p w14:paraId="7DFC4BA0" w14:textId="77777777" w:rsidR="00711DA1" w:rsidRDefault="00FC4062" w:rsidP="005B4ACE">
      <w:pPr>
        <w:jc w:val="both"/>
        <w:rPr>
          <w:b/>
          <w:sz w:val="24"/>
        </w:rPr>
      </w:pPr>
      <w:r>
        <w:rPr>
          <w:noProof/>
        </w:rPr>
        <w:drawing>
          <wp:inline distT="0" distB="0" distL="0" distR="0" wp14:anchorId="0F6B4F8E" wp14:editId="22D7A4C6">
            <wp:extent cx="6011545" cy="4256405"/>
            <wp:effectExtent l="0" t="0" r="0" b="0"/>
            <wp:docPr id="1064068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52EE2732" w14:textId="77777777" w:rsidR="0023037B" w:rsidRDefault="0023037B" w:rsidP="005B4ACE">
      <w:pPr>
        <w:jc w:val="both"/>
        <w:rPr>
          <w:b/>
          <w:sz w:val="24"/>
        </w:rPr>
      </w:pPr>
    </w:p>
    <w:p w14:paraId="15627C90" w14:textId="77777777" w:rsidR="006C022D" w:rsidRDefault="006C022D" w:rsidP="005B4ACE">
      <w:pPr>
        <w:jc w:val="both"/>
        <w:rPr>
          <w:b/>
          <w:sz w:val="24"/>
        </w:rPr>
      </w:pPr>
      <w:r>
        <w:rPr>
          <w:b/>
          <w:sz w:val="24"/>
        </w:rPr>
        <w:t>Chart for Descending Order Data:</w:t>
      </w:r>
    </w:p>
    <w:p w14:paraId="7E515A27" w14:textId="77777777" w:rsidR="00711DA1" w:rsidRDefault="00C432D1" w:rsidP="005B4ACE">
      <w:pPr>
        <w:jc w:val="both"/>
        <w:rPr>
          <w:b/>
          <w:sz w:val="24"/>
        </w:rPr>
      </w:pPr>
      <w:r>
        <w:rPr>
          <w:noProof/>
        </w:rPr>
        <w:drawing>
          <wp:inline distT="0" distB="0" distL="0" distR="0" wp14:anchorId="45D8FD85" wp14:editId="3082BCFF">
            <wp:extent cx="6011545" cy="4256405"/>
            <wp:effectExtent l="0" t="0" r="0" b="0"/>
            <wp:docPr id="1690044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11FC9311" w14:textId="77777777" w:rsidR="005B4ACE" w:rsidRDefault="005B4ACE" w:rsidP="005B4ACE">
      <w:pPr>
        <w:jc w:val="both"/>
        <w:rPr>
          <w:b/>
          <w:sz w:val="24"/>
        </w:rPr>
      </w:pPr>
    </w:p>
    <w:p w14:paraId="21A2A142" w14:textId="77777777" w:rsidR="001C6AAD" w:rsidRDefault="001C6AAD" w:rsidP="005B4ACE">
      <w:pPr>
        <w:jc w:val="both"/>
        <w:rPr>
          <w:b/>
          <w:sz w:val="24"/>
        </w:rPr>
      </w:pPr>
    </w:p>
    <w:p w14:paraId="2932550F" w14:textId="77777777" w:rsidR="006E1C5D" w:rsidRDefault="006E1C5D" w:rsidP="005B4ACE">
      <w:pPr>
        <w:jc w:val="both"/>
        <w:rPr>
          <w:b/>
          <w:sz w:val="24"/>
        </w:rPr>
      </w:pPr>
    </w:p>
    <w:p w14:paraId="77112FA6" w14:textId="45AA169D" w:rsidR="005B4ACE" w:rsidRDefault="005B4ACE" w:rsidP="005B4ACE">
      <w:pPr>
        <w:jc w:val="both"/>
      </w:pPr>
      <w:r>
        <w:rPr>
          <w:b/>
          <w:sz w:val="24"/>
        </w:rPr>
        <w:t xml:space="preserve">Conclusion: </w:t>
      </w:r>
    </w:p>
    <w:p w14:paraId="695DE8DD" w14:textId="77777777" w:rsidR="00707B82" w:rsidRPr="00707B82" w:rsidRDefault="00707B82">
      <w:pPr>
        <w:pStyle w:val="ListParagraph"/>
        <w:numPr>
          <w:ilvl w:val="0"/>
          <w:numId w:val="53"/>
        </w:numPr>
        <w:jc w:val="both"/>
        <w:rPr>
          <w:bCs/>
          <w:sz w:val="24"/>
          <w:lang w:val="en-IN"/>
        </w:rPr>
      </w:pPr>
      <w:r w:rsidRPr="00707B82">
        <w:rPr>
          <w:b/>
          <w:bCs/>
          <w:sz w:val="24"/>
          <w:lang w:val="en-IN"/>
        </w:rPr>
        <w:t>Randomized Quick Sort</w:t>
      </w:r>
      <w:r w:rsidRPr="00707B82">
        <w:rPr>
          <w:bCs/>
          <w:sz w:val="24"/>
          <w:lang w:val="en-IN"/>
        </w:rPr>
        <w:t xml:space="preserve"> is clearly </w:t>
      </w:r>
      <w:r w:rsidRPr="00707B82">
        <w:rPr>
          <w:b/>
          <w:bCs/>
          <w:sz w:val="24"/>
          <w:lang w:val="en-IN"/>
        </w:rPr>
        <w:t>more robust</w:t>
      </w:r>
      <w:r w:rsidRPr="00707B82">
        <w:rPr>
          <w:bCs/>
          <w:sz w:val="24"/>
          <w:lang w:val="en-IN"/>
        </w:rPr>
        <w:t xml:space="preserve"> and performs better in cases where </w:t>
      </w:r>
      <w:r w:rsidRPr="00707B82">
        <w:rPr>
          <w:b/>
          <w:bCs/>
          <w:sz w:val="24"/>
          <w:lang w:val="en-IN"/>
        </w:rPr>
        <w:t>input is already sorted or nearly sorted</w:t>
      </w:r>
      <w:r w:rsidRPr="00707B82">
        <w:rPr>
          <w:bCs/>
          <w:sz w:val="24"/>
          <w:lang w:val="en-IN"/>
        </w:rPr>
        <w:t xml:space="preserve">, overcoming the worst-case time complexity trap of </w:t>
      </w:r>
      <w:r w:rsidRPr="00707B82">
        <w:rPr>
          <w:b/>
          <w:bCs/>
          <w:sz w:val="24"/>
          <w:lang w:val="en-IN"/>
        </w:rPr>
        <w:t>Basic Quick Sort</w:t>
      </w:r>
      <w:r w:rsidRPr="00707B82">
        <w:rPr>
          <w:bCs/>
          <w:sz w:val="24"/>
          <w:lang w:val="en-IN"/>
        </w:rPr>
        <w:t>.</w:t>
      </w:r>
    </w:p>
    <w:p w14:paraId="52BB66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In practical use, </w:t>
      </w:r>
      <w:r w:rsidRPr="00707B82">
        <w:rPr>
          <w:b/>
          <w:bCs/>
          <w:sz w:val="24"/>
          <w:lang w:val="en-IN"/>
        </w:rPr>
        <w:t>Randomized Quick Sort</w:t>
      </w:r>
      <w:r w:rsidRPr="00707B82">
        <w:rPr>
          <w:bCs/>
          <w:sz w:val="24"/>
          <w:lang w:val="en-IN"/>
        </w:rPr>
        <w:t xml:space="preserve"> is </w:t>
      </w:r>
      <w:r w:rsidRPr="00707B82">
        <w:rPr>
          <w:b/>
          <w:bCs/>
          <w:sz w:val="24"/>
          <w:lang w:val="en-IN"/>
        </w:rPr>
        <w:t>preferable</w:t>
      </w:r>
      <w:r w:rsidRPr="00707B82">
        <w:rPr>
          <w:bCs/>
          <w:sz w:val="24"/>
          <w:lang w:val="en-IN"/>
        </w:rPr>
        <w:t>, especially when the input distribution is unknown.</w:t>
      </w:r>
    </w:p>
    <w:p w14:paraId="7A51DB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The experiment verifies that </w:t>
      </w:r>
      <w:r w:rsidRPr="00707B82">
        <w:rPr>
          <w:b/>
          <w:bCs/>
          <w:sz w:val="24"/>
          <w:lang w:val="en-IN"/>
        </w:rPr>
        <w:t>pivot selection strategy has a huge impact</w:t>
      </w:r>
      <w:r w:rsidRPr="00707B82">
        <w:rPr>
          <w:bCs/>
          <w:sz w:val="24"/>
          <w:lang w:val="en-IN"/>
        </w:rPr>
        <w:t xml:space="preserve"> on performance of quick sort.</w:t>
      </w:r>
    </w:p>
    <w:p w14:paraId="31587A3D"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Randomization helps in </w:t>
      </w:r>
      <w:r w:rsidRPr="00707B82">
        <w:rPr>
          <w:b/>
          <w:bCs/>
          <w:sz w:val="24"/>
          <w:lang w:val="en-IN"/>
        </w:rPr>
        <w:t xml:space="preserve">avoiding the worst-case </w:t>
      </w:r>
      <w:proofErr w:type="spellStart"/>
      <w:r w:rsidRPr="00707B82">
        <w:rPr>
          <w:b/>
          <w:bCs/>
          <w:sz w:val="24"/>
          <w:lang w:val="en-IN"/>
        </w:rPr>
        <w:t>behavior</w:t>
      </w:r>
      <w:proofErr w:type="spellEnd"/>
      <w:r w:rsidRPr="00707B82">
        <w:rPr>
          <w:bCs/>
          <w:sz w:val="24"/>
          <w:lang w:val="en-IN"/>
        </w:rPr>
        <w:t xml:space="preserve">, making the algorithm more </w:t>
      </w:r>
      <w:r w:rsidRPr="00707B82">
        <w:rPr>
          <w:b/>
          <w:bCs/>
          <w:sz w:val="24"/>
          <w:lang w:val="en-IN"/>
        </w:rPr>
        <w:t>consistent and efficient</w:t>
      </w:r>
      <w:r w:rsidRPr="00707B82">
        <w:rPr>
          <w:bCs/>
          <w:sz w:val="24"/>
          <w:lang w:val="en-IN"/>
        </w:rPr>
        <w:t xml:space="preserve"> across different datasets.</w:t>
      </w:r>
    </w:p>
    <w:p w14:paraId="2A5643B6" w14:textId="77777777" w:rsidR="005B4ACE" w:rsidRDefault="005B4ACE" w:rsidP="005B4ACE">
      <w:pPr>
        <w:jc w:val="both"/>
        <w:rPr>
          <w:b/>
          <w:sz w:val="24"/>
        </w:rPr>
      </w:pPr>
    </w:p>
    <w:p w14:paraId="4A7076E2" w14:textId="77777777" w:rsidR="005B4ACE" w:rsidRDefault="005B4ACE" w:rsidP="005B4ACE">
      <w:pPr>
        <w:jc w:val="both"/>
      </w:pPr>
      <w:r>
        <w:rPr>
          <w:b/>
          <w:sz w:val="24"/>
        </w:rPr>
        <w:t xml:space="preserve">Quiz: </w:t>
      </w:r>
    </w:p>
    <w:p w14:paraId="578D86CE" w14:textId="77777777" w:rsidR="005B4ACE" w:rsidRPr="00776C45" w:rsidRDefault="00AF6482">
      <w:pPr>
        <w:pStyle w:val="ListParagraph"/>
        <w:numPr>
          <w:ilvl w:val="3"/>
          <w:numId w:val="18"/>
        </w:numPr>
        <w:jc w:val="both"/>
        <w:rPr>
          <w:b/>
          <w:bCs/>
        </w:rPr>
      </w:pPr>
      <w:r w:rsidRPr="00776C45">
        <w:rPr>
          <w:b/>
          <w:bCs/>
          <w:sz w:val="24"/>
        </w:rPr>
        <w:t xml:space="preserve">What is the time complexity of </w:t>
      </w:r>
      <w:r w:rsidRPr="00776C45">
        <w:rPr>
          <w:b/>
          <w:bCs/>
          <w:sz w:val="24"/>
          <w:szCs w:val="24"/>
        </w:rPr>
        <w:t>Randomized Quick Sort in worst case?</w:t>
      </w:r>
    </w:p>
    <w:p w14:paraId="6B796A58" w14:textId="77777777" w:rsidR="005B4ACE" w:rsidRPr="0008680F" w:rsidRDefault="005B4ACE" w:rsidP="005B4ACE">
      <w:pPr>
        <w:jc w:val="both"/>
        <w:rPr>
          <w:b/>
          <w:bCs/>
          <w:sz w:val="24"/>
        </w:rPr>
      </w:pPr>
      <w:r w:rsidRPr="0008680F">
        <w:rPr>
          <w:b/>
          <w:bCs/>
          <w:sz w:val="24"/>
        </w:rPr>
        <w:t>Answer:</w:t>
      </w:r>
    </w:p>
    <w:p w14:paraId="2BF1A62F" w14:textId="77777777" w:rsidR="005E1FF2" w:rsidRDefault="005E1FF2">
      <w:pPr>
        <w:pStyle w:val="ListParagraph"/>
        <w:numPr>
          <w:ilvl w:val="0"/>
          <w:numId w:val="54"/>
        </w:numPr>
        <w:rPr>
          <w:sz w:val="24"/>
        </w:rPr>
      </w:pPr>
      <w:r w:rsidRPr="005E1FF2">
        <w:rPr>
          <w:sz w:val="24"/>
        </w:rPr>
        <w:t xml:space="preserve">The worst-case time complexity of Randomized Quick Sort is </w:t>
      </w:r>
      <w:r w:rsidRPr="005E1FF2">
        <w:rPr>
          <w:b/>
          <w:bCs/>
          <w:sz w:val="24"/>
        </w:rPr>
        <w:t>O(n²)</w:t>
      </w:r>
      <w:r w:rsidRPr="005E1FF2">
        <w:rPr>
          <w:sz w:val="24"/>
        </w:rPr>
        <w:t>.</w:t>
      </w:r>
    </w:p>
    <w:p w14:paraId="7081286C" w14:textId="77777777" w:rsidR="005B4ACE" w:rsidRPr="005E1FF2" w:rsidRDefault="005E1FF2">
      <w:pPr>
        <w:pStyle w:val="ListParagraph"/>
        <w:numPr>
          <w:ilvl w:val="0"/>
          <w:numId w:val="54"/>
        </w:numPr>
        <w:rPr>
          <w:sz w:val="24"/>
        </w:rPr>
      </w:pPr>
      <w:r w:rsidRPr="005E1FF2">
        <w:rPr>
          <w:sz w:val="24"/>
        </w:rPr>
        <w:t>This occurs in rare cases when, by chance, the randomly chosen pivots consistently result in unbalanced partitions</w:t>
      </w:r>
    </w:p>
    <w:p w14:paraId="25F89ECA" w14:textId="77777777" w:rsidR="00217D9F" w:rsidRDefault="00217D9F" w:rsidP="005B4ACE">
      <w:pPr>
        <w:jc w:val="both"/>
        <w:rPr>
          <w:sz w:val="24"/>
        </w:rPr>
      </w:pPr>
    </w:p>
    <w:p w14:paraId="4DF0600F" w14:textId="77777777" w:rsidR="00217D9F" w:rsidRPr="00776C45" w:rsidRDefault="00217D9F">
      <w:pPr>
        <w:pStyle w:val="ListParagraph"/>
        <w:numPr>
          <w:ilvl w:val="3"/>
          <w:numId w:val="18"/>
        </w:numPr>
        <w:jc w:val="both"/>
        <w:rPr>
          <w:b/>
          <w:bCs/>
        </w:rPr>
      </w:pPr>
      <w:r w:rsidRPr="00776C45">
        <w:rPr>
          <w:b/>
          <w:bCs/>
          <w:sz w:val="24"/>
        </w:rPr>
        <w:t xml:space="preserve">What is the time complexity of </w:t>
      </w:r>
      <w:r w:rsidRPr="00776C45">
        <w:rPr>
          <w:b/>
          <w:bCs/>
          <w:sz w:val="24"/>
          <w:szCs w:val="24"/>
        </w:rPr>
        <w:t>basic version of Quick Sort on sorted data? Give reason of your answer.</w:t>
      </w:r>
    </w:p>
    <w:p w14:paraId="19A1ED87" w14:textId="77777777" w:rsidR="00217D9F" w:rsidRPr="0008680F" w:rsidRDefault="00217D9F" w:rsidP="00217D9F">
      <w:pPr>
        <w:jc w:val="both"/>
        <w:rPr>
          <w:b/>
          <w:bCs/>
          <w:sz w:val="24"/>
        </w:rPr>
      </w:pPr>
      <w:r w:rsidRPr="0008680F">
        <w:rPr>
          <w:b/>
          <w:bCs/>
          <w:sz w:val="24"/>
        </w:rPr>
        <w:t>Answer:</w:t>
      </w:r>
    </w:p>
    <w:p w14:paraId="742211DB" w14:textId="77777777" w:rsidR="0015393D" w:rsidRDefault="0015393D">
      <w:pPr>
        <w:pStyle w:val="ListParagraph"/>
        <w:numPr>
          <w:ilvl w:val="0"/>
          <w:numId w:val="55"/>
        </w:numPr>
        <w:rPr>
          <w:sz w:val="24"/>
        </w:rPr>
      </w:pPr>
      <w:r w:rsidRPr="0015393D">
        <w:rPr>
          <w:sz w:val="24"/>
        </w:rPr>
        <w:t xml:space="preserve">The time complexity is </w:t>
      </w:r>
      <w:r w:rsidRPr="0015393D">
        <w:rPr>
          <w:b/>
          <w:bCs/>
          <w:sz w:val="24"/>
        </w:rPr>
        <w:t>O(n²)</w:t>
      </w:r>
      <w:r w:rsidRPr="0015393D">
        <w:rPr>
          <w:sz w:val="24"/>
        </w:rPr>
        <w:t>.</w:t>
      </w:r>
    </w:p>
    <w:p w14:paraId="5A13F924" w14:textId="77777777" w:rsidR="0015393D" w:rsidRDefault="0015393D">
      <w:pPr>
        <w:pStyle w:val="ListParagraph"/>
        <w:numPr>
          <w:ilvl w:val="0"/>
          <w:numId w:val="55"/>
        </w:numPr>
        <w:rPr>
          <w:sz w:val="24"/>
        </w:rPr>
      </w:pPr>
      <w:r w:rsidRPr="0015393D">
        <w:rPr>
          <w:sz w:val="24"/>
        </w:rPr>
        <w:t xml:space="preserve">This is because the basic version always picks the last element as the pivot. </w:t>
      </w:r>
    </w:p>
    <w:p w14:paraId="4B49BA36" w14:textId="77777777" w:rsidR="00217D9F" w:rsidRPr="0015393D" w:rsidRDefault="0015393D">
      <w:pPr>
        <w:pStyle w:val="ListParagraph"/>
        <w:numPr>
          <w:ilvl w:val="0"/>
          <w:numId w:val="55"/>
        </w:numPr>
        <w:rPr>
          <w:sz w:val="24"/>
        </w:rPr>
      </w:pPr>
      <w:r w:rsidRPr="0015393D">
        <w:rPr>
          <w:sz w:val="24"/>
        </w:rPr>
        <w:t xml:space="preserve">In sorted data (ascending or descending), this leads to the most unbalanced partition where one side has </w:t>
      </w:r>
      <w:r w:rsidR="0019096C" w:rsidRPr="0019096C">
        <w:rPr>
          <w:b/>
          <w:bCs/>
          <w:sz w:val="24"/>
        </w:rPr>
        <w:t>n-1</w:t>
      </w:r>
      <w:r w:rsidR="00F729AB">
        <w:rPr>
          <w:sz w:val="24"/>
        </w:rPr>
        <w:t xml:space="preserve"> </w:t>
      </w:r>
      <w:r w:rsidRPr="0015393D">
        <w:rPr>
          <w:sz w:val="24"/>
        </w:rPr>
        <w:t>elements and the other has 0, causing maximum recursion depth.</w:t>
      </w:r>
    </w:p>
    <w:p w14:paraId="6679852D" w14:textId="77777777" w:rsidR="005B4ACE" w:rsidRDefault="005B4ACE" w:rsidP="005B4ACE">
      <w:pPr>
        <w:jc w:val="both"/>
        <w:rPr>
          <w:sz w:val="24"/>
        </w:rPr>
      </w:pPr>
    </w:p>
    <w:p w14:paraId="5EF70E33" w14:textId="77777777" w:rsidR="005B4ACE" w:rsidRPr="00776C45" w:rsidRDefault="00AF6482">
      <w:pPr>
        <w:pStyle w:val="ListParagraph"/>
        <w:numPr>
          <w:ilvl w:val="3"/>
          <w:numId w:val="18"/>
        </w:numPr>
        <w:jc w:val="both"/>
        <w:rPr>
          <w:b/>
          <w:bCs/>
        </w:rPr>
      </w:pPr>
      <w:r w:rsidRPr="00776C45">
        <w:rPr>
          <w:b/>
          <w:bCs/>
          <w:sz w:val="24"/>
        </w:rPr>
        <w:t>Can we always ensure O(</w:t>
      </w:r>
      <w:proofErr w:type="spellStart"/>
      <w:r w:rsidRPr="00776C45">
        <w:rPr>
          <w:b/>
          <w:bCs/>
          <w:sz w:val="24"/>
        </w:rPr>
        <w:t>nl</w:t>
      </w:r>
      <w:r w:rsidR="00776C45">
        <w:rPr>
          <w:b/>
          <w:bCs/>
          <w:sz w:val="24"/>
        </w:rPr>
        <w:t>o</w:t>
      </w:r>
      <w:r w:rsidRPr="00776C45">
        <w:rPr>
          <w:b/>
          <w:bCs/>
          <w:sz w:val="24"/>
        </w:rPr>
        <w:t>gn</w:t>
      </w:r>
      <w:proofErr w:type="spellEnd"/>
      <w:r w:rsidRPr="00776C45">
        <w:rPr>
          <w:b/>
          <w:bCs/>
          <w:sz w:val="24"/>
        </w:rPr>
        <w:t xml:space="preserve">) time complexity for </w:t>
      </w:r>
      <w:r w:rsidRPr="00776C45">
        <w:rPr>
          <w:b/>
          <w:bCs/>
          <w:sz w:val="24"/>
          <w:szCs w:val="24"/>
        </w:rPr>
        <w:t>Randomized Quick Sort?</w:t>
      </w:r>
    </w:p>
    <w:p w14:paraId="46E8A839" w14:textId="77777777" w:rsidR="005B4ACE" w:rsidRPr="0008680F" w:rsidRDefault="005B4ACE" w:rsidP="005B4ACE">
      <w:pPr>
        <w:jc w:val="both"/>
        <w:rPr>
          <w:b/>
          <w:bCs/>
          <w:sz w:val="24"/>
        </w:rPr>
      </w:pPr>
      <w:r w:rsidRPr="0008680F">
        <w:rPr>
          <w:b/>
          <w:bCs/>
          <w:sz w:val="24"/>
        </w:rPr>
        <w:t>Answer:</w:t>
      </w:r>
    </w:p>
    <w:p w14:paraId="668A698C" w14:textId="77777777" w:rsidR="00A115C9" w:rsidRPr="00A115C9" w:rsidRDefault="00A115C9">
      <w:pPr>
        <w:pStyle w:val="ListParagraph"/>
        <w:numPr>
          <w:ilvl w:val="0"/>
          <w:numId w:val="56"/>
        </w:numPr>
        <w:rPr>
          <w:sz w:val="24"/>
        </w:rPr>
      </w:pPr>
      <w:r w:rsidRPr="00A115C9">
        <w:rPr>
          <w:sz w:val="24"/>
        </w:rPr>
        <w:t xml:space="preserve">No, we </w:t>
      </w:r>
      <w:r w:rsidRPr="00A115C9">
        <w:rPr>
          <w:b/>
          <w:bCs/>
          <w:sz w:val="24"/>
        </w:rPr>
        <w:t>cannot always ensure</w:t>
      </w:r>
      <w:r w:rsidRPr="00A115C9">
        <w:rPr>
          <w:sz w:val="24"/>
        </w:rPr>
        <w:t xml:space="preserve"> </w:t>
      </w:r>
      <w:proofErr w:type="gramStart"/>
      <w:r w:rsidRPr="00A115C9">
        <w:rPr>
          <w:sz w:val="24"/>
        </w:rPr>
        <w:t>O(</w:t>
      </w:r>
      <w:proofErr w:type="gramEnd"/>
      <w:r w:rsidRPr="00A115C9">
        <w:rPr>
          <w:sz w:val="24"/>
        </w:rPr>
        <w:t>n log n) time.</w:t>
      </w:r>
    </w:p>
    <w:p w14:paraId="67000DB4" w14:textId="77777777" w:rsidR="005B4ACE" w:rsidRPr="00A115C9" w:rsidRDefault="00A115C9">
      <w:pPr>
        <w:pStyle w:val="ListParagraph"/>
        <w:numPr>
          <w:ilvl w:val="0"/>
          <w:numId w:val="56"/>
        </w:numPr>
        <w:rPr>
          <w:sz w:val="24"/>
        </w:rPr>
      </w:pPr>
      <w:r w:rsidRPr="00A115C9">
        <w:rPr>
          <w:sz w:val="24"/>
        </w:rPr>
        <w:t xml:space="preserve">Although the expected (average) time complexity is </w:t>
      </w:r>
      <w:proofErr w:type="gramStart"/>
      <w:r w:rsidRPr="00A115C9">
        <w:rPr>
          <w:sz w:val="24"/>
        </w:rPr>
        <w:t>O(</w:t>
      </w:r>
      <w:proofErr w:type="gramEnd"/>
      <w:r w:rsidRPr="00A115C9">
        <w:rPr>
          <w:sz w:val="24"/>
        </w:rPr>
        <w:t>n log n), the pivot selection is random, so there's still a small chance of consistently poor pivot choices that result in O(n²) time.</w:t>
      </w:r>
    </w:p>
    <w:p w14:paraId="081A972C" w14:textId="77777777" w:rsidR="005B4ACE" w:rsidRDefault="005B4ACE" w:rsidP="005B4ACE">
      <w:pPr>
        <w:jc w:val="both"/>
        <w:rPr>
          <w:sz w:val="24"/>
        </w:rPr>
      </w:pPr>
    </w:p>
    <w:p w14:paraId="7F263238" w14:textId="77777777" w:rsidR="005B4ACE" w:rsidRPr="00776C45" w:rsidRDefault="005B4ACE">
      <w:pPr>
        <w:pStyle w:val="ListParagraph"/>
        <w:numPr>
          <w:ilvl w:val="3"/>
          <w:numId w:val="18"/>
        </w:numPr>
        <w:jc w:val="both"/>
        <w:rPr>
          <w:b/>
          <w:bCs/>
        </w:rPr>
      </w:pPr>
      <w:r w:rsidRPr="00776C45">
        <w:rPr>
          <w:b/>
          <w:bCs/>
          <w:sz w:val="24"/>
        </w:rPr>
        <w:t xml:space="preserve">Which algorithm executes faster </w:t>
      </w:r>
      <w:r w:rsidR="00217D9F" w:rsidRPr="00776C45">
        <w:rPr>
          <w:b/>
          <w:bCs/>
          <w:sz w:val="24"/>
        </w:rPr>
        <w:t>on ascending order sorted data</w:t>
      </w:r>
      <w:r w:rsidRPr="00776C45">
        <w:rPr>
          <w:b/>
          <w:bCs/>
          <w:sz w:val="24"/>
        </w:rPr>
        <w:t>?</w:t>
      </w:r>
    </w:p>
    <w:p w14:paraId="77619A3B" w14:textId="77777777" w:rsidR="005B4ACE" w:rsidRPr="0008680F" w:rsidRDefault="005B4ACE" w:rsidP="005B4ACE">
      <w:pPr>
        <w:jc w:val="both"/>
        <w:rPr>
          <w:b/>
          <w:bCs/>
          <w:sz w:val="24"/>
        </w:rPr>
      </w:pPr>
      <w:r w:rsidRPr="0008680F">
        <w:rPr>
          <w:b/>
          <w:bCs/>
          <w:sz w:val="24"/>
        </w:rPr>
        <w:t>Answer:</w:t>
      </w:r>
    </w:p>
    <w:p w14:paraId="7666CE6E" w14:textId="77777777" w:rsidR="00366E57" w:rsidRDefault="00366E57">
      <w:pPr>
        <w:pStyle w:val="ListParagraph"/>
        <w:numPr>
          <w:ilvl w:val="0"/>
          <w:numId w:val="57"/>
        </w:numPr>
        <w:rPr>
          <w:sz w:val="24"/>
        </w:rPr>
      </w:pPr>
      <w:r w:rsidRPr="00366E57">
        <w:rPr>
          <w:b/>
          <w:bCs/>
          <w:sz w:val="24"/>
        </w:rPr>
        <w:t>Randomized Quick Sort</w:t>
      </w:r>
      <w:r w:rsidRPr="00366E57">
        <w:rPr>
          <w:sz w:val="24"/>
        </w:rPr>
        <w:t xml:space="preserve"> executes faster.</w:t>
      </w:r>
    </w:p>
    <w:p w14:paraId="610A3BAF" w14:textId="77777777" w:rsidR="005B4ACE" w:rsidRPr="00366E57" w:rsidRDefault="00366E57">
      <w:pPr>
        <w:pStyle w:val="ListParagraph"/>
        <w:numPr>
          <w:ilvl w:val="0"/>
          <w:numId w:val="57"/>
        </w:numPr>
        <w:rPr>
          <w:sz w:val="24"/>
        </w:rPr>
      </w:pPr>
      <w:r w:rsidRPr="00366E57">
        <w:rPr>
          <w:sz w:val="24"/>
        </w:rPr>
        <w:t>Because it selects the pivot randomly, it avoids the worst-case unbalanced partitioning that affects the basic version on sorted data.</w:t>
      </w:r>
    </w:p>
    <w:p w14:paraId="60A08DCD" w14:textId="77777777" w:rsidR="005B4ACE" w:rsidRDefault="005B4ACE" w:rsidP="005B4ACE">
      <w:pPr>
        <w:pStyle w:val="Heading1"/>
        <w:spacing w:line="276" w:lineRule="auto"/>
        <w:ind w:left="0" w:firstLine="0"/>
      </w:pPr>
    </w:p>
    <w:p w14:paraId="0A6CDA87" w14:textId="77777777" w:rsidR="005B4ACE" w:rsidRDefault="005B4ACE" w:rsidP="005B4ACE">
      <w:pPr>
        <w:pStyle w:val="Heading1"/>
        <w:spacing w:line="276" w:lineRule="auto"/>
        <w:ind w:left="0" w:firstLine="0"/>
        <w:rPr>
          <w:bCs w:val="0"/>
          <w:sz w:val="24"/>
        </w:rPr>
      </w:pPr>
      <w:r>
        <w:rPr>
          <w:bCs w:val="0"/>
          <w:sz w:val="24"/>
        </w:rPr>
        <w:t xml:space="preserve">Suggested Reference: </w:t>
      </w:r>
    </w:p>
    <w:p w14:paraId="0D08137C" w14:textId="77777777" w:rsidR="00820A73" w:rsidRDefault="005B4ACE">
      <w:pPr>
        <w:pStyle w:val="Heading1"/>
        <w:numPr>
          <w:ilvl w:val="6"/>
          <w:numId w:val="18"/>
        </w:numPr>
        <w:spacing w:line="276" w:lineRule="auto"/>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9E0367F" w14:textId="77777777" w:rsidR="005B4ACE" w:rsidRPr="00820A73" w:rsidRDefault="005B4ACE">
      <w:pPr>
        <w:pStyle w:val="Heading1"/>
        <w:numPr>
          <w:ilvl w:val="6"/>
          <w:numId w:val="18"/>
        </w:numPr>
        <w:spacing w:line="276" w:lineRule="auto"/>
        <w:jc w:val="both"/>
        <w:rPr>
          <w:b w:val="0"/>
          <w:bCs w:val="0"/>
          <w:sz w:val="24"/>
          <w:szCs w:val="24"/>
        </w:rPr>
      </w:pPr>
      <w:r w:rsidRPr="00820A73">
        <w:rPr>
          <w:b w:val="0"/>
          <w:bCs w:val="0"/>
          <w:sz w:val="24"/>
          <w:szCs w:val="24"/>
        </w:rPr>
        <w:t xml:space="preserve">“Fundamentals of </w:t>
      </w:r>
      <w:proofErr w:type="spellStart"/>
      <w:r w:rsidRPr="00820A73">
        <w:rPr>
          <w:b w:val="0"/>
          <w:bCs w:val="0"/>
          <w:sz w:val="24"/>
          <w:szCs w:val="24"/>
        </w:rPr>
        <w:t>Algorithms”by</w:t>
      </w:r>
      <w:proofErr w:type="spellEnd"/>
      <w:r w:rsidRPr="00820A73">
        <w:rPr>
          <w:b w:val="0"/>
          <w:bCs w:val="0"/>
          <w:sz w:val="24"/>
          <w:szCs w:val="24"/>
        </w:rPr>
        <w:t xml:space="preserve"> E. Horowitz et al.</w:t>
      </w:r>
    </w:p>
    <w:p w14:paraId="79974D52" w14:textId="77777777" w:rsidR="005B4ACE" w:rsidRDefault="005B4ACE" w:rsidP="005B4ACE">
      <w:pPr>
        <w:pStyle w:val="Heading1"/>
        <w:spacing w:line="276" w:lineRule="auto"/>
        <w:jc w:val="both"/>
        <w:rPr>
          <w:b w:val="0"/>
          <w:bCs w:val="0"/>
          <w:sz w:val="24"/>
          <w:szCs w:val="24"/>
        </w:rPr>
      </w:pPr>
    </w:p>
    <w:p w14:paraId="3C7E42EB" w14:textId="77777777" w:rsidR="005B4ACE" w:rsidRDefault="005B4ACE" w:rsidP="005B4ACE">
      <w:pPr>
        <w:pStyle w:val="Heading1"/>
        <w:spacing w:line="276" w:lineRule="auto"/>
        <w:ind w:left="0" w:firstLine="0"/>
        <w:rPr>
          <w:b w:val="0"/>
          <w:bCs w:val="0"/>
          <w:sz w:val="24"/>
        </w:rPr>
      </w:pPr>
      <w:r>
        <w:rPr>
          <w:bCs w:val="0"/>
          <w:sz w:val="24"/>
        </w:rPr>
        <w:t xml:space="preserve">References used by the students: </w:t>
      </w:r>
    </w:p>
    <w:p w14:paraId="52D9FC39" w14:textId="77777777" w:rsidR="006E1253" w:rsidRDefault="00820A73">
      <w:pPr>
        <w:pStyle w:val="Heading1"/>
        <w:numPr>
          <w:ilvl w:val="6"/>
          <w:numId w:val="58"/>
        </w:numPr>
        <w:tabs>
          <w:tab w:val="clear" w:pos="360"/>
        </w:tabs>
        <w:spacing w:line="276" w:lineRule="auto"/>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FAE0228" w14:textId="77777777" w:rsidR="005B4ACE" w:rsidRPr="006E1253" w:rsidRDefault="006E1253" w:rsidP="006E1253">
      <w:pPr>
        <w:suppressAutoHyphens w:val="0"/>
        <w:rPr>
          <w:sz w:val="24"/>
          <w:szCs w:val="24"/>
        </w:rPr>
      </w:pPr>
      <w:r>
        <w:rPr>
          <w:b/>
          <w:bCs/>
          <w:sz w:val="24"/>
          <w:szCs w:val="24"/>
        </w:rPr>
        <w:br w:type="page"/>
      </w:r>
    </w:p>
    <w:p w14:paraId="21957E24" w14:textId="77777777" w:rsidR="005B4ACE" w:rsidRDefault="005B4ACE" w:rsidP="005B4ACE">
      <w:pPr>
        <w:pStyle w:val="Heading1"/>
        <w:spacing w:line="276" w:lineRule="auto"/>
        <w:ind w:left="0" w:firstLine="0"/>
      </w:pPr>
      <w:r>
        <w:rPr>
          <w:sz w:val="24"/>
        </w:rPr>
        <w:lastRenderedPageBreak/>
        <w:t>Rubric wise marks obtained:</w:t>
      </w:r>
    </w:p>
    <w:p w14:paraId="7F14FB19" w14:textId="77777777" w:rsidR="005B4ACE" w:rsidRDefault="005B4ACE" w:rsidP="005B4AC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B4ACE" w14:paraId="68433977"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62F1EDFC" w14:textId="77777777" w:rsidR="005B4ACE" w:rsidRDefault="005B4ACE" w:rsidP="000C792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643B8C8" w14:textId="77777777" w:rsidR="005B4ACE" w:rsidRDefault="005B4ACE" w:rsidP="000C792C">
            <w:pPr>
              <w:pStyle w:val="Heading1"/>
              <w:spacing w:line="276" w:lineRule="auto"/>
              <w:ind w:left="0" w:firstLine="0"/>
              <w:jc w:val="center"/>
              <w:rPr>
                <w:sz w:val="24"/>
              </w:rPr>
            </w:pPr>
            <w:r>
              <w:rPr>
                <w:sz w:val="24"/>
              </w:rPr>
              <w:t>Understanding of problem</w:t>
            </w:r>
          </w:p>
          <w:p w14:paraId="1F14C180" w14:textId="77777777" w:rsidR="005B4ACE" w:rsidRDefault="005B4ACE" w:rsidP="000C792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A501441" w14:textId="77777777" w:rsidR="005B4ACE" w:rsidRDefault="005B4ACE" w:rsidP="000C792C">
            <w:pPr>
              <w:pStyle w:val="Heading1"/>
              <w:spacing w:line="276" w:lineRule="auto"/>
              <w:ind w:left="0" w:firstLine="0"/>
              <w:jc w:val="center"/>
              <w:rPr>
                <w:sz w:val="24"/>
              </w:rPr>
            </w:pPr>
            <w:r>
              <w:rPr>
                <w:sz w:val="24"/>
              </w:rPr>
              <w:t>Program Implementation</w:t>
            </w:r>
          </w:p>
          <w:p w14:paraId="6D25E9C3" w14:textId="77777777" w:rsidR="005B4ACE" w:rsidRDefault="005B4ACE" w:rsidP="000C792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285CA42" w14:textId="77777777" w:rsidR="005B4ACE" w:rsidRDefault="005B4ACE" w:rsidP="000C792C">
            <w:pPr>
              <w:pStyle w:val="Heading1"/>
              <w:spacing w:line="276" w:lineRule="auto"/>
              <w:ind w:left="0" w:firstLine="0"/>
              <w:jc w:val="center"/>
              <w:rPr>
                <w:sz w:val="24"/>
              </w:rPr>
            </w:pPr>
            <w:r>
              <w:rPr>
                <w:sz w:val="24"/>
              </w:rPr>
              <w:t>Documentation &amp;Timely Submission</w:t>
            </w:r>
          </w:p>
          <w:p w14:paraId="41AD3FE3" w14:textId="77777777" w:rsidR="005B4ACE" w:rsidRDefault="005B4ACE" w:rsidP="000C792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2E78AF3F" w14:textId="77777777" w:rsidR="005B4ACE" w:rsidRDefault="005B4ACE" w:rsidP="000C792C">
            <w:pPr>
              <w:pStyle w:val="Heading1"/>
              <w:spacing w:line="276" w:lineRule="auto"/>
              <w:ind w:left="0" w:firstLine="0"/>
              <w:jc w:val="center"/>
              <w:rPr>
                <w:sz w:val="24"/>
                <w:szCs w:val="24"/>
              </w:rPr>
            </w:pPr>
            <w:r>
              <w:rPr>
                <w:sz w:val="24"/>
                <w:szCs w:val="24"/>
              </w:rPr>
              <w:t>Total</w:t>
            </w:r>
          </w:p>
          <w:p w14:paraId="66E7DE2C" w14:textId="77777777" w:rsidR="005B4ACE" w:rsidRDefault="005B4ACE" w:rsidP="000C792C">
            <w:pPr>
              <w:pStyle w:val="Heading1"/>
              <w:spacing w:line="276" w:lineRule="auto"/>
              <w:ind w:left="0" w:firstLine="0"/>
              <w:jc w:val="center"/>
            </w:pPr>
            <w:r>
              <w:rPr>
                <w:sz w:val="24"/>
                <w:szCs w:val="24"/>
              </w:rPr>
              <w:t>(10)</w:t>
            </w:r>
          </w:p>
        </w:tc>
      </w:tr>
      <w:tr w:rsidR="005B4ACE" w14:paraId="42CA42CE" w14:textId="77777777" w:rsidTr="000C792C">
        <w:trPr>
          <w:trHeight w:val="403"/>
        </w:trPr>
        <w:tc>
          <w:tcPr>
            <w:tcW w:w="1193" w:type="dxa"/>
            <w:vMerge/>
            <w:tcBorders>
              <w:left w:val="single" w:sz="4" w:space="0" w:color="00000A"/>
              <w:bottom w:val="single" w:sz="4" w:space="0" w:color="00000A"/>
              <w:right w:val="single" w:sz="4" w:space="0" w:color="00000A"/>
            </w:tcBorders>
          </w:tcPr>
          <w:p w14:paraId="76007141" w14:textId="77777777" w:rsidR="005B4ACE" w:rsidRDefault="005B4ACE"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A05C174" w14:textId="77777777" w:rsidR="005B4ACE" w:rsidRDefault="005B4ACE" w:rsidP="000C792C">
            <w:pPr>
              <w:pStyle w:val="Heading1"/>
              <w:spacing w:line="276" w:lineRule="auto"/>
              <w:ind w:left="0" w:firstLine="0"/>
              <w:jc w:val="center"/>
              <w:rPr>
                <w:sz w:val="17"/>
              </w:rPr>
            </w:pPr>
            <w:r>
              <w:rPr>
                <w:sz w:val="17"/>
              </w:rPr>
              <w:t>Good</w:t>
            </w:r>
          </w:p>
          <w:p w14:paraId="19DB35EA" w14:textId="77777777" w:rsidR="005B4ACE" w:rsidRDefault="005B4ACE" w:rsidP="000C792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9B02362" w14:textId="77777777" w:rsidR="005B4ACE" w:rsidRDefault="005B4ACE" w:rsidP="000C792C">
            <w:pPr>
              <w:pStyle w:val="Heading1"/>
              <w:spacing w:line="276" w:lineRule="auto"/>
              <w:ind w:left="0" w:firstLine="0"/>
              <w:jc w:val="center"/>
              <w:rPr>
                <w:sz w:val="17"/>
              </w:rPr>
            </w:pPr>
            <w:r>
              <w:rPr>
                <w:sz w:val="17"/>
              </w:rPr>
              <w:t>Avg.</w:t>
            </w:r>
          </w:p>
          <w:p w14:paraId="454A241E" w14:textId="77777777" w:rsidR="005B4ACE" w:rsidRDefault="005B4ACE" w:rsidP="000C792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4858719C" w14:textId="77777777" w:rsidR="005B4ACE" w:rsidRDefault="005B4ACE" w:rsidP="000C792C">
            <w:pPr>
              <w:pStyle w:val="Heading1"/>
              <w:spacing w:line="276" w:lineRule="auto"/>
              <w:ind w:left="0" w:firstLine="0"/>
              <w:jc w:val="center"/>
              <w:rPr>
                <w:sz w:val="17"/>
              </w:rPr>
            </w:pPr>
            <w:r>
              <w:rPr>
                <w:sz w:val="17"/>
              </w:rPr>
              <w:t>Poor</w:t>
            </w:r>
          </w:p>
          <w:p w14:paraId="040B37EE" w14:textId="77777777" w:rsidR="005B4ACE" w:rsidRDefault="005B4ACE" w:rsidP="000C792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D6D5929" w14:textId="77777777" w:rsidR="005B4ACE" w:rsidRDefault="005B4ACE" w:rsidP="000C792C">
            <w:pPr>
              <w:pStyle w:val="Heading1"/>
              <w:spacing w:line="276" w:lineRule="auto"/>
              <w:ind w:left="0" w:firstLine="0"/>
              <w:jc w:val="center"/>
              <w:rPr>
                <w:sz w:val="17"/>
              </w:rPr>
            </w:pPr>
            <w:r>
              <w:rPr>
                <w:sz w:val="17"/>
              </w:rPr>
              <w:t>Good</w:t>
            </w:r>
          </w:p>
          <w:p w14:paraId="27026079" w14:textId="77777777" w:rsidR="005B4ACE" w:rsidRDefault="005B4ACE" w:rsidP="000C792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13BCEFC" w14:textId="77777777" w:rsidR="005B4ACE" w:rsidRDefault="005B4ACE" w:rsidP="000C792C">
            <w:pPr>
              <w:pStyle w:val="Heading1"/>
              <w:spacing w:line="276" w:lineRule="auto"/>
              <w:ind w:left="0" w:firstLine="0"/>
              <w:jc w:val="center"/>
              <w:rPr>
                <w:sz w:val="17"/>
              </w:rPr>
            </w:pPr>
            <w:r>
              <w:rPr>
                <w:sz w:val="17"/>
              </w:rPr>
              <w:t>Avg.</w:t>
            </w:r>
          </w:p>
          <w:p w14:paraId="0E8068E6" w14:textId="77777777" w:rsidR="005B4ACE" w:rsidRDefault="005B4ACE" w:rsidP="000C792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F4500BD" w14:textId="77777777" w:rsidR="005B4ACE" w:rsidRDefault="005B4ACE" w:rsidP="000C792C">
            <w:pPr>
              <w:pStyle w:val="Heading1"/>
              <w:spacing w:line="276" w:lineRule="auto"/>
              <w:ind w:left="0" w:firstLine="0"/>
              <w:jc w:val="center"/>
              <w:rPr>
                <w:sz w:val="17"/>
              </w:rPr>
            </w:pPr>
            <w:r>
              <w:rPr>
                <w:sz w:val="17"/>
              </w:rPr>
              <w:t>Poor</w:t>
            </w:r>
          </w:p>
          <w:p w14:paraId="453A53E9" w14:textId="77777777" w:rsidR="005B4ACE" w:rsidRDefault="005B4ACE" w:rsidP="000C792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69B1F838" w14:textId="77777777" w:rsidR="005B4ACE" w:rsidRDefault="005B4ACE" w:rsidP="000C792C">
            <w:pPr>
              <w:pStyle w:val="Heading1"/>
              <w:spacing w:line="276" w:lineRule="auto"/>
              <w:ind w:left="0" w:firstLine="0"/>
              <w:jc w:val="center"/>
              <w:rPr>
                <w:sz w:val="17"/>
              </w:rPr>
            </w:pPr>
            <w:r>
              <w:rPr>
                <w:sz w:val="17"/>
              </w:rPr>
              <w:t>Good</w:t>
            </w:r>
          </w:p>
          <w:p w14:paraId="6B8C6FBB" w14:textId="77777777" w:rsidR="005B4ACE" w:rsidRDefault="005B4ACE" w:rsidP="000C792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5A74EA6" w14:textId="77777777" w:rsidR="005B4ACE" w:rsidRDefault="005B4ACE" w:rsidP="000C792C">
            <w:pPr>
              <w:pStyle w:val="Heading1"/>
              <w:spacing w:line="276" w:lineRule="auto"/>
              <w:ind w:left="0" w:firstLine="0"/>
              <w:jc w:val="center"/>
              <w:rPr>
                <w:sz w:val="17"/>
              </w:rPr>
            </w:pPr>
            <w:r>
              <w:rPr>
                <w:sz w:val="17"/>
              </w:rPr>
              <w:t>Avg.</w:t>
            </w:r>
          </w:p>
          <w:p w14:paraId="7E80F790" w14:textId="77777777" w:rsidR="005B4ACE" w:rsidRDefault="005B4ACE" w:rsidP="000C792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4A65788" w14:textId="77777777" w:rsidR="005B4ACE" w:rsidRDefault="005B4ACE" w:rsidP="000C792C">
            <w:pPr>
              <w:pStyle w:val="Heading1"/>
              <w:spacing w:line="276" w:lineRule="auto"/>
              <w:ind w:left="0" w:firstLine="0"/>
              <w:jc w:val="center"/>
              <w:rPr>
                <w:sz w:val="17"/>
              </w:rPr>
            </w:pPr>
            <w:r>
              <w:rPr>
                <w:sz w:val="17"/>
              </w:rPr>
              <w:t>Poor</w:t>
            </w:r>
          </w:p>
          <w:p w14:paraId="6C78DEEF" w14:textId="77777777" w:rsidR="005B4ACE" w:rsidRDefault="005B4ACE" w:rsidP="000C792C">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40D718E" w14:textId="77777777" w:rsidR="005B4ACE" w:rsidRDefault="005B4ACE" w:rsidP="000C792C">
            <w:pPr>
              <w:pStyle w:val="Heading1"/>
              <w:spacing w:line="276" w:lineRule="auto"/>
              <w:ind w:left="0" w:firstLine="0"/>
              <w:rPr>
                <w:sz w:val="17"/>
              </w:rPr>
            </w:pPr>
          </w:p>
        </w:tc>
      </w:tr>
      <w:tr w:rsidR="005B4ACE" w14:paraId="23626ACA"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471BA2A" w14:textId="77777777" w:rsidR="005B4ACE" w:rsidRDefault="005B4ACE" w:rsidP="000C792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9FFDB95" w14:textId="77777777" w:rsidR="005B4ACE" w:rsidRDefault="005B4ACE" w:rsidP="000C792C">
            <w:pPr>
              <w:pStyle w:val="Heading1"/>
              <w:spacing w:line="276" w:lineRule="auto"/>
              <w:ind w:left="0" w:firstLine="0"/>
              <w:rPr>
                <w:sz w:val="17"/>
              </w:rPr>
            </w:pPr>
          </w:p>
          <w:p w14:paraId="6797ECC5" w14:textId="77777777" w:rsidR="005B4ACE" w:rsidRDefault="005B4ACE"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633555" w14:textId="77777777" w:rsidR="005B4ACE" w:rsidRDefault="005B4ACE"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5B01C9B4" w14:textId="77777777" w:rsidR="005B4ACE" w:rsidRDefault="005B4ACE"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EA3F7B2" w14:textId="77777777" w:rsidR="005B4ACE" w:rsidRDefault="005B4ACE" w:rsidP="000C792C">
            <w:pPr>
              <w:pStyle w:val="Heading1"/>
              <w:spacing w:line="276" w:lineRule="auto"/>
              <w:ind w:left="0" w:firstLine="0"/>
              <w:rPr>
                <w:sz w:val="17"/>
              </w:rPr>
            </w:pPr>
          </w:p>
        </w:tc>
      </w:tr>
    </w:tbl>
    <w:p w14:paraId="11A79C6E" w14:textId="77777777" w:rsidR="005B4ACE" w:rsidRDefault="005B4ACE" w:rsidP="005B4ACE">
      <w:pPr>
        <w:pStyle w:val="Heading1"/>
        <w:spacing w:line="276" w:lineRule="auto"/>
        <w:ind w:left="0" w:firstLine="0"/>
      </w:pPr>
    </w:p>
    <w:p w14:paraId="6628E1A7" w14:textId="77777777" w:rsidR="005B4ACE" w:rsidRDefault="005B4ACE" w:rsidP="005B4ACE">
      <w:pPr>
        <w:pStyle w:val="Heading1"/>
        <w:spacing w:line="276" w:lineRule="auto"/>
        <w:ind w:left="0" w:firstLine="0"/>
      </w:pPr>
    </w:p>
    <w:p w14:paraId="4965BEA0" w14:textId="77777777" w:rsidR="0002566C" w:rsidRDefault="0002566C">
      <w:pPr>
        <w:suppressAutoHyphens w:val="0"/>
        <w:rPr>
          <w:b/>
          <w:bCs/>
        </w:rPr>
      </w:pPr>
      <w:r>
        <w:br w:type="page"/>
      </w:r>
    </w:p>
    <w:p w14:paraId="5F4EDCBC" w14:textId="77777777" w:rsidR="0002566C" w:rsidRPr="006A5142" w:rsidRDefault="0002566C" w:rsidP="0002566C">
      <w:pPr>
        <w:jc w:val="center"/>
      </w:pPr>
      <w:r w:rsidRPr="006A5142">
        <w:rPr>
          <w:b/>
          <w:sz w:val="28"/>
        </w:rPr>
        <w:lastRenderedPageBreak/>
        <w:t xml:space="preserve">Experiment No: </w:t>
      </w:r>
      <w:r w:rsidR="00A93F5C">
        <w:rPr>
          <w:b/>
          <w:sz w:val="28"/>
        </w:rPr>
        <w:t>7</w:t>
      </w:r>
    </w:p>
    <w:p w14:paraId="6F77059D" w14:textId="77777777" w:rsidR="0002566C" w:rsidRPr="006A5142" w:rsidRDefault="0002566C" w:rsidP="0002566C">
      <w:pPr>
        <w:jc w:val="both"/>
        <w:rPr>
          <w:sz w:val="24"/>
          <w:szCs w:val="24"/>
        </w:rPr>
      </w:pPr>
    </w:p>
    <w:p w14:paraId="441F58C3" w14:textId="77777777" w:rsidR="0002566C" w:rsidRPr="006A5142" w:rsidRDefault="00B7552D" w:rsidP="0002566C">
      <w:pPr>
        <w:jc w:val="both"/>
        <w:rPr>
          <w:sz w:val="24"/>
          <w:szCs w:val="24"/>
        </w:rPr>
      </w:pPr>
      <w:r w:rsidRPr="006A5142">
        <w:rPr>
          <w:sz w:val="24"/>
          <w:szCs w:val="24"/>
        </w:rPr>
        <w:t>Implement program to solve problem of making a change using dynamic programming.</w:t>
      </w:r>
    </w:p>
    <w:p w14:paraId="019D0D15" w14:textId="77777777" w:rsidR="00B7552D" w:rsidRPr="006A5142" w:rsidRDefault="00B7552D" w:rsidP="0002566C">
      <w:pPr>
        <w:jc w:val="both"/>
        <w:rPr>
          <w:b/>
          <w:sz w:val="24"/>
          <w:szCs w:val="24"/>
        </w:rPr>
      </w:pPr>
    </w:p>
    <w:p w14:paraId="010B82C0" w14:textId="77777777" w:rsidR="0002566C" w:rsidRPr="006A5142" w:rsidRDefault="0002566C" w:rsidP="0002566C">
      <w:pPr>
        <w:jc w:val="both"/>
      </w:pPr>
      <w:r w:rsidRPr="006A5142">
        <w:rPr>
          <w:b/>
          <w:sz w:val="24"/>
        </w:rPr>
        <w:t>Date:</w:t>
      </w:r>
    </w:p>
    <w:p w14:paraId="31A3A1FF" w14:textId="77777777" w:rsidR="0002566C" w:rsidRPr="006A5142" w:rsidRDefault="0002566C" w:rsidP="0002566C">
      <w:pPr>
        <w:jc w:val="both"/>
        <w:rPr>
          <w:b/>
          <w:sz w:val="24"/>
        </w:rPr>
      </w:pPr>
    </w:p>
    <w:p w14:paraId="6D8A72FC" w14:textId="77777777" w:rsidR="0002566C" w:rsidRPr="006A5142" w:rsidRDefault="0002566C" w:rsidP="0002566C">
      <w:pPr>
        <w:jc w:val="both"/>
        <w:rPr>
          <w:b/>
          <w:sz w:val="24"/>
        </w:rPr>
      </w:pPr>
      <w:r w:rsidRPr="006A5142">
        <w:rPr>
          <w:b/>
          <w:sz w:val="24"/>
        </w:rPr>
        <w:t xml:space="preserve">Competency and Practical Skills: </w:t>
      </w:r>
      <w:r w:rsidRPr="006A5142">
        <w:rPr>
          <w:bCs/>
          <w:sz w:val="24"/>
        </w:rPr>
        <w:t xml:space="preserve">Algorithmic thinking, Programming Skills, </w:t>
      </w:r>
      <w:r w:rsidR="00B7552D" w:rsidRPr="006A5142">
        <w:rPr>
          <w:bCs/>
          <w:sz w:val="24"/>
        </w:rPr>
        <w:t>Problem solving</w:t>
      </w:r>
    </w:p>
    <w:p w14:paraId="736A19B4" w14:textId="77777777" w:rsidR="0002566C" w:rsidRPr="006A5142" w:rsidRDefault="0002566C" w:rsidP="0002566C">
      <w:pPr>
        <w:jc w:val="both"/>
        <w:rPr>
          <w:b/>
          <w:w w:val="110"/>
        </w:rPr>
      </w:pPr>
    </w:p>
    <w:p w14:paraId="4869030E" w14:textId="77777777" w:rsidR="0002566C" w:rsidRPr="006A5142" w:rsidRDefault="0002566C" w:rsidP="0002566C">
      <w:pPr>
        <w:jc w:val="both"/>
      </w:pPr>
      <w:r w:rsidRPr="006A5142">
        <w:rPr>
          <w:b/>
          <w:sz w:val="24"/>
        </w:rPr>
        <w:t>Relevant CO: CO3</w:t>
      </w:r>
    </w:p>
    <w:p w14:paraId="7FA702E1" w14:textId="77777777" w:rsidR="0002566C" w:rsidRPr="006A5142" w:rsidRDefault="0002566C" w:rsidP="0002566C">
      <w:pPr>
        <w:jc w:val="both"/>
        <w:rPr>
          <w:b/>
          <w:sz w:val="24"/>
        </w:rPr>
      </w:pPr>
    </w:p>
    <w:p w14:paraId="452666ED" w14:textId="77777777" w:rsidR="00475178" w:rsidRDefault="0002566C" w:rsidP="00475178">
      <w:pPr>
        <w:jc w:val="both"/>
        <w:rPr>
          <w:sz w:val="24"/>
        </w:rPr>
      </w:pPr>
      <w:r w:rsidRPr="006A5142">
        <w:rPr>
          <w:b/>
          <w:sz w:val="24"/>
        </w:rPr>
        <w:t>Objectives:</w:t>
      </w:r>
      <w:r w:rsidRPr="006A5142">
        <w:rPr>
          <w:b/>
          <w:sz w:val="24"/>
        </w:rPr>
        <w:tab/>
      </w:r>
      <w:r w:rsidR="00475178" w:rsidRPr="006A5142">
        <w:rPr>
          <w:sz w:val="24"/>
        </w:rPr>
        <w:t>(a)</w:t>
      </w:r>
      <w:r w:rsidR="00475178">
        <w:rPr>
          <w:sz w:val="24"/>
        </w:rPr>
        <w:t xml:space="preserve"> Understand Dynamic programming algorithm design method.</w:t>
      </w:r>
    </w:p>
    <w:p w14:paraId="6D476F3B"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6883222B"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9C2AFA7" w14:textId="77777777" w:rsidR="0002566C" w:rsidRPr="006A5142" w:rsidRDefault="0002566C" w:rsidP="00475178">
      <w:pPr>
        <w:jc w:val="both"/>
        <w:rPr>
          <w:b/>
          <w:sz w:val="24"/>
        </w:rPr>
      </w:pPr>
    </w:p>
    <w:p w14:paraId="0CD95FF4" w14:textId="77777777" w:rsidR="0002566C" w:rsidRPr="006A5142" w:rsidRDefault="0002566C" w:rsidP="0002566C">
      <w:pPr>
        <w:jc w:val="both"/>
      </w:pPr>
      <w:r w:rsidRPr="006A5142">
        <w:rPr>
          <w:b/>
          <w:sz w:val="24"/>
        </w:rPr>
        <w:t xml:space="preserve">Equipment/Instruments: </w:t>
      </w:r>
      <w:r w:rsidRPr="006A5142">
        <w:rPr>
          <w:sz w:val="24"/>
        </w:rPr>
        <w:t xml:space="preserve">Computer System, Any C language editor </w:t>
      </w:r>
    </w:p>
    <w:p w14:paraId="0A42D5A8" w14:textId="77777777" w:rsidR="0002566C" w:rsidRPr="006A5142" w:rsidRDefault="0002566C" w:rsidP="0002566C">
      <w:pPr>
        <w:jc w:val="both"/>
        <w:rPr>
          <w:b/>
          <w:sz w:val="24"/>
        </w:rPr>
      </w:pPr>
    </w:p>
    <w:p w14:paraId="410B427B" w14:textId="77777777" w:rsidR="0002566C" w:rsidRPr="006A5142" w:rsidRDefault="0002566C" w:rsidP="0002566C">
      <w:pPr>
        <w:jc w:val="both"/>
        <w:rPr>
          <w:b/>
          <w:sz w:val="24"/>
        </w:rPr>
      </w:pPr>
      <w:r w:rsidRPr="006A5142">
        <w:rPr>
          <w:b/>
          <w:sz w:val="24"/>
        </w:rPr>
        <w:t>Theory:</w:t>
      </w:r>
    </w:p>
    <w:p w14:paraId="68024837" w14:textId="77777777" w:rsidR="004F1DE3" w:rsidRPr="006A5142" w:rsidRDefault="004F1DE3" w:rsidP="0002566C">
      <w:pPr>
        <w:jc w:val="both"/>
        <w:rPr>
          <w:sz w:val="24"/>
        </w:rPr>
      </w:pPr>
    </w:p>
    <w:p w14:paraId="3A995686" w14:textId="77777777" w:rsidR="0002566C" w:rsidRPr="006A5142" w:rsidRDefault="004F1DE3" w:rsidP="00D72A5C">
      <w:pPr>
        <w:spacing w:line="276" w:lineRule="auto"/>
        <w:jc w:val="both"/>
        <w:rPr>
          <w:bCs/>
          <w:sz w:val="24"/>
        </w:rPr>
      </w:pPr>
      <w:r w:rsidRPr="006A5142">
        <w:rPr>
          <w:bCs/>
          <w:sz w:val="24"/>
        </w:rPr>
        <w:t>Making Change problem is to find change for a given amount using a minimum number of coins from a set of denominations.</w:t>
      </w:r>
      <w:r w:rsidR="000C792C" w:rsidRPr="006A5142">
        <w:rPr>
          <w:bCs/>
          <w:sz w:val="24"/>
        </w:rPr>
        <w:t xml:space="preserve"> If we are given a set of denominations D = {d0, d1, d2, </w:t>
      </w:r>
      <w:proofErr w:type="gramStart"/>
      <w:r w:rsidR="000C792C" w:rsidRPr="006A5142">
        <w:rPr>
          <w:bCs/>
          <w:sz w:val="24"/>
        </w:rPr>
        <w:t>…,</w:t>
      </w:r>
      <w:proofErr w:type="spellStart"/>
      <w:r w:rsidR="000C792C" w:rsidRPr="006A5142">
        <w:rPr>
          <w:bCs/>
          <w:sz w:val="24"/>
        </w:rPr>
        <w:t>dn</w:t>
      </w:r>
      <w:proofErr w:type="spellEnd"/>
      <w:proofErr w:type="gramEnd"/>
      <w:r w:rsidR="000C792C" w:rsidRPr="006A5142">
        <w:rPr>
          <w:bCs/>
          <w:sz w:val="24"/>
        </w:rPr>
        <w:t>} and if we want to change for some amount N, many combinations are possible. Suppose {d1, d2, d5, d8}, {d0, d2, d4}, {d0, d5, d7} all are feasible solutions but the solution which selects the minimum number of coins is considered to be an optimal solution. The aim of making a change is to find a solution with a minimum number of coins / denominations. Clearly, this is an optimization problem.</w:t>
      </w:r>
    </w:p>
    <w:p w14:paraId="279925C7" w14:textId="77777777" w:rsidR="000C792C" w:rsidRPr="006A5142" w:rsidRDefault="000C792C" w:rsidP="00D72A5C">
      <w:pPr>
        <w:spacing w:line="276" w:lineRule="auto"/>
        <w:jc w:val="both"/>
        <w:rPr>
          <w:bCs/>
          <w:sz w:val="24"/>
        </w:rPr>
      </w:pPr>
    </w:p>
    <w:p w14:paraId="394B07A1" w14:textId="77777777" w:rsidR="000C792C" w:rsidRPr="006A5142" w:rsidRDefault="000C792C" w:rsidP="00D72A5C">
      <w:pPr>
        <w:spacing w:line="276" w:lineRule="auto"/>
        <w:jc w:val="both"/>
        <w:rPr>
          <w:bCs/>
          <w:sz w:val="24"/>
        </w:rPr>
      </w:pPr>
      <w:r w:rsidRPr="006A5142">
        <w:rPr>
          <w:bCs/>
          <w:sz w:val="24"/>
        </w:rPr>
        <w:t>General assumption is that infinite coins are available for each denomination. We can select any denomination any number of times.</w:t>
      </w:r>
    </w:p>
    <w:p w14:paraId="0E707825" w14:textId="77777777" w:rsidR="000C792C" w:rsidRPr="006A5142" w:rsidRDefault="000C792C" w:rsidP="00D72A5C">
      <w:pPr>
        <w:spacing w:line="276" w:lineRule="auto"/>
        <w:jc w:val="both"/>
        <w:rPr>
          <w:bCs/>
          <w:sz w:val="24"/>
        </w:rPr>
      </w:pPr>
    </w:p>
    <w:p w14:paraId="0BBDCFF4" w14:textId="77777777" w:rsidR="000C792C" w:rsidRPr="006A5142" w:rsidRDefault="000C792C" w:rsidP="00D72A5C">
      <w:pPr>
        <w:spacing w:line="276" w:lineRule="auto"/>
        <w:jc w:val="both"/>
        <w:rPr>
          <w:b/>
          <w:sz w:val="24"/>
        </w:rPr>
      </w:pPr>
      <w:r w:rsidRPr="006A5142">
        <w:rPr>
          <w:b/>
          <w:sz w:val="24"/>
        </w:rPr>
        <w:t>Solution steps are a</w:t>
      </w:r>
      <w:r w:rsidR="00B02D12" w:rsidRPr="006A5142">
        <w:rPr>
          <w:b/>
          <w:sz w:val="24"/>
        </w:rPr>
        <w:t>s</w:t>
      </w:r>
      <w:r w:rsidRPr="006A5142">
        <w:rPr>
          <w:b/>
          <w:sz w:val="24"/>
        </w:rPr>
        <w:t xml:space="preserve"> follow: </w:t>
      </w:r>
    </w:p>
    <w:p w14:paraId="0BDF7313" w14:textId="77777777" w:rsidR="00B02D12" w:rsidRPr="006A5142" w:rsidRDefault="00B02D12" w:rsidP="00D72A5C">
      <w:pPr>
        <w:spacing w:line="276" w:lineRule="auto"/>
        <w:jc w:val="both"/>
        <w:rPr>
          <w:b/>
          <w:sz w:val="24"/>
        </w:rPr>
      </w:pPr>
    </w:p>
    <w:p w14:paraId="164E528F" w14:textId="77777777" w:rsidR="000C792C" w:rsidRPr="006A5142" w:rsidRDefault="000C792C" w:rsidP="00D72A5C">
      <w:pPr>
        <w:spacing w:line="276" w:lineRule="auto"/>
        <w:jc w:val="both"/>
        <w:rPr>
          <w:bCs/>
          <w:sz w:val="24"/>
        </w:rPr>
      </w:pPr>
      <w:r w:rsidRPr="006A5142">
        <w:rPr>
          <w:bCs/>
          <w:sz w:val="24"/>
        </w:rPr>
        <w:t xml:space="preserve">Sort all the denominations and start scanning from </w:t>
      </w:r>
      <w:r w:rsidR="00B02D12" w:rsidRPr="006A5142">
        <w:rPr>
          <w:bCs/>
          <w:sz w:val="24"/>
        </w:rPr>
        <w:t>smallest to largest</w:t>
      </w:r>
      <w:r w:rsidRPr="006A5142">
        <w:rPr>
          <w:bCs/>
          <w:sz w:val="24"/>
        </w:rPr>
        <w:t xml:space="preserve"> </w:t>
      </w:r>
      <w:proofErr w:type="spellStart"/>
      <w:proofErr w:type="gramStart"/>
      <w:r w:rsidRPr="006A5142">
        <w:rPr>
          <w:bCs/>
          <w:sz w:val="24"/>
        </w:rPr>
        <w:t>denomination.In</w:t>
      </w:r>
      <w:proofErr w:type="spellEnd"/>
      <w:proofErr w:type="gramEnd"/>
      <w:r w:rsidRPr="006A5142">
        <w:rPr>
          <w:bCs/>
          <w:sz w:val="24"/>
        </w:rPr>
        <w:t xml:space="preserve"> every </w:t>
      </w:r>
      <w:proofErr w:type="spellStart"/>
      <w:r w:rsidRPr="006A5142">
        <w:rPr>
          <w:bCs/>
          <w:sz w:val="24"/>
        </w:rPr>
        <w:t>iterationi</w:t>
      </w:r>
      <w:proofErr w:type="spellEnd"/>
      <w:r w:rsidRPr="006A5142">
        <w:rPr>
          <w:bCs/>
          <w:sz w:val="24"/>
        </w:rPr>
        <w:t xml:space="preserve">, if current denomination </w:t>
      </w:r>
      <w:r w:rsidRPr="006A5142">
        <w:rPr>
          <w:bCs/>
          <w:i/>
          <w:iCs/>
          <w:sz w:val="24"/>
        </w:rPr>
        <w:t>di</w:t>
      </w:r>
      <w:r w:rsidRPr="006A5142">
        <w:rPr>
          <w:bCs/>
          <w:sz w:val="24"/>
        </w:rPr>
        <w:t xml:space="preserve"> is acceptable, then 1 coin is added in solution and total amount is reduced by amount </w:t>
      </w:r>
      <w:r w:rsidRPr="006A5142">
        <w:rPr>
          <w:bCs/>
          <w:i/>
          <w:iCs/>
          <w:sz w:val="24"/>
        </w:rPr>
        <w:t>di</w:t>
      </w:r>
      <w:r w:rsidRPr="006A5142">
        <w:rPr>
          <w:bCs/>
          <w:sz w:val="24"/>
        </w:rPr>
        <w:t>. Hence,</w:t>
      </w:r>
    </w:p>
    <w:p w14:paraId="55C1E355"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1 + (c [</w:t>
      </w:r>
      <w:proofErr w:type="spellStart"/>
      <w:r w:rsidRPr="006A5142">
        <w:rPr>
          <w:bCs/>
          <w:sz w:val="24"/>
        </w:rPr>
        <w:t>i</w:t>
      </w:r>
      <w:proofErr w:type="spellEnd"/>
      <w:r w:rsidRPr="006A5142">
        <w:rPr>
          <w:bCs/>
          <w:sz w:val="24"/>
        </w:rPr>
        <w:t>, j – di])</w:t>
      </w:r>
    </w:p>
    <w:p w14:paraId="0A3B143E" w14:textId="77777777" w:rsidR="000C792C" w:rsidRPr="006A5142" w:rsidRDefault="000C792C" w:rsidP="00D72A5C">
      <w:pPr>
        <w:spacing w:line="276" w:lineRule="auto"/>
        <w:jc w:val="both"/>
        <w:rPr>
          <w:bCs/>
          <w:sz w:val="24"/>
        </w:rPr>
      </w:pPr>
    </w:p>
    <w:p w14:paraId="17843244" w14:textId="77777777" w:rsidR="00B02D12" w:rsidRPr="006A5142" w:rsidRDefault="00B02D12" w:rsidP="00D72A5C">
      <w:pPr>
        <w:spacing w:line="276" w:lineRule="auto"/>
        <w:jc w:val="both"/>
        <w:rPr>
          <w:bCs/>
          <w:sz w:val="24"/>
        </w:rPr>
      </w:pPr>
      <w:r w:rsidRPr="006A5142">
        <w:rPr>
          <w:bCs/>
          <w:sz w:val="24"/>
        </w:rPr>
        <w:t>C[</w:t>
      </w:r>
      <w:proofErr w:type="spellStart"/>
      <w:proofErr w:type="gramStart"/>
      <w:r w:rsidRPr="006A5142">
        <w:rPr>
          <w:bCs/>
          <w:sz w:val="24"/>
        </w:rPr>
        <w:t>i,j</w:t>
      </w:r>
      <w:proofErr w:type="spellEnd"/>
      <w:proofErr w:type="gramEnd"/>
      <w:r w:rsidRPr="006A5142">
        <w:rPr>
          <w:bCs/>
          <w:sz w:val="24"/>
        </w:rPr>
        <w:t>] is the minimum number of coins to make change for the amount j. Below figure shows the content of matrix C.</w:t>
      </w:r>
    </w:p>
    <w:p w14:paraId="458926D5" w14:textId="77777777" w:rsidR="00B02D12" w:rsidRPr="006A5142" w:rsidRDefault="00B02D12" w:rsidP="00B02D12">
      <w:pPr>
        <w:jc w:val="center"/>
        <w:rPr>
          <w:bCs/>
          <w:sz w:val="24"/>
        </w:rPr>
      </w:pPr>
      <w:r w:rsidRPr="006A5142">
        <w:rPr>
          <w:bCs/>
          <w:noProof/>
          <w:sz w:val="24"/>
          <w:lang w:val="en-IN" w:eastAsia="en-IN" w:bidi="gu-IN"/>
        </w:rPr>
        <w:drawing>
          <wp:inline distT="0" distB="0" distL="0" distR="0" wp14:anchorId="229948C6" wp14:editId="6D898801">
            <wp:extent cx="3726815" cy="914400"/>
            <wp:effectExtent l="0" t="0" r="0" b="0"/>
            <wp:docPr id="4" name="Picture 4" descr="C:\Users\HOM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Captur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6815" cy="914400"/>
                    </a:xfrm>
                    <a:prstGeom prst="rect">
                      <a:avLst/>
                    </a:prstGeom>
                    <a:noFill/>
                    <a:ln>
                      <a:noFill/>
                    </a:ln>
                  </pic:spPr>
                </pic:pic>
              </a:graphicData>
            </a:graphic>
          </wp:inline>
        </w:drawing>
      </w:r>
    </w:p>
    <w:p w14:paraId="39A381D6" w14:textId="77777777" w:rsidR="00B02D12" w:rsidRPr="006A5142" w:rsidRDefault="00B02D12" w:rsidP="00B02D12">
      <w:pPr>
        <w:jc w:val="center"/>
        <w:rPr>
          <w:bCs/>
          <w:sz w:val="24"/>
        </w:rPr>
      </w:pPr>
      <w:r w:rsidRPr="006A5142">
        <w:rPr>
          <w:bCs/>
          <w:sz w:val="24"/>
        </w:rPr>
        <w:t xml:space="preserve">Figure: </w:t>
      </w:r>
      <w:r w:rsidR="00681247" w:rsidRPr="006A5142">
        <w:rPr>
          <w:bCs/>
          <w:sz w:val="24"/>
        </w:rPr>
        <w:t>C</w:t>
      </w:r>
      <w:r w:rsidRPr="006A5142">
        <w:rPr>
          <w:bCs/>
          <w:sz w:val="24"/>
        </w:rPr>
        <w:t>ontent of matrix C</w:t>
      </w:r>
    </w:p>
    <w:p w14:paraId="50B8BB05" w14:textId="77777777" w:rsidR="0050012F" w:rsidRPr="006A5142" w:rsidRDefault="0050012F" w:rsidP="00B02D12">
      <w:pPr>
        <w:jc w:val="both"/>
        <w:rPr>
          <w:bCs/>
          <w:sz w:val="24"/>
        </w:rPr>
      </w:pPr>
    </w:p>
    <w:p w14:paraId="59EB8535" w14:textId="77777777" w:rsidR="000C792C" w:rsidRPr="006A5142" w:rsidRDefault="00B02D12" w:rsidP="00D72A5C">
      <w:pPr>
        <w:spacing w:line="276" w:lineRule="auto"/>
        <w:jc w:val="both"/>
        <w:rPr>
          <w:bCs/>
          <w:sz w:val="24"/>
        </w:rPr>
      </w:pPr>
      <w:r w:rsidRPr="006A5142">
        <w:rPr>
          <w:bCs/>
          <w:sz w:val="24"/>
        </w:rPr>
        <w:t>using coins i</w:t>
      </w:r>
      <w:r w:rsidR="000C792C" w:rsidRPr="006A5142">
        <w:rPr>
          <w:bCs/>
          <w:sz w:val="24"/>
        </w:rPr>
        <w:t>f current denomination is larger than current problem size, then we have to skip the denomination and stick with previously calculated solution. Hence,</w:t>
      </w:r>
    </w:p>
    <w:p w14:paraId="3B622CA7"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
    <w:p w14:paraId="4057D9CF" w14:textId="77777777" w:rsidR="000C792C" w:rsidRPr="006A5142" w:rsidRDefault="000C792C" w:rsidP="00D72A5C">
      <w:pPr>
        <w:spacing w:line="276" w:lineRule="auto"/>
        <w:jc w:val="both"/>
        <w:rPr>
          <w:bCs/>
          <w:sz w:val="24"/>
        </w:rPr>
      </w:pPr>
    </w:p>
    <w:p w14:paraId="054BBD8F" w14:textId="77777777" w:rsidR="000C792C" w:rsidRPr="006A5142" w:rsidRDefault="00B02D12" w:rsidP="00D72A5C">
      <w:pPr>
        <w:spacing w:line="276" w:lineRule="auto"/>
        <w:jc w:val="both"/>
        <w:rPr>
          <w:bCs/>
          <w:sz w:val="24"/>
        </w:rPr>
      </w:pPr>
      <w:r w:rsidRPr="006A5142">
        <w:rPr>
          <w:bCs/>
          <w:sz w:val="24"/>
        </w:rPr>
        <w:lastRenderedPageBreak/>
        <w:t>If above cases are not applicable then</w:t>
      </w:r>
      <w:r w:rsidR="000C792C" w:rsidRPr="006A5142">
        <w:rPr>
          <w:bCs/>
          <w:sz w:val="24"/>
        </w:rPr>
        <w:t xml:space="preserve"> we have to stick with choice which returns minimum number of </w:t>
      </w:r>
      <w:proofErr w:type="gramStart"/>
      <w:r w:rsidR="000C792C" w:rsidRPr="006A5142">
        <w:rPr>
          <w:bCs/>
          <w:sz w:val="24"/>
        </w:rPr>
        <w:t>coin</w:t>
      </w:r>
      <w:proofErr w:type="gramEnd"/>
      <w:r w:rsidR="000C792C" w:rsidRPr="006A5142">
        <w:rPr>
          <w:bCs/>
          <w:sz w:val="24"/>
        </w:rPr>
        <w:t>. Mathematically, we formulate the problem as,</w:t>
      </w:r>
    </w:p>
    <w:p w14:paraId="45B3C4E1" w14:textId="77777777" w:rsidR="000C792C" w:rsidRPr="006A5142" w:rsidRDefault="000C792C" w:rsidP="00D72A5C">
      <w:pPr>
        <w:spacing w:line="276" w:lineRule="auto"/>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 xml:space="preserve">j]   </w:t>
      </w:r>
      <w:proofErr w:type="gramEnd"/>
      <w:r w:rsidRPr="006A5142">
        <w:rPr>
          <w:bCs/>
          <w:sz w:val="24"/>
        </w:rPr>
        <w:t xml:space="preserve"> =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w:t>
      </w:r>
      <w:proofErr w:type="gramStart"/>
      <w:r w:rsidRPr="006A5142">
        <w:rPr>
          <w:bCs/>
          <w:sz w:val="24"/>
        </w:rPr>
        <w:t>] ,</w:t>
      </w:r>
      <w:proofErr w:type="gramEnd"/>
      <w:r w:rsidRPr="006A5142">
        <w:rPr>
          <w:bCs/>
          <w:sz w:val="24"/>
        </w:rPr>
        <w:t xml:space="preserve"> 1 + </w:t>
      </w:r>
      <w:proofErr w:type="gramStart"/>
      <w:r w:rsidRPr="006A5142">
        <w:rPr>
          <w:bCs/>
          <w:sz w:val="24"/>
        </w:rPr>
        <w:t>C[</w:t>
      </w:r>
      <w:proofErr w:type="spellStart"/>
      <w:proofErr w:type="gramEnd"/>
      <w:r w:rsidRPr="006A5142">
        <w:rPr>
          <w:bCs/>
          <w:sz w:val="24"/>
        </w:rPr>
        <w:t>i</w:t>
      </w:r>
      <w:proofErr w:type="spellEnd"/>
      <w:r w:rsidRPr="006A5142">
        <w:rPr>
          <w:bCs/>
          <w:sz w:val="24"/>
        </w:rPr>
        <w:t>, j – di]}</w:t>
      </w:r>
    </w:p>
    <w:p w14:paraId="1C94D2D8" w14:textId="77777777" w:rsidR="000C792C" w:rsidRPr="006A5142" w:rsidRDefault="000C792C" w:rsidP="000C792C">
      <w:pPr>
        <w:jc w:val="both"/>
        <w:rPr>
          <w:bCs/>
          <w:sz w:val="24"/>
        </w:rPr>
      </w:pPr>
    </w:p>
    <w:p w14:paraId="1469598D" w14:textId="77777777" w:rsidR="0002566C" w:rsidRPr="006A5142" w:rsidRDefault="0002566C" w:rsidP="0002566C">
      <w:pPr>
        <w:jc w:val="both"/>
        <w:rPr>
          <w:b/>
          <w:sz w:val="24"/>
        </w:rPr>
      </w:pPr>
      <w:r w:rsidRPr="006A5142">
        <w:rPr>
          <w:b/>
          <w:sz w:val="24"/>
        </w:rPr>
        <w:t xml:space="preserve">Steps to </w:t>
      </w:r>
      <w:r w:rsidR="004F1DE3" w:rsidRPr="006A5142">
        <w:rPr>
          <w:b/>
          <w:sz w:val="24"/>
        </w:rPr>
        <w:t>solve making change problem</w:t>
      </w:r>
      <w:r w:rsidRPr="006A5142">
        <w:rPr>
          <w:b/>
          <w:sz w:val="24"/>
        </w:rPr>
        <w:t xml:space="preserve"> are as below:</w:t>
      </w:r>
    </w:p>
    <w:p w14:paraId="289D28BA" w14:textId="77777777" w:rsidR="0002566C" w:rsidRPr="006A5142" w:rsidRDefault="0002566C" w:rsidP="0002566C">
      <w:pPr>
        <w:jc w:val="both"/>
        <w:rPr>
          <w:b/>
          <w:sz w:val="24"/>
        </w:rPr>
      </w:pPr>
    </w:p>
    <w:p w14:paraId="30302B62" w14:textId="77777777" w:rsidR="004F1DE3" w:rsidRPr="006A5142" w:rsidRDefault="004F1DE3" w:rsidP="004F1DE3">
      <w:pPr>
        <w:jc w:val="both"/>
        <w:rPr>
          <w:bCs/>
          <w:sz w:val="24"/>
        </w:rPr>
      </w:pPr>
      <w:r w:rsidRPr="006A5142">
        <w:rPr>
          <w:bCs/>
          <w:sz w:val="24"/>
        </w:rPr>
        <w:t>Algorithm MAKE_A_CHANGE(</w:t>
      </w:r>
      <w:proofErr w:type="spellStart"/>
      <w:proofErr w:type="gramStart"/>
      <w:r w:rsidRPr="006A5142">
        <w:rPr>
          <w:bCs/>
          <w:sz w:val="24"/>
        </w:rPr>
        <w:t>d,N</w:t>
      </w:r>
      <w:proofErr w:type="spellEnd"/>
      <w:proofErr w:type="gramEnd"/>
      <w:r w:rsidRPr="006A5142">
        <w:rPr>
          <w:bCs/>
          <w:sz w:val="24"/>
        </w:rPr>
        <w:t>)</w:t>
      </w:r>
    </w:p>
    <w:p w14:paraId="42FD10D7" w14:textId="77777777" w:rsidR="004F1DE3" w:rsidRPr="006A5142" w:rsidRDefault="004F1DE3" w:rsidP="004F1DE3">
      <w:pPr>
        <w:jc w:val="both"/>
        <w:rPr>
          <w:bCs/>
          <w:sz w:val="24"/>
        </w:rPr>
      </w:pPr>
      <w:r w:rsidRPr="006A5142">
        <w:rPr>
          <w:bCs/>
          <w:sz w:val="24"/>
        </w:rPr>
        <w:t xml:space="preserve">// </w:t>
      </w:r>
      <w:proofErr w:type="gramStart"/>
      <w:r w:rsidRPr="006A5142">
        <w:rPr>
          <w:bCs/>
          <w:sz w:val="24"/>
        </w:rPr>
        <w:t>d[</w:t>
      </w:r>
      <w:proofErr w:type="gramEnd"/>
      <w:r w:rsidRPr="006A5142">
        <w:rPr>
          <w:bCs/>
          <w:sz w:val="24"/>
        </w:rPr>
        <w:t>1…n] = [d</w:t>
      </w:r>
      <w:proofErr w:type="gramStart"/>
      <w:r w:rsidRPr="006A5142">
        <w:rPr>
          <w:bCs/>
          <w:sz w:val="24"/>
        </w:rPr>
        <w:t>1,d2,…</w:t>
      </w:r>
      <w:proofErr w:type="gramEnd"/>
      <w:r w:rsidRPr="006A5142">
        <w:rPr>
          <w:bCs/>
          <w:sz w:val="24"/>
        </w:rPr>
        <w:t>,</w:t>
      </w:r>
      <w:proofErr w:type="spellStart"/>
      <w:r w:rsidRPr="006A5142">
        <w:rPr>
          <w:bCs/>
          <w:sz w:val="24"/>
        </w:rPr>
        <w:t>dn</w:t>
      </w:r>
      <w:proofErr w:type="spellEnd"/>
      <w:r w:rsidRPr="006A5142">
        <w:rPr>
          <w:bCs/>
          <w:sz w:val="24"/>
        </w:rPr>
        <w:t>] is array of n denominations</w:t>
      </w:r>
    </w:p>
    <w:p w14:paraId="017BD177" w14:textId="77777777" w:rsidR="004F1DE3" w:rsidRPr="006A5142" w:rsidRDefault="004F1DE3" w:rsidP="004F1DE3">
      <w:pPr>
        <w:jc w:val="both"/>
        <w:rPr>
          <w:bCs/>
          <w:sz w:val="24"/>
        </w:rPr>
      </w:pPr>
      <w:r w:rsidRPr="006A5142">
        <w:rPr>
          <w:bCs/>
          <w:sz w:val="24"/>
        </w:rPr>
        <w:t xml:space="preserve">// </w:t>
      </w:r>
      <w:proofErr w:type="gramStart"/>
      <w:r w:rsidRPr="006A5142">
        <w:rPr>
          <w:bCs/>
          <w:sz w:val="24"/>
        </w:rPr>
        <w:t>C[</w:t>
      </w:r>
      <w:proofErr w:type="gramEnd"/>
      <w:r w:rsidRPr="006A5142">
        <w:rPr>
          <w:bCs/>
          <w:sz w:val="24"/>
        </w:rPr>
        <w:t>1…n, 0…</w:t>
      </w:r>
      <w:proofErr w:type="gramStart"/>
      <w:r w:rsidRPr="006A5142">
        <w:rPr>
          <w:bCs/>
          <w:sz w:val="24"/>
        </w:rPr>
        <w:t>N]  is</w:t>
      </w:r>
      <w:proofErr w:type="gramEnd"/>
      <w:r w:rsidRPr="006A5142">
        <w:rPr>
          <w:bCs/>
          <w:sz w:val="24"/>
        </w:rPr>
        <w:t xml:space="preserve"> n x N array to hold the solution of sub problems</w:t>
      </w:r>
    </w:p>
    <w:p w14:paraId="061F6F0B" w14:textId="77777777" w:rsidR="004F1DE3" w:rsidRPr="006A5142" w:rsidRDefault="004F1DE3" w:rsidP="004F1DE3">
      <w:pPr>
        <w:jc w:val="both"/>
        <w:rPr>
          <w:bCs/>
          <w:sz w:val="24"/>
        </w:rPr>
      </w:pPr>
      <w:r w:rsidRPr="006A5142">
        <w:rPr>
          <w:bCs/>
          <w:sz w:val="24"/>
        </w:rPr>
        <w:t>// N is the problem size, i.e. amount for which change is required</w:t>
      </w:r>
    </w:p>
    <w:p w14:paraId="7EF39DEF" w14:textId="77777777" w:rsidR="004F1DE3" w:rsidRPr="006A5142" w:rsidRDefault="004F1DE3" w:rsidP="004F1DE3">
      <w:pPr>
        <w:jc w:val="both"/>
        <w:rPr>
          <w:bCs/>
          <w:sz w:val="24"/>
        </w:rPr>
      </w:pPr>
    </w:p>
    <w:p w14:paraId="62FED437" w14:textId="77777777" w:rsidR="004F1DE3" w:rsidRPr="006A5142" w:rsidRDefault="00D72A5C" w:rsidP="004F1DE3">
      <w:pPr>
        <w:jc w:val="both"/>
        <w:rPr>
          <w:bCs/>
          <w:sz w:val="24"/>
        </w:rPr>
      </w:pPr>
      <w:r>
        <w:rPr>
          <w:bCs/>
          <w:sz w:val="24"/>
        </w:rPr>
        <w:t>f</w:t>
      </w:r>
      <w:r w:rsidR="004F1DE3" w:rsidRPr="006A5142">
        <w:rPr>
          <w:bCs/>
          <w:sz w:val="24"/>
        </w:rPr>
        <w:t>or</w:t>
      </w:r>
      <w:r>
        <w:rPr>
          <w:bCs/>
          <w:sz w:val="24"/>
        </w:rPr>
        <w:t xml:space="preserve"> </w:t>
      </w:r>
      <w:proofErr w:type="spellStart"/>
      <w:r w:rsidR="004F1DE3" w:rsidRPr="006A5142">
        <w:rPr>
          <w:bCs/>
          <w:sz w:val="24"/>
        </w:rPr>
        <w:t>i</w:t>
      </w:r>
      <w:proofErr w:type="spellEnd"/>
      <w:r w:rsidR="004F1DE3" w:rsidRPr="006A5142">
        <w:rPr>
          <w:bCs/>
          <w:sz w:val="24"/>
        </w:rPr>
        <w:t xml:space="preserve"> ← 1 </w:t>
      </w:r>
      <w:proofErr w:type="spellStart"/>
      <w:r w:rsidR="004F1DE3" w:rsidRPr="006A5142">
        <w:rPr>
          <w:bCs/>
          <w:sz w:val="24"/>
        </w:rPr>
        <w:t>to n</w:t>
      </w:r>
      <w:proofErr w:type="spellEnd"/>
      <w:r w:rsidR="004F1DE3" w:rsidRPr="006A5142">
        <w:rPr>
          <w:bCs/>
          <w:sz w:val="24"/>
        </w:rPr>
        <w:t xml:space="preserve"> do</w:t>
      </w:r>
    </w:p>
    <w:p w14:paraId="65201C44" w14:textId="77777777" w:rsidR="004F1DE3" w:rsidRPr="006A5142" w:rsidRDefault="004F1DE3" w:rsidP="00D72A5C">
      <w:pPr>
        <w:ind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0] ← 0</w:t>
      </w:r>
    </w:p>
    <w:p w14:paraId="1BE95830" w14:textId="77777777" w:rsidR="004F1DE3" w:rsidRPr="006A5142" w:rsidRDefault="004F1DE3" w:rsidP="004F1DE3">
      <w:pPr>
        <w:jc w:val="both"/>
        <w:rPr>
          <w:bCs/>
          <w:sz w:val="24"/>
        </w:rPr>
      </w:pPr>
      <w:r w:rsidRPr="006A5142">
        <w:rPr>
          <w:bCs/>
          <w:sz w:val="24"/>
        </w:rPr>
        <w:t>end</w:t>
      </w:r>
    </w:p>
    <w:p w14:paraId="61E8EA19" w14:textId="77777777" w:rsidR="004F1DE3" w:rsidRPr="006A5142" w:rsidRDefault="004F1DE3" w:rsidP="004F1DE3">
      <w:pPr>
        <w:jc w:val="both"/>
        <w:rPr>
          <w:bCs/>
          <w:sz w:val="24"/>
        </w:rPr>
      </w:pPr>
      <w:r w:rsidRPr="006A5142">
        <w:rPr>
          <w:bCs/>
          <w:sz w:val="24"/>
        </w:rPr>
        <w:t>for</w:t>
      </w:r>
      <w:r w:rsidR="00D72A5C">
        <w:rPr>
          <w:bCs/>
          <w:sz w:val="24"/>
        </w:rPr>
        <w:t xml:space="preserve"> </w:t>
      </w:r>
      <w:proofErr w:type="spellStart"/>
      <w:r w:rsidRPr="006A5142">
        <w:rPr>
          <w:bCs/>
          <w:sz w:val="24"/>
        </w:rPr>
        <w:t>i</w:t>
      </w:r>
      <w:proofErr w:type="spellEnd"/>
      <w:r w:rsidRPr="006A5142">
        <w:rPr>
          <w:bCs/>
          <w:sz w:val="24"/>
        </w:rPr>
        <w:t xml:space="preserve"> ← 1 </w:t>
      </w:r>
      <w:proofErr w:type="spellStart"/>
      <w:r w:rsidRPr="006A5142">
        <w:rPr>
          <w:bCs/>
          <w:sz w:val="24"/>
        </w:rPr>
        <w:t>to n</w:t>
      </w:r>
      <w:proofErr w:type="spellEnd"/>
      <w:r w:rsidRPr="006A5142">
        <w:rPr>
          <w:bCs/>
          <w:sz w:val="24"/>
        </w:rPr>
        <w:t xml:space="preserve"> do</w:t>
      </w:r>
    </w:p>
    <w:p w14:paraId="3F69B7EB" w14:textId="77777777" w:rsidR="004F1DE3" w:rsidRPr="006A5142" w:rsidRDefault="004F1DE3" w:rsidP="00D72A5C">
      <w:pPr>
        <w:ind w:firstLine="720"/>
        <w:jc w:val="both"/>
        <w:rPr>
          <w:bCs/>
          <w:sz w:val="24"/>
        </w:rPr>
      </w:pPr>
      <w:r w:rsidRPr="006A5142">
        <w:rPr>
          <w:bCs/>
          <w:sz w:val="24"/>
        </w:rPr>
        <w:t>for j ← 1 to N do</w:t>
      </w:r>
    </w:p>
    <w:p w14:paraId="55C18F5B" w14:textId="77777777" w:rsidR="004F1DE3" w:rsidRPr="006A5142" w:rsidRDefault="004F1DE3" w:rsidP="00D72A5C">
      <w:pPr>
        <w:ind w:left="720" w:firstLine="720"/>
        <w:jc w:val="both"/>
        <w:rPr>
          <w:bCs/>
          <w:sz w:val="24"/>
        </w:rPr>
      </w:pPr>
      <w:r w:rsidRPr="006A5142">
        <w:rPr>
          <w:bCs/>
          <w:sz w:val="24"/>
        </w:rPr>
        <w:t>if</w:t>
      </w:r>
      <w:r w:rsidR="00D72A5C">
        <w:rPr>
          <w:bCs/>
          <w:sz w:val="24"/>
        </w:rPr>
        <w:t xml:space="preserve"> </w:t>
      </w:r>
      <w:proofErr w:type="spellStart"/>
      <w:r w:rsidRPr="006A5142">
        <w:rPr>
          <w:bCs/>
          <w:sz w:val="24"/>
        </w:rPr>
        <w:t>i</w:t>
      </w:r>
      <w:proofErr w:type="spellEnd"/>
      <w:r w:rsidRPr="006A5142">
        <w:rPr>
          <w:bCs/>
          <w:sz w:val="24"/>
        </w:rPr>
        <w:t xml:space="preserve"> = = 1 </w:t>
      </w:r>
      <w:proofErr w:type="spellStart"/>
      <w:r w:rsidRPr="006A5142">
        <w:rPr>
          <w:bCs/>
          <w:sz w:val="24"/>
        </w:rPr>
        <w:t>ans</w:t>
      </w:r>
      <w:proofErr w:type="spellEnd"/>
      <w:r w:rsidRPr="006A5142">
        <w:rPr>
          <w:bCs/>
          <w:sz w:val="24"/>
        </w:rPr>
        <w:t xml:space="preserve"> j &lt; d [</w:t>
      </w:r>
      <w:proofErr w:type="spellStart"/>
      <w:r w:rsidRPr="006A5142">
        <w:rPr>
          <w:bCs/>
          <w:sz w:val="24"/>
        </w:rPr>
        <w:t>i</w:t>
      </w:r>
      <w:proofErr w:type="spellEnd"/>
      <w:proofErr w:type="gramStart"/>
      <w:r w:rsidRPr="006A5142">
        <w:rPr>
          <w:bCs/>
          <w:sz w:val="24"/>
        </w:rPr>
        <w:t>]  then</w:t>
      </w:r>
      <w:proofErr w:type="gramEnd"/>
    </w:p>
    <w:p w14:paraId="7DA57FDB"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
    <w:p w14:paraId="5126E0AE" w14:textId="77777777" w:rsidR="004F1DE3" w:rsidRPr="006A5142" w:rsidRDefault="004F1DE3" w:rsidP="00D72A5C">
      <w:pPr>
        <w:ind w:left="720" w:firstLine="720"/>
        <w:jc w:val="both"/>
        <w:rPr>
          <w:bCs/>
          <w:sz w:val="24"/>
        </w:rPr>
      </w:pPr>
      <w:r w:rsidRPr="006A5142">
        <w:rPr>
          <w:bCs/>
          <w:sz w:val="24"/>
        </w:rPr>
        <w:t xml:space="preserve">else if </w:t>
      </w:r>
      <w:proofErr w:type="spellStart"/>
      <w:r w:rsidRPr="006A5142">
        <w:rPr>
          <w:bCs/>
          <w:sz w:val="24"/>
        </w:rPr>
        <w:t>i</w:t>
      </w:r>
      <w:proofErr w:type="spellEnd"/>
      <w:r w:rsidRPr="006A5142">
        <w:rPr>
          <w:bCs/>
          <w:sz w:val="24"/>
        </w:rPr>
        <w:t xml:space="preserve"> == 1 then</w:t>
      </w:r>
    </w:p>
    <w:p w14:paraId="5B86513F"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1 + </w:t>
      </w:r>
      <w:proofErr w:type="gramStart"/>
      <w:r w:rsidRPr="006A5142">
        <w:rPr>
          <w:bCs/>
          <w:sz w:val="24"/>
        </w:rPr>
        <w:t>C[</w:t>
      </w:r>
      <w:proofErr w:type="gramEnd"/>
      <w:r w:rsidRPr="006A5142">
        <w:rPr>
          <w:bCs/>
          <w:sz w:val="24"/>
        </w:rPr>
        <w:t xml:space="preserve">1, j – </w:t>
      </w:r>
      <w:proofErr w:type="gramStart"/>
      <w:r w:rsidRPr="006A5142">
        <w:rPr>
          <w:bCs/>
          <w:sz w:val="24"/>
        </w:rPr>
        <w:t>d[</w:t>
      </w:r>
      <w:proofErr w:type="gramEnd"/>
      <w:r w:rsidRPr="006A5142">
        <w:rPr>
          <w:bCs/>
          <w:sz w:val="24"/>
        </w:rPr>
        <w:t>1])</w:t>
      </w:r>
    </w:p>
    <w:p w14:paraId="4AE7B627" w14:textId="77777777" w:rsidR="004F1DE3" w:rsidRPr="006A5142" w:rsidRDefault="004F1DE3" w:rsidP="00D72A5C">
      <w:pPr>
        <w:ind w:left="720" w:firstLine="720"/>
        <w:jc w:val="both"/>
        <w:rPr>
          <w:bCs/>
          <w:sz w:val="24"/>
        </w:rPr>
      </w:pPr>
      <w:r w:rsidRPr="006A5142">
        <w:rPr>
          <w:bCs/>
          <w:sz w:val="24"/>
        </w:rPr>
        <w:t>else if j &lt; d [</w:t>
      </w:r>
      <w:proofErr w:type="spellStart"/>
      <w:r w:rsidRPr="006A5142">
        <w:rPr>
          <w:bCs/>
          <w:sz w:val="24"/>
        </w:rPr>
        <w:t>i</w:t>
      </w:r>
      <w:proofErr w:type="spellEnd"/>
      <w:r w:rsidRPr="006A5142">
        <w:rPr>
          <w:bCs/>
          <w:sz w:val="24"/>
        </w:rPr>
        <w:t>] then</w:t>
      </w:r>
    </w:p>
    <w:p w14:paraId="3643CEF5"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w:t>
      </w:r>
      <w:proofErr w:type="gramStart"/>
      <w:r w:rsidRPr="006A5142">
        <w:rPr>
          <w:bCs/>
          <w:sz w:val="24"/>
        </w:rPr>
        <w:t>C[</w:t>
      </w:r>
      <w:proofErr w:type="gramEnd"/>
      <w:r w:rsidRPr="006A5142">
        <w:rPr>
          <w:bCs/>
          <w:sz w:val="24"/>
        </w:rPr>
        <w:t>I – 1, j]</w:t>
      </w:r>
    </w:p>
    <w:p w14:paraId="62677035" w14:textId="77777777" w:rsidR="004F1DE3" w:rsidRPr="006A5142" w:rsidRDefault="004F1DE3" w:rsidP="00D72A5C">
      <w:pPr>
        <w:ind w:left="720" w:firstLine="720"/>
        <w:jc w:val="both"/>
        <w:rPr>
          <w:bCs/>
          <w:sz w:val="24"/>
        </w:rPr>
      </w:pPr>
      <w:r w:rsidRPr="006A5142">
        <w:rPr>
          <w:bCs/>
          <w:sz w:val="24"/>
        </w:rPr>
        <w:t>else</w:t>
      </w:r>
    </w:p>
    <w:p w14:paraId="35488DFA" w14:textId="77777777" w:rsidR="004F1DE3" w:rsidRPr="006A5142" w:rsidRDefault="004F1DE3" w:rsidP="00D72A5C">
      <w:pPr>
        <w:ind w:left="1440" w:firstLine="720"/>
        <w:jc w:val="both"/>
        <w:rPr>
          <w:bCs/>
          <w:sz w:val="24"/>
        </w:rPr>
      </w:pPr>
      <w:proofErr w:type="gramStart"/>
      <w:r w:rsidRPr="006A5142">
        <w:rPr>
          <w:bCs/>
          <w:sz w:val="24"/>
        </w:rPr>
        <w:t>C[</w:t>
      </w:r>
      <w:proofErr w:type="spellStart"/>
      <w:proofErr w:type="gramEnd"/>
      <w:r w:rsidRPr="006A5142">
        <w:rPr>
          <w:bCs/>
          <w:sz w:val="24"/>
        </w:rPr>
        <w:t>i</w:t>
      </w:r>
      <w:proofErr w:type="spellEnd"/>
      <w:r w:rsidRPr="006A5142">
        <w:rPr>
          <w:bCs/>
          <w:sz w:val="24"/>
        </w:rPr>
        <w:t xml:space="preserve">, </w:t>
      </w:r>
      <w:proofErr w:type="gramStart"/>
      <w:r w:rsidRPr="006A5142">
        <w:rPr>
          <w:bCs/>
          <w:sz w:val="24"/>
        </w:rPr>
        <w:t>j]  ←</w:t>
      </w:r>
      <w:proofErr w:type="gramEnd"/>
      <w:r w:rsidRPr="006A5142">
        <w:rPr>
          <w:bCs/>
          <w:sz w:val="24"/>
        </w:rPr>
        <w:t xml:space="preserve"> min (</w:t>
      </w:r>
      <w:proofErr w:type="gramStart"/>
      <w:r w:rsidRPr="006A5142">
        <w:rPr>
          <w:bCs/>
          <w:sz w:val="24"/>
        </w:rPr>
        <w:t>C[</w:t>
      </w:r>
      <w:proofErr w:type="spellStart"/>
      <w:proofErr w:type="gramEnd"/>
      <w:r w:rsidRPr="006A5142">
        <w:rPr>
          <w:bCs/>
          <w:sz w:val="24"/>
        </w:rPr>
        <w:t>i</w:t>
      </w:r>
      <w:proofErr w:type="spellEnd"/>
      <w:r w:rsidRPr="006A5142">
        <w:rPr>
          <w:bCs/>
          <w:sz w:val="24"/>
        </w:rPr>
        <w:t xml:space="preserve"> – 1, j] ,1 + </w:t>
      </w:r>
      <w:proofErr w:type="gramStart"/>
      <w:r w:rsidRPr="006A5142">
        <w:rPr>
          <w:bCs/>
          <w:sz w:val="24"/>
        </w:rPr>
        <w:t>C[</w:t>
      </w:r>
      <w:proofErr w:type="spellStart"/>
      <w:proofErr w:type="gramEnd"/>
      <w:r w:rsidRPr="006A5142">
        <w:rPr>
          <w:bCs/>
          <w:sz w:val="24"/>
        </w:rPr>
        <w:t>i</w:t>
      </w:r>
      <w:proofErr w:type="spellEnd"/>
      <w:r w:rsidRPr="006A5142">
        <w:rPr>
          <w:bCs/>
          <w:sz w:val="24"/>
        </w:rPr>
        <w:t>, j – d[</w:t>
      </w:r>
      <w:proofErr w:type="spellStart"/>
      <w:r w:rsidRPr="006A5142">
        <w:rPr>
          <w:bCs/>
          <w:sz w:val="24"/>
        </w:rPr>
        <w:t>i</w:t>
      </w:r>
      <w:proofErr w:type="spellEnd"/>
      <w:r w:rsidRPr="006A5142">
        <w:rPr>
          <w:bCs/>
          <w:sz w:val="24"/>
        </w:rPr>
        <w:t>])</w:t>
      </w:r>
    </w:p>
    <w:p w14:paraId="3B7B78CD" w14:textId="77777777" w:rsidR="004F1DE3" w:rsidRPr="006A5142" w:rsidRDefault="004F1DE3" w:rsidP="00D72A5C">
      <w:pPr>
        <w:ind w:left="720" w:firstLine="720"/>
        <w:jc w:val="both"/>
        <w:rPr>
          <w:bCs/>
          <w:sz w:val="24"/>
        </w:rPr>
      </w:pPr>
      <w:r w:rsidRPr="006A5142">
        <w:rPr>
          <w:bCs/>
          <w:sz w:val="24"/>
        </w:rPr>
        <w:t>end</w:t>
      </w:r>
    </w:p>
    <w:p w14:paraId="0AD6272B" w14:textId="77777777" w:rsidR="004F1DE3" w:rsidRPr="006A5142" w:rsidRDefault="004F1DE3" w:rsidP="00D72A5C">
      <w:pPr>
        <w:ind w:firstLine="720"/>
        <w:jc w:val="both"/>
        <w:rPr>
          <w:bCs/>
          <w:sz w:val="24"/>
        </w:rPr>
      </w:pPr>
      <w:r w:rsidRPr="006A5142">
        <w:rPr>
          <w:bCs/>
          <w:sz w:val="24"/>
        </w:rPr>
        <w:t>end</w:t>
      </w:r>
    </w:p>
    <w:p w14:paraId="54A9562A" w14:textId="77777777" w:rsidR="004F1DE3" w:rsidRPr="006A5142" w:rsidRDefault="004F1DE3" w:rsidP="004F1DE3">
      <w:pPr>
        <w:jc w:val="both"/>
        <w:rPr>
          <w:bCs/>
          <w:sz w:val="24"/>
        </w:rPr>
      </w:pPr>
      <w:r w:rsidRPr="006A5142">
        <w:rPr>
          <w:bCs/>
          <w:sz w:val="24"/>
        </w:rPr>
        <w:t>end</w:t>
      </w:r>
    </w:p>
    <w:p w14:paraId="7F5B7646" w14:textId="77777777" w:rsidR="0002566C" w:rsidRPr="006A5142" w:rsidRDefault="004F1DE3" w:rsidP="004F1DE3">
      <w:pPr>
        <w:jc w:val="both"/>
        <w:rPr>
          <w:bCs/>
          <w:sz w:val="24"/>
        </w:rPr>
      </w:pPr>
      <w:r w:rsidRPr="006A5142">
        <w:rPr>
          <w:bCs/>
          <w:sz w:val="24"/>
        </w:rPr>
        <w:t xml:space="preserve">return </w:t>
      </w:r>
      <w:proofErr w:type="gramStart"/>
      <w:r w:rsidRPr="006A5142">
        <w:rPr>
          <w:bCs/>
          <w:sz w:val="24"/>
        </w:rPr>
        <w:t>C[</w:t>
      </w:r>
      <w:proofErr w:type="gramEnd"/>
      <w:r w:rsidRPr="006A5142">
        <w:rPr>
          <w:bCs/>
          <w:sz w:val="24"/>
        </w:rPr>
        <w:t>n, N]</w:t>
      </w:r>
    </w:p>
    <w:p w14:paraId="72D566A5" w14:textId="77777777" w:rsidR="0002566C" w:rsidRPr="006A5142" w:rsidRDefault="0002566C" w:rsidP="0002566C">
      <w:pPr>
        <w:jc w:val="both"/>
        <w:rPr>
          <w:b/>
          <w:sz w:val="24"/>
        </w:rPr>
      </w:pPr>
    </w:p>
    <w:p w14:paraId="7FCFB4A9" w14:textId="77777777" w:rsidR="00A30372" w:rsidRPr="006A5142" w:rsidRDefault="00A30372" w:rsidP="0002566C">
      <w:pPr>
        <w:jc w:val="both"/>
        <w:rPr>
          <w:b/>
          <w:sz w:val="24"/>
        </w:rPr>
      </w:pPr>
      <w:r w:rsidRPr="006A5142">
        <w:rPr>
          <w:b/>
          <w:sz w:val="24"/>
        </w:rPr>
        <w:t>Implement above algorithm and print the matrix C. Your program should return the number of coins required and its denominations.</w:t>
      </w:r>
    </w:p>
    <w:p w14:paraId="5E52A6D0" w14:textId="77777777" w:rsidR="0002566C" w:rsidRPr="006A5142" w:rsidRDefault="0002566C" w:rsidP="0002566C">
      <w:pPr>
        <w:jc w:val="both"/>
        <w:rPr>
          <w:b/>
          <w:sz w:val="24"/>
        </w:rPr>
      </w:pPr>
    </w:p>
    <w:p w14:paraId="23D6574D" w14:textId="77777777" w:rsidR="0002566C" w:rsidRPr="006A5142" w:rsidRDefault="0002566C" w:rsidP="0002566C">
      <w:pPr>
        <w:jc w:val="both"/>
        <w:rPr>
          <w:b/>
          <w:sz w:val="24"/>
        </w:rPr>
      </w:pPr>
      <w:r w:rsidRPr="006A5142">
        <w:rPr>
          <w:b/>
          <w:sz w:val="24"/>
        </w:rPr>
        <w:t>Observations:</w:t>
      </w:r>
    </w:p>
    <w:p w14:paraId="70DFE15D" w14:textId="77777777" w:rsidR="0002566C" w:rsidRPr="006A5142" w:rsidRDefault="0002566C" w:rsidP="0002566C">
      <w:pPr>
        <w:jc w:val="both"/>
        <w:rPr>
          <w:bCs/>
          <w:sz w:val="24"/>
        </w:rPr>
      </w:pPr>
      <w:r w:rsidRPr="006A5142">
        <w:rPr>
          <w:bCs/>
          <w:sz w:val="24"/>
        </w:rPr>
        <w:t xml:space="preserve">Write observation based on </w:t>
      </w:r>
      <w:r w:rsidR="00A30372" w:rsidRPr="006A5142">
        <w:rPr>
          <w:bCs/>
          <w:sz w:val="24"/>
        </w:rPr>
        <w:t>whether this algorithm returns optimal answer or not on various inputs.</w:t>
      </w:r>
    </w:p>
    <w:p w14:paraId="57D5960F" w14:textId="77777777" w:rsidR="0002566C" w:rsidRPr="006A5142" w:rsidRDefault="0002566C" w:rsidP="0002566C">
      <w:pPr>
        <w:jc w:val="both"/>
        <w:rPr>
          <w:bCs/>
          <w:sz w:val="24"/>
        </w:rPr>
      </w:pPr>
    </w:p>
    <w:p w14:paraId="37EA9F3B" w14:textId="77777777" w:rsidR="0002566C" w:rsidRPr="006A5142" w:rsidRDefault="0002566C" w:rsidP="0002566C">
      <w:pPr>
        <w:jc w:val="both"/>
        <w:rPr>
          <w:bCs/>
          <w:sz w:val="24"/>
        </w:rPr>
      </w:pPr>
    </w:p>
    <w:p w14:paraId="3EEB75D9" w14:textId="77777777" w:rsidR="0002566C" w:rsidRPr="006A5142" w:rsidRDefault="0002566C" w:rsidP="0002566C">
      <w:pPr>
        <w:jc w:val="both"/>
        <w:rPr>
          <w:bCs/>
        </w:rPr>
      </w:pPr>
    </w:p>
    <w:p w14:paraId="6A14D062" w14:textId="77777777" w:rsidR="00A30372" w:rsidRPr="006A5142" w:rsidRDefault="0002566C" w:rsidP="00A30372">
      <w:pPr>
        <w:jc w:val="both"/>
        <w:rPr>
          <w:b/>
          <w:sz w:val="24"/>
        </w:rPr>
      </w:pPr>
      <w:r w:rsidRPr="006A5142">
        <w:rPr>
          <w:b/>
          <w:sz w:val="24"/>
        </w:rPr>
        <w:t>Result</w:t>
      </w:r>
    </w:p>
    <w:p w14:paraId="3B8B358A" w14:textId="77777777" w:rsidR="0002566C" w:rsidRPr="006A5142" w:rsidRDefault="00A30372" w:rsidP="00A30372">
      <w:pPr>
        <w:jc w:val="both"/>
        <w:rPr>
          <w:bCs/>
          <w:sz w:val="24"/>
        </w:rPr>
      </w:pPr>
      <w:r w:rsidRPr="006A5142">
        <w:rPr>
          <w:bCs/>
          <w:sz w:val="24"/>
        </w:rPr>
        <w:t>Write output of your program</w:t>
      </w:r>
    </w:p>
    <w:p w14:paraId="6691C539" w14:textId="77777777" w:rsidR="0002566C" w:rsidRPr="006A5142" w:rsidRDefault="0002566C" w:rsidP="0002566C">
      <w:pPr>
        <w:jc w:val="both"/>
        <w:rPr>
          <w:b/>
          <w:bCs/>
          <w:sz w:val="24"/>
          <w:szCs w:val="24"/>
        </w:rPr>
      </w:pPr>
    </w:p>
    <w:p w14:paraId="01481099" w14:textId="77777777" w:rsidR="00A30372" w:rsidRPr="006A5142" w:rsidRDefault="00A30372" w:rsidP="0002566C">
      <w:pPr>
        <w:jc w:val="both"/>
        <w:rPr>
          <w:b/>
          <w:sz w:val="24"/>
        </w:rPr>
      </w:pPr>
    </w:p>
    <w:p w14:paraId="44B17ED8" w14:textId="77777777" w:rsidR="00A30372" w:rsidRPr="006A5142" w:rsidRDefault="00A30372" w:rsidP="0002566C">
      <w:pPr>
        <w:jc w:val="both"/>
        <w:rPr>
          <w:b/>
          <w:sz w:val="24"/>
        </w:rPr>
      </w:pPr>
    </w:p>
    <w:p w14:paraId="685C0653" w14:textId="77777777" w:rsidR="0002566C" w:rsidRPr="006A5142" w:rsidRDefault="0002566C" w:rsidP="0002566C">
      <w:pPr>
        <w:jc w:val="both"/>
      </w:pPr>
      <w:r w:rsidRPr="006A5142">
        <w:rPr>
          <w:b/>
          <w:sz w:val="24"/>
        </w:rPr>
        <w:t xml:space="preserve">Conclusion: </w:t>
      </w:r>
    </w:p>
    <w:p w14:paraId="2D6B8C00" w14:textId="77777777" w:rsidR="0002566C" w:rsidRPr="006A5142" w:rsidRDefault="0002566C" w:rsidP="0002566C">
      <w:pPr>
        <w:jc w:val="both"/>
        <w:rPr>
          <w:b/>
          <w:sz w:val="24"/>
        </w:rPr>
      </w:pPr>
    </w:p>
    <w:p w14:paraId="11E69A6B" w14:textId="77777777" w:rsidR="0002566C" w:rsidRPr="006A5142" w:rsidRDefault="0002566C" w:rsidP="0002566C">
      <w:pPr>
        <w:jc w:val="both"/>
        <w:rPr>
          <w:b/>
          <w:sz w:val="24"/>
        </w:rPr>
      </w:pPr>
    </w:p>
    <w:p w14:paraId="56BEBA1C" w14:textId="77777777" w:rsidR="0002566C" w:rsidRDefault="0002566C" w:rsidP="0002566C">
      <w:pPr>
        <w:jc w:val="both"/>
        <w:rPr>
          <w:b/>
          <w:sz w:val="24"/>
        </w:rPr>
      </w:pPr>
    </w:p>
    <w:p w14:paraId="6DF6A9B2" w14:textId="77777777" w:rsidR="00D72A5C" w:rsidRDefault="00D72A5C" w:rsidP="0002566C">
      <w:pPr>
        <w:jc w:val="both"/>
        <w:rPr>
          <w:b/>
          <w:sz w:val="24"/>
        </w:rPr>
      </w:pPr>
    </w:p>
    <w:p w14:paraId="2AD91697" w14:textId="77777777" w:rsidR="00D72A5C" w:rsidRDefault="00D72A5C" w:rsidP="0002566C">
      <w:pPr>
        <w:jc w:val="both"/>
        <w:rPr>
          <w:b/>
          <w:sz w:val="24"/>
        </w:rPr>
      </w:pPr>
    </w:p>
    <w:p w14:paraId="65445B52" w14:textId="77777777" w:rsidR="00D72A5C" w:rsidRDefault="00D72A5C" w:rsidP="0002566C">
      <w:pPr>
        <w:jc w:val="both"/>
        <w:rPr>
          <w:b/>
          <w:sz w:val="24"/>
        </w:rPr>
      </w:pPr>
    </w:p>
    <w:p w14:paraId="0A704909" w14:textId="77777777" w:rsidR="00D72A5C" w:rsidRDefault="00D72A5C" w:rsidP="0002566C">
      <w:pPr>
        <w:jc w:val="both"/>
        <w:rPr>
          <w:b/>
          <w:sz w:val="24"/>
        </w:rPr>
      </w:pPr>
    </w:p>
    <w:p w14:paraId="10AE957F" w14:textId="77777777" w:rsidR="00D72A5C" w:rsidRPr="006A5142" w:rsidRDefault="00D72A5C" w:rsidP="0002566C">
      <w:pPr>
        <w:jc w:val="both"/>
        <w:rPr>
          <w:b/>
          <w:sz w:val="24"/>
        </w:rPr>
      </w:pPr>
    </w:p>
    <w:p w14:paraId="14A9D798" w14:textId="77777777" w:rsidR="0002566C" w:rsidRPr="006A5142" w:rsidRDefault="0002566C" w:rsidP="0002566C">
      <w:pPr>
        <w:jc w:val="both"/>
        <w:rPr>
          <w:b/>
          <w:sz w:val="24"/>
        </w:rPr>
      </w:pPr>
    </w:p>
    <w:p w14:paraId="52C0AD5F" w14:textId="77777777" w:rsidR="0002566C" w:rsidRPr="006A5142" w:rsidRDefault="0002566C" w:rsidP="0002566C">
      <w:pPr>
        <w:jc w:val="both"/>
      </w:pPr>
      <w:r w:rsidRPr="006A5142">
        <w:rPr>
          <w:b/>
          <w:sz w:val="24"/>
        </w:rPr>
        <w:lastRenderedPageBreak/>
        <w:t xml:space="preserve">Quiz: </w:t>
      </w:r>
    </w:p>
    <w:p w14:paraId="44C7F678" w14:textId="77777777" w:rsidR="0002566C" w:rsidRPr="006A5142" w:rsidRDefault="0002566C">
      <w:pPr>
        <w:numPr>
          <w:ilvl w:val="0"/>
          <w:numId w:val="21"/>
        </w:numPr>
        <w:jc w:val="both"/>
      </w:pPr>
      <w:r w:rsidRPr="006A5142">
        <w:rPr>
          <w:sz w:val="24"/>
        </w:rPr>
        <w:t xml:space="preserve">What is the time complexity of </w:t>
      </w:r>
      <w:r w:rsidR="00A30372" w:rsidRPr="006A5142">
        <w:rPr>
          <w:sz w:val="24"/>
          <w:szCs w:val="24"/>
        </w:rPr>
        <w:t>above algorithm</w:t>
      </w:r>
      <w:r w:rsidRPr="006A5142">
        <w:rPr>
          <w:sz w:val="24"/>
          <w:szCs w:val="24"/>
        </w:rPr>
        <w:t>?</w:t>
      </w:r>
    </w:p>
    <w:p w14:paraId="46473515" w14:textId="77777777" w:rsidR="0002566C" w:rsidRPr="006A5142" w:rsidRDefault="0002566C" w:rsidP="0002566C">
      <w:pPr>
        <w:jc w:val="both"/>
        <w:rPr>
          <w:b/>
          <w:bCs/>
          <w:sz w:val="24"/>
        </w:rPr>
      </w:pPr>
      <w:r w:rsidRPr="006A5142">
        <w:rPr>
          <w:b/>
          <w:bCs/>
          <w:sz w:val="24"/>
        </w:rPr>
        <w:t>Answer:</w:t>
      </w:r>
    </w:p>
    <w:p w14:paraId="34CC3827" w14:textId="77777777" w:rsidR="0002566C" w:rsidRPr="006A5142" w:rsidRDefault="0002566C" w:rsidP="0002566C">
      <w:pPr>
        <w:jc w:val="both"/>
        <w:rPr>
          <w:sz w:val="24"/>
        </w:rPr>
      </w:pPr>
    </w:p>
    <w:p w14:paraId="1992FBA0" w14:textId="77777777" w:rsidR="0002566C" w:rsidRPr="006A5142" w:rsidRDefault="0002566C" w:rsidP="0002566C">
      <w:pPr>
        <w:jc w:val="both"/>
        <w:rPr>
          <w:sz w:val="24"/>
        </w:rPr>
      </w:pPr>
    </w:p>
    <w:p w14:paraId="36CBD93B" w14:textId="77777777" w:rsidR="0002566C" w:rsidRPr="006A5142" w:rsidRDefault="00A30372">
      <w:pPr>
        <w:numPr>
          <w:ilvl w:val="0"/>
          <w:numId w:val="21"/>
        </w:numPr>
        <w:jc w:val="both"/>
      </w:pPr>
      <w:r w:rsidRPr="006A5142">
        <w:rPr>
          <w:sz w:val="24"/>
        </w:rPr>
        <w:t>Does above algorithm always return optimal answer?</w:t>
      </w:r>
    </w:p>
    <w:p w14:paraId="45597770" w14:textId="77777777" w:rsidR="0002566C" w:rsidRPr="006A5142" w:rsidRDefault="0002566C" w:rsidP="0002566C">
      <w:pPr>
        <w:jc w:val="both"/>
        <w:rPr>
          <w:b/>
          <w:bCs/>
          <w:sz w:val="24"/>
        </w:rPr>
      </w:pPr>
      <w:r w:rsidRPr="006A5142">
        <w:rPr>
          <w:b/>
          <w:bCs/>
          <w:sz w:val="24"/>
        </w:rPr>
        <w:t>Answer:</w:t>
      </w:r>
    </w:p>
    <w:p w14:paraId="1447D6B6" w14:textId="77777777" w:rsidR="0002566C" w:rsidRPr="006A5142" w:rsidRDefault="0002566C" w:rsidP="0002566C">
      <w:pPr>
        <w:jc w:val="both"/>
        <w:rPr>
          <w:sz w:val="24"/>
        </w:rPr>
      </w:pPr>
    </w:p>
    <w:p w14:paraId="2304C17C" w14:textId="77777777" w:rsidR="0002566C" w:rsidRPr="006A5142" w:rsidRDefault="0002566C" w:rsidP="0002566C">
      <w:pPr>
        <w:pStyle w:val="Heading1"/>
        <w:spacing w:line="276" w:lineRule="auto"/>
        <w:ind w:left="0" w:firstLine="0"/>
        <w:rPr>
          <w:bCs w:val="0"/>
          <w:sz w:val="24"/>
        </w:rPr>
      </w:pPr>
      <w:r w:rsidRPr="006A5142">
        <w:rPr>
          <w:bCs w:val="0"/>
          <w:sz w:val="24"/>
        </w:rPr>
        <w:t xml:space="preserve">Suggested Reference: </w:t>
      </w:r>
    </w:p>
    <w:p w14:paraId="087F82D3"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 xml:space="preserve">"Introduction to Algorithms" by Thomas H. </w:t>
      </w:r>
      <w:proofErr w:type="spellStart"/>
      <w:r w:rsidRPr="006A5142">
        <w:rPr>
          <w:b w:val="0"/>
          <w:bCs w:val="0"/>
          <w:sz w:val="24"/>
          <w:szCs w:val="24"/>
        </w:rPr>
        <w:t>Cormen</w:t>
      </w:r>
      <w:proofErr w:type="spellEnd"/>
      <w:r w:rsidRPr="006A5142">
        <w:rPr>
          <w:b w:val="0"/>
          <w:bCs w:val="0"/>
          <w:sz w:val="24"/>
          <w:szCs w:val="24"/>
        </w:rPr>
        <w:t xml:space="preserve">, Charles E. </w:t>
      </w:r>
      <w:proofErr w:type="spellStart"/>
      <w:r w:rsidRPr="006A5142">
        <w:rPr>
          <w:b w:val="0"/>
          <w:bCs w:val="0"/>
          <w:sz w:val="24"/>
          <w:szCs w:val="24"/>
        </w:rPr>
        <w:t>Leiserson</w:t>
      </w:r>
      <w:proofErr w:type="spellEnd"/>
      <w:r w:rsidRPr="006A5142">
        <w:rPr>
          <w:b w:val="0"/>
          <w:bCs w:val="0"/>
          <w:sz w:val="24"/>
          <w:szCs w:val="24"/>
        </w:rPr>
        <w:t xml:space="preserve">, Ronald L. Rivest, and Clifford Stein </w:t>
      </w:r>
    </w:p>
    <w:p w14:paraId="1ECA84CA"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 xml:space="preserve">“Fundamentals of </w:t>
      </w:r>
      <w:proofErr w:type="spellStart"/>
      <w:r w:rsidRPr="006A5142">
        <w:rPr>
          <w:b w:val="0"/>
          <w:bCs w:val="0"/>
          <w:sz w:val="24"/>
          <w:szCs w:val="24"/>
        </w:rPr>
        <w:t>Algorithms”by</w:t>
      </w:r>
      <w:proofErr w:type="spellEnd"/>
      <w:r w:rsidRPr="006A5142">
        <w:rPr>
          <w:b w:val="0"/>
          <w:bCs w:val="0"/>
          <w:sz w:val="24"/>
          <w:szCs w:val="24"/>
        </w:rPr>
        <w:t xml:space="preserve"> E. Horowitz et al.</w:t>
      </w:r>
    </w:p>
    <w:p w14:paraId="5A54EC55" w14:textId="77777777" w:rsidR="004F1DE3" w:rsidRPr="006A5142" w:rsidRDefault="004F1DE3">
      <w:pPr>
        <w:pStyle w:val="Heading1"/>
        <w:numPr>
          <w:ilvl w:val="3"/>
          <w:numId w:val="21"/>
        </w:numPr>
        <w:tabs>
          <w:tab w:val="clear" w:pos="2880"/>
          <w:tab w:val="num" w:pos="1080"/>
        </w:tabs>
        <w:spacing w:line="276" w:lineRule="auto"/>
        <w:ind w:left="360"/>
        <w:jc w:val="both"/>
        <w:rPr>
          <w:b w:val="0"/>
          <w:bCs w:val="0"/>
          <w:sz w:val="24"/>
          <w:szCs w:val="24"/>
        </w:rPr>
      </w:pPr>
      <w:r w:rsidRPr="006A5142">
        <w:rPr>
          <w:b w:val="0"/>
          <w:bCs w:val="0"/>
          <w:sz w:val="24"/>
          <w:szCs w:val="24"/>
        </w:rPr>
        <w:t>https://codecrucks.com/making-change-problem-using-dynamic-programming/</w:t>
      </w:r>
    </w:p>
    <w:p w14:paraId="06FB6681" w14:textId="77777777" w:rsidR="0002566C" w:rsidRPr="006A5142" w:rsidRDefault="0002566C" w:rsidP="0002566C">
      <w:pPr>
        <w:pStyle w:val="Heading1"/>
        <w:spacing w:line="276" w:lineRule="auto"/>
        <w:jc w:val="both"/>
        <w:rPr>
          <w:b w:val="0"/>
          <w:bCs w:val="0"/>
          <w:sz w:val="24"/>
          <w:szCs w:val="24"/>
        </w:rPr>
      </w:pPr>
    </w:p>
    <w:p w14:paraId="75980C5F" w14:textId="77777777" w:rsidR="0002566C" w:rsidRPr="006A5142" w:rsidRDefault="0002566C" w:rsidP="0002566C">
      <w:pPr>
        <w:pStyle w:val="Heading1"/>
        <w:spacing w:line="276" w:lineRule="auto"/>
        <w:ind w:left="0" w:firstLine="0"/>
        <w:rPr>
          <w:b w:val="0"/>
          <w:bCs w:val="0"/>
          <w:sz w:val="24"/>
        </w:rPr>
      </w:pPr>
      <w:r w:rsidRPr="006A5142">
        <w:rPr>
          <w:bCs w:val="0"/>
          <w:sz w:val="24"/>
        </w:rPr>
        <w:t xml:space="preserve">References used by the students: </w:t>
      </w:r>
    </w:p>
    <w:p w14:paraId="651F8A7A" w14:textId="77777777" w:rsidR="0002566C" w:rsidRPr="006A5142" w:rsidRDefault="0002566C" w:rsidP="0002566C">
      <w:pPr>
        <w:pStyle w:val="Heading1"/>
        <w:spacing w:line="276" w:lineRule="auto"/>
        <w:ind w:left="0" w:firstLine="0"/>
        <w:rPr>
          <w:b w:val="0"/>
          <w:bCs w:val="0"/>
          <w:sz w:val="24"/>
        </w:rPr>
      </w:pPr>
    </w:p>
    <w:p w14:paraId="06104ECE" w14:textId="77777777" w:rsidR="0002566C" w:rsidRPr="006A5142" w:rsidRDefault="0002566C" w:rsidP="0002566C">
      <w:pPr>
        <w:pStyle w:val="Heading1"/>
        <w:spacing w:line="276" w:lineRule="auto"/>
        <w:ind w:left="0" w:firstLine="0"/>
        <w:rPr>
          <w:b w:val="0"/>
          <w:bCs w:val="0"/>
          <w:sz w:val="24"/>
        </w:rPr>
      </w:pPr>
    </w:p>
    <w:p w14:paraId="3AABD834" w14:textId="77777777" w:rsidR="0002566C" w:rsidRPr="006A5142" w:rsidRDefault="0002566C" w:rsidP="0002566C">
      <w:pPr>
        <w:pStyle w:val="Heading1"/>
        <w:spacing w:line="276" w:lineRule="auto"/>
        <w:ind w:left="0" w:firstLine="0"/>
        <w:rPr>
          <w:b w:val="0"/>
          <w:bCs w:val="0"/>
          <w:sz w:val="24"/>
        </w:rPr>
      </w:pPr>
    </w:p>
    <w:p w14:paraId="6D921289" w14:textId="77777777" w:rsidR="0002566C" w:rsidRPr="006A5142" w:rsidRDefault="0002566C" w:rsidP="0002566C">
      <w:pPr>
        <w:pStyle w:val="Heading1"/>
        <w:spacing w:line="276" w:lineRule="auto"/>
        <w:ind w:left="0" w:firstLine="0"/>
        <w:rPr>
          <w:b w:val="0"/>
          <w:bCs w:val="0"/>
          <w:sz w:val="24"/>
        </w:rPr>
      </w:pPr>
    </w:p>
    <w:p w14:paraId="17DE1532" w14:textId="77777777" w:rsidR="0002566C" w:rsidRPr="006A5142" w:rsidRDefault="0002566C" w:rsidP="0002566C">
      <w:pPr>
        <w:pStyle w:val="Heading1"/>
        <w:spacing w:line="276" w:lineRule="auto"/>
        <w:ind w:left="0" w:firstLine="0"/>
        <w:rPr>
          <w:b w:val="0"/>
          <w:bCs w:val="0"/>
          <w:sz w:val="24"/>
        </w:rPr>
      </w:pPr>
    </w:p>
    <w:p w14:paraId="3DDFE9B8" w14:textId="77777777" w:rsidR="0002566C" w:rsidRPr="006A5142" w:rsidRDefault="0002566C" w:rsidP="0002566C">
      <w:pPr>
        <w:pStyle w:val="Heading1"/>
        <w:spacing w:line="276" w:lineRule="auto"/>
        <w:ind w:left="0" w:firstLine="0"/>
      </w:pPr>
      <w:r w:rsidRPr="006A5142">
        <w:rPr>
          <w:sz w:val="24"/>
        </w:rPr>
        <w:t>Rubric wise marks obtained:</w:t>
      </w:r>
    </w:p>
    <w:p w14:paraId="5216076B" w14:textId="77777777" w:rsidR="0002566C" w:rsidRPr="006A5142" w:rsidRDefault="0002566C" w:rsidP="0002566C">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2566C" w:rsidRPr="006A5142" w14:paraId="1F87DE25"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322769F7" w14:textId="77777777" w:rsidR="0002566C" w:rsidRPr="006A5142" w:rsidRDefault="0002566C" w:rsidP="000C792C">
            <w:pPr>
              <w:pStyle w:val="Heading1"/>
              <w:spacing w:line="276" w:lineRule="auto"/>
              <w:ind w:left="0" w:firstLine="0"/>
            </w:pPr>
            <w:r w:rsidRPr="006A5142">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D18F742" w14:textId="77777777" w:rsidR="0002566C" w:rsidRPr="006A5142" w:rsidRDefault="0002566C" w:rsidP="000C792C">
            <w:pPr>
              <w:pStyle w:val="Heading1"/>
              <w:spacing w:line="276" w:lineRule="auto"/>
              <w:ind w:left="0" w:firstLine="0"/>
              <w:jc w:val="center"/>
              <w:rPr>
                <w:sz w:val="24"/>
              </w:rPr>
            </w:pPr>
            <w:r w:rsidRPr="006A5142">
              <w:rPr>
                <w:sz w:val="24"/>
              </w:rPr>
              <w:t>Understanding of problem</w:t>
            </w:r>
          </w:p>
          <w:p w14:paraId="31D2603E" w14:textId="77777777" w:rsidR="0002566C" w:rsidRPr="006A5142" w:rsidRDefault="0002566C" w:rsidP="000C792C">
            <w:pPr>
              <w:pStyle w:val="Heading1"/>
              <w:spacing w:line="276" w:lineRule="auto"/>
              <w:ind w:left="0" w:firstLine="0"/>
              <w:jc w:val="center"/>
            </w:pPr>
            <w:r w:rsidRPr="006A5142">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EC2E604" w14:textId="77777777" w:rsidR="0002566C" w:rsidRPr="006A5142" w:rsidRDefault="0002566C" w:rsidP="000C792C">
            <w:pPr>
              <w:pStyle w:val="Heading1"/>
              <w:spacing w:line="276" w:lineRule="auto"/>
              <w:ind w:left="0" w:firstLine="0"/>
              <w:jc w:val="center"/>
              <w:rPr>
                <w:sz w:val="24"/>
              </w:rPr>
            </w:pPr>
            <w:r w:rsidRPr="006A5142">
              <w:rPr>
                <w:sz w:val="24"/>
              </w:rPr>
              <w:t>Program Implementation</w:t>
            </w:r>
          </w:p>
          <w:p w14:paraId="45FF09D5" w14:textId="77777777" w:rsidR="0002566C" w:rsidRPr="006A5142" w:rsidRDefault="0002566C" w:rsidP="000C792C">
            <w:pPr>
              <w:pStyle w:val="Heading1"/>
              <w:spacing w:line="276" w:lineRule="auto"/>
              <w:ind w:left="0" w:firstLine="0"/>
              <w:jc w:val="center"/>
            </w:pPr>
            <w:r w:rsidRPr="006A5142">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4291D3F" w14:textId="77777777" w:rsidR="0002566C" w:rsidRPr="006A5142" w:rsidRDefault="0002566C" w:rsidP="000C792C">
            <w:pPr>
              <w:pStyle w:val="Heading1"/>
              <w:spacing w:line="276" w:lineRule="auto"/>
              <w:ind w:left="0" w:firstLine="0"/>
              <w:jc w:val="center"/>
              <w:rPr>
                <w:sz w:val="24"/>
              </w:rPr>
            </w:pPr>
            <w:r w:rsidRPr="006A5142">
              <w:rPr>
                <w:sz w:val="24"/>
              </w:rPr>
              <w:t>Documentation &amp;Timely Submission</w:t>
            </w:r>
          </w:p>
          <w:p w14:paraId="1853F72B" w14:textId="77777777" w:rsidR="0002566C" w:rsidRPr="006A5142" w:rsidRDefault="0002566C" w:rsidP="000C792C">
            <w:pPr>
              <w:pStyle w:val="Heading1"/>
              <w:spacing w:line="276" w:lineRule="auto"/>
              <w:ind w:left="0" w:firstLine="0"/>
              <w:jc w:val="center"/>
            </w:pPr>
            <w:r w:rsidRPr="006A5142">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83DFB12" w14:textId="77777777" w:rsidR="0002566C" w:rsidRPr="006A5142" w:rsidRDefault="0002566C" w:rsidP="000C792C">
            <w:pPr>
              <w:pStyle w:val="Heading1"/>
              <w:spacing w:line="276" w:lineRule="auto"/>
              <w:ind w:left="0" w:firstLine="0"/>
              <w:jc w:val="center"/>
              <w:rPr>
                <w:sz w:val="24"/>
                <w:szCs w:val="24"/>
              </w:rPr>
            </w:pPr>
            <w:r w:rsidRPr="006A5142">
              <w:rPr>
                <w:sz w:val="24"/>
                <w:szCs w:val="24"/>
              </w:rPr>
              <w:t>Total</w:t>
            </w:r>
          </w:p>
          <w:p w14:paraId="2CD5C233" w14:textId="77777777" w:rsidR="0002566C" w:rsidRPr="006A5142" w:rsidRDefault="0002566C" w:rsidP="000C792C">
            <w:pPr>
              <w:pStyle w:val="Heading1"/>
              <w:spacing w:line="276" w:lineRule="auto"/>
              <w:ind w:left="0" w:firstLine="0"/>
              <w:jc w:val="center"/>
            </w:pPr>
            <w:r w:rsidRPr="006A5142">
              <w:rPr>
                <w:sz w:val="24"/>
                <w:szCs w:val="24"/>
              </w:rPr>
              <w:t>(10)</w:t>
            </w:r>
          </w:p>
        </w:tc>
      </w:tr>
      <w:tr w:rsidR="0002566C" w:rsidRPr="006A5142" w14:paraId="18D9903A" w14:textId="77777777" w:rsidTr="000C792C">
        <w:trPr>
          <w:trHeight w:val="403"/>
        </w:trPr>
        <w:tc>
          <w:tcPr>
            <w:tcW w:w="1193" w:type="dxa"/>
            <w:vMerge/>
            <w:tcBorders>
              <w:left w:val="single" w:sz="4" w:space="0" w:color="00000A"/>
              <w:bottom w:val="single" w:sz="4" w:space="0" w:color="00000A"/>
              <w:right w:val="single" w:sz="4" w:space="0" w:color="00000A"/>
            </w:tcBorders>
          </w:tcPr>
          <w:p w14:paraId="3A61ED16" w14:textId="77777777" w:rsidR="0002566C" w:rsidRPr="006A5142" w:rsidRDefault="0002566C"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9D12EF2" w14:textId="77777777" w:rsidR="0002566C" w:rsidRPr="006A5142" w:rsidRDefault="0002566C" w:rsidP="000C792C">
            <w:pPr>
              <w:pStyle w:val="Heading1"/>
              <w:spacing w:line="276" w:lineRule="auto"/>
              <w:ind w:left="0" w:firstLine="0"/>
              <w:jc w:val="center"/>
              <w:rPr>
                <w:sz w:val="17"/>
              </w:rPr>
            </w:pPr>
            <w:r w:rsidRPr="006A5142">
              <w:rPr>
                <w:sz w:val="17"/>
              </w:rPr>
              <w:t>Good</w:t>
            </w:r>
          </w:p>
          <w:p w14:paraId="4902DE78" w14:textId="77777777" w:rsidR="0002566C" w:rsidRPr="006A5142" w:rsidRDefault="0002566C" w:rsidP="000C792C">
            <w:pPr>
              <w:pStyle w:val="Heading1"/>
              <w:spacing w:line="276" w:lineRule="auto"/>
              <w:ind w:left="0" w:firstLine="0"/>
              <w:jc w:val="center"/>
              <w:rPr>
                <w:sz w:val="17"/>
              </w:rPr>
            </w:pPr>
            <w:r w:rsidRPr="006A5142">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E1D724B" w14:textId="77777777" w:rsidR="0002566C" w:rsidRPr="006A5142" w:rsidRDefault="0002566C" w:rsidP="000C792C">
            <w:pPr>
              <w:pStyle w:val="Heading1"/>
              <w:spacing w:line="276" w:lineRule="auto"/>
              <w:ind w:left="0" w:firstLine="0"/>
              <w:jc w:val="center"/>
              <w:rPr>
                <w:sz w:val="17"/>
              </w:rPr>
            </w:pPr>
            <w:r w:rsidRPr="006A5142">
              <w:rPr>
                <w:sz w:val="17"/>
              </w:rPr>
              <w:t>Avg.</w:t>
            </w:r>
          </w:p>
          <w:p w14:paraId="1AB672C7" w14:textId="77777777" w:rsidR="0002566C" w:rsidRPr="006A5142" w:rsidRDefault="0002566C" w:rsidP="000C792C">
            <w:pPr>
              <w:pStyle w:val="Heading1"/>
              <w:spacing w:line="276" w:lineRule="auto"/>
              <w:ind w:left="0" w:firstLine="0"/>
              <w:jc w:val="center"/>
              <w:rPr>
                <w:sz w:val="17"/>
              </w:rPr>
            </w:pPr>
            <w:r w:rsidRPr="006A5142">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45DF35D"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34E2409"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7C91A4D" w14:textId="77777777" w:rsidR="0002566C" w:rsidRPr="006A5142" w:rsidRDefault="0002566C" w:rsidP="000C792C">
            <w:pPr>
              <w:pStyle w:val="Heading1"/>
              <w:spacing w:line="276" w:lineRule="auto"/>
              <w:ind w:left="0" w:firstLine="0"/>
              <w:jc w:val="center"/>
              <w:rPr>
                <w:sz w:val="17"/>
              </w:rPr>
            </w:pPr>
            <w:r w:rsidRPr="006A5142">
              <w:rPr>
                <w:sz w:val="17"/>
              </w:rPr>
              <w:t>Good</w:t>
            </w:r>
          </w:p>
          <w:p w14:paraId="2902DC2F" w14:textId="77777777" w:rsidR="0002566C" w:rsidRPr="006A5142" w:rsidRDefault="0002566C" w:rsidP="000C792C">
            <w:pPr>
              <w:pStyle w:val="Heading1"/>
              <w:spacing w:line="276" w:lineRule="auto"/>
              <w:ind w:left="0" w:firstLine="0"/>
              <w:jc w:val="center"/>
              <w:rPr>
                <w:sz w:val="17"/>
              </w:rPr>
            </w:pPr>
            <w:r w:rsidRPr="006A5142">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DC5CA3E" w14:textId="77777777" w:rsidR="0002566C" w:rsidRPr="006A5142" w:rsidRDefault="0002566C" w:rsidP="000C792C">
            <w:pPr>
              <w:pStyle w:val="Heading1"/>
              <w:spacing w:line="276" w:lineRule="auto"/>
              <w:ind w:left="0" w:firstLine="0"/>
              <w:jc w:val="center"/>
              <w:rPr>
                <w:sz w:val="17"/>
              </w:rPr>
            </w:pPr>
            <w:r w:rsidRPr="006A5142">
              <w:rPr>
                <w:sz w:val="17"/>
              </w:rPr>
              <w:t>Avg.</w:t>
            </w:r>
          </w:p>
          <w:p w14:paraId="57EC9E30" w14:textId="77777777" w:rsidR="0002566C" w:rsidRPr="006A5142" w:rsidRDefault="0002566C" w:rsidP="000C792C">
            <w:pPr>
              <w:pStyle w:val="Heading1"/>
              <w:spacing w:line="276" w:lineRule="auto"/>
              <w:ind w:left="0" w:firstLine="0"/>
              <w:jc w:val="center"/>
              <w:rPr>
                <w:sz w:val="17"/>
              </w:rPr>
            </w:pPr>
            <w:r w:rsidRPr="006A5142">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B7D8668"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99A1E00"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87D8DC9" w14:textId="77777777" w:rsidR="0002566C" w:rsidRPr="006A5142" w:rsidRDefault="0002566C" w:rsidP="000C792C">
            <w:pPr>
              <w:pStyle w:val="Heading1"/>
              <w:spacing w:line="276" w:lineRule="auto"/>
              <w:ind w:left="0" w:firstLine="0"/>
              <w:jc w:val="center"/>
              <w:rPr>
                <w:sz w:val="17"/>
              </w:rPr>
            </w:pPr>
            <w:r w:rsidRPr="006A5142">
              <w:rPr>
                <w:sz w:val="17"/>
              </w:rPr>
              <w:t>Good</w:t>
            </w:r>
          </w:p>
          <w:p w14:paraId="03B5432C" w14:textId="77777777" w:rsidR="0002566C" w:rsidRPr="006A5142" w:rsidRDefault="0002566C" w:rsidP="000C792C">
            <w:pPr>
              <w:pStyle w:val="Heading1"/>
              <w:spacing w:line="276" w:lineRule="auto"/>
              <w:ind w:left="0" w:firstLine="0"/>
              <w:jc w:val="center"/>
              <w:rPr>
                <w:sz w:val="17"/>
              </w:rPr>
            </w:pPr>
            <w:r w:rsidRPr="006A5142">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5BDE98DE" w14:textId="77777777" w:rsidR="0002566C" w:rsidRPr="006A5142" w:rsidRDefault="0002566C" w:rsidP="000C792C">
            <w:pPr>
              <w:pStyle w:val="Heading1"/>
              <w:spacing w:line="276" w:lineRule="auto"/>
              <w:ind w:left="0" w:firstLine="0"/>
              <w:jc w:val="center"/>
              <w:rPr>
                <w:sz w:val="17"/>
              </w:rPr>
            </w:pPr>
            <w:r w:rsidRPr="006A5142">
              <w:rPr>
                <w:sz w:val="17"/>
              </w:rPr>
              <w:t>Avg.</w:t>
            </w:r>
          </w:p>
          <w:p w14:paraId="059B6B19" w14:textId="77777777" w:rsidR="0002566C" w:rsidRPr="006A5142" w:rsidRDefault="0002566C" w:rsidP="000C792C">
            <w:pPr>
              <w:pStyle w:val="Heading1"/>
              <w:spacing w:line="276" w:lineRule="auto"/>
              <w:ind w:left="0" w:firstLine="0"/>
              <w:jc w:val="center"/>
              <w:rPr>
                <w:sz w:val="17"/>
              </w:rPr>
            </w:pPr>
            <w:r w:rsidRPr="006A5142">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684785" w14:textId="77777777" w:rsidR="0002566C" w:rsidRPr="006A5142" w:rsidRDefault="0002566C" w:rsidP="000C792C">
            <w:pPr>
              <w:pStyle w:val="Heading1"/>
              <w:spacing w:line="276" w:lineRule="auto"/>
              <w:ind w:left="0" w:firstLine="0"/>
              <w:jc w:val="center"/>
              <w:rPr>
                <w:sz w:val="17"/>
              </w:rPr>
            </w:pPr>
            <w:r w:rsidRPr="006A5142">
              <w:rPr>
                <w:sz w:val="17"/>
              </w:rPr>
              <w:t>Poor</w:t>
            </w:r>
          </w:p>
          <w:p w14:paraId="598C7DF3" w14:textId="77777777" w:rsidR="0002566C" w:rsidRPr="006A5142" w:rsidRDefault="0002566C" w:rsidP="000C792C">
            <w:pPr>
              <w:pStyle w:val="Heading1"/>
              <w:spacing w:line="276" w:lineRule="auto"/>
              <w:ind w:left="0" w:firstLine="0"/>
              <w:jc w:val="center"/>
              <w:rPr>
                <w:sz w:val="17"/>
              </w:rPr>
            </w:pPr>
            <w:r w:rsidRPr="006A5142">
              <w:rPr>
                <w:sz w:val="17"/>
              </w:rPr>
              <w:t>(0)</w:t>
            </w:r>
          </w:p>
        </w:tc>
        <w:tc>
          <w:tcPr>
            <w:tcW w:w="1203" w:type="dxa"/>
            <w:vMerge w:val="restart"/>
            <w:tcBorders>
              <w:top w:val="single" w:sz="4" w:space="0" w:color="00000A"/>
              <w:left w:val="single" w:sz="4" w:space="0" w:color="00000A"/>
              <w:right w:val="single" w:sz="4" w:space="0" w:color="00000A"/>
            </w:tcBorders>
          </w:tcPr>
          <w:p w14:paraId="7DC8BBCD" w14:textId="77777777" w:rsidR="0002566C" w:rsidRPr="006A5142" w:rsidRDefault="0002566C" w:rsidP="000C792C">
            <w:pPr>
              <w:pStyle w:val="Heading1"/>
              <w:spacing w:line="276" w:lineRule="auto"/>
              <w:ind w:left="0" w:firstLine="0"/>
              <w:rPr>
                <w:sz w:val="17"/>
              </w:rPr>
            </w:pPr>
          </w:p>
        </w:tc>
      </w:tr>
      <w:tr w:rsidR="0002566C" w:rsidRPr="006A5142" w14:paraId="59079FBE"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D7EB225" w14:textId="77777777" w:rsidR="0002566C" w:rsidRPr="006A5142" w:rsidRDefault="0002566C" w:rsidP="000C792C">
            <w:pPr>
              <w:pStyle w:val="Heading1"/>
              <w:spacing w:line="276" w:lineRule="auto"/>
              <w:ind w:left="0" w:firstLine="0"/>
            </w:pPr>
            <w:r w:rsidRPr="006A5142">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8534AC" w14:textId="77777777" w:rsidR="0002566C" w:rsidRPr="006A5142" w:rsidRDefault="0002566C" w:rsidP="000C792C">
            <w:pPr>
              <w:pStyle w:val="Heading1"/>
              <w:spacing w:line="276" w:lineRule="auto"/>
              <w:ind w:left="0" w:firstLine="0"/>
              <w:rPr>
                <w:sz w:val="17"/>
              </w:rPr>
            </w:pPr>
          </w:p>
          <w:p w14:paraId="01426E73" w14:textId="77777777" w:rsidR="0002566C" w:rsidRPr="006A5142" w:rsidRDefault="0002566C"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6C93DB96" w14:textId="77777777" w:rsidR="0002566C" w:rsidRPr="006A5142" w:rsidRDefault="0002566C"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7F5BF0F7" w14:textId="77777777" w:rsidR="0002566C" w:rsidRPr="006A5142" w:rsidRDefault="0002566C"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53839A2" w14:textId="77777777" w:rsidR="0002566C" w:rsidRPr="006A5142" w:rsidRDefault="0002566C" w:rsidP="000C792C">
            <w:pPr>
              <w:pStyle w:val="Heading1"/>
              <w:spacing w:line="276" w:lineRule="auto"/>
              <w:ind w:left="0" w:firstLine="0"/>
              <w:rPr>
                <w:sz w:val="17"/>
              </w:rPr>
            </w:pPr>
          </w:p>
        </w:tc>
      </w:tr>
    </w:tbl>
    <w:p w14:paraId="14881617" w14:textId="77777777" w:rsidR="006A5142" w:rsidRDefault="006A5142" w:rsidP="0002566C">
      <w:pPr>
        <w:pStyle w:val="Heading1"/>
        <w:spacing w:line="276" w:lineRule="auto"/>
        <w:ind w:left="0" w:firstLine="0"/>
      </w:pPr>
    </w:p>
    <w:p w14:paraId="43C43092" w14:textId="77777777" w:rsidR="006A5142" w:rsidRDefault="006A5142">
      <w:pPr>
        <w:suppressAutoHyphens w:val="0"/>
        <w:rPr>
          <w:b/>
          <w:bCs/>
        </w:rPr>
      </w:pPr>
      <w:r>
        <w:br w:type="page"/>
      </w:r>
    </w:p>
    <w:p w14:paraId="58881E10" w14:textId="77777777" w:rsidR="006A5142" w:rsidRDefault="006A5142" w:rsidP="006A5142">
      <w:pPr>
        <w:jc w:val="center"/>
      </w:pPr>
      <w:r>
        <w:rPr>
          <w:b/>
          <w:sz w:val="28"/>
        </w:rPr>
        <w:lastRenderedPageBreak/>
        <w:t xml:space="preserve">Experiment No: </w:t>
      </w:r>
      <w:r w:rsidR="00A93F5C">
        <w:rPr>
          <w:b/>
          <w:sz w:val="28"/>
        </w:rPr>
        <w:t>8</w:t>
      </w:r>
    </w:p>
    <w:p w14:paraId="78F64186" w14:textId="77777777" w:rsidR="006A5142" w:rsidRDefault="006A5142" w:rsidP="006A5142">
      <w:pPr>
        <w:jc w:val="both"/>
        <w:rPr>
          <w:sz w:val="24"/>
          <w:szCs w:val="24"/>
        </w:rPr>
      </w:pPr>
    </w:p>
    <w:p w14:paraId="1A3C993C" w14:textId="77777777" w:rsidR="006A5142" w:rsidRPr="006A5142" w:rsidRDefault="006A5142" w:rsidP="006A5142">
      <w:pPr>
        <w:jc w:val="both"/>
        <w:rPr>
          <w:b/>
          <w:sz w:val="24"/>
          <w:szCs w:val="24"/>
        </w:rPr>
      </w:pPr>
      <w:r w:rsidRPr="006A5142">
        <w:rPr>
          <w:sz w:val="24"/>
          <w:szCs w:val="24"/>
        </w:rPr>
        <w:t>Implement program of chain matrix multiplication using dynamic programming.</w:t>
      </w:r>
    </w:p>
    <w:p w14:paraId="21CF4779" w14:textId="77777777" w:rsidR="006A5142" w:rsidRDefault="006A5142" w:rsidP="006A5142">
      <w:pPr>
        <w:jc w:val="both"/>
        <w:rPr>
          <w:b/>
          <w:sz w:val="24"/>
        </w:rPr>
      </w:pPr>
    </w:p>
    <w:p w14:paraId="27F5BB09" w14:textId="77777777" w:rsidR="006A5142" w:rsidRDefault="006A5142" w:rsidP="006A5142">
      <w:pPr>
        <w:jc w:val="both"/>
      </w:pPr>
      <w:r>
        <w:rPr>
          <w:b/>
          <w:sz w:val="24"/>
        </w:rPr>
        <w:t>Date:</w:t>
      </w:r>
    </w:p>
    <w:p w14:paraId="19150617" w14:textId="77777777" w:rsidR="006A5142" w:rsidRDefault="006A5142" w:rsidP="006A5142">
      <w:pPr>
        <w:jc w:val="both"/>
        <w:rPr>
          <w:b/>
          <w:sz w:val="24"/>
        </w:rPr>
      </w:pPr>
    </w:p>
    <w:p w14:paraId="56974E36" w14:textId="77777777" w:rsidR="006A5142" w:rsidRPr="005A004B" w:rsidRDefault="006A5142" w:rsidP="006A5142">
      <w:pPr>
        <w:jc w:val="both"/>
        <w:rPr>
          <w:b/>
          <w:sz w:val="24"/>
        </w:rPr>
      </w:pPr>
      <w:r w:rsidRPr="005A004B">
        <w:rPr>
          <w:b/>
          <w:sz w:val="24"/>
        </w:rPr>
        <w:t xml:space="preserve">Competency and Practical </w:t>
      </w:r>
      <w:proofErr w:type="spellStart"/>
      <w:proofErr w:type="gramStart"/>
      <w:r w:rsidRPr="005A004B">
        <w:rPr>
          <w:b/>
          <w:sz w:val="24"/>
        </w:rPr>
        <w:t>Skills:</w:t>
      </w:r>
      <w:r w:rsidRPr="007D799B">
        <w:rPr>
          <w:bCs/>
          <w:sz w:val="24"/>
        </w:rPr>
        <w:t>Algorithmic</w:t>
      </w:r>
      <w:proofErr w:type="spellEnd"/>
      <w:proofErr w:type="gramEnd"/>
      <w:r w:rsidRPr="007D799B">
        <w:rPr>
          <w:bCs/>
          <w:sz w:val="24"/>
        </w:rPr>
        <w:t xml:space="preserve"> thinking, Programming Skills, </w:t>
      </w:r>
      <w:r>
        <w:rPr>
          <w:bCs/>
          <w:sz w:val="24"/>
        </w:rPr>
        <w:t>Problem solving</w:t>
      </w:r>
    </w:p>
    <w:p w14:paraId="05A04DC1" w14:textId="77777777" w:rsidR="006A5142" w:rsidRDefault="006A5142" w:rsidP="006A5142">
      <w:pPr>
        <w:jc w:val="both"/>
        <w:rPr>
          <w:b/>
          <w:w w:val="110"/>
        </w:rPr>
      </w:pPr>
    </w:p>
    <w:p w14:paraId="71D39A4F" w14:textId="77777777" w:rsidR="006A5142" w:rsidRDefault="006A5142" w:rsidP="006A5142">
      <w:pPr>
        <w:jc w:val="both"/>
      </w:pPr>
      <w:r>
        <w:rPr>
          <w:b/>
          <w:sz w:val="24"/>
        </w:rPr>
        <w:t>Relevant CO: CO3</w:t>
      </w:r>
    </w:p>
    <w:p w14:paraId="5DD3C78D" w14:textId="77777777" w:rsidR="006A5142" w:rsidRDefault="006A5142" w:rsidP="006A5142">
      <w:pPr>
        <w:jc w:val="both"/>
        <w:rPr>
          <w:b/>
          <w:sz w:val="24"/>
        </w:rPr>
      </w:pPr>
    </w:p>
    <w:p w14:paraId="209B59FF" w14:textId="77777777" w:rsidR="00475178" w:rsidRDefault="006A5142"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02D84316"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3D92665A"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346D6FDA" w14:textId="77777777" w:rsidR="006A5142" w:rsidRDefault="006A5142" w:rsidP="00475178">
      <w:pPr>
        <w:jc w:val="both"/>
        <w:rPr>
          <w:b/>
          <w:sz w:val="24"/>
        </w:rPr>
      </w:pPr>
    </w:p>
    <w:p w14:paraId="6568D0EA" w14:textId="77777777" w:rsidR="006A5142" w:rsidRDefault="006A5142" w:rsidP="006A5142">
      <w:pPr>
        <w:jc w:val="both"/>
      </w:pPr>
      <w:r>
        <w:rPr>
          <w:b/>
          <w:sz w:val="24"/>
        </w:rPr>
        <w:t xml:space="preserve">Equipment/Instruments: </w:t>
      </w:r>
      <w:r>
        <w:rPr>
          <w:sz w:val="24"/>
        </w:rPr>
        <w:t xml:space="preserve">Computer System, Any C language editor </w:t>
      </w:r>
    </w:p>
    <w:p w14:paraId="01238F3B" w14:textId="77777777" w:rsidR="006A5142" w:rsidRDefault="006A5142" w:rsidP="006A5142">
      <w:pPr>
        <w:jc w:val="both"/>
        <w:rPr>
          <w:b/>
          <w:sz w:val="24"/>
        </w:rPr>
      </w:pPr>
    </w:p>
    <w:p w14:paraId="4C3A8554" w14:textId="77777777" w:rsidR="006A5142" w:rsidRDefault="006A5142" w:rsidP="006A5142">
      <w:pPr>
        <w:jc w:val="both"/>
        <w:rPr>
          <w:b/>
          <w:sz w:val="24"/>
        </w:rPr>
      </w:pPr>
      <w:r>
        <w:rPr>
          <w:b/>
          <w:sz w:val="24"/>
        </w:rPr>
        <w:t>Theory:</w:t>
      </w:r>
    </w:p>
    <w:p w14:paraId="7C19B883" w14:textId="77777777" w:rsidR="006A5142" w:rsidRDefault="006A5142" w:rsidP="006A5142">
      <w:pPr>
        <w:jc w:val="both"/>
        <w:rPr>
          <w:sz w:val="24"/>
        </w:rPr>
      </w:pPr>
    </w:p>
    <w:p w14:paraId="01C86C76" w14:textId="77777777" w:rsidR="006A5142" w:rsidRPr="00DA10E7" w:rsidRDefault="00FD78C3" w:rsidP="00D72A5C">
      <w:pPr>
        <w:spacing w:line="276" w:lineRule="auto"/>
        <w:jc w:val="both"/>
        <w:rPr>
          <w:sz w:val="24"/>
          <w:szCs w:val="24"/>
        </w:rPr>
      </w:pPr>
      <w:r w:rsidRPr="00DA10E7">
        <w:rPr>
          <w:sz w:val="24"/>
          <w:szCs w:val="24"/>
        </w:rPr>
        <w:t>Given a sequence of matrices A</w:t>
      </w:r>
      <w:r w:rsidRPr="00DA10E7">
        <w:rPr>
          <w:sz w:val="24"/>
          <w:szCs w:val="24"/>
          <w:vertAlign w:val="subscript"/>
        </w:rPr>
        <w:t>1</w:t>
      </w:r>
      <w:r w:rsidRPr="00DA10E7">
        <w:rPr>
          <w:sz w:val="24"/>
          <w:szCs w:val="24"/>
        </w:rPr>
        <w:t>, A</w:t>
      </w:r>
      <w:proofErr w:type="gramStart"/>
      <w:r w:rsidRPr="00DA10E7">
        <w:rPr>
          <w:sz w:val="24"/>
          <w:szCs w:val="24"/>
          <w:vertAlign w:val="subscript"/>
        </w:rPr>
        <w:t>2</w:t>
      </w:r>
      <w:r w:rsidRPr="00DA10E7">
        <w:rPr>
          <w:sz w:val="24"/>
          <w:szCs w:val="24"/>
        </w:rPr>
        <w:t>,...</w:t>
      </w:r>
      <w:proofErr w:type="gramEnd"/>
      <w:r w:rsidRPr="00DA10E7">
        <w:rPr>
          <w:sz w:val="24"/>
          <w:szCs w:val="24"/>
        </w:rPr>
        <w:t>,A</w:t>
      </w:r>
      <w:r w:rsidRPr="00DA10E7">
        <w:rPr>
          <w:sz w:val="24"/>
          <w:szCs w:val="24"/>
          <w:vertAlign w:val="subscript"/>
        </w:rPr>
        <w:t>n</w:t>
      </w:r>
      <w:r w:rsidRPr="00DA10E7">
        <w:rPr>
          <w:sz w:val="24"/>
          <w:szCs w:val="24"/>
        </w:rPr>
        <w:t xml:space="preserve"> and dimensions p</w:t>
      </w:r>
      <w:r w:rsidRPr="00DA10E7">
        <w:rPr>
          <w:sz w:val="24"/>
          <w:szCs w:val="24"/>
          <w:vertAlign w:val="subscript"/>
        </w:rPr>
        <w:t>0</w:t>
      </w:r>
      <w:r w:rsidRPr="00DA10E7">
        <w:rPr>
          <w:sz w:val="24"/>
          <w:szCs w:val="24"/>
        </w:rPr>
        <w:t>, p</w:t>
      </w:r>
      <w:proofErr w:type="gramStart"/>
      <w:r w:rsidRPr="00DA10E7">
        <w:rPr>
          <w:sz w:val="24"/>
          <w:szCs w:val="24"/>
          <w:vertAlign w:val="subscript"/>
        </w:rPr>
        <w:t>1</w:t>
      </w:r>
      <w:r w:rsidRPr="00DA10E7">
        <w:rPr>
          <w:sz w:val="24"/>
          <w:szCs w:val="24"/>
        </w:rPr>
        <w:t>,...</w:t>
      </w:r>
      <w:proofErr w:type="gramEnd"/>
      <w:r w:rsidRPr="00DA10E7">
        <w:rPr>
          <w:sz w:val="24"/>
          <w:szCs w:val="24"/>
        </w:rPr>
        <w:t>,</w:t>
      </w:r>
      <w:proofErr w:type="spellStart"/>
      <w:r w:rsidRPr="00DA10E7">
        <w:rPr>
          <w:sz w:val="24"/>
          <w:szCs w:val="24"/>
        </w:rPr>
        <w:t>p</w:t>
      </w:r>
      <w:r w:rsidRPr="00DA10E7">
        <w:rPr>
          <w:sz w:val="24"/>
          <w:szCs w:val="24"/>
          <w:vertAlign w:val="subscript"/>
        </w:rPr>
        <w:t>n</w:t>
      </w:r>
      <w:proofErr w:type="spellEnd"/>
      <w:r w:rsidRPr="00DA10E7">
        <w:rPr>
          <w:sz w:val="24"/>
          <w:szCs w:val="24"/>
        </w:rPr>
        <w:t xml:space="preserve"> where A</w:t>
      </w:r>
      <w:r w:rsidRPr="00DA10E7">
        <w:rPr>
          <w:sz w:val="24"/>
          <w:szCs w:val="24"/>
          <w:vertAlign w:val="subscript"/>
        </w:rPr>
        <w:t>i</w:t>
      </w:r>
      <w:r w:rsidRPr="00DA10E7">
        <w:rPr>
          <w:sz w:val="24"/>
          <w:szCs w:val="24"/>
        </w:rPr>
        <w:t xml:space="preserve"> is of dimension p</w:t>
      </w:r>
      <w:r w:rsidRPr="00DA10E7">
        <w:rPr>
          <w:sz w:val="24"/>
          <w:szCs w:val="24"/>
          <w:vertAlign w:val="subscript"/>
        </w:rPr>
        <w:t>i−1</w:t>
      </w:r>
      <w:r w:rsidRPr="00DA10E7">
        <w:rPr>
          <w:sz w:val="24"/>
          <w:szCs w:val="24"/>
        </w:rPr>
        <w:t xml:space="preserve"> × p</w:t>
      </w:r>
      <w:r w:rsidRPr="00DA10E7">
        <w:rPr>
          <w:sz w:val="24"/>
          <w:szCs w:val="24"/>
          <w:vertAlign w:val="subscript"/>
        </w:rPr>
        <w:t>i</w:t>
      </w:r>
      <w:r w:rsidRPr="00DA10E7">
        <w:rPr>
          <w:sz w:val="24"/>
          <w:szCs w:val="24"/>
        </w:rPr>
        <w:t>, determine the order of multiplication (represented, say, as a binary tree) that minimizes the number of operations.</w:t>
      </w:r>
    </w:p>
    <w:p w14:paraId="00F58984" w14:textId="77777777" w:rsidR="00FD78C3" w:rsidRPr="00DA10E7" w:rsidRDefault="00FD78C3" w:rsidP="00D72A5C">
      <w:pPr>
        <w:spacing w:line="276" w:lineRule="auto"/>
        <w:jc w:val="both"/>
        <w:rPr>
          <w:bCs/>
          <w:sz w:val="24"/>
          <w:szCs w:val="24"/>
        </w:rPr>
      </w:pPr>
      <w:r w:rsidRPr="00DA10E7">
        <w:rPr>
          <w:sz w:val="24"/>
          <w:szCs w:val="24"/>
        </w:rPr>
        <w:t>This algorithm does not perform the multiplications; it just determines the best order in which to perform the multiplications</w:t>
      </w:r>
    </w:p>
    <w:p w14:paraId="66A94B98" w14:textId="77777777" w:rsidR="006A5142" w:rsidRPr="00DA10E7" w:rsidRDefault="006A5142" w:rsidP="00D72A5C">
      <w:pPr>
        <w:spacing w:line="276" w:lineRule="auto"/>
        <w:jc w:val="both"/>
        <w:rPr>
          <w:bCs/>
          <w:sz w:val="24"/>
          <w:szCs w:val="24"/>
        </w:rPr>
      </w:pPr>
    </w:p>
    <w:p w14:paraId="07C5F15D" w14:textId="77777777" w:rsidR="005E55EC" w:rsidRPr="00414019" w:rsidRDefault="003B3201" w:rsidP="00D72A5C">
      <w:pPr>
        <w:spacing w:line="276" w:lineRule="auto"/>
        <w:jc w:val="both"/>
        <w:rPr>
          <w:sz w:val="24"/>
          <w:szCs w:val="24"/>
          <w:shd w:val="clear" w:color="auto" w:fill="FFFFFF"/>
        </w:rPr>
      </w:pPr>
      <w:r w:rsidRPr="00414019">
        <w:rPr>
          <w:sz w:val="24"/>
          <w:szCs w:val="24"/>
          <w:shd w:val="clear" w:color="auto" w:fill="FFFFFF"/>
        </w:rPr>
        <w:t>Two matrices are called compatible only if the number of columns in the first matrix and the number of rows in the second matrix are the same. Matrix multiplication is possible only if they are compatible. Let A and B be two compatible matrices of dimensions p x q and q x r</w:t>
      </w:r>
    </w:p>
    <w:p w14:paraId="4FC939C7" w14:textId="77777777" w:rsidR="00D473DE" w:rsidRPr="00414019" w:rsidRDefault="00D473DE" w:rsidP="00D473DE">
      <w:pPr>
        <w:pStyle w:val="NormalWeb"/>
        <w:shd w:val="clear" w:color="auto" w:fill="FFFFFF"/>
        <w:spacing w:before="0" w:beforeAutospacing="0" w:after="240" w:afterAutospacing="0"/>
        <w:textAlignment w:val="baseline"/>
      </w:pPr>
      <w:r w:rsidRPr="00414019">
        <w:t xml:space="preserve">Suppose dimension of three matrices </w:t>
      </w:r>
      <w:proofErr w:type="gramStart"/>
      <w:r w:rsidRPr="00414019">
        <w:t>are :</w:t>
      </w:r>
      <w:proofErr w:type="gramEnd"/>
    </w:p>
    <w:p w14:paraId="75BA5B96"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 5 x 4</w:t>
      </w:r>
    </w:p>
    <w:p w14:paraId="09587099"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2</w:t>
      </w:r>
      <w:r w:rsidRPr="00414019">
        <w:t> = 4 x 6</w:t>
      </w:r>
    </w:p>
    <w:p w14:paraId="20E44EAA"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3</w:t>
      </w:r>
      <w:r w:rsidRPr="00414019">
        <w:t> = 6 x 2     </w:t>
      </w:r>
    </w:p>
    <w:p w14:paraId="71AA8242" w14:textId="77777777" w:rsidR="00D473DE" w:rsidRPr="00414019" w:rsidRDefault="00D473DE" w:rsidP="00D473DE">
      <w:pPr>
        <w:pStyle w:val="NormalWeb"/>
        <w:shd w:val="clear" w:color="auto" w:fill="FFFFFF"/>
        <w:spacing w:before="0" w:beforeAutospacing="0" w:after="240" w:afterAutospacing="0"/>
        <w:textAlignment w:val="baseline"/>
      </w:pPr>
      <w:r w:rsidRPr="00414019">
        <w:t>Matrix multiplication is associative. So</w:t>
      </w:r>
    </w:p>
    <w:p w14:paraId="3554082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proofErr w:type="gramStart"/>
      <w:r w:rsidRPr="00414019">
        <w:rPr>
          <w:bdr w:val="none" w:sz="0" w:space="0" w:color="auto" w:frame="1"/>
          <w:vertAlign w:val="subscript"/>
        </w:rPr>
        <w:t>2</w:t>
      </w:r>
      <w:r w:rsidRPr="00414019">
        <w:t> )</w:t>
      </w:r>
      <w:proofErr w:type="gramEnd"/>
      <w:r w:rsidRPr="00414019">
        <w:t xml:space="preserve"> A</w:t>
      </w:r>
      <w:r w:rsidRPr="00414019">
        <w:rPr>
          <w:bdr w:val="none" w:sz="0" w:space="0" w:color="auto" w:frame="1"/>
          <w:vertAlign w:val="subscript"/>
        </w:rPr>
        <w:t>3</w:t>
      </w:r>
      <w:r w:rsidRPr="00414019">
        <w:t xml:space="preserve"> = {(5 x </w:t>
      </w:r>
      <w:proofErr w:type="gramStart"/>
      <w:r w:rsidRPr="00414019">
        <w:t>4 )</w:t>
      </w:r>
      <w:proofErr w:type="gramEnd"/>
      <w:r w:rsidRPr="00414019">
        <w:t xml:space="preserve"> x (4 x 6</w:t>
      </w:r>
      <w:proofErr w:type="gramStart"/>
      <w:r w:rsidRPr="00414019">
        <w:t>) }</w:t>
      </w:r>
      <w:proofErr w:type="gramEnd"/>
      <w:r w:rsidRPr="00414019">
        <w:t xml:space="preserve"> x (6 x 2)</w:t>
      </w:r>
    </w:p>
    <w:p w14:paraId="73C9827A"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6) + (5 x 6 x 2)</w:t>
      </w:r>
    </w:p>
    <w:p w14:paraId="149F7902" w14:textId="77777777" w:rsidR="00D473DE" w:rsidRPr="00414019" w:rsidRDefault="00D473DE" w:rsidP="00D473DE">
      <w:pPr>
        <w:pStyle w:val="NormalWeb"/>
        <w:shd w:val="clear" w:color="auto" w:fill="FFFFFF"/>
        <w:spacing w:before="0" w:beforeAutospacing="0" w:after="240" w:afterAutospacing="0"/>
        <w:textAlignment w:val="baseline"/>
      </w:pPr>
      <w:r w:rsidRPr="00414019">
        <w:t>= 180</w:t>
      </w:r>
    </w:p>
    <w:p w14:paraId="44F210C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A</w:t>
      </w:r>
      <w:r w:rsidRPr="00414019">
        <w:rPr>
          <w:bdr w:val="none" w:sz="0" w:space="0" w:color="auto" w:frame="1"/>
          <w:vertAlign w:val="subscript"/>
        </w:rPr>
        <w:t>3</w:t>
      </w:r>
      <w:r w:rsidRPr="00414019">
        <w:t>) = (5 x 4) x {(4 x 6) x (6 x 2</w:t>
      </w:r>
      <w:proofErr w:type="gramStart"/>
      <w:r w:rsidRPr="00414019">
        <w:t>) }</w:t>
      </w:r>
      <w:proofErr w:type="gramEnd"/>
    </w:p>
    <w:p w14:paraId="157A6DF9"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2) + (4 x 6 x 2)</w:t>
      </w:r>
    </w:p>
    <w:p w14:paraId="14D9AE78" w14:textId="77777777" w:rsidR="00D473DE" w:rsidRPr="00414019" w:rsidRDefault="00D473DE" w:rsidP="00D473DE">
      <w:pPr>
        <w:pStyle w:val="NormalWeb"/>
        <w:shd w:val="clear" w:color="auto" w:fill="FFFFFF"/>
        <w:spacing w:before="0" w:beforeAutospacing="0" w:after="240" w:afterAutospacing="0"/>
        <w:textAlignment w:val="baseline"/>
      </w:pPr>
      <w:r w:rsidRPr="00414019">
        <w:t>= 88</w:t>
      </w:r>
    </w:p>
    <w:p w14:paraId="7E06F03B" w14:textId="77777777" w:rsidR="00D473DE" w:rsidRPr="00414019" w:rsidRDefault="00D473DE" w:rsidP="00D72A5C">
      <w:pPr>
        <w:spacing w:line="276" w:lineRule="auto"/>
        <w:jc w:val="both"/>
        <w:rPr>
          <w:sz w:val="24"/>
          <w:szCs w:val="24"/>
          <w:shd w:val="clear" w:color="auto" w:fill="FFFFFF"/>
        </w:rPr>
      </w:pPr>
      <w:r w:rsidRPr="00414019">
        <w:rPr>
          <w:sz w:val="24"/>
          <w:szCs w:val="24"/>
          <w:shd w:val="clear" w:color="auto" w:fill="FFFFFF"/>
        </w:rPr>
        <w:t>The answer of both multiplication sequences would be the same, but the numbers of multiplications are different. This leads to the question, what order should be selected for a chain of matrices to minimize the number of multiplications?</w:t>
      </w:r>
    </w:p>
    <w:p w14:paraId="6B3B01F0" w14:textId="77777777" w:rsidR="00D473DE" w:rsidRPr="00414019" w:rsidRDefault="00D473DE" w:rsidP="00D72A5C">
      <w:pPr>
        <w:spacing w:line="276" w:lineRule="auto"/>
        <w:jc w:val="both"/>
        <w:rPr>
          <w:sz w:val="24"/>
          <w:szCs w:val="24"/>
          <w:shd w:val="clear" w:color="auto" w:fill="FFFFFF"/>
        </w:rPr>
      </w:pPr>
    </w:p>
    <w:p w14:paraId="51C653CA" w14:textId="77777777" w:rsidR="00D473DE" w:rsidRPr="00414019" w:rsidRDefault="00D473DE" w:rsidP="00D72A5C">
      <w:pPr>
        <w:spacing w:line="276" w:lineRule="auto"/>
        <w:jc w:val="both"/>
        <w:rPr>
          <w:sz w:val="24"/>
          <w:szCs w:val="24"/>
          <w:shd w:val="clear" w:color="auto" w:fill="FFFFFF"/>
        </w:rPr>
      </w:pPr>
    </w:p>
    <w:p w14:paraId="4089531C"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 xml:space="preserve">Let us denote the number of alternative </w:t>
      </w:r>
      <w:proofErr w:type="spellStart"/>
      <w:r w:rsidRPr="00414019">
        <w:rPr>
          <w:shd w:val="clear" w:color="auto" w:fill="FFFFFF"/>
        </w:rPr>
        <w:t>parenthesizations</w:t>
      </w:r>
      <w:proofErr w:type="spellEnd"/>
      <w:r w:rsidRPr="00414019">
        <w:rPr>
          <w:shd w:val="clear" w:color="auto" w:fill="FFFFFF"/>
        </w:rPr>
        <w:t xml:space="preserve"> of a sequence of n matrices by p(n). When n = 1, there is only one matrix and therefore only one way to parenthesize the matrix. When </w:t>
      </w:r>
      <w:r w:rsidRPr="00414019">
        <w:rPr>
          <w:shd w:val="clear" w:color="auto" w:fill="FFFFFF"/>
        </w:rPr>
        <w:lastRenderedPageBreak/>
        <w:t xml:space="preserve">n ≥ 2, a fully parenthesized matrix product is the product of two fully parenthesized matrix sub-products, and the split between the two subproducts may occur between the k and (k + </w:t>
      </w:r>
      <w:proofErr w:type="gramStart"/>
      <w:r w:rsidRPr="00414019">
        <w:rPr>
          <w:shd w:val="clear" w:color="auto" w:fill="FFFFFF"/>
        </w:rPr>
        <w:t>1)</w:t>
      </w:r>
      <w:proofErr w:type="spellStart"/>
      <w:r w:rsidRPr="00414019">
        <w:rPr>
          <w:bdr w:val="none" w:sz="0" w:space="0" w:color="auto" w:frame="1"/>
          <w:shd w:val="clear" w:color="auto" w:fill="FFFFFF"/>
          <w:vertAlign w:val="superscript"/>
        </w:rPr>
        <w:t>st</w:t>
      </w:r>
      <w:proofErr w:type="spellEnd"/>
      <w:proofErr w:type="gramEnd"/>
      <w:r w:rsidRPr="00414019">
        <w:rPr>
          <w:shd w:val="clear" w:color="auto" w:fill="FFFFFF"/>
        </w:rPr>
        <w:t xml:space="preserve"> matrices for any k = 1, 2, 3…, n – 1. </w:t>
      </w:r>
      <w:proofErr w:type="gramStart"/>
      <w:r w:rsidRPr="00414019">
        <w:rPr>
          <w:shd w:val="clear" w:color="auto" w:fill="FFFFFF"/>
        </w:rPr>
        <w:t>Thus</w:t>
      </w:r>
      <w:proofErr w:type="gramEnd"/>
      <w:r w:rsidRPr="00414019">
        <w:rPr>
          <w:shd w:val="clear" w:color="auto" w:fill="FFFFFF"/>
        </w:rPr>
        <w:t xml:space="preserve"> we obtain the recurrence.</w:t>
      </w:r>
    </w:p>
    <w:p w14:paraId="6F463422"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p>
    <w:p w14:paraId="734AE9D2" w14:textId="77777777" w:rsidR="00414019" w:rsidRDefault="00A944E9" w:rsidP="00D72A5C">
      <w:pPr>
        <w:pStyle w:val="NormalWeb"/>
        <w:shd w:val="clear" w:color="auto" w:fill="FFFFFF"/>
        <w:spacing w:before="0" w:beforeAutospacing="0" w:after="0" w:afterAutospacing="0" w:line="276" w:lineRule="auto"/>
        <w:jc w:val="center"/>
        <w:textAlignment w:val="baseline"/>
        <w:rPr>
          <w:shd w:val="clear" w:color="auto" w:fill="FFFFFF"/>
        </w:rPr>
      </w:pPr>
      <w:r>
        <w:rPr>
          <w:shd w:val="clear" w:color="auto" w:fill="FFFFFF"/>
        </w:rPr>
        <w:pict w14:anchorId="50337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35pt;height:53.35pt">
            <v:imagedata r:id="rId40" o:title="2"/>
          </v:shape>
        </w:pict>
      </w:r>
    </w:p>
    <w:p w14:paraId="1BF905AB"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The solution to the recurrence is the sequence of </w:t>
      </w:r>
      <w:r w:rsidRPr="00414019">
        <w:rPr>
          <w:rStyle w:val="Emphasis"/>
          <w:b/>
          <w:bCs/>
          <w:bdr w:val="none" w:sz="0" w:space="0" w:color="auto" w:frame="1"/>
          <w:shd w:val="clear" w:color="auto" w:fill="FFFFFF"/>
        </w:rPr>
        <w:t>Catalan numbers</w:t>
      </w:r>
      <w:r w:rsidRPr="00414019">
        <w:rPr>
          <w:shd w:val="clear" w:color="auto" w:fill="FFFFFF"/>
        </w:rPr>
        <w:t xml:space="preserve">, which grows as </w:t>
      </w:r>
      <w:proofErr w:type="gramStart"/>
      <w:r w:rsidRPr="00414019">
        <w:rPr>
          <w:shd w:val="clear" w:color="auto" w:fill="FFFFFF"/>
        </w:rPr>
        <w:t>Ω(</w:t>
      </w:r>
      <w:proofErr w:type="gramEnd"/>
      <w:r w:rsidRPr="00414019">
        <w:rPr>
          <w:shd w:val="clear" w:color="auto" w:fill="FFFFFF"/>
        </w:rPr>
        <w:t>4</w:t>
      </w:r>
      <w:r w:rsidRPr="00414019">
        <w:rPr>
          <w:bdr w:val="none" w:sz="0" w:space="0" w:color="auto" w:frame="1"/>
          <w:shd w:val="clear" w:color="auto" w:fill="FFFFFF"/>
          <w:vertAlign w:val="superscript"/>
        </w:rPr>
        <w:t>n</w:t>
      </w:r>
      <w:r w:rsidRPr="00414019">
        <w:rPr>
          <w:shd w:val="clear" w:color="auto" w:fill="FFFFFF"/>
        </w:rPr>
        <w:t> / n</w:t>
      </w:r>
      <w:r w:rsidRPr="00414019">
        <w:rPr>
          <w:bdr w:val="none" w:sz="0" w:space="0" w:color="auto" w:frame="1"/>
          <w:shd w:val="clear" w:color="auto" w:fill="FFFFFF"/>
          <w:vertAlign w:val="superscript"/>
        </w:rPr>
        <w:t>3/2</w:t>
      </w:r>
      <w:r w:rsidRPr="00414019">
        <w:rPr>
          <w:shd w:val="clear" w:color="auto" w:fill="FFFFFF"/>
        </w:rPr>
        <w:t>), roughly equal to Ω(2</w:t>
      </w:r>
      <w:r w:rsidRPr="00414019">
        <w:rPr>
          <w:bdr w:val="none" w:sz="0" w:space="0" w:color="auto" w:frame="1"/>
          <w:shd w:val="clear" w:color="auto" w:fill="FFFFFF"/>
          <w:vertAlign w:val="superscript"/>
        </w:rPr>
        <w:t>n</w:t>
      </w:r>
      <w:r w:rsidRPr="00414019">
        <w:rPr>
          <w:shd w:val="clear" w:color="auto" w:fill="FFFFFF"/>
        </w:rPr>
        <w:t>). Thus, the numbers of solutions are exponential in n. A brute force attempt is infeasible to find the solution.</w:t>
      </w:r>
    </w:p>
    <w:p w14:paraId="3B5B25A5"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p>
    <w:p w14:paraId="32C01172"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rPr>
          <w:shd w:val="clear" w:color="auto" w:fill="FFFFFF"/>
        </w:rPr>
        <w:t xml:space="preserve">Any </w:t>
      </w:r>
      <w:proofErr w:type="spellStart"/>
      <w:r w:rsidRPr="00414019">
        <w:rPr>
          <w:shd w:val="clear" w:color="auto" w:fill="FFFFFF"/>
        </w:rPr>
        <w:t>parenthesizations</w:t>
      </w:r>
      <w:proofErr w:type="spellEnd"/>
      <w:r w:rsidRPr="00414019">
        <w:rPr>
          <w:shd w:val="clear" w:color="auto" w:fill="FFFFFF"/>
        </w:rPr>
        <w:t xml:space="preserve"> of the product A</w:t>
      </w:r>
      <w:r w:rsidRPr="00414019">
        <w:rPr>
          <w:bdr w:val="none" w:sz="0" w:space="0" w:color="auto" w:frame="1"/>
          <w:shd w:val="clear" w:color="auto" w:fill="FFFFFF"/>
          <w:vertAlign w:val="subscript"/>
        </w:rPr>
        <w:t>i </w:t>
      </w:r>
      <w:proofErr w:type="spellStart"/>
      <w:r w:rsidRPr="00414019">
        <w:rPr>
          <w:shd w:val="clear" w:color="auto" w:fill="FFFFFF"/>
        </w:rPr>
        <w:t>A</w:t>
      </w:r>
      <w:r w:rsidRPr="00414019">
        <w:rPr>
          <w:bdr w:val="none" w:sz="0" w:space="0" w:color="auto" w:frame="1"/>
          <w:shd w:val="clear" w:color="auto" w:fill="FFFFFF"/>
          <w:vertAlign w:val="subscript"/>
        </w:rPr>
        <w:t>i</w:t>
      </w:r>
      <w:proofErr w:type="spellEnd"/>
      <w:r w:rsidRPr="00414019">
        <w:rPr>
          <w:bdr w:val="none" w:sz="0" w:space="0" w:color="auto" w:frame="1"/>
          <w:shd w:val="clear" w:color="auto" w:fill="FFFFFF"/>
          <w:vertAlign w:val="subscript"/>
        </w:rPr>
        <w:t xml:space="preserve"> + 1</w:t>
      </w:r>
      <w:r w:rsidRPr="00414019">
        <w:rPr>
          <w:shd w:val="clear" w:color="auto" w:fill="FFFFFF"/>
        </w:rPr>
        <w:t> … A</w:t>
      </w:r>
      <w:r w:rsidRPr="00414019">
        <w:rPr>
          <w:bdr w:val="none" w:sz="0" w:space="0" w:color="auto" w:frame="1"/>
          <w:shd w:val="clear" w:color="auto" w:fill="FFFFFF"/>
          <w:vertAlign w:val="subscript"/>
        </w:rPr>
        <w:t>j</w:t>
      </w:r>
      <w:r w:rsidRPr="00414019">
        <w:rPr>
          <w:shd w:val="clear" w:color="auto" w:fill="FFFFFF"/>
        </w:rPr>
        <w:t> must split the product between A</w:t>
      </w:r>
      <w:r w:rsidRPr="00414019">
        <w:rPr>
          <w:bdr w:val="none" w:sz="0" w:space="0" w:color="auto" w:frame="1"/>
          <w:shd w:val="clear" w:color="auto" w:fill="FFFFFF"/>
          <w:vertAlign w:val="subscript"/>
        </w:rPr>
        <w:t>k</w:t>
      </w:r>
      <w:r w:rsidRPr="00414019">
        <w:rPr>
          <w:shd w:val="clear" w:color="auto" w:fill="FFFFFF"/>
        </w:rPr>
        <w:t> and A</w:t>
      </w:r>
      <w:r w:rsidR="00414019" w:rsidRPr="00414019">
        <w:rPr>
          <w:bdr w:val="none" w:sz="0" w:space="0" w:color="auto" w:frame="1"/>
          <w:shd w:val="clear" w:color="auto" w:fill="FFFFFF"/>
          <w:vertAlign w:val="subscript"/>
        </w:rPr>
        <w:t>k+</w:t>
      </w:r>
      <w:r w:rsidRPr="00414019">
        <w:rPr>
          <w:bdr w:val="none" w:sz="0" w:space="0" w:color="auto" w:frame="1"/>
          <w:shd w:val="clear" w:color="auto" w:fill="FFFFFF"/>
          <w:vertAlign w:val="subscript"/>
        </w:rPr>
        <w:t>1</w:t>
      </w:r>
      <w:r w:rsidRPr="00414019">
        <w:rPr>
          <w:shd w:val="clear" w:color="auto" w:fill="FFFFFF"/>
        </w:rPr>
        <w:t xml:space="preserve"> for some integer k in the range </w:t>
      </w:r>
      <w:proofErr w:type="spellStart"/>
      <w:r w:rsidRPr="00414019">
        <w:rPr>
          <w:shd w:val="clear" w:color="auto" w:fill="FFFFFF"/>
        </w:rPr>
        <w:t>i</w:t>
      </w:r>
      <w:proofErr w:type="spellEnd"/>
      <w:r w:rsidRPr="00414019">
        <w:rPr>
          <w:shd w:val="clear" w:color="auto" w:fill="FFFFFF"/>
        </w:rPr>
        <w:t xml:space="preserve"> ≤ k &lt; j. That is for some value of k, we first compute the matrices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shd w:val="clear" w:color="auto" w:fill="FFFFFF"/>
        </w:rPr>
        <w:t> and A</w:t>
      </w:r>
      <w:r w:rsidRPr="00414019">
        <w:rPr>
          <w:bdr w:val="none" w:sz="0" w:space="0" w:color="auto" w:frame="1"/>
          <w:shd w:val="clear" w:color="auto" w:fill="FFFFFF"/>
          <w:vertAlign w:val="subscript"/>
        </w:rPr>
        <w:t>k + 1…j</w:t>
      </w:r>
      <w:r w:rsidRPr="00414019">
        <w:rPr>
          <w:shd w:val="clear" w:color="auto" w:fill="FFFFFF"/>
        </w:rPr>
        <w:t> and then multiply them together to produce the final product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j</w:t>
      </w:r>
      <w:r w:rsidRPr="00414019">
        <w:rPr>
          <w:shd w:val="clear" w:color="auto" w:fill="FFFFFF"/>
        </w:rPr>
        <w:t>  The</w:t>
      </w:r>
      <w:proofErr w:type="gramEnd"/>
      <w:r w:rsidRPr="00414019">
        <w:rPr>
          <w:shd w:val="clear" w:color="auto" w:fill="FFFFFF"/>
        </w:rPr>
        <w:t xml:space="preserve"> cost of computing these </w:t>
      </w:r>
      <w:proofErr w:type="spellStart"/>
      <w:r w:rsidRPr="00414019">
        <w:rPr>
          <w:shd w:val="clear" w:color="auto" w:fill="FFFFFF"/>
        </w:rPr>
        <w:t>parenthesizations</w:t>
      </w:r>
      <w:proofErr w:type="spellEnd"/>
      <w:r w:rsidRPr="00414019">
        <w:rPr>
          <w:shd w:val="clear" w:color="auto" w:fill="FFFFFF"/>
        </w:rPr>
        <w:t xml:space="preserve"> is the cost of computing A</w:t>
      </w:r>
      <w:r w:rsidRPr="00414019">
        <w:rPr>
          <w:bdr w:val="none" w:sz="0" w:space="0" w:color="auto" w:frame="1"/>
          <w:shd w:val="clear" w:color="auto" w:fill="FFFFFF"/>
          <w:vertAlign w:val="subscript"/>
        </w:rPr>
        <w:t>i</w:t>
      </w:r>
      <w:proofErr w:type="gramStart"/>
      <w:r w:rsidRPr="00414019">
        <w:rPr>
          <w:bdr w:val="none" w:sz="0" w:space="0" w:color="auto" w:frame="1"/>
          <w:shd w:val="clear" w:color="auto" w:fill="FFFFFF"/>
          <w:vertAlign w:val="subscript"/>
        </w:rPr>
        <w:t>….k</w:t>
      </w:r>
      <w:proofErr w:type="gramEnd"/>
      <w:r w:rsidRPr="00414019">
        <w:rPr>
          <w:bdr w:val="none" w:sz="0" w:space="0" w:color="auto" w:frame="1"/>
          <w:shd w:val="clear" w:color="auto" w:fill="FFFFFF"/>
          <w:vertAlign w:val="subscript"/>
        </w:rPr>
        <w:t> </w:t>
      </w:r>
      <w:r w:rsidRPr="00414019">
        <w:rPr>
          <w:shd w:val="clear" w:color="auto" w:fill="FFFFFF"/>
        </w:rPr>
        <w:t>, plus the cost of computing A</w:t>
      </w:r>
      <w:r w:rsidRPr="00414019">
        <w:rPr>
          <w:bdr w:val="none" w:sz="0" w:space="0" w:color="auto" w:frame="1"/>
          <w:shd w:val="clear" w:color="auto" w:fill="FFFFFF"/>
          <w:vertAlign w:val="subscript"/>
        </w:rPr>
        <w:t>k + 1…j</w:t>
      </w:r>
      <w:r w:rsidRPr="00414019">
        <w:rPr>
          <w:shd w:val="clear" w:color="auto" w:fill="FFFFFF"/>
        </w:rPr>
        <w:t> plus the cost of multiplying them together.</w:t>
      </w:r>
    </w:p>
    <w:p w14:paraId="0D6A087A"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p>
    <w:p w14:paraId="37D3DD6E"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We can define </w:t>
      </w:r>
      <w:proofErr w:type="gramStart"/>
      <w:r w:rsidRPr="00414019">
        <w:t>m[</w:t>
      </w:r>
      <w:proofErr w:type="spellStart"/>
      <w:proofErr w:type="gramEnd"/>
      <w:r w:rsidRPr="00414019">
        <w:t>i</w:t>
      </w:r>
      <w:proofErr w:type="spellEnd"/>
      <w:r w:rsidRPr="00414019">
        <w:t xml:space="preserve">, j] recursively as follows. If </w:t>
      </w:r>
      <w:proofErr w:type="spellStart"/>
      <w:r w:rsidRPr="00414019">
        <w:t>i</w:t>
      </w:r>
      <w:proofErr w:type="spellEnd"/>
      <w:r w:rsidRPr="00414019">
        <w:t xml:space="preserve"> == j, the problem is trivial; the chain consists of only one matrix A</w:t>
      </w:r>
      <w:r w:rsidRPr="00414019">
        <w:rPr>
          <w:bdr w:val="none" w:sz="0" w:space="0" w:color="auto" w:frame="1"/>
          <w:vertAlign w:val="subscript"/>
        </w:rPr>
        <w:t>i…</w:t>
      </w:r>
      <w:proofErr w:type="spellStart"/>
      <w:r w:rsidRPr="00414019">
        <w:rPr>
          <w:bdr w:val="none" w:sz="0" w:space="0" w:color="auto" w:frame="1"/>
          <w:vertAlign w:val="subscript"/>
        </w:rPr>
        <w:t>i</w:t>
      </w:r>
      <w:proofErr w:type="spellEnd"/>
      <w:r w:rsidRPr="00414019">
        <w:t xml:space="preserve"> = A. No scalar multiplications are required. Thus </w:t>
      </w:r>
      <w:proofErr w:type="gramStart"/>
      <w:r w:rsidRPr="00414019">
        <w:t>m[</w:t>
      </w:r>
      <w:proofErr w:type="spellStart"/>
      <w:proofErr w:type="gramEnd"/>
      <w:r w:rsidRPr="00414019">
        <w:t>i</w:t>
      </w:r>
      <w:proofErr w:type="spellEnd"/>
      <w:r w:rsidRPr="00414019">
        <w:t xml:space="preserve">, </w:t>
      </w:r>
      <w:proofErr w:type="spellStart"/>
      <w:r w:rsidRPr="00414019">
        <w:t>i</w:t>
      </w:r>
      <w:proofErr w:type="spellEnd"/>
      <w:r w:rsidRPr="00414019">
        <w:t xml:space="preserve">] = 0 for </w:t>
      </w:r>
      <w:proofErr w:type="spellStart"/>
      <w:r w:rsidRPr="00414019">
        <w:t>i</w:t>
      </w:r>
      <w:proofErr w:type="spellEnd"/>
      <w:r w:rsidRPr="00414019">
        <w:t xml:space="preserve"> = 1, 2 …n.</w:t>
      </w:r>
    </w:p>
    <w:p w14:paraId="55E285C6"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 xml:space="preserve">To compute </w:t>
      </w:r>
      <w:proofErr w:type="gramStart"/>
      <w:r w:rsidRPr="00414019">
        <w:t>m[</w:t>
      </w:r>
      <w:proofErr w:type="spellStart"/>
      <w:proofErr w:type="gramEnd"/>
      <w:r w:rsidRPr="00414019">
        <w:t>i</w:t>
      </w:r>
      <w:proofErr w:type="spellEnd"/>
      <w:r w:rsidRPr="00414019">
        <w:t xml:space="preserve">, j] when </w:t>
      </w:r>
      <w:proofErr w:type="spellStart"/>
      <w:r w:rsidRPr="00414019">
        <w:t>i</w:t>
      </w:r>
      <w:proofErr w:type="spellEnd"/>
      <w:r w:rsidRPr="00414019">
        <w:t xml:space="preserve"> &lt; j, we take advantage of the structure of an optimal solution of the first step. Let us assume that the optimal </w:t>
      </w:r>
      <w:proofErr w:type="spellStart"/>
      <w:r w:rsidRPr="00414019">
        <w:t>parenthesizations</w:t>
      </w:r>
      <w:proofErr w:type="spellEnd"/>
      <w:r w:rsidRPr="00414019">
        <w:t xml:space="preserve"> split the product A</w:t>
      </w:r>
      <w:r w:rsidRPr="00414019">
        <w:rPr>
          <w:bdr w:val="none" w:sz="0" w:space="0" w:color="auto" w:frame="1"/>
          <w:vertAlign w:val="subscript"/>
        </w:rPr>
        <w:t>i</w:t>
      </w:r>
      <w:r w:rsidRPr="00414019">
        <w:t> </w:t>
      </w:r>
      <w:proofErr w:type="spellStart"/>
      <w:r w:rsidRPr="00414019">
        <w:t>A</w:t>
      </w:r>
      <w:r w:rsidRPr="00414019">
        <w:rPr>
          <w:bdr w:val="none" w:sz="0" w:space="0" w:color="auto" w:frame="1"/>
          <w:vertAlign w:val="subscript"/>
        </w:rPr>
        <w:t>i</w:t>
      </w:r>
      <w:proofErr w:type="spellEnd"/>
      <w:r w:rsidRPr="00414019">
        <w:rPr>
          <w:bdr w:val="none" w:sz="0" w:space="0" w:color="auto" w:frame="1"/>
          <w:vertAlign w:val="subscript"/>
        </w:rPr>
        <w:t xml:space="preserve"> + 1</w:t>
      </w:r>
      <w:r w:rsidRPr="00414019">
        <w:t>…A</w:t>
      </w:r>
      <w:r w:rsidRPr="00414019">
        <w:rPr>
          <w:bdr w:val="none" w:sz="0" w:space="0" w:color="auto" w:frame="1"/>
          <w:vertAlign w:val="subscript"/>
        </w:rPr>
        <w:t>j</w:t>
      </w:r>
      <w:r w:rsidRPr="00414019">
        <w:t> between A</w:t>
      </w:r>
      <w:r w:rsidRPr="00414019">
        <w:rPr>
          <w:bdr w:val="none" w:sz="0" w:space="0" w:color="auto" w:frame="1"/>
          <w:vertAlign w:val="subscript"/>
        </w:rPr>
        <w:t>k</w:t>
      </w:r>
      <w:r w:rsidRPr="00414019">
        <w:t> and A</w:t>
      </w:r>
      <w:r w:rsidRPr="00414019">
        <w:rPr>
          <w:bdr w:val="none" w:sz="0" w:space="0" w:color="auto" w:frame="1"/>
          <w:vertAlign w:val="subscript"/>
        </w:rPr>
        <w:t>k + 1</w:t>
      </w:r>
      <w:r w:rsidRPr="00414019">
        <w:t xml:space="preserve">, where </w:t>
      </w:r>
      <w:proofErr w:type="spellStart"/>
      <w:r w:rsidRPr="00414019">
        <w:t>i</w:t>
      </w:r>
      <w:proofErr w:type="spellEnd"/>
      <w:r w:rsidRPr="00414019">
        <w:t xml:space="preserve"> ≤ k &lt; j. Then </w:t>
      </w:r>
      <w:proofErr w:type="gramStart"/>
      <w:r w:rsidRPr="00414019">
        <w:t>m[</w:t>
      </w:r>
      <w:proofErr w:type="spellStart"/>
      <w:proofErr w:type="gramEnd"/>
      <w:r w:rsidRPr="00414019">
        <w:t>i</w:t>
      </w:r>
      <w:proofErr w:type="spellEnd"/>
      <w:r w:rsidRPr="00414019">
        <w:t>, j] is equal to the minimum cost for computing the subproducts A</w:t>
      </w:r>
      <w:r w:rsidRPr="00414019">
        <w:rPr>
          <w:bdr w:val="none" w:sz="0" w:space="0" w:color="auto" w:frame="1"/>
          <w:vertAlign w:val="subscript"/>
        </w:rPr>
        <w:t>i…</w:t>
      </w:r>
      <w:proofErr w:type="gramStart"/>
      <w:r w:rsidRPr="00414019">
        <w:rPr>
          <w:bdr w:val="none" w:sz="0" w:space="0" w:color="auto" w:frame="1"/>
          <w:vertAlign w:val="subscript"/>
        </w:rPr>
        <w:t>k</w:t>
      </w:r>
      <w:r w:rsidRPr="00414019">
        <w:t>  and</w:t>
      </w:r>
      <w:proofErr w:type="gramEnd"/>
      <w:r w:rsidRPr="00414019">
        <w:t>  A</w:t>
      </w:r>
      <w:r w:rsidRPr="00414019">
        <w:rPr>
          <w:bdr w:val="none" w:sz="0" w:space="0" w:color="auto" w:frame="1"/>
          <w:vertAlign w:val="subscript"/>
        </w:rPr>
        <w:t>k + 1…j</w:t>
      </w:r>
      <w:r w:rsidRPr="00414019">
        <w:t> plus the cost of multiplying these two matrices together.</w:t>
      </w:r>
    </w:p>
    <w:p w14:paraId="6E32DB56" w14:textId="77777777" w:rsidR="00D473DE" w:rsidRPr="00414019" w:rsidRDefault="00D473DE" w:rsidP="00414019">
      <w:pPr>
        <w:jc w:val="both"/>
        <w:rPr>
          <w:sz w:val="24"/>
          <w:szCs w:val="24"/>
          <w:shd w:val="clear" w:color="auto" w:fill="FFFFFF"/>
        </w:rPr>
      </w:pPr>
    </w:p>
    <w:p w14:paraId="30156D5A" w14:textId="77777777" w:rsidR="00D473DE" w:rsidRPr="00414019" w:rsidRDefault="00A944E9" w:rsidP="006A5142">
      <w:pPr>
        <w:jc w:val="both"/>
        <w:rPr>
          <w:sz w:val="24"/>
          <w:szCs w:val="24"/>
          <w:shd w:val="clear" w:color="auto" w:fill="FFFFFF"/>
        </w:rPr>
      </w:pPr>
      <w:r>
        <w:rPr>
          <w:sz w:val="24"/>
          <w:szCs w:val="24"/>
          <w:shd w:val="clear" w:color="auto" w:fill="FFFFFF"/>
        </w:rPr>
        <w:pict w14:anchorId="6092F4CE">
          <v:shape id="_x0000_i1026" type="#_x0000_t75" style="width:357.35pt;height:54.65pt">
            <v:imagedata r:id="rId41" o:title="Screenshot 2023-05-05 162443"/>
          </v:shape>
        </w:pict>
      </w:r>
    </w:p>
    <w:p w14:paraId="4110D9F5" w14:textId="77777777" w:rsidR="00D473DE" w:rsidRPr="00414019" w:rsidRDefault="00D473DE" w:rsidP="006A5142">
      <w:pPr>
        <w:jc w:val="both"/>
        <w:rPr>
          <w:sz w:val="24"/>
          <w:szCs w:val="24"/>
          <w:shd w:val="clear" w:color="auto" w:fill="FFFFFF"/>
        </w:rPr>
      </w:pPr>
    </w:p>
    <w:p w14:paraId="3E8651B0" w14:textId="77777777" w:rsidR="00D473DE" w:rsidRPr="00414019" w:rsidRDefault="00D473DE" w:rsidP="006A5142">
      <w:pPr>
        <w:jc w:val="both"/>
        <w:rPr>
          <w:sz w:val="24"/>
          <w:szCs w:val="24"/>
          <w:shd w:val="clear" w:color="auto" w:fill="FFFFFF"/>
        </w:rPr>
      </w:pPr>
      <w:r w:rsidRPr="00414019">
        <w:rPr>
          <w:sz w:val="24"/>
          <w:szCs w:val="24"/>
          <w:shd w:val="clear" w:color="auto" w:fill="FFFFFF"/>
        </w:rPr>
        <w:t xml:space="preserve">Where </w:t>
      </w:r>
      <w:proofErr w:type="gramStart"/>
      <w:r w:rsidRPr="00414019">
        <w:rPr>
          <w:sz w:val="24"/>
          <w:szCs w:val="24"/>
          <w:shd w:val="clear" w:color="auto" w:fill="FFFFFF"/>
        </w:rPr>
        <w:t>d  =   {</w:t>
      </w:r>
      <w:proofErr w:type="gramEnd"/>
      <w:r w:rsidRPr="00414019">
        <w:rPr>
          <w:sz w:val="24"/>
          <w:szCs w:val="24"/>
          <w:shd w:val="clear" w:color="auto" w:fill="FFFFFF"/>
        </w:rPr>
        <w:t>d</w:t>
      </w:r>
      <w:r w:rsidRPr="00414019">
        <w:rPr>
          <w:sz w:val="24"/>
          <w:szCs w:val="24"/>
          <w:bdr w:val="none" w:sz="0" w:space="0" w:color="auto" w:frame="1"/>
          <w:shd w:val="clear" w:color="auto" w:fill="FFFFFF"/>
          <w:vertAlign w:val="subscript"/>
        </w:rPr>
        <w:t>0</w:t>
      </w:r>
      <w:r w:rsidRPr="00414019">
        <w:rPr>
          <w:sz w:val="24"/>
          <w:szCs w:val="24"/>
          <w:shd w:val="clear" w:color="auto" w:fill="FFFFFF"/>
        </w:rPr>
        <w:t>, d</w:t>
      </w:r>
      <w:r w:rsidRPr="00414019">
        <w:rPr>
          <w:sz w:val="24"/>
          <w:szCs w:val="24"/>
          <w:bdr w:val="none" w:sz="0" w:space="0" w:color="auto" w:frame="1"/>
          <w:shd w:val="clear" w:color="auto" w:fill="FFFFFF"/>
          <w:vertAlign w:val="subscript"/>
        </w:rPr>
        <w:t>1</w:t>
      </w:r>
      <w:r w:rsidRPr="00414019">
        <w:rPr>
          <w:sz w:val="24"/>
          <w:szCs w:val="24"/>
          <w:shd w:val="clear" w:color="auto" w:fill="FFFFFF"/>
        </w:rPr>
        <w:t>, d</w:t>
      </w:r>
      <w:r w:rsidRPr="00414019">
        <w:rPr>
          <w:sz w:val="24"/>
          <w:szCs w:val="24"/>
          <w:bdr w:val="none" w:sz="0" w:space="0" w:color="auto" w:frame="1"/>
          <w:shd w:val="clear" w:color="auto" w:fill="FFFFFF"/>
          <w:vertAlign w:val="subscript"/>
        </w:rPr>
        <w:t>2</w:t>
      </w:r>
      <w:r w:rsidRPr="00414019">
        <w:rPr>
          <w:sz w:val="24"/>
          <w:szCs w:val="24"/>
          <w:shd w:val="clear" w:color="auto" w:fill="FFFFFF"/>
        </w:rPr>
        <w:t xml:space="preserve">, …, </w:t>
      </w:r>
      <w:proofErr w:type="spellStart"/>
      <w:r w:rsidRPr="00414019">
        <w:rPr>
          <w:sz w:val="24"/>
          <w:szCs w:val="24"/>
          <w:shd w:val="clear" w:color="auto" w:fill="FFFFFF"/>
        </w:rPr>
        <w:t>d</w:t>
      </w:r>
      <w:r w:rsidRPr="00414019">
        <w:rPr>
          <w:sz w:val="24"/>
          <w:szCs w:val="24"/>
          <w:bdr w:val="none" w:sz="0" w:space="0" w:color="auto" w:frame="1"/>
          <w:shd w:val="clear" w:color="auto" w:fill="FFFFFF"/>
          <w:vertAlign w:val="subscript"/>
        </w:rPr>
        <w:t>n</w:t>
      </w:r>
      <w:proofErr w:type="spellEnd"/>
      <w:r w:rsidRPr="00414019">
        <w:rPr>
          <w:sz w:val="24"/>
          <w:szCs w:val="24"/>
          <w:shd w:val="clear" w:color="auto" w:fill="FFFFFF"/>
        </w:rPr>
        <w:t>} is the vector of matrix dimensions.</w:t>
      </w:r>
    </w:p>
    <w:p w14:paraId="41F8A3EE" w14:textId="77777777" w:rsidR="00D473DE" w:rsidRPr="00414019" w:rsidRDefault="00D473DE" w:rsidP="006A5142">
      <w:pPr>
        <w:jc w:val="both"/>
        <w:rPr>
          <w:sz w:val="24"/>
          <w:szCs w:val="24"/>
          <w:shd w:val="clear" w:color="auto" w:fill="FFFFFF"/>
        </w:rPr>
      </w:pPr>
      <w:proofErr w:type="gramStart"/>
      <w:r w:rsidRPr="00414019">
        <w:rPr>
          <w:sz w:val="24"/>
          <w:szCs w:val="24"/>
          <w:shd w:val="clear" w:color="auto" w:fill="FFFFFF"/>
        </w:rPr>
        <w:t>m[</w:t>
      </w:r>
      <w:proofErr w:type="spellStart"/>
      <w:proofErr w:type="gramEnd"/>
      <w:r w:rsidRPr="00414019">
        <w:rPr>
          <w:sz w:val="24"/>
          <w:szCs w:val="24"/>
          <w:shd w:val="clear" w:color="auto" w:fill="FFFFFF"/>
        </w:rPr>
        <w:t>i</w:t>
      </w:r>
      <w:proofErr w:type="spellEnd"/>
      <w:r w:rsidRPr="00414019">
        <w:rPr>
          <w:sz w:val="24"/>
          <w:szCs w:val="24"/>
          <w:shd w:val="clear" w:color="auto" w:fill="FFFFFF"/>
        </w:rPr>
        <w:t>, j] = Least number of multiplications required to multiply matrix sequence A</w:t>
      </w:r>
      <w:r w:rsidRPr="00414019">
        <w:rPr>
          <w:sz w:val="24"/>
          <w:szCs w:val="24"/>
          <w:bdr w:val="none" w:sz="0" w:space="0" w:color="auto" w:frame="1"/>
          <w:shd w:val="clear" w:color="auto" w:fill="FFFFFF"/>
          <w:vertAlign w:val="subscript"/>
        </w:rPr>
        <w:t>i</w:t>
      </w:r>
      <w:proofErr w:type="gramStart"/>
      <w:r w:rsidRPr="00414019">
        <w:rPr>
          <w:sz w:val="24"/>
          <w:szCs w:val="24"/>
          <w:shd w:val="clear" w:color="auto" w:fill="FFFFFF"/>
        </w:rPr>
        <w:t>….A</w:t>
      </w:r>
      <w:r w:rsidRPr="00414019">
        <w:rPr>
          <w:sz w:val="24"/>
          <w:szCs w:val="24"/>
          <w:bdr w:val="none" w:sz="0" w:space="0" w:color="auto" w:frame="1"/>
          <w:shd w:val="clear" w:color="auto" w:fill="FFFFFF"/>
          <w:vertAlign w:val="subscript"/>
        </w:rPr>
        <w:t>j</w:t>
      </w:r>
      <w:proofErr w:type="gramEnd"/>
      <w:r w:rsidRPr="00414019">
        <w:rPr>
          <w:sz w:val="24"/>
          <w:szCs w:val="24"/>
          <w:shd w:val="clear" w:color="auto" w:fill="FFFFFF"/>
        </w:rPr>
        <w:t> .</w:t>
      </w:r>
    </w:p>
    <w:p w14:paraId="7AB5B6E0" w14:textId="77777777" w:rsidR="005E55EC" w:rsidRDefault="005E55EC" w:rsidP="006A5142">
      <w:pPr>
        <w:jc w:val="both"/>
        <w:rPr>
          <w:bCs/>
          <w:sz w:val="24"/>
        </w:rPr>
      </w:pPr>
    </w:p>
    <w:p w14:paraId="2835B247" w14:textId="77777777" w:rsidR="006A5142" w:rsidRDefault="006A5142" w:rsidP="006A5142">
      <w:pPr>
        <w:jc w:val="both"/>
        <w:rPr>
          <w:b/>
          <w:sz w:val="24"/>
        </w:rPr>
      </w:pPr>
      <w:r>
        <w:rPr>
          <w:b/>
          <w:sz w:val="24"/>
        </w:rPr>
        <w:t xml:space="preserve">Steps to solve </w:t>
      </w:r>
      <w:r w:rsidR="005516CE">
        <w:rPr>
          <w:b/>
          <w:sz w:val="24"/>
        </w:rPr>
        <w:t>chain matrix multiplication</w:t>
      </w:r>
      <w:r>
        <w:rPr>
          <w:b/>
          <w:sz w:val="24"/>
        </w:rPr>
        <w:t xml:space="preserve"> problem are as below:</w:t>
      </w:r>
    </w:p>
    <w:p w14:paraId="2F050DDC" w14:textId="77777777" w:rsidR="00813E54" w:rsidRPr="00376063" w:rsidRDefault="00813E54" w:rsidP="006A5142">
      <w:pPr>
        <w:jc w:val="both"/>
        <w:rPr>
          <w:sz w:val="24"/>
          <w:szCs w:val="24"/>
          <w:shd w:val="clear" w:color="auto" w:fill="FFFFFF"/>
        </w:rPr>
      </w:pPr>
      <w:r w:rsidRPr="00376063">
        <w:rPr>
          <w:b/>
          <w:bCs/>
          <w:shd w:val="clear" w:color="auto" w:fill="FFFFFF"/>
        </w:rPr>
        <w:t xml:space="preserve">Algorithm </w:t>
      </w:r>
      <w:r w:rsidRPr="00376063">
        <w:rPr>
          <w:sz w:val="24"/>
          <w:szCs w:val="24"/>
          <w:shd w:val="clear" w:color="auto" w:fill="FFFFFF"/>
        </w:rPr>
        <w:t xml:space="preserve">MATRIX_CHAIN_ORDER(p) </w:t>
      </w:r>
    </w:p>
    <w:p w14:paraId="6FF17002"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 p is sequence of n matrices </w:t>
      </w:r>
    </w:p>
    <w:p w14:paraId="1C62FAAF"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n ← length(p) - 1 </w:t>
      </w:r>
    </w:p>
    <w:p w14:paraId="1C37CC17" w14:textId="77777777" w:rsidR="00813E54" w:rsidRPr="00376063" w:rsidRDefault="00813E54" w:rsidP="00543619">
      <w:pPr>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r w:rsidRPr="00376063">
        <w:rPr>
          <w:sz w:val="24"/>
          <w:szCs w:val="24"/>
          <w:shd w:val="clear" w:color="auto" w:fill="FFFFFF"/>
        </w:rPr>
        <w:t xml:space="preserve"> </w:t>
      </w:r>
    </w:p>
    <w:p w14:paraId="239D50E5" w14:textId="77777777" w:rsidR="00813E54" w:rsidRPr="00376063" w:rsidRDefault="00813E54" w:rsidP="00543619">
      <w:pPr>
        <w:ind w:firstLine="720"/>
        <w:jc w:val="both"/>
        <w:rPr>
          <w:sz w:val="24"/>
          <w:szCs w:val="24"/>
          <w:shd w:val="clear" w:color="auto" w:fill="FFFFFF"/>
        </w:rPr>
      </w:pPr>
      <w:r w:rsidRPr="00376063">
        <w:rPr>
          <w:sz w:val="24"/>
          <w:szCs w:val="24"/>
          <w:shd w:val="clear" w:color="auto" w:fill="FFFFFF"/>
        </w:rPr>
        <w:t>m[</w:t>
      </w:r>
      <w:proofErr w:type="spellStart"/>
      <w:proofErr w:type="gramStart"/>
      <w:r w:rsidRPr="00376063">
        <w:rPr>
          <w:sz w:val="24"/>
          <w:szCs w:val="24"/>
          <w:shd w:val="clear" w:color="auto" w:fill="FFFFFF"/>
        </w:rPr>
        <w:t>i,i</w:t>
      </w:r>
      <w:proofErr w:type="spellEnd"/>
      <w:proofErr w:type="gramEnd"/>
      <w:r w:rsidRPr="00376063">
        <w:rPr>
          <w:sz w:val="24"/>
          <w:szCs w:val="24"/>
          <w:shd w:val="clear" w:color="auto" w:fill="FFFFFF"/>
        </w:rPr>
        <w:t xml:space="preserve">] ← 0 </w:t>
      </w:r>
    </w:p>
    <w:p w14:paraId="6535200E" w14:textId="77777777" w:rsidR="00813E54" w:rsidRPr="00376063" w:rsidRDefault="00813E54" w:rsidP="00543619">
      <w:pPr>
        <w:jc w:val="both"/>
        <w:rPr>
          <w:sz w:val="24"/>
          <w:szCs w:val="24"/>
          <w:shd w:val="clear" w:color="auto" w:fill="FFFFFF"/>
        </w:rPr>
      </w:pPr>
      <w:r w:rsidRPr="00376063">
        <w:rPr>
          <w:b/>
          <w:bCs/>
          <w:shd w:val="clear" w:color="auto" w:fill="FFFFFF"/>
        </w:rPr>
        <w:t>end</w:t>
      </w:r>
    </w:p>
    <w:p w14:paraId="421BA223" w14:textId="77777777" w:rsidR="00813E54" w:rsidRPr="00376063" w:rsidRDefault="00813E54" w:rsidP="006A5142">
      <w:pPr>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l ← 2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p>
    <w:p w14:paraId="3927E584" w14:textId="77777777" w:rsidR="00267DEE" w:rsidRPr="00376063" w:rsidRDefault="00813E54" w:rsidP="00543619">
      <w:pPr>
        <w:ind w:firstLine="720"/>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to n – l + 1 </w:t>
      </w:r>
      <w:r w:rsidRPr="00376063">
        <w:rPr>
          <w:b/>
          <w:bCs/>
          <w:shd w:val="clear" w:color="auto" w:fill="FFFFFF"/>
        </w:rPr>
        <w:t>do</w:t>
      </w:r>
      <w:r w:rsidRPr="00376063">
        <w:rPr>
          <w:sz w:val="24"/>
          <w:szCs w:val="24"/>
          <w:shd w:val="clear" w:color="auto" w:fill="FFFFFF"/>
        </w:rPr>
        <w:t xml:space="preserve"> </w:t>
      </w:r>
    </w:p>
    <w:p w14:paraId="4A9CD9C3" w14:textId="77777777"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 xml:space="preserve">j ← </w:t>
      </w:r>
      <w:proofErr w:type="spellStart"/>
      <w:r w:rsidRPr="00376063">
        <w:rPr>
          <w:sz w:val="24"/>
          <w:szCs w:val="24"/>
          <w:shd w:val="clear" w:color="auto" w:fill="FFFFFF"/>
        </w:rPr>
        <w:t>i</w:t>
      </w:r>
      <w:proofErr w:type="spellEnd"/>
      <w:r w:rsidRPr="00376063">
        <w:rPr>
          <w:sz w:val="24"/>
          <w:szCs w:val="24"/>
          <w:shd w:val="clear" w:color="auto" w:fill="FFFFFF"/>
        </w:rPr>
        <w:t xml:space="preserve"> + l - 1 </w:t>
      </w:r>
    </w:p>
    <w:p w14:paraId="7E5ADB63" w14:textId="77777777" w:rsidR="00267DEE" w:rsidRPr="00376063" w:rsidRDefault="00813E54" w:rsidP="00543619">
      <w:pPr>
        <w:ind w:left="720" w:firstLine="720"/>
        <w:jc w:val="both"/>
        <w:rPr>
          <w:sz w:val="24"/>
          <w:szCs w:val="24"/>
          <w:shd w:val="clear" w:color="auto" w:fill="FFFFFF"/>
        </w:rPr>
      </w:pP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 </w:t>
      </w:r>
    </w:p>
    <w:p w14:paraId="7E9F6517" w14:textId="77777777" w:rsidR="00267DEE" w:rsidRPr="00376063" w:rsidRDefault="00813E54" w:rsidP="00543619">
      <w:pPr>
        <w:ind w:left="720" w:firstLine="720"/>
        <w:jc w:val="both"/>
        <w:rPr>
          <w:b/>
          <w:bCs/>
          <w:shd w:val="clear" w:color="auto" w:fill="FFFFFF"/>
        </w:rPr>
      </w:pPr>
      <w:r w:rsidRPr="00376063">
        <w:rPr>
          <w:b/>
          <w:bCs/>
          <w:shd w:val="clear" w:color="auto" w:fill="FFFFFF"/>
        </w:rPr>
        <w:t xml:space="preserve">for </w:t>
      </w:r>
      <w:r w:rsidRPr="00376063">
        <w:rPr>
          <w:sz w:val="24"/>
          <w:szCs w:val="24"/>
          <w:shd w:val="clear" w:color="auto" w:fill="FFFFFF"/>
        </w:rPr>
        <w:t xml:space="preserve">k ← </w:t>
      </w:r>
      <w:proofErr w:type="spellStart"/>
      <w:r w:rsidRPr="00376063">
        <w:rPr>
          <w:sz w:val="24"/>
          <w:szCs w:val="24"/>
          <w:shd w:val="clear" w:color="auto" w:fill="FFFFFF"/>
        </w:rPr>
        <w:t>i</w:t>
      </w:r>
      <w:proofErr w:type="spellEnd"/>
      <w:r w:rsidRPr="00376063">
        <w:rPr>
          <w:sz w:val="24"/>
          <w:szCs w:val="24"/>
          <w:shd w:val="clear" w:color="auto" w:fill="FFFFFF"/>
        </w:rPr>
        <w:t xml:space="preserve"> to j – 1 </w:t>
      </w:r>
      <w:r w:rsidRPr="00376063">
        <w:rPr>
          <w:b/>
          <w:bCs/>
          <w:shd w:val="clear" w:color="auto" w:fill="FFFFFF"/>
        </w:rPr>
        <w:t>do</w:t>
      </w:r>
    </w:p>
    <w:p w14:paraId="43F61492" w14:textId="77777777" w:rsidR="00267DEE" w:rsidRPr="00376063" w:rsidRDefault="00813E54" w:rsidP="00376063">
      <w:pPr>
        <w:jc w:val="both"/>
        <w:rPr>
          <w:sz w:val="24"/>
          <w:szCs w:val="24"/>
          <w:shd w:val="clear" w:color="auto" w:fill="FFFFFF"/>
        </w:rPr>
      </w:pPr>
      <w:r w:rsidRPr="00376063">
        <w:rPr>
          <w:sz w:val="24"/>
          <w:szCs w:val="24"/>
          <w:shd w:val="clear" w:color="auto" w:fill="FFFFFF"/>
        </w:rPr>
        <w:t xml:space="preserve"> </w:t>
      </w:r>
      <w:r w:rsidR="00267DEE" w:rsidRPr="00376063">
        <w:rPr>
          <w:sz w:val="24"/>
          <w:szCs w:val="24"/>
          <w:shd w:val="clear" w:color="auto" w:fill="FFFFFF"/>
        </w:rPr>
        <w:tab/>
      </w:r>
      <w:r w:rsidR="00543619">
        <w:rPr>
          <w:sz w:val="24"/>
          <w:szCs w:val="24"/>
          <w:shd w:val="clear" w:color="auto" w:fill="FFFFFF"/>
        </w:rPr>
        <w:tab/>
      </w:r>
      <w:r w:rsidR="00543619">
        <w:rPr>
          <w:sz w:val="24"/>
          <w:szCs w:val="24"/>
          <w:shd w:val="clear" w:color="auto" w:fill="FFFFFF"/>
        </w:rPr>
        <w:tab/>
      </w:r>
      <w:r w:rsidRPr="00376063">
        <w:rPr>
          <w:sz w:val="24"/>
          <w:szCs w:val="24"/>
          <w:shd w:val="clear" w:color="auto" w:fill="FFFFFF"/>
        </w:rPr>
        <w:t xml:space="preserve">q ←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w:t>
      </w:r>
      <w:proofErr w:type="gramStart"/>
      <w:r w:rsidRPr="00376063">
        <w:rPr>
          <w:sz w:val="24"/>
          <w:szCs w:val="24"/>
          <w:shd w:val="clear" w:color="auto" w:fill="FFFFFF"/>
        </w:rPr>
        <w:t>k]+</w:t>
      </w:r>
      <w:proofErr w:type="gramEnd"/>
      <w:r w:rsidRPr="00376063">
        <w:rPr>
          <w:sz w:val="24"/>
          <w:szCs w:val="24"/>
          <w:shd w:val="clear" w:color="auto" w:fill="FFFFFF"/>
        </w:rPr>
        <w:t xml:space="preserve"> </w:t>
      </w:r>
      <w:proofErr w:type="gramStart"/>
      <w:r w:rsidRPr="00376063">
        <w:rPr>
          <w:sz w:val="24"/>
          <w:szCs w:val="24"/>
          <w:shd w:val="clear" w:color="auto" w:fill="FFFFFF"/>
        </w:rPr>
        <w:t>m[</w:t>
      </w:r>
      <w:proofErr w:type="gramEnd"/>
      <w:r w:rsidRPr="00376063">
        <w:rPr>
          <w:sz w:val="24"/>
          <w:szCs w:val="24"/>
          <w:shd w:val="clear" w:color="auto" w:fill="FFFFFF"/>
        </w:rPr>
        <w:t>k + 1, j] + d</w:t>
      </w:r>
      <w:r w:rsidRPr="00543619">
        <w:rPr>
          <w:sz w:val="24"/>
          <w:szCs w:val="24"/>
          <w:shd w:val="clear" w:color="auto" w:fill="FFFFFF"/>
          <w:vertAlign w:val="subscript"/>
        </w:rPr>
        <w:t xml:space="preserve">i – 1 </w:t>
      </w:r>
      <w:r w:rsidRPr="00376063">
        <w:rPr>
          <w:sz w:val="24"/>
          <w:szCs w:val="24"/>
          <w:shd w:val="clear" w:color="auto" w:fill="FFFFFF"/>
        </w:rPr>
        <w:t>* d</w:t>
      </w:r>
      <w:r w:rsidRPr="00543619">
        <w:rPr>
          <w:sz w:val="24"/>
          <w:szCs w:val="24"/>
          <w:shd w:val="clear" w:color="auto" w:fill="FFFFFF"/>
          <w:vertAlign w:val="subscript"/>
        </w:rPr>
        <w:t>k</w:t>
      </w:r>
      <w:r w:rsidRPr="00376063">
        <w:rPr>
          <w:sz w:val="24"/>
          <w:szCs w:val="24"/>
          <w:shd w:val="clear" w:color="auto" w:fill="FFFFFF"/>
        </w:rPr>
        <w:t xml:space="preserve"> * </w:t>
      </w:r>
      <w:proofErr w:type="spellStart"/>
      <w:r w:rsidRPr="00376063">
        <w:rPr>
          <w:sz w:val="24"/>
          <w:szCs w:val="24"/>
          <w:shd w:val="clear" w:color="auto" w:fill="FFFFFF"/>
        </w:rPr>
        <w:t>d</w:t>
      </w:r>
      <w:r w:rsidRPr="00543619">
        <w:rPr>
          <w:sz w:val="24"/>
          <w:szCs w:val="24"/>
          <w:shd w:val="clear" w:color="auto" w:fill="FFFFFF"/>
          <w:vertAlign w:val="subscript"/>
        </w:rPr>
        <w:t>j</w:t>
      </w:r>
      <w:proofErr w:type="spellEnd"/>
      <w:r w:rsidRPr="00376063">
        <w:rPr>
          <w:sz w:val="24"/>
          <w:szCs w:val="24"/>
          <w:shd w:val="clear" w:color="auto" w:fill="FFFFFF"/>
        </w:rPr>
        <w:t xml:space="preserve"> </w:t>
      </w:r>
    </w:p>
    <w:p w14:paraId="5280108F"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 xml:space="preserve">if </w:t>
      </w:r>
      <w:r w:rsidRPr="00376063">
        <w:rPr>
          <w:sz w:val="24"/>
          <w:szCs w:val="24"/>
          <w:shd w:val="clear" w:color="auto" w:fill="FFFFFF"/>
        </w:rPr>
        <w:t xml:space="preserve">q &lt; </w:t>
      </w:r>
      <w:proofErr w:type="gramStart"/>
      <w:r w:rsidRPr="00376063">
        <w:rPr>
          <w:sz w:val="24"/>
          <w:szCs w:val="24"/>
          <w:shd w:val="clear" w:color="auto" w:fill="FFFFFF"/>
        </w:rPr>
        <w:t>m[</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w:t>
      </w:r>
      <w:r w:rsidRPr="00376063">
        <w:rPr>
          <w:b/>
          <w:bCs/>
          <w:shd w:val="clear" w:color="auto" w:fill="FFFFFF"/>
        </w:rPr>
        <w:t>then</w:t>
      </w:r>
      <w:r w:rsidRPr="00376063">
        <w:rPr>
          <w:sz w:val="24"/>
          <w:szCs w:val="24"/>
          <w:shd w:val="clear" w:color="auto" w:fill="FFFFFF"/>
        </w:rPr>
        <w:t xml:space="preserve"> </w:t>
      </w:r>
    </w:p>
    <w:p w14:paraId="160830E4" w14:textId="77777777" w:rsidR="00543619"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m[</w:t>
      </w:r>
      <w:proofErr w:type="spellStart"/>
      <w:r w:rsidRPr="00376063">
        <w:rPr>
          <w:sz w:val="24"/>
          <w:szCs w:val="24"/>
          <w:shd w:val="clear" w:color="auto" w:fill="FFFFFF"/>
        </w:rPr>
        <w:t>i,j</w:t>
      </w:r>
      <w:proofErr w:type="spellEnd"/>
      <w:proofErr w:type="gramEnd"/>
      <w:r w:rsidRPr="00376063">
        <w:rPr>
          <w:sz w:val="24"/>
          <w:szCs w:val="24"/>
          <w:shd w:val="clear" w:color="auto" w:fill="FFFFFF"/>
        </w:rPr>
        <w:t xml:space="preserve"> ] ← q </w:t>
      </w:r>
    </w:p>
    <w:p w14:paraId="534866BB" w14:textId="77777777" w:rsidR="00267DEE" w:rsidRPr="00376063" w:rsidRDefault="00813E54" w:rsidP="00543619">
      <w:pPr>
        <w:ind w:left="2160" w:firstLine="720"/>
        <w:jc w:val="both"/>
        <w:rPr>
          <w:sz w:val="24"/>
          <w:szCs w:val="24"/>
          <w:shd w:val="clear" w:color="auto" w:fill="FFFFFF"/>
        </w:rPr>
      </w:pPr>
      <w:proofErr w:type="gramStart"/>
      <w:r w:rsidRPr="00376063">
        <w:rPr>
          <w:sz w:val="24"/>
          <w:szCs w:val="24"/>
          <w:shd w:val="clear" w:color="auto" w:fill="FFFFFF"/>
        </w:rPr>
        <w:t>s[</w:t>
      </w:r>
      <w:proofErr w:type="spellStart"/>
      <w:proofErr w:type="gramEnd"/>
      <w:r w:rsidRPr="00376063">
        <w:rPr>
          <w:sz w:val="24"/>
          <w:szCs w:val="24"/>
          <w:shd w:val="clear" w:color="auto" w:fill="FFFFFF"/>
        </w:rPr>
        <w:t>i</w:t>
      </w:r>
      <w:proofErr w:type="spellEnd"/>
      <w:r w:rsidRPr="00376063">
        <w:rPr>
          <w:sz w:val="24"/>
          <w:szCs w:val="24"/>
          <w:shd w:val="clear" w:color="auto" w:fill="FFFFFF"/>
        </w:rPr>
        <w:t xml:space="preserve">, j] ← k </w:t>
      </w:r>
    </w:p>
    <w:p w14:paraId="1B99EDDA"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end</w:t>
      </w:r>
      <w:r w:rsidRPr="00376063">
        <w:rPr>
          <w:sz w:val="24"/>
          <w:szCs w:val="24"/>
          <w:shd w:val="clear" w:color="auto" w:fill="FFFFFF"/>
        </w:rPr>
        <w:t xml:space="preserve"> </w:t>
      </w:r>
    </w:p>
    <w:p w14:paraId="7B467678" w14:textId="77777777" w:rsidR="00267DEE" w:rsidRPr="00376063" w:rsidRDefault="00813E54" w:rsidP="00543619">
      <w:pPr>
        <w:ind w:left="720" w:firstLine="720"/>
        <w:jc w:val="both"/>
        <w:rPr>
          <w:sz w:val="24"/>
          <w:szCs w:val="24"/>
          <w:shd w:val="clear" w:color="auto" w:fill="FFFFFF"/>
        </w:rPr>
      </w:pPr>
      <w:r w:rsidRPr="00376063">
        <w:rPr>
          <w:b/>
          <w:bCs/>
          <w:shd w:val="clear" w:color="auto" w:fill="FFFFFF"/>
        </w:rPr>
        <w:lastRenderedPageBreak/>
        <w:t>end</w:t>
      </w:r>
      <w:r w:rsidRPr="00376063">
        <w:rPr>
          <w:sz w:val="24"/>
          <w:szCs w:val="24"/>
          <w:shd w:val="clear" w:color="auto" w:fill="FFFFFF"/>
        </w:rPr>
        <w:t xml:space="preserve"> </w:t>
      </w:r>
    </w:p>
    <w:p w14:paraId="593BD539" w14:textId="77777777" w:rsidR="00267DEE" w:rsidRDefault="00813E54" w:rsidP="00543619">
      <w:pPr>
        <w:ind w:firstLine="720"/>
        <w:jc w:val="both"/>
        <w:rPr>
          <w:sz w:val="24"/>
          <w:szCs w:val="24"/>
          <w:shd w:val="clear" w:color="auto" w:fill="333333"/>
        </w:rPr>
      </w:pPr>
      <w:r w:rsidRPr="00813E54">
        <w:rPr>
          <w:rStyle w:val="Strong"/>
          <w:sz w:val="24"/>
          <w:szCs w:val="24"/>
          <w:bdr w:val="none" w:sz="0" w:space="0" w:color="auto" w:frame="1"/>
        </w:rPr>
        <w:t>end</w:t>
      </w:r>
    </w:p>
    <w:p w14:paraId="676FE0D1" w14:textId="77777777" w:rsidR="00267DEE" w:rsidRDefault="00813E54" w:rsidP="00376063">
      <w:pPr>
        <w:jc w:val="both"/>
        <w:rPr>
          <w:sz w:val="24"/>
          <w:szCs w:val="24"/>
          <w:shd w:val="clear" w:color="auto" w:fill="333333"/>
        </w:rPr>
      </w:pPr>
      <w:r w:rsidRPr="00813E54">
        <w:rPr>
          <w:rStyle w:val="Strong"/>
          <w:sz w:val="24"/>
          <w:szCs w:val="24"/>
          <w:bdr w:val="none" w:sz="0" w:space="0" w:color="auto" w:frame="1"/>
        </w:rPr>
        <w:t>end</w:t>
      </w:r>
    </w:p>
    <w:p w14:paraId="4A10AE75" w14:textId="77777777" w:rsidR="006A5142" w:rsidRDefault="00813E54" w:rsidP="00543619">
      <w:pPr>
        <w:jc w:val="both"/>
        <w:rPr>
          <w:rStyle w:val="Strong"/>
          <w:bdr w:val="none" w:sz="0" w:space="0" w:color="auto" w:frame="1"/>
        </w:rPr>
      </w:pPr>
      <w:r w:rsidRPr="00813E54">
        <w:rPr>
          <w:rStyle w:val="Strong"/>
          <w:sz w:val="24"/>
          <w:szCs w:val="24"/>
          <w:bdr w:val="none" w:sz="0" w:space="0" w:color="auto" w:frame="1"/>
        </w:rPr>
        <w:t xml:space="preserve">return </w:t>
      </w:r>
      <w:r w:rsidRPr="00543619">
        <w:rPr>
          <w:rStyle w:val="Strong"/>
          <w:bdr w:val="none" w:sz="0" w:space="0" w:color="auto" w:frame="1"/>
        </w:rPr>
        <w:t>m and s</w:t>
      </w:r>
    </w:p>
    <w:p w14:paraId="7D0193FE" w14:textId="77777777" w:rsidR="00D72A5C" w:rsidRPr="00543619" w:rsidRDefault="00D72A5C" w:rsidP="00543619">
      <w:pPr>
        <w:jc w:val="both"/>
        <w:rPr>
          <w:rStyle w:val="Strong"/>
          <w:b w:val="0"/>
          <w:bdr w:val="none" w:sz="0" w:space="0" w:color="auto" w:frame="1"/>
        </w:rPr>
      </w:pPr>
    </w:p>
    <w:p w14:paraId="40978124" w14:textId="77777777" w:rsidR="006A5142" w:rsidRDefault="006A5142" w:rsidP="006A5142">
      <w:pPr>
        <w:jc w:val="both"/>
        <w:rPr>
          <w:b/>
          <w:sz w:val="24"/>
        </w:rPr>
      </w:pPr>
      <w:r w:rsidRPr="00813E54">
        <w:rPr>
          <w:b/>
          <w:sz w:val="24"/>
        </w:rPr>
        <w:t xml:space="preserve">Implement above algorithm and print the matrix </w:t>
      </w:r>
      <w:r w:rsidR="00543619" w:rsidRPr="00543619">
        <w:rPr>
          <w:b/>
          <w:i/>
          <w:iCs/>
          <w:sz w:val="24"/>
        </w:rPr>
        <w:t>m</w:t>
      </w:r>
      <w:r w:rsidR="00543619">
        <w:rPr>
          <w:b/>
          <w:sz w:val="24"/>
        </w:rPr>
        <w:t xml:space="preserve"> </w:t>
      </w:r>
      <w:proofErr w:type="spellStart"/>
      <w:r w:rsidR="00543619">
        <w:rPr>
          <w:b/>
          <w:sz w:val="24"/>
        </w:rPr>
        <w:t>ans</w:t>
      </w:r>
      <w:proofErr w:type="spellEnd"/>
      <w:r w:rsidR="00543619">
        <w:rPr>
          <w:b/>
          <w:sz w:val="24"/>
        </w:rPr>
        <w:t xml:space="preserve"> </w:t>
      </w:r>
      <w:r w:rsidR="00543619" w:rsidRPr="00543619">
        <w:rPr>
          <w:b/>
          <w:i/>
          <w:iCs/>
          <w:sz w:val="24"/>
        </w:rPr>
        <w:t>c</w:t>
      </w:r>
      <w:r w:rsidRPr="00813E54">
        <w:rPr>
          <w:b/>
          <w:sz w:val="24"/>
        </w:rPr>
        <w:t xml:space="preserve">. </w:t>
      </w:r>
    </w:p>
    <w:p w14:paraId="0F422450" w14:textId="77777777" w:rsidR="006A5142" w:rsidRDefault="006A5142" w:rsidP="006A5142">
      <w:pPr>
        <w:jc w:val="both"/>
        <w:rPr>
          <w:b/>
          <w:sz w:val="24"/>
        </w:rPr>
      </w:pPr>
      <w:r>
        <w:rPr>
          <w:b/>
          <w:sz w:val="24"/>
        </w:rPr>
        <w:t>Observations:</w:t>
      </w:r>
    </w:p>
    <w:p w14:paraId="7777C98E" w14:textId="77777777" w:rsidR="006A5142" w:rsidRDefault="006A5142" w:rsidP="006A5142">
      <w:pPr>
        <w:jc w:val="both"/>
        <w:rPr>
          <w:bCs/>
          <w:sz w:val="24"/>
        </w:rPr>
      </w:pPr>
      <w:r w:rsidRPr="004578C3">
        <w:rPr>
          <w:bCs/>
          <w:sz w:val="24"/>
        </w:rPr>
        <w:t xml:space="preserve">Write observation based on </w:t>
      </w:r>
      <w:r>
        <w:rPr>
          <w:bCs/>
          <w:sz w:val="24"/>
        </w:rPr>
        <w:t xml:space="preserve">whether this algorithm returns optimal </w:t>
      </w:r>
      <w:r w:rsidR="00543619">
        <w:rPr>
          <w:bCs/>
          <w:sz w:val="24"/>
        </w:rPr>
        <w:t xml:space="preserve">number of multiplications </w:t>
      </w:r>
      <w:r>
        <w:rPr>
          <w:bCs/>
          <w:sz w:val="24"/>
        </w:rPr>
        <w:t>or not on various inputs.</w:t>
      </w:r>
    </w:p>
    <w:p w14:paraId="497C4B24" w14:textId="77777777" w:rsidR="006A5142" w:rsidRDefault="006A5142" w:rsidP="006A5142">
      <w:pPr>
        <w:jc w:val="both"/>
        <w:rPr>
          <w:bCs/>
          <w:sz w:val="24"/>
        </w:rPr>
      </w:pPr>
    </w:p>
    <w:p w14:paraId="405B75FA" w14:textId="77777777" w:rsidR="006A5142" w:rsidRDefault="006A5142" w:rsidP="006A5142">
      <w:pPr>
        <w:jc w:val="both"/>
        <w:rPr>
          <w:bCs/>
          <w:sz w:val="24"/>
        </w:rPr>
      </w:pPr>
    </w:p>
    <w:p w14:paraId="0FC9BFC1" w14:textId="77777777" w:rsidR="006A5142" w:rsidRPr="004578C3" w:rsidRDefault="006A5142" w:rsidP="006A5142">
      <w:pPr>
        <w:jc w:val="both"/>
        <w:rPr>
          <w:bCs/>
        </w:rPr>
      </w:pPr>
    </w:p>
    <w:p w14:paraId="49CE10FA" w14:textId="77777777" w:rsidR="006A5142" w:rsidRDefault="006A5142" w:rsidP="006A5142">
      <w:pPr>
        <w:jc w:val="both"/>
        <w:rPr>
          <w:b/>
          <w:sz w:val="24"/>
        </w:rPr>
      </w:pPr>
      <w:r>
        <w:rPr>
          <w:b/>
          <w:sz w:val="24"/>
        </w:rPr>
        <w:t>Result</w:t>
      </w:r>
    </w:p>
    <w:p w14:paraId="016E13B3" w14:textId="77777777" w:rsidR="006A5142" w:rsidRPr="00A30372" w:rsidRDefault="006A5142" w:rsidP="006A5142">
      <w:pPr>
        <w:jc w:val="both"/>
        <w:rPr>
          <w:bCs/>
          <w:sz w:val="24"/>
        </w:rPr>
      </w:pPr>
      <w:r w:rsidRPr="00A30372">
        <w:rPr>
          <w:bCs/>
          <w:sz w:val="24"/>
        </w:rPr>
        <w:t xml:space="preserve">Write output of your program </w:t>
      </w:r>
    </w:p>
    <w:p w14:paraId="76F67B70" w14:textId="77777777" w:rsidR="006A5142" w:rsidRDefault="006A5142" w:rsidP="006A5142">
      <w:pPr>
        <w:jc w:val="both"/>
        <w:rPr>
          <w:b/>
          <w:bCs/>
          <w:sz w:val="24"/>
          <w:szCs w:val="24"/>
        </w:rPr>
      </w:pPr>
    </w:p>
    <w:p w14:paraId="68EA677B" w14:textId="77777777" w:rsidR="006A5142" w:rsidRDefault="006A5142" w:rsidP="006A5142">
      <w:pPr>
        <w:jc w:val="both"/>
        <w:rPr>
          <w:b/>
          <w:sz w:val="24"/>
        </w:rPr>
      </w:pPr>
    </w:p>
    <w:p w14:paraId="0390BF5E" w14:textId="77777777" w:rsidR="006A5142" w:rsidRDefault="006A5142" w:rsidP="006A5142">
      <w:pPr>
        <w:jc w:val="both"/>
        <w:rPr>
          <w:b/>
          <w:sz w:val="24"/>
        </w:rPr>
      </w:pPr>
    </w:p>
    <w:p w14:paraId="630A18EB" w14:textId="77777777" w:rsidR="006A5142" w:rsidRDefault="006A5142" w:rsidP="006A5142">
      <w:pPr>
        <w:jc w:val="both"/>
      </w:pPr>
      <w:r>
        <w:rPr>
          <w:b/>
          <w:sz w:val="24"/>
        </w:rPr>
        <w:t xml:space="preserve">Conclusion: </w:t>
      </w:r>
    </w:p>
    <w:p w14:paraId="156AC9D0" w14:textId="77777777" w:rsidR="006A5142" w:rsidRDefault="006A5142" w:rsidP="006A5142">
      <w:pPr>
        <w:jc w:val="both"/>
        <w:rPr>
          <w:b/>
          <w:sz w:val="24"/>
        </w:rPr>
      </w:pPr>
    </w:p>
    <w:p w14:paraId="3CCCED41" w14:textId="77777777" w:rsidR="006A5142" w:rsidRDefault="006A5142" w:rsidP="006A5142">
      <w:pPr>
        <w:jc w:val="both"/>
        <w:rPr>
          <w:b/>
          <w:sz w:val="24"/>
        </w:rPr>
      </w:pPr>
    </w:p>
    <w:p w14:paraId="1CB6B566" w14:textId="77777777" w:rsidR="006A5142" w:rsidRDefault="006A5142" w:rsidP="006A5142">
      <w:pPr>
        <w:jc w:val="both"/>
        <w:rPr>
          <w:b/>
          <w:sz w:val="24"/>
        </w:rPr>
      </w:pPr>
    </w:p>
    <w:p w14:paraId="2859DB47" w14:textId="77777777" w:rsidR="006A5142" w:rsidRDefault="006A5142" w:rsidP="006A5142">
      <w:pPr>
        <w:jc w:val="both"/>
        <w:rPr>
          <w:b/>
          <w:sz w:val="24"/>
        </w:rPr>
      </w:pPr>
    </w:p>
    <w:p w14:paraId="1A3E08BD" w14:textId="77777777" w:rsidR="006A5142" w:rsidRDefault="006A5142" w:rsidP="006A5142">
      <w:pPr>
        <w:jc w:val="both"/>
      </w:pPr>
      <w:r>
        <w:rPr>
          <w:b/>
          <w:sz w:val="24"/>
        </w:rPr>
        <w:t xml:space="preserve">Quiz: </w:t>
      </w:r>
    </w:p>
    <w:p w14:paraId="58E1FB3F" w14:textId="77777777" w:rsidR="006A5142" w:rsidRPr="0008680F" w:rsidRDefault="006A5142">
      <w:pPr>
        <w:numPr>
          <w:ilvl w:val="0"/>
          <w:numId w:val="22"/>
        </w:numPr>
        <w:jc w:val="both"/>
      </w:pPr>
      <w:r>
        <w:rPr>
          <w:sz w:val="24"/>
        </w:rPr>
        <w:t xml:space="preserve">What is the time complexity of </w:t>
      </w:r>
      <w:r>
        <w:rPr>
          <w:sz w:val="24"/>
          <w:szCs w:val="24"/>
        </w:rPr>
        <w:t>above algorithm?</w:t>
      </w:r>
    </w:p>
    <w:p w14:paraId="70708FC1" w14:textId="77777777" w:rsidR="006A5142" w:rsidRPr="0008680F" w:rsidRDefault="006A5142" w:rsidP="006A5142">
      <w:pPr>
        <w:jc w:val="both"/>
        <w:rPr>
          <w:b/>
          <w:bCs/>
          <w:sz w:val="24"/>
        </w:rPr>
      </w:pPr>
      <w:r w:rsidRPr="0008680F">
        <w:rPr>
          <w:b/>
          <w:bCs/>
          <w:sz w:val="24"/>
        </w:rPr>
        <w:t>Answer:</w:t>
      </w:r>
    </w:p>
    <w:p w14:paraId="2947C039" w14:textId="77777777" w:rsidR="006A5142" w:rsidRDefault="006A5142" w:rsidP="006A5142">
      <w:pPr>
        <w:jc w:val="both"/>
        <w:rPr>
          <w:sz w:val="24"/>
        </w:rPr>
      </w:pPr>
    </w:p>
    <w:p w14:paraId="40A60DC5" w14:textId="77777777" w:rsidR="006A5142" w:rsidRDefault="006A5142" w:rsidP="006A5142">
      <w:pPr>
        <w:jc w:val="both"/>
        <w:rPr>
          <w:sz w:val="24"/>
        </w:rPr>
      </w:pPr>
    </w:p>
    <w:p w14:paraId="3D6B07D9" w14:textId="77777777" w:rsidR="006A5142" w:rsidRPr="0008680F" w:rsidRDefault="006A5142">
      <w:pPr>
        <w:numPr>
          <w:ilvl w:val="0"/>
          <w:numId w:val="22"/>
        </w:numPr>
        <w:jc w:val="both"/>
      </w:pPr>
      <w:r>
        <w:rPr>
          <w:sz w:val="24"/>
        </w:rPr>
        <w:t>Does above algorithm always return optimal answer?</w:t>
      </w:r>
    </w:p>
    <w:p w14:paraId="4E18DC09" w14:textId="77777777" w:rsidR="006A5142" w:rsidRPr="0008680F" w:rsidRDefault="006A5142" w:rsidP="006A5142">
      <w:pPr>
        <w:jc w:val="both"/>
        <w:rPr>
          <w:b/>
          <w:bCs/>
          <w:sz w:val="24"/>
        </w:rPr>
      </w:pPr>
      <w:r w:rsidRPr="0008680F">
        <w:rPr>
          <w:b/>
          <w:bCs/>
          <w:sz w:val="24"/>
        </w:rPr>
        <w:t>Answer:</w:t>
      </w:r>
    </w:p>
    <w:p w14:paraId="2ABE14B2" w14:textId="77777777" w:rsidR="006A5142" w:rsidRDefault="006A5142" w:rsidP="006A5142">
      <w:pPr>
        <w:jc w:val="both"/>
        <w:rPr>
          <w:sz w:val="24"/>
        </w:rPr>
      </w:pPr>
    </w:p>
    <w:p w14:paraId="592CB8D2" w14:textId="77777777" w:rsidR="00543619" w:rsidRDefault="00543619" w:rsidP="006A5142">
      <w:pPr>
        <w:jc w:val="both"/>
        <w:rPr>
          <w:sz w:val="24"/>
        </w:rPr>
      </w:pPr>
    </w:p>
    <w:p w14:paraId="23BB270F" w14:textId="77777777" w:rsidR="00543619" w:rsidRDefault="00543619" w:rsidP="006A5142">
      <w:pPr>
        <w:jc w:val="both"/>
        <w:rPr>
          <w:sz w:val="24"/>
        </w:rPr>
      </w:pPr>
    </w:p>
    <w:p w14:paraId="5DD62AF6" w14:textId="77777777" w:rsidR="00543619" w:rsidRDefault="00543619" w:rsidP="006A5142">
      <w:pPr>
        <w:jc w:val="both"/>
        <w:rPr>
          <w:sz w:val="24"/>
        </w:rPr>
      </w:pPr>
    </w:p>
    <w:p w14:paraId="7C3B0843" w14:textId="77777777" w:rsidR="006A5142" w:rsidRDefault="006A5142" w:rsidP="006A5142">
      <w:pPr>
        <w:pStyle w:val="Heading1"/>
        <w:spacing w:line="276" w:lineRule="auto"/>
        <w:ind w:left="0" w:firstLine="0"/>
        <w:rPr>
          <w:bCs w:val="0"/>
          <w:sz w:val="24"/>
        </w:rPr>
      </w:pPr>
      <w:r>
        <w:rPr>
          <w:bCs w:val="0"/>
          <w:sz w:val="24"/>
        </w:rPr>
        <w:t xml:space="preserve">Suggested Reference: </w:t>
      </w:r>
    </w:p>
    <w:p w14:paraId="7FB8FDED" w14:textId="77777777" w:rsidR="006A5142" w:rsidRDefault="006A5142">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6F27C95" w14:textId="77777777" w:rsidR="006A5142" w:rsidRDefault="006A5142">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FA25A56" w14:textId="77777777" w:rsidR="006A5142" w:rsidRDefault="006A5142" w:rsidP="006A5142">
      <w:pPr>
        <w:pStyle w:val="Heading1"/>
        <w:spacing w:line="276" w:lineRule="auto"/>
        <w:jc w:val="both"/>
        <w:rPr>
          <w:b w:val="0"/>
          <w:bCs w:val="0"/>
          <w:sz w:val="24"/>
          <w:szCs w:val="24"/>
        </w:rPr>
      </w:pPr>
    </w:p>
    <w:p w14:paraId="227078F9" w14:textId="77777777" w:rsidR="006A5142" w:rsidRDefault="006A5142" w:rsidP="006A5142">
      <w:pPr>
        <w:pStyle w:val="Heading1"/>
        <w:spacing w:line="276" w:lineRule="auto"/>
        <w:ind w:left="0" w:firstLine="0"/>
        <w:rPr>
          <w:b w:val="0"/>
          <w:bCs w:val="0"/>
          <w:sz w:val="24"/>
        </w:rPr>
      </w:pPr>
      <w:r>
        <w:rPr>
          <w:bCs w:val="0"/>
          <w:sz w:val="24"/>
        </w:rPr>
        <w:t xml:space="preserve">References used by the students: </w:t>
      </w:r>
    </w:p>
    <w:p w14:paraId="4FDDB93B" w14:textId="77777777" w:rsidR="006A5142" w:rsidRDefault="006A5142" w:rsidP="006A5142">
      <w:pPr>
        <w:pStyle w:val="Heading1"/>
        <w:spacing w:line="276" w:lineRule="auto"/>
        <w:ind w:left="0" w:firstLine="0"/>
        <w:rPr>
          <w:b w:val="0"/>
          <w:bCs w:val="0"/>
          <w:sz w:val="24"/>
        </w:rPr>
      </w:pPr>
    </w:p>
    <w:p w14:paraId="0817DEEF" w14:textId="77777777" w:rsidR="006A5142" w:rsidRDefault="006A5142" w:rsidP="006A5142">
      <w:pPr>
        <w:pStyle w:val="Heading1"/>
        <w:spacing w:line="276" w:lineRule="auto"/>
        <w:ind w:left="0" w:firstLine="0"/>
        <w:rPr>
          <w:b w:val="0"/>
          <w:bCs w:val="0"/>
          <w:sz w:val="24"/>
        </w:rPr>
      </w:pPr>
    </w:p>
    <w:p w14:paraId="16D029C7" w14:textId="77777777" w:rsidR="006A5142" w:rsidRDefault="006A5142" w:rsidP="006A5142">
      <w:pPr>
        <w:pStyle w:val="Heading1"/>
        <w:spacing w:line="276" w:lineRule="auto"/>
        <w:ind w:left="0" w:firstLine="0"/>
        <w:rPr>
          <w:b w:val="0"/>
          <w:bCs w:val="0"/>
          <w:sz w:val="24"/>
        </w:rPr>
      </w:pPr>
    </w:p>
    <w:p w14:paraId="4ADF7E8D" w14:textId="77777777" w:rsidR="006A5142" w:rsidRDefault="006A5142" w:rsidP="006A5142">
      <w:pPr>
        <w:pStyle w:val="Heading1"/>
        <w:spacing w:line="276" w:lineRule="auto"/>
        <w:ind w:left="0" w:firstLine="0"/>
      </w:pPr>
      <w:r>
        <w:rPr>
          <w:sz w:val="24"/>
        </w:rPr>
        <w:t>Rubric wise marks obtained:</w:t>
      </w:r>
    </w:p>
    <w:p w14:paraId="7B06B718" w14:textId="77777777" w:rsidR="006A5142" w:rsidRDefault="006A5142" w:rsidP="006A5142">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A5142" w14:paraId="151C011F" w14:textId="77777777" w:rsidTr="00FD78C3">
        <w:trPr>
          <w:trHeight w:val="856"/>
        </w:trPr>
        <w:tc>
          <w:tcPr>
            <w:tcW w:w="1193" w:type="dxa"/>
            <w:vMerge w:val="restart"/>
            <w:tcBorders>
              <w:top w:val="single" w:sz="4" w:space="0" w:color="00000A"/>
              <w:left w:val="single" w:sz="4" w:space="0" w:color="00000A"/>
              <w:right w:val="single" w:sz="4" w:space="0" w:color="00000A"/>
            </w:tcBorders>
          </w:tcPr>
          <w:p w14:paraId="4BAB05AF" w14:textId="77777777" w:rsidR="006A5142" w:rsidRDefault="006A5142" w:rsidP="00FD78C3">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B05EF0D" w14:textId="77777777" w:rsidR="006A5142" w:rsidRDefault="006A5142" w:rsidP="00FD78C3">
            <w:pPr>
              <w:pStyle w:val="Heading1"/>
              <w:spacing w:line="276" w:lineRule="auto"/>
              <w:ind w:left="0" w:firstLine="0"/>
              <w:jc w:val="center"/>
              <w:rPr>
                <w:sz w:val="24"/>
              </w:rPr>
            </w:pPr>
            <w:r>
              <w:rPr>
                <w:sz w:val="24"/>
              </w:rPr>
              <w:t>Understanding of problem</w:t>
            </w:r>
          </w:p>
          <w:p w14:paraId="2DB0B5D1" w14:textId="77777777" w:rsidR="006A5142" w:rsidRDefault="006A5142" w:rsidP="00FD78C3">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F3BE292" w14:textId="77777777" w:rsidR="006A5142" w:rsidRDefault="006A5142" w:rsidP="00FD78C3">
            <w:pPr>
              <w:pStyle w:val="Heading1"/>
              <w:spacing w:line="276" w:lineRule="auto"/>
              <w:ind w:left="0" w:firstLine="0"/>
              <w:jc w:val="center"/>
              <w:rPr>
                <w:sz w:val="24"/>
              </w:rPr>
            </w:pPr>
            <w:r>
              <w:rPr>
                <w:sz w:val="24"/>
              </w:rPr>
              <w:t>Program Implementation</w:t>
            </w:r>
          </w:p>
          <w:p w14:paraId="676FFE76" w14:textId="77777777" w:rsidR="006A5142" w:rsidRDefault="006A5142" w:rsidP="00FD78C3">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4E81E5C9" w14:textId="77777777" w:rsidR="006A5142" w:rsidRDefault="006A5142" w:rsidP="00FD78C3">
            <w:pPr>
              <w:pStyle w:val="Heading1"/>
              <w:spacing w:line="276" w:lineRule="auto"/>
              <w:ind w:left="0" w:firstLine="0"/>
              <w:jc w:val="center"/>
              <w:rPr>
                <w:sz w:val="24"/>
              </w:rPr>
            </w:pPr>
            <w:r>
              <w:rPr>
                <w:sz w:val="24"/>
              </w:rPr>
              <w:t>Documentation &amp;Timely Submission</w:t>
            </w:r>
          </w:p>
          <w:p w14:paraId="68591F97" w14:textId="77777777" w:rsidR="006A5142" w:rsidRDefault="006A5142" w:rsidP="00FD78C3">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3E1DE050" w14:textId="77777777" w:rsidR="006A5142" w:rsidRDefault="006A5142" w:rsidP="00FD78C3">
            <w:pPr>
              <w:pStyle w:val="Heading1"/>
              <w:spacing w:line="276" w:lineRule="auto"/>
              <w:ind w:left="0" w:firstLine="0"/>
              <w:jc w:val="center"/>
              <w:rPr>
                <w:sz w:val="24"/>
                <w:szCs w:val="24"/>
              </w:rPr>
            </w:pPr>
            <w:r>
              <w:rPr>
                <w:sz w:val="24"/>
                <w:szCs w:val="24"/>
              </w:rPr>
              <w:t>Total</w:t>
            </w:r>
          </w:p>
          <w:p w14:paraId="1B332B97" w14:textId="77777777" w:rsidR="006A5142" w:rsidRDefault="006A5142" w:rsidP="00FD78C3">
            <w:pPr>
              <w:pStyle w:val="Heading1"/>
              <w:spacing w:line="276" w:lineRule="auto"/>
              <w:ind w:left="0" w:firstLine="0"/>
              <w:jc w:val="center"/>
            </w:pPr>
            <w:r>
              <w:rPr>
                <w:sz w:val="24"/>
                <w:szCs w:val="24"/>
              </w:rPr>
              <w:t>(10)</w:t>
            </w:r>
          </w:p>
        </w:tc>
      </w:tr>
      <w:tr w:rsidR="006A5142" w14:paraId="05CDB3B3" w14:textId="77777777" w:rsidTr="00FD78C3">
        <w:trPr>
          <w:trHeight w:val="403"/>
        </w:trPr>
        <w:tc>
          <w:tcPr>
            <w:tcW w:w="1193" w:type="dxa"/>
            <w:vMerge/>
            <w:tcBorders>
              <w:left w:val="single" w:sz="4" w:space="0" w:color="00000A"/>
              <w:bottom w:val="single" w:sz="4" w:space="0" w:color="00000A"/>
              <w:right w:val="single" w:sz="4" w:space="0" w:color="00000A"/>
            </w:tcBorders>
          </w:tcPr>
          <w:p w14:paraId="6E63BDC1" w14:textId="77777777" w:rsidR="006A5142" w:rsidRDefault="006A5142" w:rsidP="00FD78C3">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3737780" w14:textId="77777777" w:rsidR="006A5142" w:rsidRDefault="006A5142" w:rsidP="00FD78C3">
            <w:pPr>
              <w:pStyle w:val="Heading1"/>
              <w:spacing w:line="276" w:lineRule="auto"/>
              <w:ind w:left="0" w:firstLine="0"/>
              <w:jc w:val="center"/>
              <w:rPr>
                <w:sz w:val="17"/>
              </w:rPr>
            </w:pPr>
            <w:r>
              <w:rPr>
                <w:sz w:val="17"/>
              </w:rPr>
              <w:t>Good</w:t>
            </w:r>
          </w:p>
          <w:p w14:paraId="7FBC09A4" w14:textId="77777777" w:rsidR="006A5142" w:rsidRDefault="006A5142" w:rsidP="00FD78C3">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BCAD5DB" w14:textId="77777777" w:rsidR="006A5142" w:rsidRDefault="006A5142" w:rsidP="00FD78C3">
            <w:pPr>
              <w:pStyle w:val="Heading1"/>
              <w:spacing w:line="276" w:lineRule="auto"/>
              <w:ind w:left="0" w:firstLine="0"/>
              <w:jc w:val="center"/>
              <w:rPr>
                <w:sz w:val="17"/>
              </w:rPr>
            </w:pPr>
            <w:r>
              <w:rPr>
                <w:sz w:val="17"/>
              </w:rPr>
              <w:t>Avg.</w:t>
            </w:r>
          </w:p>
          <w:p w14:paraId="5F7B275F" w14:textId="77777777" w:rsidR="006A5142" w:rsidRDefault="006A5142" w:rsidP="00FD78C3">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2A2483F" w14:textId="77777777" w:rsidR="006A5142" w:rsidRDefault="006A5142" w:rsidP="00FD78C3">
            <w:pPr>
              <w:pStyle w:val="Heading1"/>
              <w:spacing w:line="276" w:lineRule="auto"/>
              <w:ind w:left="0" w:firstLine="0"/>
              <w:jc w:val="center"/>
              <w:rPr>
                <w:sz w:val="17"/>
              </w:rPr>
            </w:pPr>
            <w:r>
              <w:rPr>
                <w:sz w:val="17"/>
              </w:rPr>
              <w:t>Poor</w:t>
            </w:r>
          </w:p>
          <w:p w14:paraId="76BA5F77" w14:textId="77777777" w:rsidR="006A5142" w:rsidRDefault="006A5142" w:rsidP="00FD78C3">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6ED5C7A" w14:textId="77777777" w:rsidR="006A5142" w:rsidRDefault="006A5142" w:rsidP="00FD78C3">
            <w:pPr>
              <w:pStyle w:val="Heading1"/>
              <w:spacing w:line="276" w:lineRule="auto"/>
              <w:ind w:left="0" w:firstLine="0"/>
              <w:jc w:val="center"/>
              <w:rPr>
                <w:sz w:val="17"/>
              </w:rPr>
            </w:pPr>
            <w:r>
              <w:rPr>
                <w:sz w:val="17"/>
              </w:rPr>
              <w:t>Good</w:t>
            </w:r>
          </w:p>
          <w:p w14:paraId="3B01A517" w14:textId="77777777" w:rsidR="006A5142" w:rsidRDefault="006A5142" w:rsidP="00FD78C3">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92724FE" w14:textId="77777777" w:rsidR="006A5142" w:rsidRDefault="006A5142" w:rsidP="00FD78C3">
            <w:pPr>
              <w:pStyle w:val="Heading1"/>
              <w:spacing w:line="276" w:lineRule="auto"/>
              <w:ind w:left="0" w:firstLine="0"/>
              <w:jc w:val="center"/>
              <w:rPr>
                <w:sz w:val="17"/>
              </w:rPr>
            </w:pPr>
            <w:r>
              <w:rPr>
                <w:sz w:val="17"/>
              </w:rPr>
              <w:t>Avg.</w:t>
            </w:r>
          </w:p>
          <w:p w14:paraId="7DC3029B" w14:textId="77777777" w:rsidR="006A5142" w:rsidRDefault="006A5142" w:rsidP="00FD78C3">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D47E873" w14:textId="77777777" w:rsidR="006A5142" w:rsidRDefault="006A5142" w:rsidP="00FD78C3">
            <w:pPr>
              <w:pStyle w:val="Heading1"/>
              <w:spacing w:line="276" w:lineRule="auto"/>
              <w:ind w:left="0" w:firstLine="0"/>
              <w:jc w:val="center"/>
              <w:rPr>
                <w:sz w:val="17"/>
              </w:rPr>
            </w:pPr>
            <w:r>
              <w:rPr>
                <w:sz w:val="17"/>
              </w:rPr>
              <w:t>Poor</w:t>
            </w:r>
          </w:p>
          <w:p w14:paraId="0AAD4C3D" w14:textId="77777777" w:rsidR="006A5142" w:rsidRDefault="006A5142" w:rsidP="00FD78C3">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5526613" w14:textId="77777777" w:rsidR="006A5142" w:rsidRDefault="006A5142" w:rsidP="00FD78C3">
            <w:pPr>
              <w:pStyle w:val="Heading1"/>
              <w:spacing w:line="276" w:lineRule="auto"/>
              <w:ind w:left="0" w:firstLine="0"/>
              <w:jc w:val="center"/>
              <w:rPr>
                <w:sz w:val="17"/>
              </w:rPr>
            </w:pPr>
            <w:r>
              <w:rPr>
                <w:sz w:val="17"/>
              </w:rPr>
              <w:t>Good</w:t>
            </w:r>
          </w:p>
          <w:p w14:paraId="3522BD4C" w14:textId="77777777" w:rsidR="006A5142" w:rsidRDefault="006A5142" w:rsidP="00FD78C3">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0C4D0A6" w14:textId="77777777" w:rsidR="006A5142" w:rsidRDefault="006A5142" w:rsidP="00FD78C3">
            <w:pPr>
              <w:pStyle w:val="Heading1"/>
              <w:spacing w:line="276" w:lineRule="auto"/>
              <w:ind w:left="0" w:firstLine="0"/>
              <w:jc w:val="center"/>
              <w:rPr>
                <w:sz w:val="17"/>
              </w:rPr>
            </w:pPr>
            <w:r>
              <w:rPr>
                <w:sz w:val="17"/>
              </w:rPr>
              <w:t>Avg.</w:t>
            </w:r>
          </w:p>
          <w:p w14:paraId="69852115" w14:textId="77777777" w:rsidR="006A5142" w:rsidRDefault="006A5142" w:rsidP="00FD78C3">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35305FC" w14:textId="77777777" w:rsidR="006A5142" w:rsidRDefault="006A5142" w:rsidP="00FD78C3">
            <w:pPr>
              <w:pStyle w:val="Heading1"/>
              <w:spacing w:line="276" w:lineRule="auto"/>
              <w:ind w:left="0" w:firstLine="0"/>
              <w:jc w:val="center"/>
              <w:rPr>
                <w:sz w:val="17"/>
              </w:rPr>
            </w:pPr>
            <w:r>
              <w:rPr>
                <w:sz w:val="17"/>
              </w:rPr>
              <w:t>Poor</w:t>
            </w:r>
          </w:p>
          <w:p w14:paraId="131968D8" w14:textId="77777777" w:rsidR="006A5142" w:rsidRDefault="006A5142" w:rsidP="00FD78C3">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D7E735" w14:textId="77777777" w:rsidR="006A5142" w:rsidRDefault="006A5142" w:rsidP="00FD78C3">
            <w:pPr>
              <w:pStyle w:val="Heading1"/>
              <w:spacing w:line="276" w:lineRule="auto"/>
              <w:ind w:left="0" w:firstLine="0"/>
              <w:rPr>
                <w:sz w:val="17"/>
              </w:rPr>
            </w:pPr>
          </w:p>
        </w:tc>
      </w:tr>
      <w:tr w:rsidR="006A5142" w14:paraId="3F5251BA" w14:textId="77777777" w:rsidTr="00FD78C3">
        <w:trPr>
          <w:trHeight w:val="403"/>
        </w:trPr>
        <w:tc>
          <w:tcPr>
            <w:tcW w:w="1193" w:type="dxa"/>
            <w:tcBorders>
              <w:top w:val="single" w:sz="4" w:space="0" w:color="00000A"/>
              <w:left w:val="single" w:sz="4" w:space="0" w:color="00000A"/>
              <w:bottom w:val="single" w:sz="4" w:space="0" w:color="00000A"/>
              <w:right w:val="single" w:sz="4" w:space="0" w:color="00000A"/>
            </w:tcBorders>
          </w:tcPr>
          <w:p w14:paraId="3F738C88" w14:textId="77777777" w:rsidR="006A5142" w:rsidRDefault="006A5142" w:rsidP="00FD78C3">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EE30137" w14:textId="77777777" w:rsidR="006A5142" w:rsidRDefault="006A5142" w:rsidP="00FD78C3">
            <w:pPr>
              <w:pStyle w:val="Heading1"/>
              <w:spacing w:line="276" w:lineRule="auto"/>
              <w:ind w:left="0" w:firstLine="0"/>
              <w:rPr>
                <w:sz w:val="17"/>
              </w:rPr>
            </w:pPr>
          </w:p>
          <w:p w14:paraId="75B28394" w14:textId="77777777" w:rsidR="006A5142" w:rsidRDefault="006A5142" w:rsidP="00FD78C3">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C6EB47B" w14:textId="77777777" w:rsidR="006A5142" w:rsidRDefault="006A5142" w:rsidP="00FD78C3">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E0ECC4B" w14:textId="77777777" w:rsidR="006A5142" w:rsidRDefault="006A5142" w:rsidP="00FD78C3">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38C02B85" w14:textId="77777777" w:rsidR="006A5142" w:rsidRDefault="006A5142" w:rsidP="00FD78C3">
            <w:pPr>
              <w:pStyle w:val="Heading1"/>
              <w:spacing w:line="276" w:lineRule="auto"/>
              <w:ind w:left="0" w:firstLine="0"/>
              <w:rPr>
                <w:sz w:val="17"/>
              </w:rPr>
            </w:pPr>
          </w:p>
        </w:tc>
      </w:tr>
    </w:tbl>
    <w:p w14:paraId="54162030" w14:textId="77777777" w:rsidR="00543619" w:rsidRDefault="00543619">
      <w:pPr>
        <w:suppressAutoHyphens w:val="0"/>
        <w:rPr>
          <w:b/>
          <w:bCs/>
        </w:rPr>
      </w:pPr>
      <w:r>
        <w:br w:type="page"/>
      </w:r>
    </w:p>
    <w:p w14:paraId="6FDDC68C" w14:textId="77777777" w:rsidR="00543619" w:rsidRDefault="00543619" w:rsidP="00543619">
      <w:pPr>
        <w:jc w:val="center"/>
      </w:pPr>
      <w:r>
        <w:rPr>
          <w:b/>
          <w:sz w:val="28"/>
        </w:rPr>
        <w:lastRenderedPageBreak/>
        <w:t xml:space="preserve">Experiment No: </w:t>
      </w:r>
      <w:r w:rsidR="00A93F5C">
        <w:rPr>
          <w:b/>
          <w:sz w:val="28"/>
        </w:rPr>
        <w:t>9</w:t>
      </w:r>
    </w:p>
    <w:p w14:paraId="2A16E564" w14:textId="77777777" w:rsidR="00543619" w:rsidRDefault="00543619" w:rsidP="00543619">
      <w:pPr>
        <w:jc w:val="both"/>
      </w:pPr>
    </w:p>
    <w:p w14:paraId="4B6B02F9" w14:textId="77777777" w:rsidR="00543619" w:rsidRPr="00543619" w:rsidRDefault="00543619" w:rsidP="00543619">
      <w:pPr>
        <w:jc w:val="both"/>
        <w:rPr>
          <w:sz w:val="24"/>
          <w:szCs w:val="24"/>
        </w:rPr>
      </w:pPr>
      <w:r w:rsidRPr="00543619">
        <w:rPr>
          <w:sz w:val="24"/>
          <w:szCs w:val="24"/>
        </w:rPr>
        <w:t>Implement program to solve LCS</w:t>
      </w:r>
      <w:r w:rsidR="00BC7A9A">
        <w:rPr>
          <w:sz w:val="24"/>
          <w:szCs w:val="24"/>
        </w:rPr>
        <w:t xml:space="preserve"> (Longest Common Subsequence)</w:t>
      </w:r>
      <w:r w:rsidRPr="00543619">
        <w:rPr>
          <w:sz w:val="24"/>
          <w:szCs w:val="24"/>
        </w:rPr>
        <w:t xml:space="preserve"> problem using dynamic programing.</w:t>
      </w:r>
    </w:p>
    <w:p w14:paraId="635DD589" w14:textId="77777777" w:rsidR="00543619" w:rsidRDefault="00543619" w:rsidP="00543619">
      <w:pPr>
        <w:jc w:val="both"/>
        <w:rPr>
          <w:b/>
          <w:sz w:val="24"/>
        </w:rPr>
      </w:pPr>
    </w:p>
    <w:p w14:paraId="21D5C2C3" w14:textId="77777777" w:rsidR="00543619" w:rsidRDefault="00543619" w:rsidP="00543619">
      <w:pPr>
        <w:jc w:val="both"/>
      </w:pPr>
      <w:r>
        <w:rPr>
          <w:b/>
          <w:sz w:val="24"/>
        </w:rPr>
        <w:t>Date:</w:t>
      </w:r>
    </w:p>
    <w:p w14:paraId="209D6C16" w14:textId="77777777" w:rsidR="00543619" w:rsidRDefault="00543619" w:rsidP="00543619">
      <w:pPr>
        <w:jc w:val="both"/>
        <w:rPr>
          <w:b/>
          <w:sz w:val="24"/>
        </w:rPr>
      </w:pPr>
    </w:p>
    <w:p w14:paraId="52485924" w14:textId="77777777" w:rsidR="00543619" w:rsidRPr="005A004B" w:rsidRDefault="00543619" w:rsidP="0054361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C90890E" w14:textId="77777777" w:rsidR="00543619" w:rsidRDefault="00543619" w:rsidP="00543619">
      <w:pPr>
        <w:jc w:val="both"/>
        <w:rPr>
          <w:b/>
          <w:w w:val="110"/>
        </w:rPr>
      </w:pPr>
    </w:p>
    <w:p w14:paraId="0FE6A2CC" w14:textId="77777777" w:rsidR="00543619" w:rsidRDefault="00543619" w:rsidP="00543619">
      <w:pPr>
        <w:jc w:val="both"/>
      </w:pPr>
      <w:r>
        <w:rPr>
          <w:b/>
          <w:sz w:val="24"/>
        </w:rPr>
        <w:t>Relevant CO: CO3</w:t>
      </w:r>
    </w:p>
    <w:p w14:paraId="1E00353E" w14:textId="77777777" w:rsidR="00543619" w:rsidRDefault="00543619" w:rsidP="00543619">
      <w:pPr>
        <w:jc w:val="both"/>
        <w:rPr>
          <w:b/>
          <w:sz w:val="24"/>
        </w:rPr>
      </w:pPr>
    </w:p>
    <w:p w14:paraId="090749CB" w14:textId="77777777" w:rsidR="00475178" w:rsidRDefault="00543619"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77A6A20C" w14:textId="77777777" w:rsidR="00475178" w:rsidRPr="006A5142" w:rsidRDefault="00475178" w:rsidP="00475178">
      <w:pPr>
        <w:ind w:left="1440"/>
        <w:jc w:val="both"/>
      </w:pPr>
      <w:r>
        <w:rPr>
          <w:sz w:val="24"/>
        </w:rPr>
        <w:t xml:space="preserve">(b) Solve the </w:t>
      </w:r>
      <w:proofErr w:type="gramStart"/>
      <w:r>
        <w:rPr>
          <w:sz w:val="24"/>
        </w:rPr>
        <w:t>optimization based</w:t>
      </w:r>
      <w:proofErr w:type="gramEnd"/>
      <w:r>
        <w:rPr>
          <w:sz w:val="24"/>
        </w:rPr>
        <w:t xml:space="preserve"> problem.</w:t>
      </w:r>
    </w:p>
    <w:p w14:paraId="4EA39421"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747693DF" w14:textId="77777777" w:rsidR="00543619" w:rsidRDefault="00543619" w:rsidP="00475178">
      <w:pPr>
        <w:jc w:val="both"/>
        <w:rPr>
          <w:b/>
          <w:sz w:val="24"/>
        </w:rPr>
      </w:pPr>
    </w:p>
    <w:p w14:paraId="0413C2B5" w14:textId="77777777" w:rsidR="00543619" w:rsidRDefault="00543619" w:rsidP="00543619">
      <w:pPr>
        <w:jc w:val="both"/>
      </w:pPr>
      <w:r>
        <w:rPr>
          <w:b/>
          <w:sz w:val="24"/>
        </w:rPr>
        <w:t xml:space="preserve">Equipment/Instruments: </w:t>
      </w:r>
      <w:r>
        <w:rPr>
          <w:sz w:val="24"/>
        </w:rPr>
        <w:t xml:space="preserve">Computer System, Any C language editor </w:t>
      </w:r>
    </w:p>
    <w:p w14:paraId="0521546D" w14:textId="77777777" w:rsidR="00543619" w:rsidRDefault="00543619" w:rsidP="00543619">
      <w:pPr>
        <w:jc w:val="both"/>
        <w:rPr>
          <w:b/>
          <w:sz w:val="24"/>
        </w:rPr>
      </w:pPr>
    </w:p>
    <w:p w14:paraId="6AB095B0" w14:textId="77777777" w:rsidR="00543619" w:rsidRDefault="00543619" w:rsidP="00543619">
      <w:pPr>
        <w:jc w:val="both"/>
        <w:rPr>
          <w:b/>
          <w:sz w:val="24"/>
        </w:rPr>
      </w:pPr>
      <w:r>
        <w:rPr>
          <w:b/>
          <w:sz w:val="24"/>
        </w:rPr>
        <w:t>Theory:</w:t>
      </w:r>
    </w:p>
    <w:p w14:paraId="136B74B4" w14:textId="77777777" w:rsidR="00C6235A" w:rsidRDefault="00C6235A" w:rsidP="00543619">
      <w:pPr>
        <w:jc w:val="both"/>
        <w:rPr>
          <w:b/>
          <w:sz w:val="24"/>
        </w:rPr>
      </w:pPr>
    </w:p>
    <w:p w14:paraId="1C68E938" w14:textId="77777777" w:rsidR="00C6235A" w:rsidRPr="00C6235A" w:rsidRDefault="00C6235A" w:rsidP="00C6235A">
      <w:pPr>
        <w:jc w:val="both"/>
        <w:rPr>
          <w:bCs/>
          <w:sz w:val="24"/>
        </w:rPr>
      </w:pPr>
      <w:r w:rsidRPr="00C6235A">
        <w:rPr>
          <w:bCs/>
          <w:sz w:val="24"/>
        </w:rPr>
        <w:t>The Longest Common Subsequence (LCS) problem is a classic computer science problem that involves finding the longest subsequence that is common to two given sequences.</w:t>
      </w:r>
    </w:p>
    <w:p w14:paraId="7FC7DC49" w14:textId="77777777" w:rsidR="00C6235A" w:rsidRPr="00C6235A" w:rsidRDefault="00C6235A" w:rsidP="00C6235A">
      <w:pPr>
        <w:jc w:val="both"/>
        <w:rPr>
          <w:bCs/>
          <w:sz w:val="24"/>
        </w:rPr>
      </w:pPr>
    </w:p>
    <w:p w14:paraId="315ADFA5" w14:textId="77777777" w:rsidR="00C6235A" w:rsidRPr="00C6235A" w:rsidRDefault="00C6235A" w:rsidP="00C6235A">
      <w:pPr>
        <w:jc w:val="both"/>
        <w:rPr>
          <w:bCs/>
          <w:sz w:val="24"/>
        </w:rPr>
      </w:pPr>
      <w:r w:rsidRPr="00C6235A">
        <w:rPr>
          <w:bCs/>
          <w:sz w:val="24"/>
        </w:rPr>
        <w:t>A subsequence is a sequence that can be derived from another sequence by deleting some or no elements without changing the order of the remaining elements. For example, given the sequence "ABCDE", "ACE" is a subsequence of "ABCDE", but "AEC" is not a subsequence.</w:t>
      </w:r>
    </w:p>
    <w:p w14:paraId="064291FD" w14:textId="77777777" w:rsidR="00C6235A" w:rsidRPr="00C6235A" w:rsidRDefault="00C6235A" w:rsidP="00C6235A">
      <w:pPr>
        <w:jc w:val="both"/>
        <w:rPr>
          <w:bCs/>
          <w:sz w:val="24"/>
        </w:rPr>
      </w:pPr>
    </w:p>
    <w:p w14:paraId="42E7509B" w14:textId="77777777" w:rsidR="00C6235A" w:rsidRDefault="00C6235A" w:rsidP="00C6235A">
      <w:pPr>
        <w:jc w:val="both"/>
        <w:rPr>
          <w:bCs/>
          <w:sz w:val="24"/>
        </w:rPr>
      </w:pPr>
      <w:r w:rsidRPr="00C6235A">
        <w:rPr>
          <w:bCs/>
          <w:sz w:val="24"/>
        </w:rPr>
        <w:t>Given two sequences X and Y, the LCS problem involves finding the longest common subsequence (LCS) of X and Y. The LCS need not be contiguous in the original sequences, but it must be in the same order. For example, given the sequences "ABCDGH" and "AEDFHR", the LCS is "ADH" with length 3.</w:t>
      </w:r>
    </w:p>
    <w:p w14:paraId="3F0C1EE7" w14:textId="77777777" w:rsidR="00C6235A" w:rsidRDefault="00C6235A" w:rsidP="00C6235A">
      <w:pPr>
        <w:jc w:val="both"/>
        <w:rPr>
          <w:bCs/>
          <w:sz w:val="24"/>
        </w:rPr>
      </w:pPr>
    </w:p>
    <w:p w14:paraId="4F0A6087" w14:textId="77777777" w:rsidR="00C6235A" w:rsidRDefault="00C6235A" w:rsidP="00C6235A">
      <w:pPr>
        <w:jc w:val="both"/>
        <w:rPr>
          <w:bCs/>
          <w:sz w:val="24"/>
          <w:u w:val="single"/>
        </w:rPr>
      </w:pPr>
      <w:r w:rsidRPr="00C6235A">
        <w:rPr>
          <w:bCs/>
          <w:sz w:val="24"/>
          <w:u w:val="single"/>
        </w:rPr>
        <w:t xml:space="preserve">Naïve Method: </w:t>
      </w:r>
    </w:p>
    <w:p w14:paraId="5C26085D" w14:textId="77777777" w:rsidR="00C6235A" w:rsidRPr="00C6235A" w:rsidRDefault="00C6235A" w:rsidP="00C6235A">
      <w:pPr>
        <w:jc w:val="both"/>
        <w:rPr>
          <w:bCs/>
          <w:sz w:val="24"/>
          <w:u w:val="single"/>
        </w:rPr>
      </w:pPr>
    </w:p>
    <w:p w14:paraId="3A1BB226" w14:textId="77777777" w:rsidR="00C6235A" w:rsidRPr="00C6235A" w:rsidRDefault="00C6235A" w:rsidP="00C6235A">
      <w:pPr>
        <w:jc w:val="both"/>
        <w:rPr>
          <w:bCs/>
          <w:sz w:val="24"/>
        </w:rPr>
      </w:pPr>
      <w:r w:rsidRPr="00C6235A">
        <w:rPr>
          <w:bCs/>
          <w:sz w:val="24"/>
        </w:rPr>
        <w:t>Let X be a sequence of length m and Y a sequence of length n. Check for every subsequence of X whether it is a subsequence of Y, and return the longest common subsequence found.</w:t>
      </w:r>
      <w:r>
        <w:rPr>
          <w:bCs/>
          <w:sz w:val="24"/>
        </w:rPr>
        <w:t xml:space="preserve"> </w:t>
      </w:r>
      <w:r w:rsidRPr="00C6235A">
        <w:rPr>
          <w:bCs/>
          <w:sz w:val="24"/>
        </w:rPr>
        <w:t>There are 2</w:t>
      </w:r>
      <w:r w:rsidRPr="00C6235A">
        <w:rPr>
          <w:bCs/>
          <w:sz w:val="24"/>
          <w:vertAlign w:val="superscript"/>
        </w:rPr>
        <w:t>m</w:t>
      </w:r>
      <w:r w:rsidRPr="00C6235A">
        <w:rPr>
          <w:bCs/>
          <w:sz w:val="24"/>
        </w:rPr>
        <w:t> subsequences of X. Testing sequences whether or not it is a subsequence of Y takes O(n) time. Thus, the naïve algorithm would take O(n2</w:t>
      </w:r>
      <w:r w:rsidRPr="00C6235A">
        <w:rPr>
          <w:bCs/>
          <w:sz w:val="24"/>
          <w:vertAlign w:val="superscript"/>
        </w:rPr>
        <w:t>m</w:t>
      </w:r>
      <w:r w:rsidRPr="00C6235A">
        <w:rPr>
          <w:bCs/>
          <w:sz w:val="24"/>
        </w:rPr>
        <w:t>) time</w:t>
      </w:r>
      <w:r>
        <w:rPr>
          <w:rFonts w:ascii="Arial" w:hAnsi="Arial" w:cs="Arial"/>
          <w:color w:val="000000"/>
        </w:rPr>
        <w:t>.</w:t>
      </w:r>
    </w:p>
    <w:p w14:paraId="538E37E4" w14:textId="77777777" w:rsidR="00C6235A" w:rsidRDefault="00C6235A" w:rsidP="00C6235A">
      <w:pPr>
        <w:jc w:val="both"/>
        <w:rPr>
          <w:bCs/>
          <w:sz w:val="24"/>
        </w:rPr>
      </w:pPr>
    </w:p>
    <w:p w14:paraId="120308BD" w14:textId="77777777" w:rsidR="00C6235A" w:rsidRPr="00C6235A" w:rsidRDefault="00C6235A" w:rsidP="00C6235A">
      <w:pPr>
        <w:jc w:val="both"/>
        <w:rPr>
          <w:bCs/>
          <w:sz w:val="24"/>
          <w:u w:val="single"/>
        </w:rPr>
      </w:pPr>
      <w:r w:rsidRPr="00C6235A">
        <w:rPr>
          <w:bCs/>
          <w:sz w:val="24"/>
          <w:u w:val="single"/>
        </w:rPr>
        <w:t>longest common subsequence (LCS)</w:t>
      </w:r>
      <w:r>
        <w:rPr>
          <w:bCs/>
          <w:sz w:val="24"/>
          <w:u w:val="single"/>
        </w:rPr>
        <w:t xml:space="preserve"> using Dynamic Programming:</w:t>
      </w:r>
    </w:p>
    <w:p w14:paraId="1972E526" w14:textId="77777777" w:rsidR="00C6235A" w:rsidRPr="00C6235A" w:rsidRDefault="00C6235A" w:rsidP="00C6235A">
      <w:pPr>
        <w:pStyle w:val="NormalWeb"/>
        <w:spacing w:before="120" w:beforeAutospacing="0" w:after="144" w:afterAutospacing="0"/>
        <w:jc w:val="both"/>
        <w:rPr>
          <w:color w:val="000000"/>
        </w:rPr>
      </w:pPr>
      <w:r w:rsidRPr="00C6235A">
        <w:rPr>
          <w:color w:val="000000"/>
        </w:rPr>
        <w:t>Let X=&lt;x</w:t>
      </w:r>
      <w:proofErr w:type="gramStart"/>
      <w:r w:rsidRPr="00C6235A">
        <w:rPr>
          <w:color w:val="000000"/>
          <w:vertAlign w:val="subscript"/>
        </w:rPr>
        <w:t>1</w:t>
      </w:r>
      <w:r w:rsidRPr="00C6235A">
        <w:rPr>
          <w:color w:val="000000"/>
        </w:rPr>
        <w:t>,x</w:t>
      </w:r>
      <w:r w:rsidRPr="00C6235A">
        <w:rPr>
          <w:color w:val="000000"/>
          <w:vertAlign w:val="subscript"/>
        </w:rPr>
        <w:t>2</w:t>
      </w:r>
      <w:r w:rsidRPr="00C6235A">
        <w:rPr>
          <w:color w:val="000000"/>
        </w:rPr>
        <w:t>,x</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x</w:t>
      </w:r>
      <w:r w:rsidRPr="00C6235A">
        <w:rPr>
          <w:color w:val="000000"/>
          <w:vertAlign w:val="subscript"/>
        </w:rPr>
        <w:t>m</w:t>
      </w:r>
      <w:proofErr w:type="spellEnd"/>
      <w:proofErr w:type="gramEnd"/>
      <w:r w:rsidRPr="00C6235A">
        <w:rPr>
          <w:color w:val="000000"/>
        </w:rPr>
        <w:t>&gt; and Y=&lt;y</w:t>
      </w:r>
      <w:proofErr w:type="gramStart"/>
      <w:r w:rsidRPr="00C6235A">
        <w:rPr>
          <w:color w:val="000000"/>
          <w:vertAlign w:val="subscript"/>
        </w:rPr>
        <w:t>1</w:t>
      </w:r>
      <w:r w:rsidRPr="00C6235A">
        <w:rPr>
          <w:color w:val="000000"/>
        </w:rPr>
        <w:t>,y</w:t>
      </w:r>
      <w:r w:rsidRPr="00C6235A">
        <w:rPr>
          <w:color w:val="000000"/>
          <w:vertAlign w:val="subscript"/>
        </w:rPr>
        <w:t>2</w:t>
      </w:r>
      <w:r w:rsidRPr="00C6235A">
        <w:rPr>
          <w:color w:val="000000"/>
        </w:rPr>
        <w:t>,y</w:t>
      </w:r>
      <w:proofErr w:type="gramEnd"/>
      <w:r w:rsidRPr="00C6235A">
        <w:rPr>
          <w:color w:val="000000"/>
          <w:vertAlign w:val="subscript"/>
        </w:rPr>
        <w:t>3</w:t>
      </w:r>
      <w:r w:rsidRPr="00C6235A">
        <w:rPr>
          <w:color w:val="000000"/>
        </w:rPr>
        <w:t>...</w:t>
      </w:r>
      <w:proofErr w:type="gramStart"/>
      <w:r w:rsidRPr="00C6235A">
        <w:rPr>
          <w:color w:val="000000"/>
        </w:rPr>
        <w:t>.,</w:t>
      </w:r>
      <w:proofErr w:type="spellStart"/>
      <w:r w:rsidRPr="00C6235A">
        <w:rPr>
          <w:color w:val="000000"/>
        </w:rPr>
        <w:t>y</w:t>
      </w:r>
      <w:r w:rsidRPr="00C6235A">
        <w:rPr>
          <w:color w:val="000000"/>
          <w:vertAlign w:val="subscript"/>
        </w:rPr>
        <w:t>m</w:t>
      </w:r>
      <w:proofErr w:type="spellEnd"/>
      <w:proofErr w:type="gramEnd"/>
      <w:r w:rsidRPr="00C6235A">
        <w:rPr>
          <w:color w:val="000000"/>
        </w:rPr>
        <w:t>&gt; be the sequences. To compute the length of an element the following algorithm is used.</w:t>
      </w:r>
    </w:p>
    <w:p w14:paraId="67CD95E7"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1</w:t>
      </w:r>
      <w:r w:rsidRPr="00C6235A">
        <w:rPr>
          <w:color w:val="000000"/>
        </w:rPr>
        <w:t> − Construct an empty adjacency table with the size, n × m, where n = size of sequence </w:t>
      </w:r>
      <w:r w:rsidRPr="00C6235A">
        <w:rPr>
          <w:b/>
          <w:bCs/>
          <w:color w:val="000000"/>
        </w:rPr>
        <w:t>X</w:t>
      </w:r>
      <w:r w:rsidRPr="00C6235A">
        <w:rPr>
          <w:color w:val="000000"/>
        </w:rPr>
        <w:t> and m = size of sequence </w:t>
      </w:r>
      <w:r w:rsidRPr="00C6235A">
        <w:rPr>
          <w:b/>
          <w:bCs/>
          <w:color w:val="000000"/>
        </w:rPr>
        <w:t>Y</w:t>
      </w:r>
      <w:r w:rsidRPr="00C6235A">
        <w:rPr>
          <w:color w:val="000000"/>
        </w:rPr>
        <w:t>. The rows in the table represent the elements in sequence X and columns represent the elements in sequence Y.</w:t>
      </w:r>
    </w:p>
    <w:p w14:paraId="54FCBA79"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2</w:t>
      </w:r>
      <w:r>
        <w:rPr>
          <w:color w:val="000000"/>
        </w:rPr>
        <w:t> − The zero</w:t>
      </w:r>
      <w:r w:rsidRPr="00C6235A">
        <w:rPr>
          <w:color w:val="000000"/>
        </w:rPr>
        <w:t>th rows and columns must be filled with zeroes. And the remaining values are filled in based on different cases, by maintaining a counter value.</w:t>
      </w:r>
    </w:p>
    <w:p w14:paraId="7E8AA1F3"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1</w:t>
      </w:r>
      <w:r w:rsidRPr="00C6235A">
        <w:rPr>
          <w:color w:val="000000"/>
        </w:rPr>
        <w:t> − If the counter encounters common element in both X and Y sequences, increment the counter by 1.</w:t>
      </w:r>
    </w:p>
    <w:p w14:paraId="2773D9FF"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2</w:t>
      </w:r>
      <w:r w:rsidRPr="00C6235A">
        <w:rPr>
          <w:color w:val="000000"/>
        </w:rPr>
        <w:t xml:space="preserve"> − If the counter does not encounter common elements in X and Y sequences at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 find the maximum value between </w:t>
      </w:r>
      <w:proofErr w:type="gramStart"/>
      <w:r w:rsidRPr="00C6235A">
        <w:rPr>
          <w:color w:val="000000"/>
        </w:rPr>
        <w:t>T[</w:t>
      </w:r>
      <w:proofErr w:type="gramEnd"/>
      <w:r w:rsidRPr="00C6235A">
        <w:rPr>
          <w:color w:val="000000"/>
        </w:rPr>
        <w:t xml:space="preserve">i-1, j] and </w:t>
      </w:r>
      <w:proofErr w:type="gramStart"/>
      <w:r w:rsidRPr="00C6235A">
        <w:rPr>
          <w:color w:val="000000"/>
        </w:rPr>
        <w:t>T[</w:t>
      </w:r>
      <w:proofErr w:type="spellStart"/>
      <w:proofErr w:type="gramEnd"/>
      <w:r w:rsidRPr="00C6235A">
        <w:rPr>
          <w:color w:val="000000"/>
        </w:rPr>
        <w:t>i</w:t>
      </w:r>
      <w:proofErr w:type="spellEnd"/>
      <w:r w:rsidRPr="00C6235A">
        <w:rPr>
          <w:color w:val="000000"/>
        </w:rPr>
        <w:t xml:space="preserve">, j-1] to fill it in </w:t>
      </w:r>
      <w:proofErr w:type="gramStart"/>
      <w:r w:rsidRPr="00C6235A">
        <w:rPr>
          <w:color w:val="000000"/>
        </w:rPr>
        <w:t>T[</w:t>
      </w:r>
      <w:proofErr w:type="spellStart"/>
      <w:proofErr w:type="gramEnd"/>
      <w:r w:rsidRPr="00C6235A">
        <w:rPr>
          <w:color w:val="000000"/>
        </w:rPr>
        <w:t>i</w:t>
      </w:r>
      <w:proofErr w:type="spellEnd"/>
      <w:r w:rsidRPr="00C6235A">
        <w:rPr>
          <w:color w:val="000000"/>
        </w:rPr>
        <w:t>, j].</w:t>
      </w:r>
    </w:p>
    <w:p w14:paraId="227EC2B6"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lastRenderedPageBreak/>
        <w:t>Step 3</w:t>
      </w:r>
      <w:r w:rsidRPr="00C6235A">
        <w:rPr>
          <w:color w:val="000000"/>
        </w:rPr>
        <w:t> − Once the table is filled, backtrack from the last value in the table. Backtracking here is done by tracing the path where the counter incremented first.</w:t>
      </w:r>
    </w:p>
    <w:p w14:paraId="740086FF"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4</w:t>
      </w:r>
      <w:r w:rsidRPr="00C6235A">
        <w:rPr>
          <w:color w:val="000000"/>
        </w:rPr>
        <w:t xml:space="preserve"> − The longest common </w:t>
      </w:r>
      <w:proofErr w:type="spellStart"/>
      <w:r w:rsidRPr="00C6235A">
        <w:rPr>
          <w:color w:val="000000"/>
        </w:rPr>
        <w:t>subseqence</w:t>
      </w:r>
      <w:proofErr w:type="spellEnd"/>
      <w:r w:rsidRPr="00C6235A">
        <w:rPr>
          <w:color w:val="000000"/>
        </w:rPr>
        <w:t xml:space="preserve"> obtained by noting the elements in the traced path.</w:t>
      </w:r>
    </w:p>
    <w:p w14:paraId="5347DE65" w14:textId="77777777" w:rsidR="007D07A4" w:rsidRP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szCs w:val="24"/>
        </w:rPr>
      </w:pPr>
      <w:r w:rsidRPr="007D07A4">
        <w:rPr>
          <w:color w:val="000000"/>
          <w:sz w:val="24"/>
          <w:szCs w:val="24"/>
          <w:shd w:val="clear" w:color="auto" w:fill="FFFFFF"/>
        </w:rPr>
        <w:t>Consider the example, we have two strings </w:t>
      </w:r>
      <w:r w:rsidRPr="007D07A4">
        <w:rPr>
          <w:b/>
          <w:bCs/>
          <w:i/>
          <w:iCs/>
          <w:color w:val="000000"/>
          <w:sz w:val="24"/>
          <w:szCs w:val="24"/>
          <w:shd w:val="clear" w:color="auto" w:fill="FFFFFF"/>
        </w:rPr>
        <w:t>X=BDCB</w:t>
      </w:r>
      <w:r w:rsidRPr="007D07A4">
        <w:rPr>
          <w:color w:val="000000"/>
          <w:sz w:val="24"/>
          <w:szCs w:val="24"/>
          <w:shd w:val="clear" w:color="auto" w:fill="FFFFFF"/>
        </w:rPr>
        <w:t> and </w:t>
      </w:r>
      <w:r w:rsidRPr="007D07A4">
        <w:rPr>
          <w:b/>
          <w:bCs/>
          <w:i/>
          <w:iCs/>
          <w:color w:val="000000"/>
          <w:sz w:val="24"/>
          <w:szCs w:val="24"/>
          <w:shd w:val="clear" w:color="auto" w:fill="FFFFFF"/>
        </w:rPr>
        <w:t>Y=BACDB</w:t>
      </w:r>
      <w:r w:rsidRPr="007D07A4">
        <w:rPr>
          <w:color w:val="000000"/>
          <w:sz w:val="24"/>
          <w:szCs w:val="24"/>
          <w:shd w:val="clear" w:color="auto" w:fill="FFFFFF"/>
        </w:rPr>
        <w:t xml:space="preserve"> to find the longest common subsequence. Following table shows the construction of LCS table. </w:t>
      </w:r>
    </w:p>
    <w:p w14:paraId="072BA8FA" w14:textId="77777777" w:rsidR="007D07A4" w:rsidRDefault="007D07A4" w:rsidP="007D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b/>
          <w:bCs/>
          <w:sz w:val="24"/>
        </w:rPr>
      </w:pPr>
      <w:r>
        <w:rPr>
          <w:noProof/>
          <w:lang w:val="en-IN" w:eastAsia="en-IN" w:bidi="gu-IN"/>
        </w:rPr>
        <w:drawing>
          <wp:inline distT="0" distB="0" distL="0" distR="0" wp14:anchorId="00C66200" wp14:editId="55AA4156">
            <wp:extent cx="3362505" cy="2008944"/>
            <wp:effectExtent l="19050" t="0" r="9345" b="0"/>
            <wp:docPr id="2" name="Picture 3"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
                    <pic:cNvPicPr>
                      <a:picLocks noChangeAspect="1" noChangeArrowheads="1"/>
                    </pic:cNvPicPr>
                  </pic:nvPicPr>
                  <pic:blipFill>
                    <a:blip r:embed="rId42"/>
                    <a:srcRect/>
                    <a:stretch>
                      <a:fillRect/>
                    </a:stretch>
                  </pic:blipFill>
                  <pic:spPr bwMode="auto">
                    <a:xfrm>
                      <a:off x="0" y="0"/>
                      <a:ext cx="3365349" cy="2010643"/>
                    </a:xfrm>
                    <a:prstGeom prst="rect">
                      <a:avLst/>
                    </a:prstGeom>
                    <a:noFill/>
                    <a:ln w="9525">
                      <a:noFill/>
                      <a:miter lim="800000"/>
                      <a:headEnd/>
                      <a:tailEnd/>
                    </a:ln>
                  </pic:spPr>
                </pic:pic>
              </a:graphicData>
            </a:graphic>
          </wp:inline>
        </w:drawing>
      </w:r>
    </w:p>
    <w:p w14:paraId="30FE41F5" w14:textId="77777777" w:rsidR="007D07A4" w:rsidRDefault="007D07A4" w:rsidP="007D07A4">
      <w:pPr>
        <w:pStyle w:val="NormalWeb"/>
        <w:spacing w:before="120" w:beforeAutospacing="0" w:after="144" w:afterAutospacing="0"/>
        <w:jc w:val="both"/>
        <w:rPr>
          <w:color w:val="000000"/>
        </w:rPr>
      </w:pPr>
      <w:r w:rsidRPr="007D07A4">
        <w:rPr>
          <w:color w:val="000000"/>
        </w:rPr>
        <w:t xml:space="preserve">Once the values are filled, the path is traced back from the last value in the table at </w:t>
      </w:r>
      <w:proofErr w:type="gramStart"/>
      <w:r w:rsidRPr="007D07A4">
        <w:rPr>
          <w:color w:val="000000"/>
        </w:rPr>
        <w:t>T[</w:t>
      </w:r>
      <w:proofErr w:type="gramEnd"/>
      <w:r>
        <w:rPr>
          <w:color w:val="000000"/>
        </w:rPr>
        <w:t>5</w:t>
      </w:r>
      <w:r w:rsidRPr="007D07A4">
        <w:rPr>
          <w:color w:val="000000"/>
        </w:rPr>
        <w:t xml:space="preserve">, </w:t>
      </w:r>
      <w:r>
        <w:rPr>
          <w:color w:val="000000"/>
        </w:rPr>
        <w:t>4</w:t>
      </w:r>
      <w:r w:rsidRPr="007D07A4">
        <w:rPr>
          <w:color w:val="000000"/>
        </w:rPr>
        <w:t>].</w:t>
      </w:r>
    </w:p>
    <w:p w14:paraId="25352441" w14:textId="77777777" w:rsidR="007D07A4" w:rsidRPr="007D07A4" w:rsidRDefault="007D07A4" w:rsidP="007D07A4">
      <w:pPr>
        <w:pStyle w:val="NormalWeb"/>
        <w:spacing w:before="120" w:beforeAutospacing="0" w:after="144" w:afterAutospacing="0"/>
        <w:jc w:val="center"/>
        <w:rPr>
          <w:color w:val="000000"/>
        </w:rPr>
      </w:pPr>
      <w:r>
        <w:rPr>
          <w:noProof/>
          <w:lang w:val="en-IN" w:eastAsia="en-IN"/>
        </w:rPr>
        <w:drawing>
          <wp:inline distT="0" distB="0" distL="0" distR="0" wp14:anchorId="7F9967F1" wp14:editId="3B357CD7">
            <wp:extent cx="3302120" cy="2093344"/>
            <wp:effectExtent l="19050" t="0" r="0" b="0"/>
            <wp:docPr id="6" name="Picture 6"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2"/>
                    <pic:cNvPicPr>
                      <a:picLocks noChangeAspect="1" noChangeArrowheads="1"/>
                    </pic:cNvPicPr>
                  </pic:nvPicPr>
                  <pic:blipFill>
                    <a:blip r:embed="rId43"/>
                    <a:srcRect/>
                    <a:stretch>
                      <a:fillRect/>
                    </a:stretch>
                  </pic:blipFill>
                  <pic:spPr bwMode="auto">
                    <a:xfrm>
                      <a:off x="0" y="0"/>
                      <a:ext cx="3306701" cy="2096248"/>
                    </a:xfrm>
                    <a:prstGeom prst="rect">
                      <a:avLst/>
                    </a:prstGeom>
                    <a:noFill/>
                    <a:ln w="9525">
                      <a:noFill/>
                      <a:miter lim="800000"/>
                      <a:headEnd/>
                      <a:tailEnd/>
                    </a:ln>
                  </pic:spPr>
                </pic:pic>
              </a:graphicData>
            </a:graphic>
          </wp:inline>
        </w:drawing>
      </w:r>
    </w:p>
    <w:p w14:paraId="02BC99B3" w14:textId="77777777" w:rsid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p>
    <w:p w14:paraId="18611177" w14:textId="77777777" w:rsidR="001305C0" w:rsidRP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r w:rsidRPr="00F808B7">
        <w:rPr>
          <w:b/>
          <w:bCs/>
          <w:sz w:val="24"/>
        </w:rPr>
        <w:t>Algorithm is as below:</w:t>
      </w:r>
    </w:p>
    <w:p w14:paraId="5EE7C6DE" w14:textId="77777777" w:rsid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 w:val="24"/>
        </w:rPr>
      </w:pPr>
    </w:p>
    <w:p w14:paraId="7CC50BC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Algorithm: LCS-Length-Table-Formulation (X, Y)</w:t>
      </w:r>
    </w:p>
    <w:p w14:paraId="2E630A3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m :</w:t>
      </w:r>
      <w:proofErr w:type="gramEnd"/>
      <w:r w:rsidRPr="001305C0">
        <w:rPr>
          <w:color w:val="000000"/>
          <w:kern w:val="0"/>
          <w:sz w:val="24"/>
          <w:szCs w:val="24"/>
          <w:lang w:bidi="gu-IN"/>
        </w:rPr>
        <w:t>= length(X)</w:t>
      </w:r>
    </w:p>
    <w:p w14:paraId="288CEB1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proofErr w:type="gramStart"/>
      <w:r w:rsidRPr="001305C0">
        <w:rPr>
          <w:color w:val="000000"/>
          <w:kern w:val="0"/>
          <w:sz w:val="24"/>
          <w:szCs w:val="24"/>
          <w:lang w:bidi="gu-IN"/>
        </w:rPr>
        <w:t>n :</w:t>
      </w:r>
      <w:proofErr w:type="gramEnd"/>
      <w:r w:rsidRPr="001305C0">
        <w:rPr>
          <w:color w:val="000000"/>
          <w:kern w:val="0"/>
          <w:sz w:val="24"/>
          <w:szCs w:val="24"/>
          <w:lang w:bidi="gu-IN"/>
        </w:rPr>
        <w:t>= length(Y)</w:t>
      </w:r>
    </w:p>
    <w:p w14:paraId="4123301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14:paraId="7DF8A351"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0</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14:paraId="469E46C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14:paraId="410DE695"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gramEnd"/>
      <w:r w:rsidRPr="001305C0">
        <w:rPr>
          <w:color w:val="000000"/>
          <w:kern w:val="0"/>
          <w:sz w:val="24"/>
          <w:szCs w:val="24"/>
          <w:lang w:bidi="gu-IN"/>
        </w:rPr>
        <w:t>0, j</w:t>
      </w:r>
      <w:proofErr w:type="gramStart"/>
      <w:r w:rsidRPr="001305C0">
        <w:rPr>
          <w:color w:val="000000"/>
          <w:kern w:val="0"/>
          <w:sz w:val="24"/>
          <w:szCs w:val="24"/>
          <w:lang w:bidi="gu-IN"/>
        </w:rPr>
        <w:t>] :</w:t>
      </w:r>
      <w:proofErr w:type="gramEnd"/>
      <w:r w:rsidRPr="001305C0">
        <w:rPr>
          <w:color w:val="000000"/>
          <w:kern w:val="0"/>
          <w:sz w:val="24"/>
          <w:szCs w:val="24"/>
          <w:lang w:bidi="gu-IN"/>
        </w:rPr>
        <w:t>= 0</w:t>
      </w:r>
    </w:p>
    <w:p w14:paraId="4D53B500"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14:paraId="1F5396C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14:paraId="64CCC2C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xi = </w:t>
      </w:r>
      <w:proofErr w:type="spellStart"/>
      <w:r w:rsidRPr="001305C0">
        <w:rPr>
          <w:color w:val="000000"/>
          <w:kern w:val="0"/>
          <w:sz w:val="24"/>
          <w:szCs w:val="24"/>
          <w:lang w:bidi="gu-IN"/>
        </w:rPr>
        <w:t>yj</w:t>
      </w:r>
      <w:proofErr w:type="spellEnd"/>
    </w:p>
    <w:p w14:paraId="1E588497"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 + 1</w:t>
      </w:r>
    </w:p>
    <w:p w14:paraId="44E34ED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‘D’</w:t>
      </w:r>
    </w:p>
    <w:p w14:paraId="5F54CB4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53081519"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-1, j] ≥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-1]</w:t>
      </w:r>
    </w:p>
    <w:p w14:paraId="781E4EE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xml:space="preserve"> - 1, j] + 1</w:t>
      </w:r>
    </w:p>
    <w:p w14:paraId="3DC5C03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‘U’</w:t>
      </w:r>
    </w:p>
    <w:p w14:paraId="666B14B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350635B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xml:space="preserve">= </w:t>
      </w:r>
      <w:proofErr w:type="gramStart"/>
      <w:r w:rsidRPr="001305C0">
        <w:rPr>
          <w:color w:val="000000"/>
          <w:kern w:val="0"/>
          <w:sz w:val="24"/>
          <w:szCs w:val="24"/>
          <w:lang w:bidi="gu-IN"/>
        </w:rPr>
        <w:t>C[</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 - 1] + 1</w:t>
      </w:r>
    </w:p>
    <w:p w14:paraId="4A47EF78"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lastRenderedPageBreak/>
        <w:t xml:space="preserve">            </w:t>
      </w:r>
      <w:proofErr w:type="gramStart"/>
      <w:r w:rsidRPr="001305C0">
        <w:rPr>
          <w:color w:val="000000"/>
          <w:kern w:val="0"/>
          <w:sz w:val="24"/>
          <w:szCs w:val="24"/>
          <w:lang w:bidi="gu-IN"/>
        </w:rPr>
        <w:t>B[</w:t>
      </w:r>
      <w:proofErr w:type="spellStart"/>
      <w:proofErr w:type="gramEnd"/>
      <w:r w:rsidRPr="001305C0">
        <w:rPr>
          <w:color w:val="000000"/>
          <w:kern w:val="0"/>
          <w:sz w:val="24"/>
          <w:szCs w:val="24"/>
          <w:lang w:bidi="gu-IN"/>
        </w:rPr>
        <w:t>i</w:t>
      </w:r>
      <w:proofErr w:type="spellEnd"/>
      <w:r w:rsidRPr="001305C0">
        <w:rPr>
          <w:color w:val="000000"/>
          <w:kern w:val="0"/>
          <w:sz w:val="24"/>
          <w:szCs w:val="24"/>
          <w:lang w:bidi="gu-IN"/>
        </w:rPr>
        <w:t>, j</w:t>
      </w:r>
      <w:proofErr w:type="gramStart"/>
      <w:r w:rsidRPr="001305C0">
        <w:rPr>
          <w:color w:val="000000"/>
          <w:kern w:val="0"/>
          <w:sz w:val="24"/>
          <w:szCs w:val="24"/>
          <w:lang w:bidi="gu-IN"/>
        </w:rPr>
        <w:t>] :</w:t>
      </w:r>
      <w:proofErr w:type="gramEnd"/>
      <w:r w:rsidRPr="001305C0">
        <w:rPr>
          <w:color w:val="000000"/>
          <w:kern w:val="0"/>
          <w:sz w:val="24"/>
          <w:szCs w:val="24"/>
          <w:lang w:bidi="gu-IN"/>
        </w:rPr>
        <w:t>= ‘L’</w:t>
      </w:r>
    </w:p>
    <w:p w14:paraId="44BAB2B3"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return C and B</w:t>
      </w:r>
    </w:p>
    <w:p w14:paraId="49664A47" w14:textId="77777777" w:rsidR="00543619" w:rsidRDefault="00543619" w:rsidP="00543619">
      <w:pPr>
        <w:jc w:val="both"/>
        <w:rPr>
          <w:b/>
          <w:sz w:val="24"/>
        </w:rPr>
      </w:pPr>
    </w:p>
    <w:p w14:paraId="743C6A0B"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Algorithm: Print-LCS (B,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w:t>
      </w:r>
    </w:p>
    <w:p w14:paraId="4CBD298C"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=0 and j=0</w:t>
      </w:r>
    </w:p>
    <w:p w14:paraId="0FEFBBF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return</w:t>
      </w:r>
    </w:p>
    <w:p w14:paraId="7B0A15D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‘D’</w:t>
      </w:r>
    </w:p>
    <w:p w14:paraId="4CF3EA2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j-1)</w:t>
      </w:r>
    </w:p>
    <w:p w14:paraId="446A1A4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Print(xi)</w:t>
      </w:r>
    </w:p>
    <w:p w14:paraId="357E0BC7"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else if </w:t>
      </w:r>
      <w:proofErr w:type="gramStart"/>
      <w:r w:rsidRPr="001305C0">
        <w:rPr>
          <w:rFonts w:ascii="Times New Roman" w:hAnsi="Times New Roman" w:cs="Times New Roman"/>
          <w:color w:val="000000"/>
          <w:sz w:val="24"/>
          <w:szCs w:val="24"/>
        </w:rPr>
        <w:t>B[</w:t>
      </w:r>
      <w:proofErr w:type="spellStart"/>
      <w:proofErr w:type="gramEnd"/>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‘U’</w:t>
      </w:r>
    </w:p>
    <w:p w14:paraId="3F9694CE"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B, X, i-1, j)</w:t>
      </w:r>
    </w:p>
    <w:p w14:paraId="0ED76F9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w:t>
      </w:r>
    </w:p>
    <w:p w14:paraId="79DFC126"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w:t>
      </w:r>
      <w:proofErr w:type="gramStart"/>
      <w:r w:rsidRPr="001305C0">
        <w:rPr>
          <w:rFonts w:ascii="Times New Roman" w:hAnsi="Times New Roman" w:cs="Times New Roman"/>
          <w:color w:val="000000"/>
          <w:sz w:val="24"/>
          <w:szCs w:val="24"/>
        </w:rPr>
        <w:t>LCS(</w:t>
      </w:r>
      <w:proofErr w:type="gramEnd"/>
      <w:r w:rsidRPr="001305C0">
        <w:rPr>
          <w:rFonts w:ascii="Times New Roman" w:hAnsi="Times New Roman" w:cs="Times New Roman"/>
          <w:color w:val="000000"/>
          <w:sz w:val="24"/>
          <w:szCs w:val="24"/>
        </w:rPr>
        <w:t xml:space="preserve">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j-1)</w:t>
      </w:r>
    </w:p>
    <w:p w14:paraId="1801C6D8" w14:textId="77777777" w:rsidR="001305C0" w:rsidRDefault="001305C0" w:rsidP="00543619">
      <w:pPr>
        <w:jc w:val="both"/>
        <w:rPr>
          <w:b/>
          <w:sz w:val="24"/>
        </w:rPr>
      </w:pPr>
    </w:p>
    <w:p w14:paraId="1735FFA6" w14:textId="77777777" w:rsidR="001305C0" w:rsidRDefault="001305C0" w:rsidP="00543619">
      <w:pPr>
        <w:jc w:val="both"/>
        <w:rPr>
          <w:b/>
          <w:sz w:val="24"/>
        </w:rPr>
      </w:pPr>
    </w:p>
    <w:p w14:paraId="0D9D391B" w14:textId="77777777" w:rsidR="00543619" w:rsidRDefault="00543619" w:rsidP="00543619">
      <w:pPr>
        <w:jc w:val="both"/>
        <w:rPr>
          <w:b/>
          <w:sz w:val="24"/>
        </w:rPr>
      </w:pPr>
      <w:r>
        <w:rPr>
          <w:b/>
          <w:sz w:val="24"/>
        </w:rPr>
        <w:t>Observations:</w:t>
      </w:r>
    </w:p>
    <w:p w14:paraId="63A48451" w14:textId="77777777" w:rsidR="00543619" w:rsidRDefault="00543619" w:rsidP="00543619">
      <w:pPr>
        <w:jc w:val="both"/>
        <w:rPr>
          <w:bCs/>
          <w:sz w:val="24"/>
        </w:rPr>
      </w:pPr>
      <w:r w:rsidRPr="004578C3">
        <w:rPr>
          <w:bCs/>
          <w:sz w:val="24"/>
        </w:rPr>
        <w:t xml:space="preserve">Write observation based on </w:t>
      </w:r>
      <w:r>
        <w:rPr>
          <w:bCs/>
          <w:sz w:val="24"/>
        </w:rPr>
        <w:t xml:space="preserve">whether this algorithm returns optimal </w:t>
      </w:r>
      <w:r w:rsidR="00091610">
        <w:rPr>
          <w:bCs/>
          <w:sz w:val="24"/>
        </w:rPr>
        <w:t>answer</w:t>
      </w:r>
      <w:r>
        <w:rPr>
          <w:bCs/>
          <w:sz w:val="24"/>
        </w:rPr>
        <w:t xml:space="preserve"> or not on various inputs.</w:t>
      </w:r>
    </w:p>
    <w:p w14:paraId="39750A84" w14:textId="77777777" w:rsidR="00543619" w:rsidRDefault="00543619" w:rsidP="00543619">
      <w:pPr>
        <w:jc w:val="both"/>
        <w:rPr>
          <w:bCs/>
          <w:sz w:val="24"/>
        </w:rPr>
      </w:pPr>
    </w:p>
    <w:p w14:paraId="5A2143CA" w14:textId="77777777" w:rsidR="00543619" w:rsidRDefault="00543619" w:rsidP="00543619">
      <w:pPr>
        <w:jc w:val="both"/>
        <w:rPr>
          <w:bCs/>
          <w:sz w:val="24"/>
        </w:rPr>
      </w:pPr>
    </w:p>
    <w:p w14:paraId="4932946B" w14:textId="77777777" w:rsidR="00543619" w:rsidRPr="004578C3" w:rsidRDefault="00543619" w:rsidP="00543619">
      <w:pPr>
        <w:jc w:val="both"/>
        <w:rPr>
          <w:bCs/>
        </w:rPr>
      </w:pPr>
    </w:p>
    <w:p w14:paraId="3474A643" w14:textId="77777777" w:rsidR="00543619" w:rsidRDefault="00543619" w:rsidP="00543619">
      <w:pPr>
        <w:jc w:val="both"/>
        <w:rPr>
          <w:b/>
          <w:sz w:val="24"/>
        </w:rPr>
      </w:pPr>
      <w:r>
        <w:rPr>
          <w:b/>
          <w:sz w:val="24"/>
        </w:rPr>
        <w:t>Result</w:t>
      </w:r>
    </w:p>
    <w:p w14:paraId="7A1B2690" w14:textId="77777777" w:rsidR="00543619" w:rsidRPr="00A30372" w:rsidRDefault="00543619" w:rsidP="00543619">
      <w:pPr>
        <w:jc w:val="both"/>
        <w:rPr>
          <w:bCs/>
          <w:sz w:val="24"/>
        </w:rPr>
      </w:pPr>
      <w:r w:rsidRPr="00A30372">
        <w:rPr>
          <w:bCs/>
          <w:sz w:val="24"/>
        </w:rPr>
        <w:t xml:space="preserve">Write output of your program </w:t>
      </w:r>
    </w:p>
    <w:p w14:paraId="7EA3546D" w14:textId="77777777" w:rsidR="00543619" w:rsidRDefault="00543619" w:rsidP="00543619">
      <w:pPr>
        <w:jc w:val="both"/>
        <w:rPr>
          <w:b/>
          <w:bCs/>
          <w:sz w:val="24"/>
          <w:szCs w:val="24"/>
        </w:rPr>
      </w:pPr>
    </w:p>
    <w:p w14:paraId="5AEACC03" w14:textId="77777777" w:rsidR="00543619" w:rsidRDefault="00543619" w:rsidP="00543619">
      <w:pPr>
        <w:jc w:val="both"/>
        <w:rPr>
          <w:b/>
          <w:sz w:val="24"/>
        </w:rPr>
      </w:pPr>
    </w:p>
    <w:p w14:paraId="7CA17703" w14:textId="77777777" w:rsidR="00543619" w:rsidRDefault="00543619" w:rsidP="00543619">
      <w:pPr>
        <w:jc w:val="both"/>
        <w:rPr>
          <w:b/>
          <w:sz w:val="24"/>
        </w:rPr>
      </w:pPr>
    </w:p>
    <w:p w14:paraId="595FABD1" w14:textId="77777777" w:rsidR="00543619" w:rsidRDefault="00543619" w:rsidP="00543619">
      <w:pPr>
        <w:jc w:val="both"/>
      </w:pPr>
      <w:r>
        <w:rPr>
          <w:b/>
          <w:sz w:val="24"/>
        </w:rPr>
        <w:t xml:space="preserve">Conclusion: </w:t>
      </w:r>
    </w:p>
    <w:p w14:paraId="464F6956" w14:textId="77777777" w:rsidR="00543619" w:rsidRDefault="00543619" w:rsidP="00543619">
      <w:pPr>
        <w:jc w:val="both"/>
        <w:rPr>
          <w:b/>
          <w:sz w:val="24"/>
        </w:rPr>
      </w:pPr>
    </w:p>
    <w:p w14:paraId="6F88DE1C" w14:textId="77777777" w:rsidR="00543619" w:rsidRDefault="00543619" w:rsidP="00543619">
      <w:pPr>
        <w:jc w:val="both"/>
        <w:rPr>
          <w:b/>
          <w:sz w:val="24"/>
        </w:rPr>
      </w:pPr>
    </w:p>
    <w:p w14:paraId="70BDB827" w14:textId="77777777" w:rsidR="00543619" w:rsidRDefault="00543619" w:rsidP="00543619">
      <w:pPr>
        <w:jc w:val="both"/>
        <w:rPr>
          <w:b/>
          <w:sz w:val="24"/>
        </w:rPr>
      </w:pPr>
    </w:p>
    <w:p w14:paraId="394EA43C" w14:textId="77777777" w:rsidR="00543619" w:rsidRDefault="00543619" w:rsidP="00543619">
      <w:pPr>
        <w:jc w:val="both"/>
        <w:rPr>
          <w:b/>
          <w:sz w:val="24"/>
        </w:rPr>
      </w:pPr>
    </w:p>
    <w:p w14:paraId="18FF5336" w14:textId="77777777" w:rsidR="00543619" w:rsidRDefault="00543619" w:rsidP="00543619">
      <w:pPr>
        <w:jc w:val="both"/>
      </w:pPr>
      <w:r>
        <w:rPr>
          <w:b/>
          <w:sz w:val="24"/>
        </w:rPr>
        <w:t xml:space="preserve">Quiz: </w:t>
      </w:r>
    </w:p>
    <w:p w14:paraId="1628080D" w14:textId="77777777" w:rsidR="00543619" w:rsidRPr="0008680F" w:rsidRDefault="00543619">
      <w:pPr>
        <w:numPr>
          <w:ilvl w:val="0"/>
          <w:numId w:val="24"/>
        </w:numPr>
        <w:jc w:val="both"/>
      </w:pPr>
      <w:r>
        <w:rPr>
          <w:sz w:val="24"/>
        </w:rPr>
        <w:t xml:space="preserve">What is the time complexity of </w:t>
      </w:r>
      <w:r>
        <w:rPr>
          <w:sz w:val="24"/>
          <w:szCs w:val="24"/>
        </w:rPr>
        <w:t>above algorithm?</w:t>
      </w:r>
    </w:p>
    <w:p w14:paraId="18C98E80" w14:textId="77777777" w:rsidR="00543619" w:rsidRPr="0008680F" w:rsidRDefault="00543619" w:rsidP="00543619">
      <w:pPr>
        <w:jc w:val="both"/>
        <w:rPr>
          <w:b/>
          <w:bCs/>
          <w:sz w:val="24"/>
        </w:rPr>
      </w:pPr>
      <w:r w:rsidRPr="0008680F">
        <w:rPr>
          <w:b/>
          <w:bCs/>
          <w:sz w:val="24"/>
        </w:rPr>
        <w:t>Answer:</w:t>
      </w:r>
    </w:p>
    <w:p w14:paraId="076C8BB0" w14:textId="77777777" w:rsidR="00543619" w:rsidRDefault="00543619" w:rsidP="00543619">
      <w:pPr>
        <w:jc w:val="both"/>
        <w:rPr>
          <w:sz w:val="24"/>
        </w:rPr>
      </w:pPr>
    </w:p>
    <w:p w14:paraId="6A37817A" w14:textId="77777777" w:rsidR="00543619" w:rsidRDefault="00543619" w:rsidP="00543619">
      <w:pPr>
        <w:jc w:val="both"/>
        <w:rPr>
          <w:sz w:val="24"/>
        </w:rPr>
      </w:pPr>
    </w:p>
    <w:p w14:paraId="6E6F1B68" w14:textId="77777777" w:rsidR="00543619" w:rsidRPr="0008680F" w:rsidRDefault="00543619">
      <w:pPr>
        <w:numPr>
          <w:ilvl w:val="0"/>
          <w:numId w:val="24"/>
        </w:numPr>
        <w:jc w:val="both"/>
      </w:pPr>
      <w:r>
        <w:rPr>
          <w:sz w:val="24"/>
        </w:rPr>
        <w:t>Does above algorithm always return optimal answer?</w:t>
      </w:r>
    </w:p>
    <w:p w14:paraId="377B48D0" w14:textId="77777777" w:rsidR="00543619" w:rsidRDefault="00543619" w:rsidP="00543619">
      <w:pPr>
        <w:jc w:val="both"/>
        <w:rPr>
          <w:b/>
          <w:bCs/>
          <w:sz w:val="24"/>
        </w:rPr>
      </w:pPr>
      <w:r w:rsidRPr="0008680F">
        <w:rPr>
          <w:b/>
          <w:bCs/>
          <w:sz w:val="24"/>
        </w:rPr>
        <w:t>Answer:</w:t>
      </w:r>
    </w:p>
    <w:p w14:paraId="0FA519EC" w14:textId="77777777" w:rsidR="00091610" w:rsidRDefault="00091610" w:rsidP="00543619">
      <w:pPr>
        <w:jc w:val="both"/>
        <w:rPr>
          <w:b/>
          <w:bCs/>
          <w:sz w:val="24"/>
        </w:rPr>
      </w:pPr>
    </w:p>
    <w:p w14:paraId="4BE03BB7" w14:textId="77777777" w:rsidR="00091610" w:rsidRDefault="00091610" w:rsidP="00543619">
      <w:pPr>
        <w:jc w:val="both"/>
        <w:rPr>
          <w:b/>
          <w:bCs/>
          <w:sz w:val="24"/>
        </w:rPr>
      </w:pPr>
    </w:p>
    <w:p w14:paraId="745FB22B" w14:textId="77777777" w:rsidR="00091610" w:rsidRDefault="00091610" w:rsidP="00543619">
      <w:pPr>
        <w:jc w:val="both"/>
        <w:rPr>
          <w:b/>
          <w:bCs/>
          <w:sz w:val="24"/>
        </w:rPr>
      </w:pPr>
    </w:p>
    <w:p w14:paraId="164321E5" w14:textId="77777777" w:rsidR="00091610" w:rsidRPr="0008680F" w:rsidRDefault="00DD1E1C">
      <w:pPr>
        <w:numPr>
          <w:ilvl w:val="0"/>
          <w:numId w:val="24"/>
        </w:numPr>
        <w:jc w:val="both"/>
      </w:pPr>
      <w:r>
        <w:rPr>
          <w:sz w:val="24"/>
        </w:rPr>
        <w:t>Does</w:t>
      </w:r>
      <w:r w:rsidR="00091610">
        <w:rPr>
          <w:sz w:val="24"/>
        </w:rPr>
        <w:t xml:space="preserve"> Dynamic programming approach to find LCS perform well compare to naïve </w:t>
      </w:r>
      <w:r w:rsidR="00C01C83">
        <w:rPr>
          <w:sz w:val="24"/>
        </w:rPr>
        <w:t>approach</w:t>
      </w:r>
      <w:r w:rsidR="00091610">
        <w:rPr>
          <w:sz w:val="24"/>
        </w:rPr>
        <w:t>?</w:t>
      </w:r>
    </w:p>
    <w:p w14:paraId="287814DA" w14:textId="77777777" w:rsidR="00091610" w:rsidRPr="0008680F" w:rsidRDefault="00091610" w:rsidP="00091610">
      <w:pPr>
        <w:jc w:val="both"/>
        <w:rPr>
          <w:b/>
          <w:bCs/>
          <w:sz w:val="24"/>
        </w:rPr>
      </w:pPr>
      <w:r w:rsidRPr="0008680F">
        <w:rPr>
          <w:b/>
          <w:bCs/>
          <w:sz w:val="24"/>
        </w:rPr>
        <w:t>Answer:</w:t>
      </w:r>
    </w:p>
    <w:p w14:paraId="21C4ADB0" w14:textId="77777777" w:rsidR="00091610" w:rsidRPr="0008680F" w:rsidRDefault="00091610" w:rsidP="00543619">
      <w:pPr>
        <w:jc w:val="both"/>
        <w:rPr>
          <w:b/>
          <w:bCs/>
          <w:sz w:val="24"/>
        </w:rPr>
      </w:pPr>
    </w:p>
    <w:p w14:paraId="1147FF26" w14:textId="77777777" w:rsidR="00543619" w:rsidRDefault="00543619" w:rsidP="00543619">
      <w:pPr>
        <w:jc w:val="both"/>
        <w:rPr>
          <w:sz w:val="24"/>
        </w:rPr>
      </w:pPr>
    </w:p>
    <w:p w14:paraId="12140FDA" w14:textId="77777777" w:rsidR="00543619" w:rsidRDefault="00543619" w:rsidP="00543619">
      <w:pPr>
        <w:jc w:val="both"/>
        <w:rPr>
          <w:sz w:val="24"/>
        </w:rPr>
      </w:pPr>
    </w:p>
    <w:p w14:paraId="26B0D6C5" w14:textId="77777777" w:rsidR="00543619" w:rsidRDefault="00543619" w:rsidP="00543619">
      <w:pPr>
        <w:jc w:val="both"/>
        <w:rPr>
          <w:sz w:val="24"/>
        </w:rPr>
      </w:pPr>
    </w:p>
    <w:p w14:paraId="692BFC5C" w14:textId="77777777" w:rsidR="00543619" w:rsidRDefault="00543619" w:rsidP="00543619">
      <w:pPr>
        <w:jc w:val="both"/>
        <w:rPr>
          <w:sz w:val="24"/>
        </w:rPr>
      </w:pPr>
    </w:p>
    <w:p w14:paraId="577D497C" w14:textId="77777777" w:rsidR="00543619" w:rsidRDefault="00543619" w:rsidP="00543619">
      <w:pPr>
        <w:pStyle w:val="Heading1"/>
        <w:spacing w:line="276" w:lineRule="auto"/>
        <w:ind w:left="0" w:firstLine="0"/>
        <w:rPr>
          <w:bCs w:val="0"/>
          <w:sz w:val="24"/>
        </w:rPr>
      </w:pPr>
      <w:r>
        <w:rPr>
          <w:bCs w:val="0"/>
          <w:sz w:val="24"/>
        </w:rPr>
        <w:t xml:space="preserve">Suggested Reference: </w:t>
      </w:r>
    </w:p>
    <w:p w14:paraId="7C7901BF" w14:textId="77777777" w:rsidR="00543619" w:rsidRDefault="00543619">
      <w:pPr>
        <w:pStyle w:val="Heading1"/>
        <w:numPr>
          <w:ilvl w:val="3"/>
          <w:numId w:val="2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4944E536" w14:textId="77777777" w:rsidR="00543619" w:rsidRDefault="00543619">
      <w:pPr>
        <w:pStyle w:val="Heading1"/>
        <w:numPr>
          <w:ilvl w:val="3"/>
          <w:numId w:val="2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31A26F3" w14:textId="77777777" w:rsidR="00543619" w:rsidRDefault="00543619" w:rsidP="00543619">
      <w:pPr>
        <w:pStyle w:val="Heading1"/>
        <w:spacing w:line="276" w:lineRule="auto"/>
        <w:jc w:val="both"/>
        <w:rPr>
          <w:b w:val="0"/>
          <w:bCs w:val="0"/>
          <w:sz w:val="24"/>
          <w:szCs w:val="24"/>
        </w:rPr>
      </w:pPr>
    </w:p>
    <w:p w14:paraId="4D552C6A" w14:textId="77777777" w:rsidR="00C01C83" w:rsidRDefault="00C01C83" w:rsidP="00543619">
      <w:pPr>
        <w:pStyle w:val="Heading1"/>
        <w:spacing w:line="276" w:lineRule="auto"/>
        <w:jc w:val="both"/>
        <w:rPr>
          <w:b w:val="0"/>
          <w:bCs w:val="0"/>
          <w:sz w:val="24"/>
          <w:szCs w:val="24"/>
        </w:rPr>
      </w:pPr>
    </w:p>
    <w:p w14:paraId="5795CD53" w14:textId="77777777" w:rsidR="00C01C83" w:rsidRDefault="00C01C83" w:rsidP="00543619">
      <w:pPr>
        <w:pStyle w:val="Heading1"/>
        <w:spacing w:line="276" w:lineRule="auto"/>
        <w:jc w:val="both"/>
        <w:rPr>
          <w:b w:val="0"/>
          <w:bCs w:val="0"/>
          <w:sz w:val="24"/>
          <w:szCs w:val="24"/>
        </w:rPr>
      </w:pPr>
    </w:p>
    <w:p w14:paraId="28F2DBCB" w14:textId="77777777" w:rsidR="00543619" w:rsidRDefault="00543619" w:rsidP="00543619">
      <w:pPr>
        <w:pStyle w:val="Heading1"/>
        <w:spacing w:line="276" w:lineRule="auto"/>
        <w:ind w:left="0" w:firstLine="0"/>
        <w:rPr>
          <w:b w:val="0"/>
          <w:bCs w:val="0"/>
          <w:sz w:val="24"/>
        </w:rPr>
      </w:pPr>
      <w:r>
        <w:rPr>
          <w:bCs w:val="0"/>
          <w:sz w:val="24"/>
        </w:rPr>
        <w:t xml:space="preserve">References used by the students: </w:t>
      </w:r>
    </w:p>
    <w:p w14:paraId="07E6D124" w14:textId="77777777" w:rsidR="00543619" w:rsidRDefault="00543619" w:rsidP="00543619">
      <w:pPr>
        <w:pStyle w:val="Heading1"/>
        <w:spacing w:line="276" w:lineRule="auto"/>
        <w:ind w:left="0" w:firstLine="0"/>
        <w:rPr>
          <w:b w:val="0"/>
          <w:bCs w:val="0"/>
          <w:sz w:val="24"/>
        </w:rPr>
      </w:pPr>
    </w:p>
    <w:p w14:paraId="3CF2161D" w14:textId="77777777" w:rsidR="00543619" w:rsidRDefault="00543619" w:rsidP="00543619">
      <w:pPr>
        <w:pStyle w:val="Heading1"/>
        <w:spacing w:line="276" w:lineRule="auto"/>
        <w:ind w:left="0" w:firstLine="0"/>
        <w:rPr>
          <w:b w:val="0"/>
          <w:bCs w:val="0"/>
          <w:sz w:val="24"/>
        </w:rPr>
      </w:pPr>
    </w:p>
    <w:p w14:paraId="2E472DAE" w14:textId="77777777" w:rsidR="00543619" w:rsidRDefault="00543619" w:rsidP="00543619">
      <w:pPr>
        <w:pStyle w:val="Heading1"/>
        <w:spacing w:line="276" w:lineRule="auto"/>
        <w:ind w:left="0" w:firstLine="0"/>
        <w:rPr>
          <w:b w:val="0"/>
          <w:bCs w:val="0"/>
          <w:sz w:val="24"/>
        </w:rPr>
      </w:pPr>
    </w:p>
    <w:p w14:paraId="7BB02933" w14:textId="77777777" w:rsidR="00543619" w:rsidRDefault="00543619" w:rsidP="00543619">
      <w:pPr>
        <w:pStyle w:val="Heading1"/>
        <w:spacing w:line="276" w:lineRule="auto"/>
        <w:ind w:left="0" w:firstLine="0"/>
        <w:rPr>
          <w:b w:val="0"/>
          <w:bCs w:val="0"/>
          <w:sz w:val="24"/>
        </w:rPr>
      </w:pPr>
    </w:p>
    <w:p w14:paraId="30298430" w14:textId="77777777" w:rsidR="00543619" w:rsidRDefault="00543619" w:rsidP="00543619">
      <w:pPr>
        <w:pStyle w:val="Heading1"/>
        <w:spacing w:line="276" w:lineRule="auto"/>
        <w:ind w:left="0" w:firstLine="0"/>
        <w:rPr>
          <w:b w:val="0"/>
          <w:bCs w:val="0"/>
          <w:sz w:val="24"/>
        </w:rPr>
      </w:pPr>
    </w:p>
    <w:p w14:paraId="43C0E640" w14:textId="77777777" w:rsidR="00543619" w:rsidRDefault="00543619" w:rsidP="00543619">
      <w:pPr>
        <w:pStyle w:val="Heading1"/>
        <w:spacing w:line="276" w:lineRule="auto"/>
        <w:ind w:left="0" w:firstLine="0"/>
      </w:pPr>
      <w:r>
        <w:rPr>
          <w:sz w:val="24"/>
        </w:rPr>
        <w:t>Rubric wise marks obtained:</w:t>
      </w:r>
    </w:p>
    <w:p w14:paraId="5A4E03A9" w14:textId="77777777" w:rsidR="00543619" w:rsidRDefault="00543619" w:rsidP="0054361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43619" w14:paraId="43CD0F3C" w14:textId="77777777" w:rsidTr="00C6235A">
        <w:trPr>
          <w:trHeight w:val="856"/>
        </w:trPr>
        <w:tc>
          <w:tcPr>
            <w:tcW w:w="1193" w:type="dxa"/>
            <w:vMerge w:val="restart"/>
            <w:tcBorders>
              <w:top w:val="single" w:sz="4" w:space="0" w:color="00000A"/>
              <w:left w:val="single" w:sz="4" w:space="0" w:color="00000A"/>
              <w:right w:val="single" w:sz="4" w:space="0" w:color="00000A"/>
            </w:tcBorders>
          </w:tcPr>
          <w:p w14:paraId="7DEF3F23" w14:textId="77777777" w:rsidR="00543619" w:rsidRDefault="00543619" w:rsidP="00C6235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E560C43" w14:textId="77777777" w:rsidR="00543619" w:rsidRDefault="00543619" w:rsidP="00C6235A">
            <w:pPr>
              <w:pStyle w:val="Heading1"/>
              <w:spacing w:line="276" w:lineRule="auto"/>
              <w:ind w:left="0" w:firstLine="0"/>
              <w:jc w:val="center"/>
              <w:rPr>
                <w:sz w:val="24"/>
              </w:rPr>
            </w:pPr>
            <w:r>
              <w:rPr>
                <w:sz w:val="24"/>
              </w:rPr>
              <w:t>Understanding of problem</w:t>
            </w:r>
          </w:p>
          <w:p w14:paraId="26214B92" w14:textId="77777777" w:rsidR="00543619" w:rsidRDefault="00543619" w:rsidP="00C6235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65CE2B9" w14:textId="77777777" w:rsidR="00543619" w:rsidRDefault="00543619" w:rsidP="00C6235A">
            <w:pPr>
              <w:pStyle w:val="Heading1"/>
              <w:spacing w:line="276" w:lineRule="auto"/>
              <w:ind w:left="0" w:firstLine="0"/>
              <w:jc w:val="center"/>
              <w:rPr>
                <w:sz w:val="24"/>
              </w:rPr>
            </w:pPr>
            <w:r>
              <w:rPr>
                <w:sz w:val="24"/>
              </w:rPr>
              <w:t>Program Implementation</w:t>
            </w:r>
          </w:p>
          <w:p w14:paraId="1472C660" w14:textId="77777777" w:rsidR="00543619" w:rsidRDefault="00543619" w:rsidP="00C6235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2310B52" w14:textId="77777777" w:rsidR="00543619" w:rsidRDefault="00543619" w:rsidP="00C6235A">
            <w:pPr>
              <w:pStyle w:val="Heading1"/>
              <w:spacing w:line="276" w:lineRule="auto"/>
              <w:ind w:left="0" w:firstLine="0"/>
              <w:jc w:val="center"/>
              <w:rPr>
                <w:sz w:val="24"/>
              </w:rPr>
            </w:pPr>
            <w:r>
              <w:rPr>
                <w:sz w:val="24"/>
              </w:rPr>
              <w:t>Documentation &amp;Timely Submission</w:t>
            </w:r>
          </w:p>
          <w:p w14:paraId="7E8C1656" w14:textId="77777777" w:rsidR="00543619" w:rsidRDefault="00543619" w:rsidP="00C6235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F41E15E" w14:textId="77777777" w:rsidR="00543619" w:rsidRDefault="00543619" w:rsidP="00C6235A">
            <w:pPr>
              <w:pStyle w:val="Heading1"/>
              <w:spacing w:line="276" w:lineRule="auto"/>
              <w:ind w:left="0" w:firstLine="0"/>
              <w:jc w:val="center"/>
              <w:rPr>
                <w:sz w:val="24"/>
                <w:szCs w:val="24"/>
              </w:rPr>
            </w:pPr>
            <w:r>
              <w:rPr>
                <w:sz w:val="24"/>
                <w:szCs w:val="24"/>
              </w:rPr>
              <w:t>Total</w:t>
            </w:r>
          </w:p>
          <w:p w14:paraId="7D6FC45D" w14:textId="77777777" w:rsidR="00543619" w:rsidRDefault="00543619" w:rsidP="00C6235A">
            <w:pPr>
              <w:pStyle w:val="Heading1"/>
              <w:spacing w:line="276" w:lineRule="auto"/>
              <w:ind w:left="0" w:firstLine="0"/>
              <w:jc w:val="center"/>
            </w:pPr>
            <w:r>
              <w:rPr>
                <w:sz w:val="24"/>
                <w:szCs w:val="24"/>
              </w:rPr>
              <w:t>(10)</w:t>
            </w:r>
          </w:p>
        </w:tc>
      </w:tr>
      <w:tr w:rsidR="00543619" w14:paraId="24FF7484" w14:textId="77777777" w:rsidTr="00C6235A">
        <w:trPr>
          <w:trHeight w:val="403"/>
        </w:trPr>
        <w:tc>
          <w:tcPr>
            <w:tcW w:w="1193" w:type="dxa"/>
            <w:vMerge/>
            <w:tcBorders>
              <w:left w:val="single" w:sz="4" w:space="0" w:color="00000A"/>
              <w:bottom w:val="single" w:sz="4" w:space="0" w:color="00000A"/>
              <w:right w:val="single" w:sz="4" w:space="0" w:color="00000A"/>
            </w:tcBorders>
          </w:tcPr>
          <w:p w14:paraId="2CCE368E" w14:textId="77777777" w:rsidR="00543619" w:rsidRDefault="00543619" w:rsidP="00C6235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E0FC38B" w14:textId="77777777" w:rsidR="00543619" w:rsidRDefault="00543619" w:rsidP="00C6235A">
            <w:pPr>
              <w:pStyle w:val="Heading1"/>
              <w:spacing w:line="276" w:lineRule="auto"/>
              <w:ind w:left="0" w:firstLine="0"/>
              <w:jc w:val="center"/>
              <w:rPr>
                <w:sz w:val="17"/>
              </w:rPr>
            </w:pPr>
            <w:r>
              <w:rPr>
                <w:sz w:val="17"/>
              </w:rPr>
              <w:t>Good</w:t>
            </w:r>
          </w:p>
          <w:p w14:paraId="3DCDA328" w14:textId="77777777" w:rsidR="00543619" w:rsidRDefault="00543619" w:rsidP="00C6235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4F91285" w14:textId="77777777" w:rsidR="00543619" w:rsidRDefault="00543619" w:rsidP="00C6235A">
            <w:pPr>
              <w:pStyle w:val="Heading1"/>
              <w:spacing w:line="276" w:lineRule="auto"/>
              <w:ind w:left="0" w:firstLine="0"/>
              <w:jc w:val="center"/>
              <w:rPr>
                <w:sz w:val="17"/>
              </w:rPr>
            </w:pPr>
            <w:r>
              <w:rPr>
                <w:sz w:val="17"/>
              </w:rPr>
              <w:t>Avg.</w:t>
            </w:r>
          </w:p>
          <w:p w14:paraId="32483BC1" w14:textId="77777777" w:rsidR="00543619" w:rsidRDefault="00543619" w:rsidP="00C6235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82920E0" w14:textId="77777777" w:rsidR="00543619" w:rsidRDefault="00543619" w:rsidP="00C6235A">
            <w:pPr>
              <w:pStyle w:val="Heading1"/>
              <w:spacing w:line="276" w:lineRule="auto"/>
              <w:ind w:left="0" w:firstLine="0"/>
              <w:jc w:val="center"/>
              <w:rPr>
                <w:sz w:val="17"/>
              </w:rPr>
            </w:pPr>
            <w:r>
              <w:rPr>
                <w:sz w:val="17"/>
              </w:rPr>
              <w:t>Poor</w:t>
            </w:r>
          </w:p>
          <w:p w14:paraId="7CDEE8F8" w14:textId="77777777" w:rsidR="00543619" w:rsidRDefault="00543619" w:rsidP="00C6235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E9C69C2" w14:textId="77777777" w:rsidR="00543619" w:rsidRDefault="00543619" w:rsidP="00C6235A">
            <w:pPr>
              <w:pStyle w:val="Heading1"/>
              <w:spacing w:line="276" w:lineRule="auto"/>
              <w:ind w:left="0" w:firstLine="0"/>
              <w:jc w:val="center"/>
              <w:rPr>
                <w:sz w:val="17"/>
              </w:rPr>
            </w:pPr>
            <w:r>
              <w:rPr>
                <w:sz w:val="17"/>
              </w:rPr>
              <w:t>Good</w:t>
            </w:r>
          </w:p>
          <w:p w14:paraId="2191EE1A" w14:textId="77777777" w:rsidR="00543619" w:rsidRDefault="00543619" w:rsidP="00C6235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76681EE1" w14:textId="77777777" w:rsidR="00543619" w:rsidRDefault="00543619" w:rsidP="00C6235A">
            <w:pPr>
              <w:pStyle w:val="Heading1"/>
              <w:spacing w:line="276" w:lineRule="auto"/>
              <w:ind w:left="0" w:firstLine="0"/>
              <w:jc w:val="center"/>
              <w:rPr>
                <w:sz w:val="17"/>
              </w:rPr>
            </w:pPr>
            <w:r>
              <w:rPr>
                <w:sz w:val="17"/>
              </w:rPr>
              <w:t>Avg.</w:t>
            </w:r>
          </w:p>
          <w:p w14:paraId="137589DD" w14:textId="77777777" w:rsidR="00543619" w:rsidRDefault="00543619" w:rsidP="00C6235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369AF6" w14:textId="77777777" w:rsidR="00543619" w:rsidRDefault="00543619" w:rsidP="00C6235A">
            <w:pPr>
              <w:pStyle w:val="Heading1"/>
              <w:spacing w:line="276" w:lineRule="auto"/>
              <w:ind w:left="0" w:firstLine="0"/>
              <w:jc w:val="center"/>
              <w:rPr>
                <w:sz w:val="17"/>
              </w:rPr>
            </w:pPr>
            <w:r>
              <w:rPr>
                <w:sz w:val="17"/>
              </w:rPr>
              <w:t>Poor</w:t>
            </w:r>
          </w:p>
          <w:p w14:paraId="0CE38146" w14:textId="77777777" w:rsidR="00543619" w:rsidRDefault="00543619" w:rsidP="00C6235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EE30CDC" w14:textId="77777777" w:rsidR="00543619" w:rsidRDefault="00543619" w:rsidP="00C6235A">
            <w:pPr>
              <w:pStyle w:val="Heading1"/>
              <w:spacing w:line="276" w:lineRule="auto"/>
              <w:ind w:left="0" w:firstLine="0"/>
              <w:jc w:val="center"/>
              <w:rPr>
                <w:sz w:val="17"/>
              </w:rPr>
            </w:pPr>
            <w:r>
              <w:rPr>
                <w:sz w:val="17"/>
              </w:rPr>
              <w:t>Good</w:t>
            </w:r>
          </w:p>
          <w:p w14:paraId="377110C4" w14:textId="77777777" w:rsidR="00543619" w:rsidRDefault="00543619" w:rsidP="00C6235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79CF591" w14:textId="77777777" w:rsidR="00543619" w:rsidRDefault="00543619" w:rsidP="00C6235A">
            <w:pPr>
              <w:pStyle w:val="Heading1"/>
              <w:spacing w:line="276" w:lineRule="auto"/>
              <w:ind w:left="0" w:firstLine="0"/>
              <w:jc w:val="center"/>
              <w:rPr>
                <w:sz w:val="17"/>
              </w:rPr>
            </w:pPr>
            <w:r>
              <w:rPr>
                <w:sz w:val="17"/>
              </w:rPr>
              <w:t>Avg.</w:t>
            </w:r>
          </w:p>
          <w:p w14:paraId="2B855E4B" w14:textId="77777777" w:rsidR="00543619" w:rsidRDefault="00543619" w:rsidP="00C6235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7F39F0" w14:textId="77777777" w:rsidR="00543619" w:rsidRDefault="00543619" w:rsidP="00C6235A">
            <w:pPr>
              <w:pStyle w:val="Heading1"/>
              <w:spacing w:line="276" w:lineRule="auto"/>
              <w:ind w:left="0" w:firstLine="0"/>
              <w:jc w:val="center"/>
              <w:rPr>
                <w:sz w:val="17"/>
              </w:rPr>
            </w:pPr>
            <w:r>
              <w:rPr>
                <w:sz w:val="17"/>
              </w:rPr>
              <w:t>Poor</w:t>
            </w:r>
          </w:p>
          <w:p w14:paraId="49DE8C18" w14:textId="77777777" w:rsidR="00543619" w:rsidRDefault="00543619" w:rsidP="00C6235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161BC" w14:textId="77777777" w:rsidR="00543619" w:rsidRDefault="00543619" w:rsidP="00C6235A">
            <w:pPr>
              <w:pStyle w:val="Heading1"/>
              <w:spacing w:line="276" w:lineRule="auto"/>
              <w:ind w:left="0" w:firstLine="0"/>
              <w:rPr>
                <w:sz w:val="17"/>
              </w:rPr>
            </w:pPr>
          </w:p>
        </w:tc>
      </w:tr>
      <w:tr w:rsidR="00543619" w14:paraId="152A1FDB" w14:textId="77777777" w:rsidTr="00C6235A">
        <w:trPr>
          <w:trHeight w:val="403"/>
        </w:trPr>
        <w:tc>
          <w:tcPr>
            <w:tcW w:w="1193" w:type="dxa"/>
            <w:tcBorders>
              <w:top w:val="single" w:sz="4" w:space="0" w:color="00000A"/>
              <w:left w:val="single" w:sz="4" w:space="0" w:color="00000A"/>
              <w:bottom w:val="single" w:sz="4" w:space="0" w:color="00000A"/>
              <w:right w:val="single" w:sz="4" w:space="0" w:color="00000A"/>
            </w:tcBorders>
          </w:tcPr>
          <w:p w14:paraId="7725B24F" w14:textId="77777777" w:rsidR="00543619" w:rsidRDefault="00543619" w:rsidP="00C6235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C36700A" w14:textId="77777777" w:rsidR="00543619" w:rsidRDefault="00543619" w:rsidP="00C6235A">
            <w:pPr>
              <w:pStyle w:val="Heading1"/>
              <w:spacing w:line="276" w:lineRule="auto"/>
              <w:ind w:left="0" w:firstLine="0"/>
              <w:rPr>
                <w:sz w:val="17"/>
              </w:rPr>
            </w:pPr>
          </w:p>
          <w:p w14:paraId="4F752CD6" w14:textId="77777777" w:rsidR="00543619" w:rsidRDefault="00543619" w:rsidP="00C6235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D45FBA9" w14:textId="77777777" w:rsidR="00543619" w:rsidRDefault="00543619" w:rsidP="00C6235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60D46E24" w14:textId="77777777" w:rsidR="00543619" w:rsidRDefault="00543619" w:rsidP="00C6235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923C8F" w14:textId="77777777" w:rsidR="00543619" w:rsidRDefault="00543619" w:rsidP="00C6235A">
            <w:pPr>
              <w:pStyle w:val="Heading1"/>
              <w:spacing w:line="276" w:lineRule="auto"/>
              <w:ind w:left="0" w:firstLine="0"/>
              <w:rPr>
                <w:sz w:val="17"/>
              </w:rPr>
            </w:pPr>
          </w:p>
        </w:tc>
      </w:tr>
    </w:tbl>
    <w:p w14:paraId="0C14C93D" w14:textId="77777777" w:rsidR="00543619" w:rsidRDefault="00543619" w:rsidP="00543619">
      <w:pPr>
        <w:pStyle w:val="Heading1"/>
        <w:spacing w:line="276" w:lineRule="auto"/>
        <w:ind w:left="0" w:firstLine="0"/>
      </w:pPr>
    </w:p>
    <w:p w14:paraId="1478D0E0" w14:textId="77777777" w:rsidR="0002566C" w:rsidRPr="006A5142" w:rsidRDefault="0002566C" w:rsidP="0002566C">
      <w:pPr>
        <w:pStyle w:val="Heading1"/>
        <w:spacing w:line="276" w:lineRule="auto"/>
        <w:ind w:left="0" w:firstLine="0"/>
      </w:pPr>
    </w:p>
    <w:p w14:paraId="79F1DF30" w14:textId="77777777" w:rsidR="0002566C" w:rsidRDefault="0002566C" w:rsidP="0002566C">
      <w:pPr>
        <w:pStyle w:val="Heading1"/>
        <w:spacing w:line="276" w:lineRule="auto"/>
        <w:ind w:left="0" w:firstLine="0"/>
      </w:pPr>
    </w:p>
    <w:p w14:paraId="4F0C2F05" w14:textId="77777777" w:rsidR="00C01C83" w:rsidRDefault="00C01C83">
      <w:pPr>
        <w:suppressAutoHyphens w:val="0"/>
        <w:rPr>
          <w:b/>
          <w:bCs/>
        </w:rPr>
      </w:pPr>
      <w:r>
        <w:br w:type="page"/>
      </w:r>
    </w:p>
    <w:p w14:paraId="2174B2F4" w14:textId="77777777" w:rsidR="00C01C83" w:rsidRDefault="00C01C83" w:rsidP="00C01C83">
      <w:pPr>
        <w:jc w:val="center"/>
      </w:pPr>
      <w:r>
        <w:rPr>
          <w:b/>
          <w:sz w:val="28"/>
        </w:rPr>
        <w:lastRenderedPageBreak/>
        <w:t xml:space="preserve">Experiment No: </w:t>
      </w:r>
      <w:r w:rsidR="00A93F5C">
        <w:rPr>
          <w:b/>
          <w:sz w:val="28"/>
        </w:rPr>
        <w:t>10</w:t>
      </w:r>
    </w:p>
    <w:p w14:paraId="1501EFD8" w14:textId="77777777" w:rsidR="00C01C83" w:rsidRDefault="00C01C83" w:rsidP="00C01C83">
      <w:pPr>
        <w:jc w:val="both"/>
      </w:pPr>
    </w:p>
    <w:p w14:paraId="065AE39A" w14:textId="77777777" w:rsidR="00C01C83" w:rsidRPr="00C01C83" w:rsidRDefault="00C01C83" w:rsidP="00C01C83">
      <w:pPr>
        <w:jc w:val="both"/>
        <w:rPr>
          <w:sz w:val="24"/>
          <w:szCs w:val="24"/>
        </w:rPr>
      </w:pPr>
      <w:r w:rsidRPr="00C01C83">
        <w:rPr>
          <w:sz w:val="24"/>
          <w:szCs w:val="24"/>
        </w:rPr>
        <w:t>Implement program to solve Knapsack problem using dynamic programming.</w:t>
      </w:r>
    </w:p>
    <w:p w14:paraId="67DA2BE9" w14:textId="77777777" w:rsidR="00C01C83" w:rsidRDefault="00C01C83" w:rsidP="00C01C83">
      <w:pPr>
        <w:jc w:val="both"/>
        <w:rPr>
          <w:b/>
          <w:sz w:val="24"/>
        </w:rPr>
      </w:pPr>
    </w:p>
    <w:p w14:paraId="37D386DA" w14:textId="77777777" w:rsidR="00C01C83" w:rsidRDefault="00C01C83" w:rsidP="00C01C83">
      <w:pPr>
        <w:jc w:val="both"/>
      </w:pPr>
      <w:r>
        <w:rPr>
          <w:b/>
          <w:sz w:val="24"/>
        </w:rPr>
        <w:t>Date:</w:t>
      </w:r>
    </w:p>
    <w:p w14:paraId="48E920AD" w14:textId="77777777" w:rsidR="00C01C83" w:rsidRDefault="00C01C83" w:rsidP="00C01C83">
      <w:pPr>
        <w:jc w:val="both"/>
        <w:rPr>
          <w:b/>
          <w:sz w:val="24"/>
        </w:rPr>
      </w:pPr>
    </w:p>
    <w:p w14:paraId="329771A1" w14:textId="77777777" w:rsidR="00C01C83" w:rsidRPr="005A004B" w:rsidRDefault="00C01C83" w:rsidP="00C01C83">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76EEECBA" w14:textId="77777777" w:rsidR="00C01C83" w:rsidRDefault="00C01C83" w:rsidP="00C01C83">
      <w:pPr>
        <w:jc w:val="both"/>
        <w:rPr>
          <w:b/>
          <w:w w:val="110"/>
        </w:rPr>
      </w:pPr>
    </w:p>
    <w:p w14:paraId="46FC8119" w14:textId="77777777" w:rsidR="00C01C83" w:rsidRDefault="00C01C83" w:rsidP="00C01C83">
      <w:pPr>
        <w:jc w:val="both"/>
      </w:pPr>
      <w:r>
        <w:rPr>
          <w:b/>
          <w:sz w:val="24"/>
        </w:rPr>
        <w:t>Relevant CO: CO3</w:t>
      </w:r>
    </w:p>
    <w:p w14:paraId="5FF17AB7" w14:textId="77777777" w:rsidR="00C01C83" w:rsidRDefault="00C01C83" w:rsidP="00C01C83">
      <w:pPr>
        <w:jc w:val="both"/>
        <w:rPr>
          <w:b/>
          <w:sz w:val="24"/>
        </w:rPr>
      </w:pPr>
    </w:p>
    <w:p w14:paraId="4DFDA821" w14:textId="77777777" w:rsidR="00C01C83" w:rsidRDefault="00C01C83" w:rsidP="00C01C83">
      <w:pPr>
        <w:jc w:val="both"/>
        <w:rPr>
          <w:sz w:val="24"/>
        </w:rPr>
      </w:pPr>
      <w:r>
        <w:rPr>
          <w:b/>
          <w:sz w:val="24"/>
        </w:rPr>
        <w:t>Objectives:</w:t>
      </w:r>
      <w:r>
        <w:rPr>
          <w:b/>
          <w:sz w:val="24"/>
        </w:rPr>
        <w:tab/>
      </w:r>
      <w:r w:rsidRPr="006A5142">
        <w:rPr>
          <w:sz w:val="24"/>
        </w:rPr>
        <w:t>(a)</w:t>
      </w:r>
      <w:r>
        <w:rPr>
          <w:sz w:val="24"/>
        </w:rPr>
        <w:t xml:space="preserve"> Understand Dynamic programming algorithm design method.</w:t>
      </w:r>
    </w:p>
    <w:p w14:paraId="1727D82D" w14:textId="77777777" w:rsidR="00C01C83" w:rsidRPr="006A5142" w:rsidRDefault="00C01C83" w:rsidP="00C01C83">
      <w:pPr>
        <w:ind w:left="1440"/>
        <w:jc w:val="both"/>
      </w:pPr>
      <w:r>
        <w:rPr>
          <w:sz w:val="24"/>
        </w:rPr>
        <w:t xml:space="preserve">(b) Solve the </w:t>
      </w:r>
      <w:proofErr w:type="gramStart"/>
      <w:r>
        <w:rPr>
          <w:sz w:val="24"/>
        </w:rPr>
        <w:t>optimization based</w:t>
      </w:r>
      <w:proofErr w:type="gramEnd"/>
      <w:r>
        <w:rPr>
          <w:sz w:val="24"/>
        </w:rPr>
        <w:t xml:space="preserve"> problem.</w:t>
      </w:r>
    </w:p>
    <w:p w14:paraId="6E9CF62F" w14:textId="77777777" w:rsidR="00C01C83" w:rsidRPr="006A5142" w:rsidRDefault="00C01C83" w:rsidP="00C01C83">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69D5FFD" w14:textId="77777777" w:rsidR="00C01C83" w:rsidRDefault="00C01C83" w:rsidP="00C01C83">
      <w:pPr>
        <w:jc w:val="both"/>
        <w:rPr>
          <w:b/>
          <w:sz w:val="24"/>
        </w:rPr>
      </w:pPr>
    </w:p>
    <w:p w14:paraId="2E782A94" w14:textId="77777777" w:rsidR="00C01C83" w:rsidRDefault="00C01C83" w:rsidP="00C01C83">
      <w:pPr>
        <w:jc w:val="both"/>
      </w:pPr>
      <w:r>
        <w:rPr>
          <w:b/>
          <w:sz w:val="24"/>
        </w:rPr>
        <w:t xml:space="preserve">Equipment/Instruments: </w:t>
      </w:r>
      <w:r>
        <w:rPr>
          <w:sz w:val="24"/>
        </w:rPr>
        <w:t xml:space="preserve">Computer System, Any C language editor </w:t>
      </w:r>
    </w:p>
    <w:p w14:paraId="5306360C" w14:textId="77777777" w:rsidR="00C01C83" w:rsidRDefault="00C01C83" w:rsidP="00C01C83">
      <w:pPr>
        <w:jc w:val="both"/>
        <w:rPr>
          <w:b/>
          <w:sz w:val="24"/>
        </w:rPr>
      </w:pPr>
    </w:p>
    <w:p w14:paraId="305452BC" w14:textId="77777777" w:rsidR="00C01C83" w:rsidRDefault="00C01C83" w:rsidP="00C01C83">
      <w:pPr>
        <w:jc w:val="both"/>
        <w:rPr>
          <w:b/>
          <w:sz w:val="24"/>
        </w:rPr>
      </w:pPr>
      <w:r>
        <w:rPr>
          <w:b/>
          <w:sz w:val="24"/>
        </w:rPr>
        <w:t>Theory:</w:t>
      </w:r>
    </w:p>
    <w:p w14:paraId="2DF6D11D" w14:textId="77777777" w:rsidR="00AE3470" w:rsidRDefault="00AE3470" w:rsidP="00C01C83">
      <w:pPr>
        <w:jc w:val="both"/>
        <w:rPr>
          <w:b/>
          <w:sz w:val="24"/>
        </w:rPr>
      </w:pPr>
    </w:p>
    <w:p w14:paraId="70C0FEB4" w14:textId="77777777" w:rsidR="004147DF" w:rsidRPr="004147DF" w:rsidRDefault="004147DF" w:rsidP="00C01C83">
      <w:pPr>
        <w:jc w:val="both"/>
        <w:rPr>
          <w:bCs/>
          <w:sz w:val="24"/>
        </w:rPr>
      </w:pPr>
      <w:r w:rsidRPr="004147DF">
        <w:rPr>
          <w:bCs/>
          <w:sz w:val="24"/>
        </w:rPr>
        <w:t>Knapsack problem is as stated below:</w:t>
      </w:r>
    </w:p>
    <w:p w14:paraId="36F82FEF"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6A53B711"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pacing w:val="2"/>
        </w:rPr>
      </w:pPr>
      <w:r w:rsidRPr="0048016E">
        <w:rPr>
          <w:spacing w:val="2"/>
        </w:rPr>
        <w:t> </w:t>
      </w:r>
    </w:p>
    <w:p w14:paraId="28A2FFD0" w14:textId="77777777" w:rsidR="0048016E" w:rsidRPr="0048016E" w:rsidRDefault="0048016E" w:rsidP="004147DF">
      <w:pPr>
        <w:spacing w:line="276" w:lineRule="auto"/>
        <w:jc w:val="both"/>
        <w:rPr>
          <w:kern w:val="0"/>
          <w:sz w:val="24"/>
          <w:szCs w:val="24"/>
          <w:lang w:bidi="gu-IN"/>
        </w:rPr>
      </w:pPr>
      <w:r w:rsidRPr="0048016E">
        <w:rPr>
          <w:kern w:val="0"/>
          <w:sz w:val="24"/>
          <w:szCs w:val="24"/>
          <w:shd w:val="clear" w:color="auto" w:fill="FFFFFF"/>
          <w:lang w:bidi="gu-IN"/>
        </w:rPr>
        <w:t>The knapsack problem is useful in solving</w:t>
      </w:r>
      <w:r w:rsidRPr="0048016E">
        <w:rPr>
          <w:kern w:val="0"/>
          <w:sz w:val="24"/>
          <w:szCs w:val="24"/>
          <w:lang w:bidi="gu-IN"/>
        </w:rPr>
        <w:t xml:space="preserve"> resource allocation problem. Let X = &lt; x</w:t>
      </w:r>
      <w:r w:rsidRPr="0048016E">
        <w:rPr>
          <w:kern w:val="0"/>
          <w:sz w:val="24"/>
          <w:szCs w:val="24"/>
          <w:bdr w:val="none" w:sz="0" w:space="0" w:color="auto" w:frame="1"/>
          <w:vertAlign w:val="subscript"/>
          <w:lang w:bidi="gu-IN"/>
        </w:rPr>
        <w:t>1</w:t>
      </w:r>
      <w:r w:rsidRPr="0048016E">
        <w:rPr>
          <w:kern w:val="0"/>
          <w:sz w:val="24"/>
          <w:szCs w:val="24"/>
          <w:lang w:bidi="gu-IN"/>
        </w:rPr>
        <w:t>, x</w:t>
      </w:r>
      <w:r w:rsidRPr="0048016E">
        <w:rPr>
          <w:kern w:val="0"/>
          <w:sz w:val="24"/>
          <w:szCs w:val="24"/>
          <w:bdr w:val="none" w:sz="0" w:space="0" w:color="auto" w:frame="1"/>
          <w:vertAlign w:val="subscript"/>
          <w:lang w:bidi="gu-IN"/>
        </w:rPr>
        <w:t>2</w:t>
      </w:r>
      <w:r w:rsidRPr="0048016E">
        <w:rPr>
          <w:kern w:val="0"/>
          <w:sz w:val="24"/>
          <w:szCs w:val="24"/>
          <w:lang w:bidi="gu-IN"/>
        </w:rPr>
        <w:t>, x</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gramStart"/>
      <w:r w:rsidRPr="0048016E">
        <w:rPr>
          <w:kern w:val="0"/>
          <w:sz w:val="24"/>
          <w:szCs w:val="24"/>
          <w:lang w:bidi="gu-IN"/>
        </w:rPr>
        <w:t>. ,</w:t>
      </w:r>
      <w:proofErr w:type="gramEnd"/>
      <w:r w:rsidRPr="0048016E">
        <w:rPr>
          <w:kern w:val="0"/>
          <w:sz w:val="24"/>
          <w:szCs w:val="24"/>
          <w:lang w:bidi="gu-IN"/>
        </w:rPr>
        <w:t xml:space="preserve"> </w:t>
      </w:r>
      <w:proofErr w:type="spellStart"/>
      <w:r w:rsidRPr="0048016E">
        <w:rPr>
          <w:kern w:val="0"/>
          <w:sz w:val="24"/>
          <w:szCs w:val="24"/>
          <w:lang w:bidi="gu-IN"/>
        </w:rPr>
        <w:t>x</w:t>
      </w:r>
      <w:r w:rsidRPr="0048016E">
        <w:rPr>
          <w:kern w:val="0"/>
          <w:sz w:val="24"/>
          <w:szCs w:val="24"/>
          <w:bdr w:val="none" w:sz="0" w:space="0" w:color="auto" w:frame="1"/>
          <w:vertAlign w:val="subscript"/>
          <w:lang w:bidi="gu-IN"/>
        </w:rPr>
        <w:t>n</w:t>
      </w:r>
      <w:proofErr w:type="spellEnd"/>
      <w:r w:rsidRPr="0048016E">
        <w:rPr>
          <w:kern w:val="0"/>
          <w:sz w:val="24"/>
          <w:szCs w:val="24"/>
          <w:lang w:bidi="gu-IN"/>
        </w:rPr>
        <w:t>&gt; be the set of n items. Sets W = &lt;w</w:t>
      </w:r>
      <w:r w:rsidRPr="0048016E">
        <w:rPr>
          <w:kern w:val="0"/>
          <w:sz w:val="24"/>
          <w:szCs w:val="24"/>
          <w:bdr w:val="none" w:sz="0" w:space="0" w:color="auto" w:frame="1"/>
          <w:vertAlign w:val="subscript"/>
          <w:lang w:bidi="gu-IN"/>
        </w:rPr>
        <w:t>1</w:t>
      </w:r>
      <w:r w:rsidRPr="0048016E">
        <w:rPr>
          <w:kern w:val="0"/>
          <w:sz w:val="24"/>
          <w:szCs w:val="24"/>
          <w:lang w:bidi="gu-IN"/>
        </w:rPr>
        <w:t>, w</w:t>
      </w:r>
      <w:r w:rsidRPr="0048016E">
        <w:rPr>
          <w:kern w:val="0"/>
          <w:sz w:val="24"/>
          <w:szCs w:val="24"/>
          <w:bdr w:val="none" w:sz="0" w:space="0" w:color="auto" w:frame="1"/>
          <w:vertAlign w:val="subscript"/>
          <w:lang w:bidi="gu-IN"/>
        </w:rPr>
        <w:t>2</w:t>
      </w:r>
      <w:r w:rsidRPr="0048016E">
        <w:rPr>
          <w:kern w:val="0"/>
          <w:sz w:val="24"/>
          <w:szCs w:val="24"/>
          <w:lang w:bidi="gu-IN"/>
        </w:rPr>
        <w:t>, w</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w</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and V = &lt; v</w:t>
      </w:r>
      <w:r w:rsidRPr="0048016E">
        <w:rPr>
          <w:kern w:val="0"/>
          <w:sz w:val="24"/>
          <w:szCs w:val="24"/>
          <w:bdr w:val="none" w:sz="0" w:space="0" w:color="auto" w:frame="1"/>
          <w:vertAlign w:val="subscript"/>
          <w:lang w:bidi="gu-IN"/>
        </w:rPr>
        <w:t>1</w:t>
      </w:r>
      <w:r w:rsidRPr="0048016E">
        <w:rPr>
          <w:kern w:val="0"/>
          <w:sz w:val="24"/>
          <w:szCs w:val="24"/>
          <w:lang w:bidi="gu-IN"/>
        </w:rPr>
        <w:t>, v</w:t>
      </w:r>
      <w:r w:rsidRPr="0048016E">
        <w:rPr>
          <w:kern w:val="0"/>
          <w:sz w:val="24"/>
          <w:szCs w:val="24"/>
          <w:bdr w:val="none" w:sz="0" w:space="0" w:color="auto" w:frame="1"/>
          <w:vertAlign w:val="subscript"/>
          <w:lang w:bidi="gu-IN"/>
        </w:rPr>
        <w:t>2</w:t>
      </w:r>
      <w:r w:rsidRPr="0048016E">
        <w:rPr>
          <w:kern w:val="0"/>
          <w:sz w:val="24"/>
          <w:szCs w:val="24"/>
          <w:lang w:bidi="gu-IN"/>
        </w:rPr>
        <w:t>, v</w:t>
      </w:r>
      <w:r w:rsidRPr="0048016E">
        <w:rPr>
          <w:kern w:val="0"/>
          <w:sz w:val="24"/>
          <w:szCs w:val="24"/>
          <w:bdr w:val="none" w:sz="0" w:space="0" w:color="auto" w:frame="1"/>
          <w:vertAlign w:val="subscript"/>
          <w:lang w:bidi="gu-IN"/>
        </w:rPr>
        <w:t>3</w:t>
      </w:r>
      <w:r w:rsidRPr="0048016E">
        <w:rPr>
          <w:kern w:val="0"/>
          <w:sz w:val="24"/>
          <w:szCs w:val="24"/>
          <w:lang w:bidi="gu-IN"/>
        </w:rPr>
        <w:t xml:space="preserve">, </w:t>
      </w:r>
      <w:proofErr w:type="gramStart"/>
      <w:r w:rsidRPr="0048016E">
        <w:rPr>
          <w:kern w:val="0"/>
          <w:sz w:val="24"/>
          <w:szCs w:val="24"/>
          <w:lang w:bidi="gu-IN"/>
        </w:rPr>
        <w:t>. . . ,</w:t>
      </w:r>
      <w:proofErr w:type="gramEnd"/>
      <w:r w:rsidRPr="0048016E">
        <w:rPr>
          <w:kern w:val="0"/>
          <w:sz w:val="24"/>
          <w:szCs w:val="24"/>
          <w:lang w:bidi="gu-IN"/>
        </w:rPr>
        <w:t xml:space="preserve"> </w:t>
      </w:r>
      <w:proofErr w:type="spellStart"/>
      <w:r w:rsidRPr="0048016E">
        <w:rPr>
          <w:kern w:val="0"/>
          <w:sz w:val="24"/>
          <w:szCs w:val="24"/>
          <w:lang w:bidi="gu-IN"/>
        </w:rPr>
        <w:t>v</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are weight and value associated with each item in X. Knapsack capacity is M unit.</w:t>
      </w:r>
    </w:p>
    <w:p w14:paraId="103C92FA"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 xml:space="preserve">The knapsack problem is to find the set of items which maximizes the profit such that collective weight of selected items does not cross the knapsack capacity. Select items from X and fill the knapsack such that it would maximize the profit. </w:t>
      </w:r>
    </w:p>
    <w:p w14:paraId="7EDF2E13"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Knapsack problem has two variations. 0/1 knapsack, that does not allow breaking of items. Either add an entire item or reject it. It is also known as a binary knapsack. Fractional knapsack allows breaking of items. Profit will be earned proportionally.</w:t>
      </w:r>
    </w:p>
    <w:p w14:paraId="52F78404" w14:textId="77777777" w:rsidR="0048016E" w:rsidRDefault="00720F1B" w:rsidP="004147DF">
      <w:pPr>
        <w:spacing w:line="276" w:lineRule="auto"/>
        <w:jc w:val="both"/>
        <w:rPr>
          <w:kern w:val="0"/>
          <w:sz w:val="24"/>
          <w:szCs w:val="24"/>
          <w:lang w:bidi="gu-IN"/>
        </w:rPr>
      </w:pPr>
      <w:r w:rsidRPr="00720F1B">
        <w:rPr>
          <w:kern w:val="0"/>
          <w:sz w:val="24"/>
          <w:szCs w:val="24"/>
          <w:lang w:bidi="gu-IN"/>
        </w:rPr>
        <w:t>Following are the steps to implement binary knapsack using dynamic programming.</w:t>
      </w:r>
    </w:p>
    <w:p w14:paraId="7C9063B1" w14:textId="77777777" w:rsidR="00720F1B" w:rsidRPr="0048016E" w:rsidRDefault="00720F1B" w:rsidP="00720F1B">
      <w:pPr>
        <w:spacing w:line="276" w:lineRule="auto"/>
        <w:rPr>
          <w:kern w:val="0"/>
          <w:sz w:val="24"/>
          <w:szCs w:val="24"/>
          <w:lang w:bidi="gu-IN"/>
        </w:rPr>
      </w:pPr>
    </w:p>
    <w:p w14:paraId="4A4D8020"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Algorithm </w:t>
      </w:r>
      <w:r w:rsidRPr="00FB4C6E">
        <w:rPr>
          <w:kern w:val="0"/>
          <w:sz w:val="24"/>
          <w:szCs w:val="24"/>
          <w:lang w:bidi="gu-IN"/>
        </w:rPr>
        <w:t xml:space="preserve">DP_BINARY_KNAPSACK (V, W, M) </w:t>
      </w:r>
    </w:p>
    <w:p w14:paraId="1A392B29"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Description: Solve binary knapsack problem using dynamic programming </w:t>
      </w:r>
    </w:p>
    <w:p w14:paraId="1E398E13"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Input: Set of items X, set of weight W, profit of items V and knapsack capacity M </w:t>
      </w:r>
    </w:p>
    <w:p w14:paraId="210C4200" w14:textId="77777777" w:rsidR="00FB4C6E" w:rsidRDefault="00FB4C6E" w:rsidP="00FB4C6E">
      <w:pPr>
        <w:spacing w:line="276" w:lineRule="auto"/>
        <w:rPr>
          <w:kern w:val="0"/>
          <w:sz w:val="24"/>
          <w:szCs w:val="24"/>
          <w:lang w:bidi="gu-IN"/>
        </w:rPr>
      </w:pPr>
      <w:r w:rsidRPr="00FB4C6E">
        <w:rPr>
          <w:kern w:val="0"/>
          <w:sz w:val="24"/>
          <w:szCs w:val="24"/>
          <w:lang w:bidi="gu-IN"/>
        </w:rPr>
        <w:t xml:space="preserve">// Output: Array V, which holds the solution of problem </w:t>
      </w:r>
    </w:p>
    <w:p w14:paraId="6E4CBE55"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w:t>
      </w:r>
      <w:proofErr w:type="spellStart"/>
      <w:r w:rsidRPr="00FB4C6E">
        <w:rPr>
          <w:kern w:val="0"/>
          <w:sz w:val="24"/>
          <w:szCs w:val="24"/>
          <w:lang w:bidi="gu-IN"/>
        </w:rPr>
        <w:t>to n</w:t>
      </w:r>
      <w:proofErr w:type="spellEnd"/>
      <w:r w:rsidRPr="00FB4C6E">
        <w:rPr>
          <w:kern w:val="0"/>
          <w:sz w:val="24"/>
          <w:szCs w:val="24"/>
          <w:lang w:bidi="gu-IN"/>
        </w:rPr>
        <w:t xml:space="preserve"> </w:t>
      </w:r>
      <w:r w:rsidRPr="00FB4C6E">
        <w:rPr>
          <w:b/>
          <w:bCs/>
          <w:kern w:val="0"/>
          <w:sz w:val="24"/>
          <w:szCs w:val="24"/>
          <w:lang w:bidi="gu-IN"/>
        </w:rPr>
        <w:t>do</w:t>
      </w:r>
      <w:r w:rsidRPr="00FB4C6E">
        <w:rPr>
          <w:kern w:val="0"/>
          <w:sz w:val="24"/>
          <w:szCs w:val="24"/>
          <w:lang w:bidi="gu-IN"/>
        </w:rPr>
        <w:t xml:space="preserve"> </w:t>
      </w:r>
    </w:p>
    <w:p w14:paraId="112EB5E6" w14:textId="77777777"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0] ← 0 </w:t>
      </w:r>
    </w:p>
    <w:p w14:paraId="4804E523"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7ED74C79"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to M </w:t>
      </w:r>
      <w:r w:rsidRPr="00FB4C6E">
        <w:rPr>
          <w:b/>
          <w:bCs/>
          <w:kern w:val="0"/>
          <w:sz w:val="24"/>
          <w:szCs w:val="24"/>
          <w:lang w:bidi="gu-IN"/>
        </w:rPr>
        <w:t>do</w:t>
      </w:r>
      <w:r w:rsidRPr="00FB4C6E">
        <w:rPr>
          <w:kern w:val="0"/>
          <w:sz w:val="24"/>
          <w:szCs w:val="24"/>
          <w:lang w:bidi="gu-IN"/>
        </w:rPr>
        <w:t xml:space="preserve"> </w:t>
      </w:r>
    </w:p>
    <w:p w14:paraId="249DB937" w14:textId="77777777" w:rsidR="00FB4C6E" w:rsidRPr="00FB4C6E" w:rsidRDefault="00FB4C6E" w:rsidP="00FB4C6E">
      <w:pPr>
        <w:spacing w:line="276" w:lineRule="auto"/>
        <w:ind w:firstLine="720"/>
        <w:rPr>
          <w:kern w:val="0"/>
          <w:sz w:val="24"/>
          <w:szCs w:val="24"/>
          <w:lang w:bidi="gu-IN"/>
        </w:rPr>
      </w:pP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p>
    <w:p w14:paraId="51D7452D"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4A85B327"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gramStart"/>
      <w:r w:rsidRPr="00FB4C6E">
        <w:rPr>
          <w:kern w:val="0"/>
          <w:sz w:val="24"/>
          <w:szCs w:val="24"/>
          <w:lang w:bidi="gu-IN"/>
        </w:rPr>
        <w:t>V[</w:t>
      </w:r>
      <w:proofErr w:type="gramEnd"/>
      <w:r w:rsidRPr="00FB4C6E">
        <w:rPr>
          <w:kern w:val="0"/>
          <w:sz w:val="24"/>
          <w:szCs w:val="24"/>
          <w:lang w:bidi="gu-IN"/>
        </w:rPr>
        <w:t xml:space="preserve">0, </w:t>
      </w:r>
      <w:proofErr w:type="spellStart"/>
      <w:r w:rsidRPr="00FB4C6E">
        <w:rPr>
          <w:kern w:val="0"/>
          <w:sz w:val="24"/>
          <w:szCs w:val="24"/>
          <w:lang w:bidi="gu-IN"/>
        </w:rPr>
        <w:t>i</w:t>
      </w:r>
      <w:proofErr w:type="spellEnd"/>
      <w:r w:rsidRPr="00FB4C6E">
        <w:rPr>
          <w:kern w:val="0"/>
          <w:sz w:val="24"/>
          <w:szCs w:val="24"/>
          <w:lang w:bidi="gu-IN"/>
        </w:rPr>
        <w:t xml:space="preserve">] ← 0 </w:t>
      </w:r>
      <w:r w:rsidRPr="00FB4C6E">
        <w:rPr>
          <w:b/>
          <w:bCs/>
          <w:kern w:val="0"/>
          <w:sz w:val="24"/>
          <w:szCs w:val="24"/>
          <w:lang w:bidi="gu-IN"/>
        </w:rPr>
        <w:t>do</w:t>
      </w:r>
      <w:r w:rsidRPr="00FB4C6E">
        <w:rPr>
          <w:kern w:val="0"/>
          <w:sz w:val="24"/>
          <w:szCs w:val="24"/>
          <w:lang w:bidi="gu-IN"/>
        </w:rPr>
        <w:t xml:space="preserve"> </w:t>
      </w:r>
    </w:p>
    <w:p w14:paraId="0636B6EA"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j ← 0 to M </w:t>
      </w:r>
      <w:r w:rsidRPr="00FB4C6E">
        <w:rPr>
          <w:b/>
          <w:bCs/>
          <w:kern w:val="0"/>
          <w:sz w:val="24"/>
          <w:szCs w:val="24"/>
          <w:lang w:bidi="gu-IN"/>
        </w:rPr>
        <w:t>do</w:t>
      </w:r>
      <w:r w:rsidRPr="00FB4C6E">
        <w:rPr>
          <w:kern w:val="0"/>
          <w:sz w:val="24"/>
          <w:szCs w:val="24"/>
          <w:lang w:bidi="gu-IN"/>
        </w:rPr>
        <w:t xml:space="preserve"> </w:t>
      </w:r>
    </w:p>
    <w:p w14:paraId="7C13D704"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 xml:space="preserve">if </w:t>
      </w:r>
      <w:r w:rsidRPr="00FB4C6E">
        <w:rPr>
          <w:kern w:val="0"/>
          <w:sz w:val="24"/>
          <w:szCs w:val="24"/>
          <w:lang w:bidi="gu-IN"/>
        </w:rPr>
        <w:t>w[</w:t>
      </w:r>
      <w:proofErr w:type="spellStart"/>
      <w:r w:rsidRPr="00FB4C6E">
        <w:rPr>
          <w:kern w:val="0"/>
          <w:sz w:val="24"/>
          <w:szCs w:val="24"/>
          <w:lang w:bidi="gu-IN"/>
        </w:rPr>
        <w:t>i</w:t>
      </w:r>
      <w:proofErr w:type="spellEnd"/>
      <w:r w:rsidRPr="00FB4C6E">
        <w:rPr>
          <w:kern w:val="0"/>
          <w:sz w:val="24"/>
          <w:szCs w:val="24"/>
          <w:lang w:bidi="gu-IN"/>
        </w:rPr>
        <w:t xml:space="preserve">] ≤ j </w:t>
      </w:r>
      <w:r w:rsidRPr="00FB4C6E">
        <w:rPr>
          <w:b/>
          <w:bCs/>
          <w:kern w:val="0"/>
          <w:sz w:val="24"/>
          <w:szCs w:val="24"/>
          <w:lang w:bidi="gu-IN"/>
        </w:rPr>
        <w:t>then</w:t>
      </w:r>
      <w:r w:rsidRPr="00FB4C6E">
        <w:rPr>
          <w:kern w:val="0"/>
          <w:sz w:val="24"/>
          <w:szCs w:val="24"/>
          <w:lang w:bidi="gu-IN"/>
        </w:rPr>
        <w:t xml:space="preserve"> </w:t>
      </w:r>
    </w:p>
    <w:p w14:paraId="202CB482" w14:textId="77777777" w:rsidR="00FB4C6E" w:rsidRPr="00FB4C6E" w:rsidRDefault="00FB4C6E" w:rsidP="00FB4C6E">
      <w:pPr>
        <w:spacing w:line="276" w:lineRule="auto"/>
        <w:ind w:left="1440" w:firstLine="720"/>
        <w:rPr>
          <w:kern w:val="0"/>
          <w:sz w:val="24"/>
          <w:szCs w:val="24"/>
          <w:lang w:bidi="gu-IN"/>
        </w:rPr>
      </w:pP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max{V[</w:t>
      </w:r>
      <w:proofErr w:type="gramEnd"/>
      <w:r w:rsidRPr="00FB4C6E">
        <w:rPr>
          <w:kern w:val="0"/>
          <w:sz w:val="24"/>
          <w:szCs w:val="24"/>
          <w:lang w:bidi="gu-IN"/>
        </w:rPr>
        <w:t>i-1, j], v[</w:t>
      </w:r>
      <w:proofErr w:type="spellStart"/>
      <w:r w:rsidRPr="00FB4C6E">
        <w:rPr>
          <w:kern w:val="0"/>
          <w:sz w:val="24"/>
          <w:szCs w:val="24"/>
          <w:lang w:bidi="gu-IN"/>
        </w:rPr>
        <w:t>i</w:t>
      </w:r>
      <w:proofErr w:type="spellEnd"/>
      <w:r w:rsidRPr="00FB4C6E">
        <w:rPr>
          <w:kern w:val="0"/>
          <w:sz w:val="24"/>
          <w:szCs w:val="24"/>
          <w:lang w:bidi="gu-IN"/>
        </w:rPr>
        <w:t xml:space="preserve">]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 </w:t>
      </w:r>
    </w:p>
    <w:p w14:paraId="6E15A309" w14:textId="77777777" w:rsidR="00FB4C6E" w:rsidRPr="00FB4C6E" w:rsidRDefault="00FB4C6E" w:rsidP="00FB4C6E">
      <w:pPr>
        <w:spacing w:line="276" w:lineRule="auto"/>
        <w:ind w:left="720" w:firstLine="720"/>
        <w:rPr>
          <w:b/>
          <w:bCs/>
          <w:kern w:val="0"/>
          <w:sz w:val="24"/>
          <w:szCs w:val="24"/>
          <w:lang w:bidi="gu-IN"/>
        </w:rPr>
      </w:pPr>
      <w:r w:rsidRPr="00FB4C6E">
        <w:rPr>
          <w:b/>
          <w:bCs/>
          <w:kern w:val="0"/>
          <w:sz w:val="24"/>
          <w:szCs w:val="24"/>
          <w:lang w:bidi="gu-IN"/>
        </w:rPr>
        <w:t>else</w:t>
      </w:r>
    </w:p>
    <w:p w14:paraId="4F1C78DE" w14:textId="77777777" w:rsidR="00FB4C6E" w:rsidRPr="00FB4C6E" w:rsidRDefault="00FB4C6E" w:rsidP="00FB4C6E">
      <w:pPr>
        <w:spacing w:line="276" w:lineRule="auto"/>
        <w:rPr>
          <w:kern w:val="0"/>
          <w:sz w:val="24"/>
          <w:szCs w:val="24"/>
          <w:lang w:bidi="gu-IN"/>
        </w:rPr>
      </w:pPr>
      <w:r w:rsidRPr="00FB4C6E">
        <w:rPr>
          <w:kern w:val="0"/>
          <w:sz w:val="24"/>
          <w:szCs w:val="24"/>
          <w:lang w:bidi="gu-IN"/>
        </w:rPr>
        <w:lastRenderedPageBreak/>
        <w:t xml:space="preserve"> </w:t>
      </w:r>
      <w:r>
        <w:rPr>
          <w:kern w:val="0"/>
          <w:sz w:val="24"/>
          <w:szCs w:val="24"/>
          <w:lang w:bidi="gu-IN"/>
        </w:rPr>
        <w:tab/>
      </w:r>
      <w:r>
        <w:rPr>
          <w:kern w:val="0"/>
          <w:sz w:val="24"/>
          <w:szCs w:val="24"/>
          <w:lang w:bidi="gu-IN"/>
        </w:rPr>
        <w:tab/>
      </w:r>
      <w:r>
        <w:rPr>
          <w:kern w:val="0"/>
          <w:sz w:val="24"/>
          <w:szCs w:val="24"/>
          <w:lang w:bidi="gu-IN"/>
        </w:rPr>
        <w:tab/>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j] ← </w:t>
      </w:r>
      <w:proofErr w:type="gramStart"/>
      <w:r w:rsidRPr="00FB4C6E">
        <w:rPr>
          <w:kern w:val="0"/>
          <w:sz w:val="24"/>
          <w:szCs w:val="24"/>
          <w:lang w:bidi="gu-IN"/>
        </w:rPr>
        <w:t>V[</w:t>
      </w:r>
      <w:proofErr w:type="spellStart"/>
      <w:proofErr w:type="gramEnd"/>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]&gt;j </w:t>
      </w:r>
    </w:p>
    <w:p w14:paraId="1255CC5F"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008E0553"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636EE617" w14:textId="77777777" w:rsidR="0048016E" w:rsidRPr="00FB4C6E" w:rsidRDefault="00FB4C6E" w:rsidP="00FB4C6E">
      <w:pPr>
        <w:spacing w:line="276" w:lineRule="auto"/>
        <w:rPr>
          <w:kern w:val="0"/>
          <w:sz w:val="24"/>
          <w:szCs w:val="24"/>
          <w:lang w:bidi="gu-IN"/>
        </w:rPr>
      </w:pPr>
      <w:r w:rsidRPr="00FB4C6E">
        <w:rPr>
          <w:b/>
          <w:bCs/>
          <w:kern w:val="0"/>
          <w:sz w:val="24"/>
          <w:szCs w:val="24"/>
          <w:lang w:bidi="gu-IN"/>
        </w:rPr>
        <w:t>end</w:t>
      </w:r>
    </w:p>
    <w:p w14:paraId="307DEF40" w14:textId="77777777" w:rsidR="00C01C83" w:rsidRPr="00720F1B" w:rsidRDefault="00C01C83" w:rsidP="00720F1B">
      <w:pPr>
        <w:spacing w:line="276" w:lineRule="auto"/>
        <w:rPr>
          <w:kern w:val="0"/>
          <w:sz w:val="24"/>
          <w:szCs w:val="24"/>
          <w:lang w:bidi="gu-IN"/>
        </w:rPr>
      </w:pPr>
    </w:p>
    <w:p w14:paraId="6A5048F5" w14:textId="77777777" w:rsidR="00FB4C6E" w:rsidRPr="00720F1B" w:rsidRDefault="00FB4C6E" w:rsidP="00720F1B">
      <w:pPr>
        <w:spacing w:line="276" w:lineRule="auto"/>
        <w:rPr>
          <w:kern w:val="0"/>
          <w:sz w:val="24"/>
          <w:szCs w:val="24"/>
          <w:lang w:bidi="gu-IN"/>
        </w:rPr>
      </w:pPr>
      <w:r w:rsidRPr="00720F1B">
        <w:rPr>
          <w:kern w:val="0"/>
          <w:sz w:val="24"/>
          <w:szCs w:val="24"/>
          <w:lang w:bidi="gu-IN"/>
        </w:rPr>
        <w:t>The above algorithm will just tell us the maximum value we can earn with dynamic programming. It does not speak anything about which items should be selected.  We can find the items that give optimum result using the following algorithm.</w:t>
      </w:r>
    </w:p>
    <w:p w14:paraId="250BCFA0" w14:textId="77777777" w:rsidR="00FB4C6E" w:rsidRDefault="00FB4C6E" w:rsidP="00C01C83">
      <w:pPr>
        <w:jc w:val="both"/>
        <w:rPr>
          <w:rFonts w:ascii="Average Sans" w:hAnsi="Average Sans"/>
          <w:color w:val="666666"/>
          <w:sz w:val="28"/>
          <w:szCs w:val="28"/>
          <w:shd w:val="clear" w:color="auto" w:fill="FFFFFF"/>
        </w:rPr>
      </w:pPr>
    </w:p>
    <w:p w14:paraId="5128E0D3"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Algorithm </w:t>
      </w:r>
      <w:r w:rsidRPr="00FB4C6E">
        <w:rPr>
          <w:shd w:val="clear" w:color="auto" w:fill="FFFFFF"/>
        </w:rPr>
        <w:t>TRACE_</w:t>
      </w:r>
      <w:proofErr w:type="gramStart"/>
      <w:r w:rsidRPr="00FB4C6E">
        <w:rPr>
          <w:shd w:val="clear" w:color="auto" w:fill="FFFFFF"/>
        </w:rPr>
        <w:t>KNAPSACK(</w:t>
      </w:r>
      <w:proofErr w:type="gramEnd"/>
      <w:r w:rsidRPr="00FB4C6E">
        <w:rPr>
          <w:shd w:val="clear" w:color="auto" w:fill="FFFFFF"/>
        </w:rPr>
        <w:t xml:space="preserve">w, v, M) </w:t>
      </w:r>
    </w:p>
    <w:p w14:paraId="2845E53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w is array of weight of n items </w:t>
      </w:r>
    </w:p>
    <w:p w14:paraId="1C77D576"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v is array of value of n items </w:t>
      </w:r>
    </w:p>
    <w:p w14:paraId="3C44DF3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M is the knapsack capacity </w:t>
      </w:r>
    </w:p>
    <w:p w14:paraId="3934288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SW ← </w:t>
      </w:r>
      <w:proofErr w:type="gramStart"/>
      <w:r w:rsidRPr="00FB4C6E">
        <w:rPr>
          <w:shd w:val="clear" w:color="auto" w:fill="FFFFFF"/>
        </w:rPr>
        <w:t>{ }</w:t>
      </w:r>
      <w:proofErr w:type="gramEnd"/>
      <w:r w:rsidRPr="00FB4C6E">
        <w:rPr>
          <w:shd w:val="clear" w:color="auto" w:fill="FFFFFF"/>
        </w:rPr>
        <w:t xml:space="preserve"> </w:t>
      </w:r>
    </w:p>
    <w:p w14:paraId="2103C44C"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SP ← </w:t>
      </w:r>
      <w:proofErr w:type="gramStart"/>
      <w:r w:rsidRPr="00FB4C6E">
        <w:rPr>
          <w:shd w:val="clear" w:color="auto" w:fill="FFFFFF"/>
        </w:rPr>
        <w:t>{ }</w:t>
      </w:r>
      <w:proofErr w:type="gramEnd"/>
      <w:r w:rsidRPr="00FB4C6E">
        <w:rPr>
          <w:shd w:val="clear" w:color="auto" w:fill="FFFFFF"/>
        </w:rPr>
        <w:t xml:space="preserve"> </w:t>
      </w:r>
    </w:p>
    <w:p w14:paraId="288E57C0"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n </w:t>
      </w:r>
    </w:p>
    <w:p w14:paraId="77C926CE"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j ← M </w:t>
      </w:r>
    </w:p>
    <w:p w14:paraId="7AE2A6A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while </w:t>
      </w:r>
      <w:proofErr w:type="gramStart"/>
      <w:r w:rsidRPr="00FB4C6E">
        <w:rPr>
          <w:shd w:val="clear" w:color="auto" w:fill="FFFFFF"/>
        </w:rPr>
        <w:t>( j</w:t>
      </w:r>
      <w:proofErr w:type="gramEnd"/>
      <w:r w:rsidRPr="00FB4C6E">
        <w:rPr>
          <w:shd w:val="clear" w:color="auto" w:fill="FFFFFF"/>
        </w:rPr>
        <w:t xml:space="preserve">&gt; </w:t>
      </w:r>
      <w:proofErr w:type="gramStart"/>
      <w:r w:rsidRPr="00FB4C6E">
        <w:rPr>
          <w:shd w:val="clear" w:color="auto" w:fill="FFFFFF"/>
        </w:rPr>
        <w:t>0 )</w:t>
      </w:r>
      <w:proofErr w:type="gramEnd"/>
      <w:r w:rsidRPr="00FB4C6E">
        <w:rPr>
          <w:shd w:val="clear" w:color="auto" w:fill="FFFFFF"/>
        </w:rPr>
        <w:t xml:space="preserve"> </w:t>
      </w:r>
      <w:r w:rsidRPr="00FB4C6E">
        <w:rPr>
          <w:b/>
          <w:bCs/>
          <w:shd w:val="clear" w:color="auto" w:fill="FFFFFF"/>
        </w:rPr>
        <w:t>do</w:t>
      </w:r>
      <w:r w:rsidRPr="00FB4C6E">
        <w:rPr>
          <w:shd w:val="clear" w:color="auto" w:fill="FFFFFF"/>
        </w:rPr>
        <w:t xml:space="preserve"> </w:t>
      </w:r>
    </w:p>
    <w:p w14:paraId="6420D572" w14:textId="77777777" w:rsidR="00FB4C6E"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 xml:space="preserve">if </w:t>
      </w:r>
      <w:r w:rsidRPr="00FB4C6E">
        <w:rPr>
          <w:shd w:val="clear" w:color="auto" w:fill="FFFFFF"/>
        </w:rPr>
        <w:t>(</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 1, j]) </w:t>
      </w:r>
      <w:r w:rsidRPr="00FB4C6E">
        <w:rPr>
          <w:b/>
          <w:bCs/>
          <w:shd w:val="clear" w:color="auto" w:fill="FFFFFF"/>
        </w:rPr>
        <w:t>then</w:t>
      </w:r>
      <w:r w:rsidRPr="00FB4C6E">
        <w:rPr>
          <w:shd w:val="clear" w:color="auto" w:fill="FFFFFF"/>
        </w:rPr>
        <w:t xml:space="preserve"> </w:t>
      </w:r>
    </w:p>
    <w:p w14:paraId="5AA962D6" w14:textId="77777777" w:rsidR="00720F1B" w:rsidRDefault="00FB4C6E" w:rsidP="00720F1B">
      <w:pPr>
        <w:pStyle w:val="NormalWeb"/>
        <w:shd w:val="clear" w:color="auto" w:fill="FFFFFF"/>
        <w:spacing w:before="0" w:beforeAutospacing="0" w:after="0" w:afterAutospacing="0" w:line="276" w:lineRule="auto"/>
        <w:ind w:left="720" w:firstLine="720"/>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w:t>
      </w:r>
      <w:proofErr w:type="spellStart"/>
      <w:r w:rsidRPr="00FB4C6E">
        <w:rPr>
          <w:shd w:val="clear" w:color="auto" w:fill="FFFFFF"/>
        </w:rPr>
        <w:t>i</w:t>
      </w:r>
      <w:proofErr w:type="spellEnd"/>
      <w:r w:rsidRPr="00FB4C6E">
        <w:rPr>
          <w:shd w:val="clear" w:color="auto" w:fill="FFFFFF"/>
        </w:rPr>
        <w:t xml:space="preserve"> – 1 </w:t>
      </w:r>
    </w:p>
    <w:p w14:paraId="2F417F37"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else</w:t>
      </w:r>
      <w:r w:rsidRPr="00FB4C6E">
        <w:rPr>
          <w:shd w:val="clear" w:color="auto" w:fill="FFFFFF"/>
        </w:rPr>
        <w:t xml:space="preserve"> </w:t>
      </w:r>
    </w:p>
    <w:p w14:paraId="7EBA21C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w:t>
      </w:r>
      <w:proofErr w:type="gramStart"/>
      <w:r w:rsidRPr="00FB4C6E">
        <w:rPr>
          <w:shd w:val="clear" w:color="auto" w:fill="FFFFFF"/>
        </w:rPr>
        <w:t>V[</w:t>
      </w:r>
      <w:proofErr w:type="spellStart"/>
      <w:proofErr w:type="gramEnd"/>
      <w:r w:rsidRPr="00FB4C6E">
        <w:rPr>
          <w:shd w:val="clear" w:color="auto" w:fill="FFFFFF"/>
        </w:rPr>
        <w:t>i</w:t>
      </w:r>
      <w:proofErr w:type="spellEnd"/>
      <w:r w:rsidRPr="00FB4C6E">
        <w:rPr>
          <w:shd w:val="clear" w:color="auto" w:fill="FFFFFF"/>
        </w:rPr>
        <w:t xml:space="preserve">, j] – vi </w:t>
      </w:r>
    </w:p>
    <w:p w14:paraId="45AF4728"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j ← j – w[</w:t>
      </w:r>
      <w:proofErr w:type="spellStart"/>
      <w:r w:rsidRPr="00FB4C6E">
        <w:rPr>
          <w:shd w:val="clear" w:color="auto" w:fill="FFFFFF"/>
        </w:rPr>
        <w:t>i</w:t>
      </w:r>
      <w:proofErr w:type="spellEnd"/>
      <w:r w:rsidRPr="00FB4C6E">
        <w:rPr>
          <w:shd w:val="clear" w:color="auto" w:fill="FFFFFF"/>
        </w:rPr>
        <w:t xml:space="preserve">] </w:t>
      </w:r>
    </w:p>
    <w:p w14:paraId="70499E46"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SW ← SW +w[</w:t>
      </w:r>
      <w:proofErr w:type="spellStart"/>
      <w:r w:rsidRPr="00FB4C6E">
        <w:rPr>
          <w:shd w:val="clear" w:color="auto" w:fill="FFFFFF"/>
        </w:rPr>
        <w:t>i</w:t>
      </w:r>
      <w:proofErr w:type="spellEnd"/>
      <w:r w:rsidRPr="00FB4C6E">
        <w:rPr>
          <w:shd w:val="clear" w:color="auto" w:fill="FFFFFF"/>
        </w:rPr>
        <w:t xml:space="preserve">] </w:t>
      </w:r>
    </w:p>
    <w:p w14:paraId="5349CDF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SP ← SP +v[</w:t>
      </w:r>
      <w:proofErr w:type="spellStart"/>
      <w:r w:rsidRPr="00FB4C6E">
        <w:rPr>
          <w:shd w:val="clear" w:color="auto" w:fill="FFFFFF"/>
        </w:rPr>
        <w:t>i</w:t>
      </w:r>
      <w:proofErr w:type="spellEnd"/>
      <w:r w:rsidRPr="00FB4C6E">
        <w:rPr>
          <w:shd w:val="clear" w:color="auto" w:fill="FFFFFF"/>
        </w:rPr>
        <w:t xml:space="preserve">] </w:t>
      </w:r>
    </w:p>
    <w:p w14:paraId="516FD50C"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end</w:t>
      </w:r>
      <w:r w:rsidRPr="00FB4C6E">
        <w:rPr>
          <w:shd w:val="clear" w:color="auto" w:fill="FFFFFF"/>
        </w:rPr>
        <w:t xml:space="preserve"> </w:t>
      </w:r>
    </w:p>
    <w:p w14:paraId="4A4D1669" w14:textId="77777777" w:rsidR="00FB4C6E" w:rsidRDefault="00FB4C6E" w:rsidP="00720F1B">
      <w:pPr>
        <w:pStyle w:val="NormalWeb"/>
        <w:shd w:val="clear" w:color="auto" w:fill="FFFFFF"/>
        <w:spacing w:before="0" w:beforeAutospacing="0" w:after="0" w:afterAutospacing="0" w:line="276" w:lineRule="auto"/>
        <w:textAlignment w:val="baseline"/>
        <w:rPr>
          <w:b/>
          <w:bCs/>
          <w:shd w:val="clear" w:color="auto" w:fill="FFFFFF"/>
        </w:rPr>
      </w:pPr>
      <w:r w:rsidRPr="00FB4C6E">
        <w:rPr>
          <w:b/>
          <w:bCs/>
          <w:shd w:val="clear" w:color="auto" w:fill="FFFFFF"/>
        </w:rPr>
        <w:t>end</w:t>
      </w:r>
    </w:p>
    <w:p w14:paraId="0A6186F3" w14:textId="77777777" w:rsidR="00720F1B" w:rsidRDefault="00720F1B" w:rsidP="00720F1B">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Implement the above algorithms for the solution of binary knapsack problem.</w:t>
      </w:r>
    </w:p>
    <w:p w14:paraId="5A82D2B8" w14:textId="77777777" w:rsidR="00720F1B" w:rsidRPr="00FB4C6E" w:rsidRDefault="00720F1B" w:rsidP="00720F1B">
      <w:pPr>
        <w:pStyle w:val="NormalWeb"/>
        <w:shd w:val="clear" w:color="auto" w:fill="FFFFFF"/>
        <w:spacing w:before="0" w:beforeAutospacing="0" w:after="0" w:afterAutospacing="0" w:line="276" w:lineRule="auto"/>
        <w:textAlignment w:val="baseline"/>
        <w:rPr>
          <w:shd w:val="clear" w:color="auto" w:fill="FFFFFF"/>
        </w:rPr>
      </w:pPr>
    </w:p>
    <w:p w14:paraId="67DAD0C1" w14:textId="77777777" w:rsidR="00C01C83" w:rsidRDefault="00C01C83" w:rsidP="00C01C83">
      <w:pPr>
        <w:jc w:val="both"/>
        <w:rPr>
          <w:b/>
          <w:sz w:val="24"/>
        </w:rPr>
      </w:pPr>
      <w:r>
        <w:rPr>
          <w:b/>
          <w:sz w:val="24"/>
        </w:rPr>
        <w:t>Observations:</w:t>
      </w:r>
    </w:p>
    <w:p w14:paraId="50877C3D" w14:textId="77777777" w:rsidR="00C01C83" w:rsidRDefault="00C01C83" w:rsidP="00C01C83">
      <w:pPr>
        <w:jc w:val="both"/>
        <w:rPr>
          <w:bCs/>
          <w:sz w:val="24"/>
        </w:rPr>
      </w:pPr>
      <w:r w:rsidRPr="004578C3">
        <w:rPr>
          <w:bCs/>
          <w:sz w:val="24"/>
        </w:rPr>
        <w:t xml:space="preserve">Write observation based on </w:t>
      </w:r>
      <w:r>
        <w:rPr>
          <w:bCs/>
          <w:sz w:val="24"/>
        </w:rPr>
        <w:t>whether this algorithm returns optimal answer or not on various inputs.</w:t>
      </w:r>
    </w:p>
    <w:p w14:paraId="78B62139" w14:textId="77777777" w:rsidR="00C01C83" w:rsidRDefault="00C01C83" w:rsidP="00C01C83">
      <w:pPr>
        <w:jc w:val="both"/>
        <w:rPr>
          <w:bCs/>
          <w:sz w:val="24"/>
        </w:rPr>
      </w:pPr>
    </w:p>
    <w:p w14:paraId="7E258B94" w14:textId="77777777" w:rsidR="00C01C83" w:rsidRDefault="00C01C83" w:rsidP="00C01C83">
      <w:pPr>
        <w:jc w:val="both"/>
        <w:rPr>
          <w:bCs/>
          <w:sz w:val="24"/>
        </w:rPr>
      </w:pPr>
    </w:p>
    <w:p w14:paraId="0168A0FC" w14:textId="77777777" w:rsidR="00C01C83" w:rsidRPr="004578C3" w:rsidRDefault="00C01C83" w:rsidP="00C01C83">
      <w:pPr>
        <w:jc w:val="both"/>
        <w:rPr>
          <w:bCs/>
        </w:rPr>
      </w:pPr>
    </w:p>
    <w:p w14:paraId="25F48C89" w14:textId="77777777" w:rsidR="00C01C83" w:rsidRDefault="00C01C83" w:rsidP="00C01C83">
      <w:pPr>
        <w:jc w:val="both"/>
        <w:rPr>
          <w:b/>
          <w:sz w:val="24"/>
        </w:rPr>
      </w:pPr>
      <w:r>
        <w:rPr>
          <w:b/>
          <w:sz w:val="24"/>
        </w:rPr>
        <w:t>Result</w:t>
      </w:r>
    </w:p>
    <w:p w14:paraId="31C024F6" w14:textId="77777777" w:rsidR="00C01C83" w:rsidRPr="00A30372" w:rsidRDefault="00C01C83" w:rsidP="00C01C83">
      <w:pPr>
        <w:jc w:val="both"/>
        <w:rPr>
          <w:bCs/>
          <w:sz w:val="24"/>
        </w:rPr>
      </w:pPr>
      <w:r w:rsidRPr="00A30372">
        <w:rPr>
          <w:bCs/>
          <w:sz w:val="24"/>
        </w:rPr>
        <w:t xml:space="preserve">Write output of your program </w:t>
      </w:r>
    </w:p>
    <w:p w14:paraId="3356B165" w14:textId="77777777" w:rsidR="00C01C83" w:rsidRDefault="00C01C83" w:rsidP="00C01C83">
      <w:pPr>
        <w:jc w:val="both"/>
        <w:rPr>
          <w:b/>
          <w:bCs/>
          <w:sz w:val="24"/>
          <w:szCs w:val="24"/>
        </w:rPr>
      </w:pPr>
    </w:p>
    <w:p w14:paraId="1FE03E7B" w14:textId="77777777" w:rsidR="00C01C83" w:rsidRDefault="00C01C83" w:rsidP="00C01C83">
      <w:pPr>
        <w:jc w:val="both"/>
        <w:rPr>
          <w:b/>
          <w:sz w:val="24"/>
        </w:rPr>
      </w:pPr>
    </w:p>
    <w:p w14:paraId="78C9BB27" w14:textId="77777777" w:rsidR="00C01C83" w:rsidRDefault="00C01C83" w:rsidP="00C01C83">
      <w:pPr>
        <w:jc w:val="both"/>
        <w:rPr>
          <w:b/>
          <w:sz w:val="24"/>
        </w:rPr>
      </w:pPr>
    </w:p>
    <w:p w14:paraId="6E1DADC8" w14:textId="77777777" w:rsidR="00C01C83" w:rsidRDefault="00C01C83" w:rsidP="00C01C83">
      <w:pPr>
        <w:jc w:val="both"/>
      </w:pPr>
      <w:r>
        <w:rPr>
          <w:b/>
          <w:sz w:val="24"/>
        </w:rPr>
        <w:t xml:space="preserve">Conclusion: </w:t>
      </w:r>
    </w:p>
    <w:p w14:paraId="03A0B564" w14:textId="77777777" w:rsidR="00C01C83" w:rsidRDefault="00C01C83" w:rsidP="00C01C83">
      <w:pPr>
        <w:jc w:val="both"/>
        <w:rPr>
          <w:b/>
          <w:sz w:val="24"/>
        </w:rPr>
      </w:pPr>
    </w:p>
    <w:p w14:paraId="475B67D0" w14:textId="77777777" w:rsidR="00C01C83" w:rsidRDefault="00C01C83" w:rsidP="00C01C83">
      <w:pPr>
        <w:jc w:val="both"/>
        <w:rPr>
          <w:b/>
          <w:sz w:val="24"/>
        </w:rPr>
      </w:pPr>
    </w:p>
    <w:p w14:paraId="18AA7008" w14:textId="77777777" w:rsidR="00C01C83" w:rsidRDefault="00C01C83" w:rsidP="00C01C83">
      <w:pPr>
        <w:jc w:val="both"/>
        <w:rPr>
          <w:b/>
          <w:sz w:val="24"/>
        </w:rPr>
      </w:pPr>
    </w:p>
    <w:p w14:paraId="5D9891BC" w14:textId="77777777" w:rsidR="00C01C83" w:rsidRDefault="00C01C83" w:rsidP="00C01C83">
      <w:pPr>
        <w:jc w:val="both"/>
        <w:rPr>
          <w:b/>
          <w:sz w:val="24"/>
        </w:rPr>
      </w:pPr>
    </w:p>
    <w:p w14:paraId="411BC74B" w14:textId="77777777" w:rsidR="00C01C83" w:rsidRDefault="00C01C83" w:rsidP="00C01C83">
      <w:pPr>
        <w:jc w:val="both"/>
      </w:pPr>
      <w:r>
        <w:rPr>
          <w:b/>
          <w:sz w:val="24"/>
        </w:rPr>
        <w:t xml:space="preserve">Quiz: </w:t>
      </w:r>
    </w:p>
    <w:p w14:paraId="61B95499" w14:textId="77777777" w:rsidR="00C01C83" w:rsidRPr="0008680F" w:rsidRDefault="00C01C83">
      <w:pPr>
        <w:numPr>
          <w:ilvl w:val="0"/>
          <w:numId w:val="25"/>
        </w:numPr>
        <w:jc w:val="both"/>
      </w:pPr>
      <w:r>
        <w:rPr>
          <w:sz w:val="24"/>
        </w:rPr>
        <w:t xml:space="preserve">What is the time complexity of </w:t>
      </w:r>
      <w:r>
        <w:rPr>
          <w:sz w:val="24"/>
          <w:szCs w:val="24"/>
        </w:rPr>
        <w:t xml:space="preserve">above </w:t>
      </w:r>
      <w:r w:rsidR="00DD1E1C">
        <w:rPr>
          <w:sz w:val="24"/>
          <w:szCs w:val="24"/>
        </w:rPr>
        <w:t xml:space="preserve">binary knapsack </w:t>
      </w:r>
      <w:r>
        <w:rPr>
          <w:sz w:val="24"/>
          <w:szCs w:val="24"/>
        </w:rPr>
        <w:t>algorithm?</w:t>
      </w:r>
    </w:p>
    <w:p w14:paraId="1DEF4EF2" w14:textId="77777777" w:rsidR="00C01C83" w:rsidRPr="0008680F" w:rsidRDefault="00C01C83" w:rsidP="00C01C83">
      <w:pPr>
        <w:jc w:val="both"/>
        <w:rPr>
          <w:b/>
          <w:bCs/>
          <w:sz w:val="24"/>
        </w:rPr>
      </w:pPr>
      <w:r w:rsidRPr="0008680F">
        <w:rPr>
          <w:b/>
          <w:bCs/>
          <w:sz w:val="24"/>
        </w:rPr>
        <w:t>Answer:</w:t>
      </w:r>
    </w:p>
    <w:p w14:paraId="00B459D5" w14:textId="77777777" w:rsidR="00C01C83" w:rsidRDefault="00C01C83" w:rsidP="00C01C83">
      <w:pPr>
        <w:jc w:val="both"/>
        <w:rPr>
          <w:sz w:val="24"/>
        </w:rPr>
      </w:pPr>
    </w:p>
    <w:p w14:paraId="21E6F189" w14:textId="77777777" w:rsidR="00C01C83" w:rsidRDefault="00C01C83" w:rsidP="00C01C83">
      <w:pPr>
        <w:jc w:val="both"/>
        <w:rPr>
          <w:sz w:val="24"/>
        </w:rPr>
      </w:pPr>
    </w:p>
    <w:p w14:paraId="33CCCE3E" w14:textId="77777777" w:rsidR="00C01C83" w:rsidRPr="0008680F" w:rsidRDefault="00C01C83">
      <w:pPr>
        <w:numPr>
          <w:ilvl w:val="0"/>
          <w:numId w:val="25"/>
        </w:numPr>
        <w:jc w:val="both"/>
      </w:pPr>
      <w:r>
        <w:rPr>
          <w:sz w:val="24"/>
        </w:rPr>
        <w:t>Does above algorithm always return optimal answer?</w:t>
      </w:r>
    </w:p>
    <w:p w14:paraId="5310EBB7" w14:textId="77777777" w:rsidR="00C01C83" w:rsidRDefault="00C01C83" w:rsidP="00C01C83">
      <w:pPr>
        <w:jc w:val="both"/>
        <w:rPr>
          <w:b/>
          <w:bCs/>
          <w:sz w:val="24"/>
        </w:rPr>
      </w:pPr>
      <w:r w:rsidRPr="0008680F">
        <w:rPr>
          <w:b/>
          <w:bCs/>
          <w:sz w:val="24"/>
        </w:rPr>
        <w:t>Answer:</w:t>
      </w:r>
    </w:p>
    <w:p w14:paraId="4B2F9CBD" w14:textId="77777777" w:rsidR="00C01C83" w:rsidRDefault="00C01C83" w:rsidP="00C01C83">
      <w:pPr>
        <w:jc w:val="both"/>
        <w:rPr>
          <w:b/>
          <w:bCs/>
          <w:sz w:val="24"/>
        </w:rPr>
      </w:pPr>
    </w:p>
    <w:p w14:paraId="7C9CEB4E" w14:textId="77777777" w:rsidR="00C01C83" w:rsidRDefault="00C01C83" w:rsidP="00C01C83">
      <w:pPr>
        <w:jc w:val="both"/>
        <w:rPr>
          <w:b/>
          <w:bCs/>
          <w:sz w:val="24"/>
        </w:rPr>
      </w:pPr>
    </w:p>
    <w:p w14:paraId="2AFBF7B6" w14:textId="77777777" w:rsidR="00C01C83" w:rsidRDefault="00C01C83" w:rsidP="00C01C83">
      <w:pPr>
        <w:jc w:val="both"/>
        <w:rPr>
          <w:sz w:val="24"/>
        </w:rPr>
      </w:pPr>
    </w:p>
    <w:p w14:paraId="1F5ADC02" w14:textId="77777777" w:rsidR="00C01C83" w:rsidRDefault="00C01C83" w:rsidP="00C01C83">
      <w:pPr>
        <w:jc w:val="both"/>
        <w:rPr>
          <w:sz w:val="24"/>
        </w:rPr>
      </w:pPr>
    </w:p>
    <w:p w14:paraId="7BB6F8DD" w14:textId="77777777" w:rsidR="00C01C83" w:rsidRDefault="00C01C83" w:rsidP="00C01C83">
      <w:pPr>
        <w:pStyle w:val="Heading1"/>
        <w:spacing w:line="276" w:lineRule="auto"/>
        <w:ind w:left="0" w:firstLine="0"/>
        <w:rPr>
          <w:bCs w:val="0"/>
          <w:sz w:val="24"/>
        </w:rPr>
      </w:pPr>
      <w:r>
        <w:rPr>
          <w:bCs w:val="0"/>
          <w:sz w:val="24"/>
        </w:rPr>
        <w:t xml:space="preserve">Suggested Reference: </w:t>
      </w:r>
    </w:p>
    <w:p w14:paraId="357622B5" w14:textId="77777777" w:rsidR="00C01C83" w:rsidRDefault="00C01C83">
      <w:pPr>
        <w:pStyle w:val="Heading1"/>
        <w:numPr>
          <w:ilvl w:val="3"/>
          <w:numId w:val="25"/>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01E4D4D" w14:textId="77777777" w:rsidR="00C01C83" w:rsidRDefault="00C01C83">
      <w:pPr>
        <w:pStyle w:val="Heading1"/>
        <w:numPr>
          <w:ilvl w:val="3"/>
          <w:numId w:val="25"/>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5884AC0" w14:textId="77777777" w:rsidR="00C01C83" w:rsidRDefault="00C01C83" w:rsidP="00C01C83">
      <w:pPr>
        <w:pStyle w:val="Heading1"/>
        <w:spacing w:line="276" w:lineRule="auto"/>
        <w:jc w:val="both"/>
        <w:rPr>
          <w:b w:val="0"/>
          <w:bCs w:val="0"/>
          <w:sz w:val="24"/>
          <w:szCs w:val="24"/>
        </w:rPr>
      </w:pPr>
    </w:p>
    <w:p w14:paraId="08A8A868" w14:textId="77777777" w:rsidR="00C01C83" w:rsidRDefault="00C01C83" w:rsidP="00C01C83">
      <w:pPr>
        <w:pStyle w:val="Heading1"/>
        <w:spacing w:line="276" w:lineRule="auto"/>
        <w:jc w:val="both"/>
        <w:rPr>
          <w:b w:val="0"/>
          <w:bCs w:val="0"/>
          <w:sz w:val="24"/>
          <w:szCs w:val="24"/>
        </w:rPr>
      </w:pPr>
    </w:p>
    <w:p w14:paraId="49514C9C" w14:textId="77777777" w:rsidR="00C01C83" w:rsidRDefault="00C01C83" w:rsidP="00C01C83">
      <w:pPr>
        <w:pStyle w:val="Heading1"/>
        <w:spacing w:line="276" w:lineRule="auto"/>
        <w:jc w:val="both"/>
        <w:rPr>
          <w:b w:val="0"/>
          <w:bCs w:val="0"/>
          <w:sz w:val="24"/>
          <w:szCs w:val="24"/>
        </w:rPr>
      </w:pPr>
    </w:p>
    <w:p w14:paraId="4EF4EAAB" w14:textId="77777777" w:rsidR="00C01C83" w:rsidRDefault="00C01C83" w:rsidP="00C01C83">
      <w:pPr>
        <w:pStyle w:val="Heading1"/>
        <w:spacing w:line="276" w:lineRule="auto"/>
        <w:ind w:left="0" w:firstLine="0"/>
        <w:rPr>
          <w:b w:val="0"/>
          <w:bCs w:val="0"/>
          <w:sz w:val="24"/>
        </w:rPr>
      </w:pPr>
      <w:r>
        <w:rPr>
          <w:bCs w:val="0"/>
          <w:sz w:val="24"/>
        </w:rPr>
        <w:t xml:space="preserve">References used by the students: </w:t>
      </w:r>
    </w:p>
    <w:p w14:paraId="24DB6E7A" w14:textId="77777777" w:rsidR="00C01C83" w:rsidRDefault="00C01C83" w:rsidP="00C01C83">
      <w:pPr>
        <w:pStyle w:val="Heading1"/>
        <w:spacing w:line="276" w:lineRule="auto"/>
        <w:ind w:left="0" w:firstLine="0"/>
        <w:rPr>
          <w:b w:val="0"/>
          <w:bCs w:val="0"/>
          <w:sz w:val="24"/>
        </w:rPr>
      </w:pPr>
    </w:p>
    <w:p w14:paraId="1129F552" w14:textId="77777777" w:rsidR="00C01C83" w:rsidRDefault="00C01C83" w:rsidP="00C01C83">
      <w:pPr>
        <w:pStyle w:val="Heading1"/>
        <w:spacing w:line="276" w:lineRule="auto"/>
        <w:ind w:left="0" w:firstLine="0"/>
        <w:rPr>
          <w:b w:val="0"/>
          <w:bCs w:val="0"/>
          <w:sz w:val="24"/>
        </w:rPr>
      </w:pPr>
    </w:p>
    <w:p w14:paraId="11B50AB5" w14:textId="77777777" w:rsidR="00C01C83" w:rsidRDefault="00C01C83" w:rsidP="00C01C83">
      <w:pPr>
        <w:pStyle w:val="Heading1"/>
        <w:spacing w:line="276" w:lineRule="auto"/>
        <w:ind w:left="0" w:firstLine="0"/>
        <w:rPr>
          <w:b w:val="0"/>
          <w:bCs w:val="0"/>
          <w:sz w:val="24"/>
        </w:rPr>
      </w:pPr>
    </w:p>
    <w:p w14:paraId="696872E8" w14:textId="77777777" w:rsidR="00C01C83" w:rsidRDefault="00C01C83" w:rsidP="00C01C83">
      <w:pPr>
        <w:pStyle w:val="Heading1"/>
        <w:spacing w:line="276" w:lineRule="auto"/>
        <w:ind w:left="0" w:firstLine="0"/>
        <w:rPr>
          <w:b w:val="0"/>
          <w:bCs w:val="0"/>
          <w:sz w:val="24"/>
        </w:rPr>
      </w:pPr>
    </w:p>
    <w:p w14:paraId="670D0E1D" w14:textId="77777777" w:rsidR="00C01C83" w:rsidRDefault="00C01C83" w:rsidP="00C01C83">
      <w:pPr>
        <w:pStyle w:val="Heading1"/>
        <w:spacing w:line="276" w:lineRule="auto"/>
        <w:ind w:left="0" w:firstLine="0"/>
        <w:rPr>
          <w:b w:val="0"/>
          <w:bCs w:val="0"/>
          <w:sz w:val="24"/>
        </w:rPr>
      </w:pPr>
    </w:p>
    <w:p w14:paraId="7AE35496" w14:textId="77777777" w:rsidR="00C01C83" w:rsidRDefault="00C01C83" w:rsidP="00C01C83">
      <w:pPr>
        <w:pStyle w:val="Heading1"/>
        <w:spacing w:line="276" w:lineRule="auto"/>
        <w:ind w:left="0" w:firstLine="0"/>
      </w:pPr>
      <w:r>
        <w:rPr>
          <w:sz w:val="24"/>
        </w:rPr>
        <w:t>Rubric wise marks obtained:</w:t>
      </w:r>
    </w:p>
    <w:p w14:paraId="7E30E777" w14:textId="77777777" w:rsidR="00C01C83" w:rsidRDefault="00C01C83" w:rsidP="00C01C83">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01C83" w14:paraId="5C39A237"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352CAC81" w14:textId="77777777" w:rsidR="00C01C83" w:rsidRDefault="00C01C83"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0DE2967A" w14:textId="77777777" w:rsidR="00C01C83" w:rsidRDefault="00C01C83" w:rsidP="00CB2E6A">
            <w:pPr>
              <w:pStyle w:val="Heading1"/>
              <w:spacing w:line="276" w:lineRule="auto"/>
              <w:ind w:left="0" w:firstLine="0"/>
              <w:jc w:val="center"/>
              <w:rPr>
                <w:sz w:val="24"/>
              </w:rPr>
            </w:pPr>
            <w:r>
              <w:rPr>
                <w:sz w:val="24"/>
              </w:rPr>
              <w:t>Understanding of problem</w:t>
            </w:r>
          </w:p>
          <w:p w14:paraId="48B36FFB" w14:textId="77777777" w:rsidR="00C01C83" w:rsidRDefault="00C01C83"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6DBC9BA" w14:textId="77777777" w:rsidR="00C01C83" w:rsidRDefault="00C01C83" w:rsidP="00CB2E6A">
            <w:pPr>
              <w:pStyle w:val="Heading1"/>
              <w:spacing w:line="276" w:lineRule="auto"/>
              <w:ind w:left="0" w:firstLine="0"/>
              <w:jc w:val="center"/>
              <w:rPr>
                <w:sz w:val="24"/>
              </w:rPr>
            </w:pPr>
            <w:r>
              <w:rPr>
                <w:sz w:val="24"/>
              </w:rPr>
              <w:t>Program Implementation</w:t>
            </w:r>
          </w:p>
          <w:p w14:paraId="58D69A5E" w14:textId="77777777" w:rsidR="00C01C83" w:rsidRDefault="00C01C83"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3BECF206" w14:textId="77777777" w:rsidR="00C01C83" w:rsidRDefault="00C01C83" w:rsidP="00CB2E6A">
            <w:pPr>
              <w:pStyle w:val="Heading1"/>
              <w:spacing w:line="276" w:lineRule="auto"/>
              <w:ind w:left="0" w:firstLine="0"/>
              <w:jc w:val="center"/>
              <w:rPr>
                <w:sz w:val="24"/>
              </w:rPr>
            </w:pPr>
            <w:r>
              <w:rPr>
                <w:sz w:val="24"/>
              </w:rPr>
              <w:t>Documentation &amp;Timely Submission</w:t>
            </w:r>
          </w:p>
          <w:p w14:paraId="0C0D9CE9" w14:textId="77777777" w:rsidR="00C01C83" w:rsidRDefault="00C01C83"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1494A20" w14:textId="77777777" w:rsidR="00C01C83" w:rsidRDefault="00C01C83" w:rsidP="00CB2E6A">
            <w:pPr>
              <w:pStyle w:val="Heading1"/>
              <w:spacing w:line="276" w:lineRule="auto"/>
              <w:ind w:left="0" w:firstLine="0"/>
              <w:jc w:val="center"/>
              <w:rPr>
                <w:sz w:val="24"/>
                <w:szCs w:val="24"/>
              </w:rPr>
            </w:pPr>
            <w:r>
              <w:rPr>
                <w:sz w:val="24"/>
                <w:szCs w:val="24"/>
              </w:rPr>
              <w:t>Total</w:t>
            </w:r>
          </w:p>
          <w:p w14:paraId="73AD58EE" w14:textId="77777777" w:rsidR="00C01C83" w:rsidRDefault="00C01C83" w:rsidP="00CB2E6A">
            <w:pPr>
              <w:pStyle w:val="Heading1"/>
              <w:spacing w:line="276" w:lineRule="auto"/>
              <w:ind w:left="0" w:firstLine="0"/>
              <w:jc w:val="center"/>
            </w:pPr>
            <w:r>
              <w:rPr>
                <w:sz w:val="24"/>
                <w:szCs w:val="24"/>
              </w:rPr>
              <w:t>(10)</w:t>
            </w:r>
          </w:p>
        </w:tc>
      </w:tr>
      <w:tr w:rsidR="00C01C83" w14:paraId="259D06B5" w14:textId="77777777" w:rsidTr="00CB2E6A">
        <w:trPr>
          <w:trHeight w:val="403"/>
        </w:trPr>
        <w:tc>
          <w:tcPr>
            <w:tcW w:w="1193" w:type="dxa"/>
            <w:vMerge/>
            <w:tcBorders>
              <w:left w:val="single" w:sz="4" w:space="0" w:color="00000A"/>
              <w:bottom w:val="single" w:sz="4" w:space="0" w:color="00000A"/>
              <w:right w:val="single" w:sz="4" w:space="0" w:color="00000A"/>
            </w:tcBorders>
          </w:tcPr>
          <w:p w14:paraId="2A10F1D2" w14:textId="77777777" w:rsidR="00C01C83" w:rsidRDefault="00C01C83"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6719D6F5" w14:textId="77777777" w:rsidR="00C01C83" w:rsidRDefault="00C01C83" w:rsidP="00CB2E6A">
            <w:pPr>
              <w:pStyle w:val="Heading1"/>
              <w:spacing w:line="276" w:lineRule="auto"/>
              <w:ind w:left="0" w:firstLine="0"/>
              <w:jc w:val="center"/>
              <w:rPr>
                <w:sz w:val="17"/>
              </w:rPr>
            </w:pPr>
            <w:r>
              <w:rPr>
                <w:sz w:val="17"/>
              </w:rPr>
              <w:t>Good</w:t>
            </w:r>
          </w:p>
          <w:p w14:paraId="655874C1" w14:textId="77777777" w:rsidR="00C01C83" w:rsidRDefault="00C01C83"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D8404B5" w14:textId="77777777" w:rsidR="00C01C83" w:rsidRDefault="00C01C83" w:rsidP="00CB2E6A">
            <w:pPr>
              <w:pStyle w:val="Heading1"/>
              <w:spacing w:line="276" w:lineRule="auto"/>
              <w:ind w:left="0" w:firstLine="0"/>
              <w:jc w:val="center"/>
              <w:rPr>
                <w:sz w:val="17"/>
              </w:rPr>
            </w:pPr>
            <w:r>
              <w:rPr>
                <w:sz w:val="17"/>
              </w:rPr>
              <w:t>Avg.</w:t>
            </w:r>
          </w:p>
          <w:p w14:paraId="1CB53925" w14:textId="77777777" w:rsidR="00C01C83" w:rsidRDefault="00C01C83"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F5E0C6B" w14:textId="77777777" w:rsidR="00C01C83" w:rsidRDefault="00C01C83" w:rsidP="00CB2E6A">
            <w:pPr>
              <w:pStyle w:val="Heading1"/>
              <w:spacing w:line="276" w:lineRule="auto"/>
              <w:ind w:left="0" w:firstLine="0"/>
              <w:jc w:val="center"/>
              <w:rPr>
                <w:sz w:val="17"/>
              </w:rPr>
            </w:pPr>
            <w:r>
              <w:rPr>
                <w:sz w:val="17"/>
              </w:rPr>
              <w:t>Poor</w:t>
            </w:r>
          </w:p>
          <w:p w14:paraId="060F45C2" w14:textId="77777777" w:rsidR="00C01C83" w:rsidRDefault="00C01C83"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2F3D1B6" w14:textId="77777777" w:rsidR="00C01C83" w:rsidRDefault="00C01C83" w:rsidP="00CB2E6A">
            <w:pPr>
              <w:pStyle w:val="Heading1"/>
              <w:spacing w:line="276" w:lineRule="auto"/>
              <w:ind w:left="0" w:firstLine="0"/>
              <w:jc w:val="center"/>
              <w:rPr>
                <w:sz w:val="17"/>
              </w:rPr>
            </w:pPr>
            <w:r>
              <w:rPr>
                <w:sz w:val="17"/>
              </w:rPr>
              <w:t>Good</w:t>
            </w:r>
          </w:p>
          <w:p w14:paraId="2EC0E95E" w14:textId="77777777" w:rsidR="00C01C83" w:rsidRDefault="00C01C83"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9C5821B" w14:textId="77777777" w:rsidR="00C01C83" w:rsidRDefault="00C01C83" w:rsidP="00CB2E6A">
            <w:pPr>
              <w:pStyle w:val="Heading1"/>
              <w:spacing w:line="276" w:lineRule="auto"/>
              <w:ind w:left="0" w:firstLine="0"/>
              <w:jc w:val="center"/>
              <w:rPr>
                <w:sz w:val="17"/>
              </w:rPr>
            </w:pPr>
            <w:r>
              <w:rPr>
                <w:sz w:val="17"/>
              </w:rPr>
              <w:t>Avg.</w:t>
            </w:r>
          </w:p>
          <w:p w14:paraId="691D202C" w14:textId="77777777" w:rsidR="00C01C83" w:rsidRDefault="00C01C83"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D681413" w14:textId="77777777" w:rsidR="00C01C83" w:rsidRDefault="00C01C83" w:rsidP="00CB2E6A">
            <w:pPr>
              <w:pStyle w:val="Heading1"/>
              <w:spacing w:line="276" w:lineRule="auto"/>
              <w:ind w:left="0" w:firstLine="0"/>
              <w:jc w:val="center"/>
              <w:rPr>
                <w:sz w:val="17"/>
              </w:rPr>
            </w:pPr>
            <w:r>
              <w:rPr>
                <w:sz w:val="17"/>
              </w:rPr>
              <w:t>Poor</w:t>
            </w:r>
          </w:p>
          <w:p w14:paraId="3CD6D972" w14:textId="77777777" w:rsidR="00C01C83" w:rsidRDefault="00C01C83"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960BB44" w14:textId="77777777" w:rsidR="00C01C83" w:rsidRDefault="00C01C83" w:rsidP="00CB2E6A">
            <w:pPr>
              <w:pStyle w:val="Heading1"/>
              <w:spacing w:line="276" w:lineRule="auto"/>
              <w:ind w:left="0" w:firstLine="0"/>
              <w:jc w:val="center"/>
              <w:rPr>
                <w:sz w:val="17"/>
              </w:rPr>
            </w:pPr>
            <w:r>
              <w:rPr>
                <w:sz w:val="17"/>
              </w:rPr>
              <w:t>Good</w:t>
            </w:r>
          </w:p>
          <w:p w14:paraId="2EFCD2CE" w14:textId="77777777" w:rsidR="00C01C83" w:rsidRDefault="00C01C83"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42FFE08" w14:textId="77777777" w:rsidR="00C01C83" w:rsidRDefault="00C01C83" w:rsidP="00CB2E6A">
            <w:pPr>
              <w:pStyle w:val="Heading1"/>
              <w:spacing w:line="276" w:lineRule="auto"/>
              <w:ind w:left="0" w:firstLine="0"/>
              <w:jc w:val="center"/>
              <w:rPr>
                <w:sz w:val="17"/>
              </w:rPr>
            </w:pPr>
            <w:r>
              <w:rPr>
                <w:sz w:val="17"/>
              </w:rPr>
              <w:t>Avg.</w:t>
            </w:r>
          </w:p>
          <w:p w14:paraId="3031408A" w14:textId="77777777" w:rsidR="00C01C83" w:rsidRDefault="00C01C83"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6C85BA7B" w14:textId="77777777" w:rsidR="00C01C83" w:rsidRDefault="00C01C83" w:rsidP="00CB2E6A">
            <w:pPr>
              <w:pStyle w:val="Heading1"/>
              <w:spacing w:line="276" w:lineRule="auto"/>
              <w:ind w:left="0" w:firstLine="0"/>
              <w:jc w:val="center"/>
              <w:rPr>
                <w:sz w:val="17"/>
              </w:rPr>
            </w:pPr>
            <w:r>
              <w:rPr>
                <w:sz w:val="17"/>
              </w:rPr>
              <w:t>Poor</w:t>
            </w:r>
          </w:p>
          <w:p w14:paraId="61500468" w14:textId="77777777" w:rsidR="00C01C83" w:rsidRDefault="00C01C83"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5C5F035" w14:textId="77777777" w:rsidR="00C01C83" w:rsidRDefault="00C01C83" w:rsidP="00CB2E6A">
            <w:pPr>
              <w:pStyle w:val="Heading1"/>
              <w:spacing w:line="276" w:lineRule="auto"/>
              <w:ind w:left="0" w:firstLine="0"/>
              <w:rPr>
                <w:sz w:val="17"/>
              </w:rPr>
            </w:pPr>
          </w:p>
        </w:tc>
      </w:tr>
      <w:tr w:rsidR="00C01C83" w14:paraId="37CAE175"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4172559" w14:textId="77777777" w:rsidR="00C01C83" w:rsidRDefault="00C01C83"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70087C5" w14:textId="77777777" w:rsidR="00C01C83" w:rsidRDefault="00C01C83" w:rsidP="00CB2E6A">
            <w:pPr>
              <w:pStyle w:val="Heading1"/>
              <w:spacing w:line="276" w:lineRule="auto"/>
              <w:ind w:left="0" w:firstLine="0"/>
              <w:rPr>
                <w:sz w:val="17"/>
              </w:rPr>
            </w:pPr>
          </w:p>
          <w:p w14:paraId="4A65727F" w14:textId="77777777" w:rsidR="00C01C83" w:rsidRDefault="00C01C83"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0E65B7D" w14:textId="77777777" w:rsidR="00C01C83" w:rsidRDefault="00C01C83"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0508CBA" w14:textId="77777777" w:rsidR="00C01C83" w:rsidRDefault="00C01C83"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D336587" w14:textId="77777777" w:rsidR="00C01C83" w:rsidRDefault="00C01C83" w:rsidP="00CB2E6A">
            <w:pPr>
              <w:pStyle w:val="Heading1"/>
              <w:spacing w:line="276" w:lineRule="auto"/>
              <w:ind w:left="0" w:firstLine="0"/>
              <w:rPr>
                <w:sz w:val="17"/>
              </w:rPr>
            </w:pPr>
          </w:p>
        </w:tc>
      </w:tr>
    </w:tbl>
    <w:p w14:paraId="7D381141" w14:textId="77777777" w:rsidR="00E22A5E" w:rsidRDefault="00E22A5E">
      <w:pPr>
        <w:pStyle w:val="Heading1"/>
        <w:spacing w:line="276" w:lineRule="auto"/>
        <w:ind w:left="0" w:firstLine="0"/>
      </w:pPr>
    </w:p>
    <w:p w14:paraId="6AFADCF4" w14:textId="77777777" w:rsidR="00E22A5E" w:rsidRDefault="00E22A5E">
      <w:pPr>
        <w:suppressAutoHyphens w:val="0"/>
        <w:rPr>
          <w:b/>
          <w:bCs/>
        </w:rPr>
      </w:pPr>
      <w:r>
        <w:br w:type="page"/>
      </w:r>
    </w:p>
    <w:p w14:paraId="34FB5DAC" w14:textId="77777777" w:rsidR="00E22A5E" w:rsidRDefault="00E22A5E" w:rsidP="00E22A5E">
      <w:pPr>
        <w:jc w:val="center"/>
      </w:pPr>
      <w:r>
        <w:rPr>
          <w:b/>
          <w:sz w:val="28"/>
        </w:rPr>
        <w:lastRenderedPageBreak/>
        <w:t>Experiment No: 1</w:t>
      </w:r>
      <w:r w:rsidR="00A93F5C">
        <w:rPr>
          <w:b/>
          <w:sz w:val="28"/>
        </w:rPr>
        <w:t>1</w:t>
      </w:r>
    </w:p>
    <w:p w14:paraId="2A457204" w14:textId="77777777" w:rsidR="00E22A5E" w:rsidRDefault="00E22A5E" w:rsidP="00E22A5E">
      <w:pPr>
        <w:jc w:val="both"/>
      </w:pPr>
    </w:p>
    <w:p w14:paraId="4533D7D3" w14:textId="77777777" w:rsidR="001F7F53" w:rsidRDefault="001F7F53" w:rsidP="00E22A5E">
      <w:pPr>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p w14:paraId="70EB815B" w14:textId="77777777" w:rsidR="00FE5F51" w:rsidRDefault="00FE5F51" w:rsidP="00E22A5E">
      <w:pPr>
        <w:jc w:val="both"/>
        <w:rPr>
          <w:b/>
          <w:sz w:val="24"/>
        </w:rPr>
      </w:pPr>
    </w:p>
    <w:p w14:paraId="15CE79BF" w14:textId="77777777" w:rsidR="00E22A5E" w:rsidRDefault="00E22A5E" w:rsidP="00E22A5E">
      <w:pPr>
        <w:jc w:val="both"/>
      </w:pPr>
      <w:r>
        <w:rPr>
          <w:b/>
          <w:sz w:val="24"/>
        </w:rPr>
        <w:t>Date:</w:t>
      </w:r>
    </w:p>
    <w:p w14:paraId="2D214744" w14:textId="77777777" w:rsidR="00E22A5E" w:rsidRDefault="00E22A5E" w:rsidP="00E22A5E">
      <w:pPr>
        <w:jc w:val="both"/>
        <w:rPr>
          <w:b/>
          <w:sz w:val="24"/>
        </w:rPr>
      </w:pPr>
    </w:p>
    <w:p w14:paraId="70B7BBFD" w14:textId="77777777" w:rsidR="00E22A5E" w:rsidRPr="005A004B" w:rsidRDefault="00E22A5E" w:rsidP="00E22A5E">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3B3D344" w14:textId="77777777" w:rsidR="00E22A5E" w:rsidRDefault="00E22A5E" w:rsidP="00E22A5E">
      <w:pPr>
        <w:jc w:val="both"/>
        <w:rPr>
          <w:b/>
          <w:w w:val="110"/>
        </w:rPr>
      </w:pPr>
    </w:p>
    <w:p w14:paraId="34BCC95F" w14:textId="77777777" w:rsidR="00E22A5E" w:rsidRDefault="00E22A5E" w:rsidP="00E22A5E">
      <w:pPr>
        <w:jc w:val="both"/>
      </w:pPr>
      <w:r>
        <w:rPr>
          <w:b/>
          <w:sz w:val="24"/>
        </w:rPr>
        <w:t>Relevant CO: CO3</w:t>
      </w:r>
    </w:p>
    <w:p w14:paraId="49860A0B" w14:textId="77777777" w:rsidR="00E22A5E" w:rsidRDefault="00E22A5E" w:rsidP="00E22A5E">
      <w:pPr>
        <w:jc w:val="both"/>
        <w:rPr>
          <w:b/>
          <w:sz w:val="24"/>
        </w:rPr>
      </w:pPr>
    </w:p>
    <w:p w14:paraId="363C1B3E" w14:textId="77777777" w:rsidR="00E22A5E" w:rsidRDefault="00E22A5E" w:rsidP="00E22A5E">
      <w:pPr>
        <w:jc w:val="both"/>
        <w:rPr>
          <w:sz w:val="24"/>
        </w:rPr>
      </w:pPr>
      <w:r>
        <w:rPr>
          <w:b/>
          <w:sz w:val="24"/>
        </w:rPr>
        <w:t>Objectives:</w:t>
      </w:r>
      <w:r>
        <w:rPr>
          <w:b/>
          <w:sz w:val="24"/>
        </w:rPr>
        <w:tab/>
      </w:r>
      <w:r w:rsidRPr="006A5142">
        <w:rPr>
          <w:sz w:val="24"/>
        </w:rPr>
        <w:t>(a)</w:t>
      </w:r>
      <w:r>
        <w:rPr>
          <w:sz w:val="24"/>
        </w:rPr>
        <w:t xml:space="preserve"> Understand </w:t>
      </w:r>
      <w:r w:rsidR="00FE5F51">
        <w:rPr>
          <w:sz w:val="24"/>
        </w:rPr>
        <w:t>greedy</w:t>
      </w:r>
      <w:r>
        <w:rPr>
          <w:sz w:val="24"/>
        </w:rPr>
        <w:t xml:space="preserve"> algorithm design method.</w:t>
      </w:r>
    </w:p>
    <w:p w14:paraId="3AEDEBCC" w14:textId="77777777" w:rsidR="00E22A5E" w:rsidRPr="006A5142" w:rsidRDefault="00E22A5E" w:rsidP="00E22A5E">
      <w:pPr>
        <w:ind w:left="1440"/>
        <w:jc w:val="both"/>
      </w:pPr>
      <w:r>
        <w:rPr>
          <w:sz w:val="24"/>
        </w:rPr>
        <w:t xml:space="preserve">(b) Solve the </w:t>
      </w:r>
      <w:proofErr w:type="gramStart"/>
      <w:r>
        <w:rPr>
          <w:sz w:val="24"/>
        </w:rPr>
        <w:t>optimization based</w:t>
      </w:r>
      <w:proofErr w:type="gramEnd"/>
      <w:r>
        <w:rPr>
          <w:sz w:val="24"/>
        </w:rPr>
        <w:t xml:space="preserve"> problem.</w:t>
      </w:r>
    </w:p>
    <w:p w14:paraId="547BB585" w14:textId="77777777" w:rsidR="00E22A5E" w:rsidRPr="006A5142" w:rsidRDefault="00E22A5E" w:rsidP="00E22A5E">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8EF82F0" w14:textId="77777777" w:rsidR="00E22A5E" w:rsidRDefault="00E22A5E" w:rsidP="00E22A5E">
      <w:pPr>
        <w:jc w:val="both"/>
        <w:rPr>
          <w:b/>
          <w:sz w:val="24"/>
        </w:rPr>
      </w:pPr>
    </w:p>
    <w:p w14:paraId="077EFFF1" w14:textId="77777777" w:rsidR="00E22A5E" w:rsidRDefault="00E22A5E" w:rsidP="00E22A5E">
      <w:pPr>
        <w:jc w:val="both"/>
      </w:pPr>
      <w:r>
        <w:rPr>
          <w:b/>
          <w:sz w:val="24"/>
        </w:rPr>
        <w:t xml:space="preserve">Equipment/Instruments: </w:t>
      </w:r>
      <w:r>
        <w:rPr>
          <w:sz w:val="24"/>
        </w:rPr>
        <w:t xml:space="preserve">Computer System, Any C language editor </w:t>
      </w:r>
    </w:p>
    <w:p w14:paraId="2E2D705B" w14:textId="77777777" w:rsidR="00E22A5E" w:rsidRDefault="00E22A5E" w:rsidP="00E22A5E">
      <w:pPr>
        <w:jc w:val="both"/>
        <w:rPr>
          <w:b/>
          <w:sz w:val="24"/>
        </w:rPr>
      </w:pPr>
    </w:p>
    <w:p w14:paraId="203C288E" w14:textId="77777777" w:rsidR="00E22A5E" w:rsidRDefault="00E22A5E" w:rsidP="00E22A5E">
      <w:pPr>
        <w:jc w:val="both"/>
        <w:rPr>
          <w:b/>
          <w:sz w:val="24"/>
        </w:rPr>
      </w:pPr>
      <w:r>
        <w:rPr>
          <w:b/>
          <w:sz w:val="24"/>
        </w:rPr>
        <w:t>Theory:</w:t>
      </w:r>
    </w:p>
    <w:p w14:paraId="3EEC8CBA" w14:textId="77777777" w:rsidR="00BA7C4C" w:rsidRPr="004147DF" w:rsidRDefault="00BA7C4C" w:rsidP="00D72A5C">
      <w:pPr>
        <w:jc w:val="both"/>
        <w:rPr>
          <w:bCs/>
          <w:sz w:val="24"/>
        </w:rPr>
      </w:pPr>
      <w:r w:rsidRPr="004147DF">
        <w:rPr>
          <w:bCs/>
          <w:sz w:val="24"/>
        </w:rPr>
        <w:t>Knapsack problem is as stated below:</w:t>
      </w:r>
    </w:p>
    <w:p w14:paraId="13DF9DCE" w14:textId="77777777" w:rsidR="003A32D6" w:rsidRPr="0048016E"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04B5A056"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Brute-force approach: The brute-force approach tries all the possible solutions with all the different fractions but it is a time-consuming approach.</w:t>
      </w:r>
      <w:r>
        <w:rPr>
          <w:shd w:val="clear" w:color="auto" w:fill="FFFFFF"/>
        </w:rPr>
        <w:t xml:space="preserve"> </w:t>
      </w:r>
    </w:p>
    <w:p w14:paraId="46D4B512"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Greedy approach: In Greedy approach, we calculate the ratio of profit/weight, and accordingly, we will select the item. The item with the highest ratio would be selected first.</w:t>
      </w:r>
    </w:p>
    <w:p w14:paraId="6933455C" w14:textId="77777777" w:rsidR="00BA7C4C" w:rsidRDefault="00BA7C4C" w:rsidP="00D72A5C">
      <w:pPr>
        <w:jc w:val="both"/>
        <w:rPr>
          <w:b/>
          <w:sz w:val="24"/>
        </w:rPr>
      </w:pPr>
      <w:r w:rsidRPr="00720F1B">
        <w:rPr>
          <w:kern w:val="0"/>
          <w:sz w:val="24"/>
          <w:szCs w:val="24"/>
          <w:lang w:bidi="gu-IN"/>
        </w:rPr>
        <w:t xml:space="preserve">Following are the steps to implement </w:t>
      </w:r>
      <w:r>
        <w:rPr>
          <w:kern w:val="0"/>
          <w:sz w:val="24"/>
          <w:szCs w:val="24"/>
          <w:lang w:bidi="gu-IN"/>
        </w:rPr>
        <w:t xml:space="preserve">fractional </w:t>
      </w:r>
      <w:r w:rsidRPr="00720F1B">
        <w:rPr>
          <w:kern w:val="0"/>
          <w:sz w:val="24"/>
          <w:szCs w:val="24"/>
          <w:lang w:bidi="gu-IN"/>
        </w:rPr>
        <w:t>knapsack using</w:t>
      </w:r>
      <w:r>
        <w:rPr>
          <w:kern w:val="0"/>
          <w:sz w:val="24"/>
          <w:szCs w:val="24"/>
          <w:lang w:bidi="gu-IN"/>
        </w:rPr>
        <w:t xml:space="preserve"> greedy design strategy.</w:t>
      </w:r>
    </w:p>
    <w:p w14:paraId="6EF8C1BF"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Compute the value-to-weight ratio for each item in the knapsack.</w:t>
      </w:r>
    </w:p>
    <w:p w14:paraId="582DA8BB"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Sort the items in decreasing order of value-to-weight ratio.</w:t>
      </w:r>
    </w:p>
    <w:p w14:paraId="6AAF00F2"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Initialize the total weight and total value to 0.</w:t>
      </w:r>
    </w:p>
    <w:p w14:paraId="56C43D26"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For each item in the sorted list:</w:t>
      </w:r>
    </w:p>
    <w:p w14:paraId="416AB0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entire item can be added to the knapsack without exceeding the weight capacity, add it and update the total weight and total value.</w:t>
      </w:r>
    </w:p>
    <w:p w14:paraId="3505B6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item cannot be added entirely, add a fraction of the item that fits into the knapsack and update the total weight and total value accordingly.</w:t>
      </w:r>
    </w:p>
    <w:p w14:paraId="373ADD54"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knapsack is full, stop the algorithm.</w:t>
      </w:r>
    </w:p>
    <w:p w14:paraId="6849BFDF" w14:textId="77777777" w:rsidR="00EC0E20" w:rsidRDefault="00EC0E20">
      <w:pPr>
        <w:pStyle w:val="NormalWeb"/>
        <w:numPr>
          <w:ilvl w:val="0"/>
          <w:numId w:val="26"/>
        </w:numPr>
        <w:shd w:val="clear" w:color="auto" w:fill="FFFFFF"/>
        <w:spacing w:before="0" w:beforeAutospacing="0" w:after="0" w:afterAutospacing="0" w:line="276" w:lineRule="auto"/>
        <w:textAlignment w:val="baseline"/>
        <w:rPr>
          <w:shd w:val="clear" w:color="auto" w:fill="FFFFFF"/>
        </w:rPr>
      </w:pPr>
      <w:r w:rsidRPr="00EC0E20">
        <w:rPr>
          <w:shd w:val="clear" w:color="auto" w:fill="FFFFFF"/>
        </w:rPr>
        <w:t>Return the total value and the set of items in the knapsack.</w:t>
      </w:r>
    </w:p>
    <w:p w14:paraId="7052BE7A" w14:textId="77777777" w:rsidR="00EC0E20" w:rsidRDefault="00EC0E20" w:rsidP="00EC0E20">
      <w:pPr>
        <w:pStyle w:val="NormalWeb"/>
        <w:shd w:val="clear" w:color="auto" w:fill="FFFFFF"/>
        <w:spacing w:before="0" w:beforeAutospacing="0" w:after="0" w:afterAutospacing="0" w:line="276" w:lineRule="auto"/>
        <w:ind w:left="360"/>
        <w:textAlignment w:val="baseline"/>
        <w:rPr>
          <w:shd w:val="clear" w:color="auto" w:fill="FFFFFF"/>
        </w:rPr>
      </w:pPr>
    </w:p>
    <w:p w14:paraId="316240D0" w14:textId="77777777" w:rsidR="00E22A5E" w:rsidRDefault="00E22A5E" w:rsidP="00E22A5E">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w:t>
      </w:r>
      <w:r w:rsidR="00EC0E20">
        <w:rPr>
          <w:shd w:val="clear" w:color="auto" w:fill="FFFFFF"/>
        </w:rPr>
        <w:t>program based on above logic f</w:t>
      </w:r>
      <w:r>
        <w:rPr>
          <w:shd w:val="clear" w:color="auto" w:fill="FFFFFF"/>
        </w:rPr>
        <w:t xml:space="preserve">or the solution of </w:t>
      </w:r>
      <w:r w:rsidR="00EC0E20">
        <w:rPr>
          <w:shd w:val="clear" w:color="auto" w:fill="FFFFFF"/>
        </w:rPr>
        <w:t>fractional</w:t>
      </w:r>
      <w:r>
        <w:rPr>
          <w:shd w:val="clear" w:color="auto" w:fill="FFFFFF"/>
        </w:rPr>
        <w:t xml:space="preserve"> knapsack problem.</w:t>
      </w:r>
    </w:p>
    <w:p w14:paraId="215D3405" w14:textId="77777777" w:rsidR="00E22A5E" w:rsidRPr="00FB4C6E" w:rsidRDefault="00E22A5E" w:rsidP="00E22A5E">
      <w:pPr>
        <w:pStyle w:val="NormalWeb"/>
        <w:shd w:val="clear" w:color="auto" w:fill="FFFFFF"/>
        <w:spacing w:before="0" w:beforeAutospacing="0" w:after="0" w:afterAutospacing="0" w:line="276" w:lineRule="auto"/>
        <w:textAlignment w:val="baseline"/>
        <w:rPr>
          <w:shd w:val="clear" w:color="auto" w:fill="FFFFFF"/>
        </w:rPr>
      </w:pPr>
    </w:p>
    <w:p w14:paraId="0FA17019" w14:textId="77777777" w:rsidR="00E22A5E" w:rsidRDefault="00E22A5E" w:rsidP="00E22A5E">
      <w:pPr>
        <w:jc w:val="both"/>
        <w:rPr>
          <w:b/>
          <w:sz w:val="24"/>
        </w:rPr>
      </w:pPr>
      <w:r>
        <w:rPr>
          <w:b/>
          <w:sz w:val="24"/>
        </w:rPr>
        <w:t>Observations:</w:t>
      </w:r>
    </w:p>
    <w:p w14:paraId="3F561F1D" w14:textId="77777777" w:rsidR="00E22A5E" w:rsidRDefault="00E22A5E" w:rsidP="00E22A5E">
      <w:pPr>
        <w:jc w:val="both"/>
        <w:rPr>
          <w:bCs/>
          <w:sz w:val="24"/>
        </w:rPr>
      </w:pPr>
      <w:r w:rsidRPr="004578C3">
        <w:rPr>
          <w:bCs/>
          <w:sz w:val="24"/>
        </w:rPr>
        <w:t xml:space="preserve">Write observation based on </w:t>
      </w:r>
      <w:r>
        <w:rPr>
          <w:bCs/>
          <w:sz w:val="24"/>
        </w:rPr>
        <w:t>whether this algorithm returns optimal answer or not on various inputs.</w:t>
      </w:r>
    </w:p>
    <w:p w14:paraId="65F45F91" w14:textId="77777777" w:rsidR="00E22A5E" w:rsidRDefault="00E22A5E" w:rsidP="00E22A5E">
      <w:pPr>
        <w:jc w:val="both"/>
        <w:rPr>
          <w:bCs/>
          <w:sz w:val="24"/>
        </w:rPr>
      </w:pPr>
    </w:p>
    <w:p w14:paraId="6B033B2E" w14:textId="77777777" w:rsidR="00E22A5E" w:rsidRDefault="00E22A5E" w:rsidP="00E22A5E">
      <w:pPr>
        <w:jc w:val="both"/>
        <w:rPr>
          <w:bCs/>
          <w:sz w:val="24"/>
        </w:rPr>
      </w:pPr>
    </w:p>
    <w:p w14:paraId="76023710" w14:textId="77777777" w:rsidR="00E22A5E" w:rsidRPr="004578C3" w:rsidRDefault="00E22A5E" w:rsidP="00E22A5E">
      <w:pPr>
        <w:jc w:val="both"/>
        <w:rPr>
          <w:bCs/>
        </w:rPr>
      </w:pPr>
    </w:p>
    <w:p w14:paraId="4E075B9F" w14:textId="77777777" w:rsidR="00E22A5E" w:rsidRDefault="00E22A5E" w:rsidP="00E22A5E">
      <w:pPr>
        <w:jc w:val="both"/>
        <w:rPr>
          <w:b/>
          <w:sz w:val="24"/>
        </w:rPr>
      </w:pPr>
      <w:r>
        <w:rPr>
          <w:b/>
          <w:sz w:val="24"/>
        </w:rPr>
        <w:t>Result</w:t>
      </w:r>
    </w:p>
    <w:p w14:paraId="0B52B184" w14:textId="77777777" w:rsidR="00E22A5E" w:rsidRPr="00A30372" w:rsidRDefault="00E22A5E" w:rsidP="00E22A5E">
      <w:pPr>
        <w:jc w:val="both"/>
        <w:rPr>
          <w:bCs/>
          <w:sz w:val="24"/>
        </w:rPr>
      </w:pPr>
      <w:r w:rsidRPr="00A30372">
        <w:rPr>
          <w:bCs/>
          <w:sz w:val="24"/>
        </w:rPr>
        <w:t xml:space="preserve">Write output of your program </w:t>
      </w:r>
    </w:p>
    <w:p w14:paraId="7E70C4C1" w14:textId="77777777" w:rsidR="00E22A5E" w:rsidRDefault="00E22A5E" w:rsidP="00E22A5E">
      <w:pPr>
        <w:jc w:val="both"/>
        <w:rPr>
          <w:b/>
          <w:bCs/>
          <w:sz w:val="24"/>
          <w:szCs w:val="24"/>
        </w:rPr>
      </w:pPr>
    </w:p>
    <w:p w14:paraId="47391BF8" w14:textId="77777777" w:rsidR="00E22A5E" w:rsidRDefault="00E22A5E" w:rsidP="00E22A5E">
      <w:pPr>
        <w:jc w:val="both"/>
        <w:rPr>
          <w:b/>
          <w:sz w:val="24"/>
        </w:rPr>
      </w:pPr>
    </w:p>
    <w:p w14:paraId="74F2DCAC" w14:textId="77777777" w:rsidR="00E22A5E" w:rsidRDefault="00E22A5E" w:rsidP="00E22A5E">
      <w:pPr>
        <w:jc w:val="both"/>
        <w:rPr>
          <w:b/>
          <w:sz w:val="24"/>
        </w:rPr>
      </w:pPr>
    </w:p>
    <w:p w14:paraId="24089BB0" w14:textId="77777777" w:rsidR="00E22A5E" w:rsidRDefault="00E22A5E" w:rsidP="00E22A5E">
      <w:pPr>
        <w:jc w:val="both"/>
      </w:pPr>
      <w:r>
        <w:rPr>
          <w:b/>
          <w:sz w:val="24"/>
        </w:rPr>
        <w:t xml:space="preserve">Conclusion: </w:t>
      </w:r>
    </w:p>
    <w:p w14:paraId="7949634F" w14:textId="77777777" w:rsidR="00E22A5E" w:rsidRDefault="00E22A5E" w:rsidP="00E22A5E">
      <w:pPr>
        <w:jc w:val="both"/>
        <w:rPr>
          <w:b/>
          <w:sz w:val="24"/>
        </w:rPr>
      </w:pPr>
    </w:p>
    <w:p w14:paraId="0F73CCA2" w14:textId="77777777" w:rsidR="00E22A5E" w:rsidRDefault="00E22A5E" w:rsidP="00E22A5E">
      <w:pPr>
        <w:jc w:val="both"/>
        <w:rPr>
          <w:b/>
          <w:sz w:val="24"/>
        </w:rPr>
      </w:pPr>
    </w:p>
    <w:p w14:paraId="687E0AF0" w14:textId="77777777" w:rsidR="00E22A5E" w:rsidRDefault="00E22A5E" w:rsidP="00E22A5E">
      <w:pPr>
        <w:jc w:val="both"/>
        <w:rPr>
          <w:b/>
          <w:sz w:val="24"/>
        </w:rPr>
      </w:pPr>
    </w:p>
    <w:p w14:paraId="467679D8" w14:textId="77777777" w:rsidR="00E22A5E" w:rsidRDefault="00E22A5E" w:rsidP="00E22A5E">
      <w:pPr>
        <w:jc w:val="both"/>
        <w:rPr>
          <w:b/>
          <w:sz w:val="24"/>
        </w:rPr>
      </w:pPr>
    </w:p>
    <w:p w14:paraId="4A2D3972" w14:textId="77777777" w:rsidR="00E22A5E" w:rsidRDefault="00E22A5E" w:rsidP="00E22A5E">
      <w:pPr>
        <w:jc w:val="both"/>
      </w:pPr>
      <w:r>
        <w:rPr>
          <w:b/>
          <w:sz w:val="24"/>
        </w:rPr>
        <w:t xml:space="preserve">Quiz: </w:t>
      </w:r>
    </w:p>
    <w:p w14:paraId="4401AC6C" w14:textId="77777777" w:rsidR="00E22A5E" w:rsidRPr="0008680F" w:rsidRDefault="00E22A5E">
      <w:pPr>
        <w:numPr>
          <w:ilvl w:val="0"/>
          <w:numId w:val="27"/>
        </w:numPr>
        <w:jc w:val="both"/>
      </w:pPr>
      <w:r>
        <w:rPr>
          <w:sz w:val="24"/>
        </w:rPr>
        <w:t xml:space="preserve">What is the time complexity of </w:t>
      </w:r>
      <w:r>
        <w:rPr>
          <w:sz w:val="24"/>
          <w:szCs w:val="24"/>
        </w:rPr>
        <w:t>above knapsack algorithm?</w:t>
      </w:r>
    </w:p>
    <w:p w14:paraId="0F407531" w14:textId="77777777" w:rsidR="00E22A5E" w:rsidRPr="0008680F" w:rsidRDefault="00E22A5E" w:rsidP="00E22A5E">
      <w:pPr>
        <w:jc w:val="both"/>
        <w:rPr>
          <w:b/>
          <w:bCs/>
          <w:sz w:val="24"/>
        </w:rPr>
      </w:pPr>
      <w:r w:rsidRPr="0008680F">
        <w:rPr>
          <w:b/>
          <w:bCs/>
          <w:sz w:val="24"/>
        </w:rPr>
        <w:t>Answer:</w:t>
      </w:r>
    </w:p>
    <w:p w14:paraId="36DC96FE" w14:textId="77777777" w:rsidR="00E22A5E" w:rsidRDefault="00E22A5E" w:rsidP="00E22A5E">
      <w:pPr>
        <w:jc w:val="both"/>
        <w:rPr>
          <w:sz w:val="24"/>
        </w:rPr>
      </w:pPr>
    </w:p>
    <w:p w14:paraId="47995EF9" w14:textId="77777777" w:rsidR="00E22A5E" w:rsidRDefault="00E22A5E" w:rsidP="00E22A5E">
      <w:pPr>
        <w:jc w:val="both"/>
        <w:rPr>
          <w:sz w:val="24"/>
        </w:rPr>
      </w:pPr>
    </w:p>
    <w:p w14:paraId="61DD41FC" w14:textId="77777777" w:rsidR="00E22A5E" w:rsidRPr="0008680F" w:rsidRDefault="00E22A5E">
      <w:pPr>
        <w:numPr>
          <w:ilvl w:val="0"/>
          <w:numId w:val="27"/>
        </w:numPr>
        <w:jc w:val="both"/>
      </w:pPr>
      <w:r>
        <w:rPr>
          <w:sz w:val="24"/>
        </w:rPr>
        <w:t>Does above algorithm always return optimal answer?</w:t>
      </w:r>
    </w:p>
    <w:p w14:paraId="00393DFD" w14:textId="77777777" w:rsidR="00E22A5E" w:rsidRDefault="00E22A5E" w:rsidP="00E22A5E">
      <w:pPr>
        <w:jc w:val="both"/>
        <w:rPr>
          <w:b/>
          <w:bCs/>
          <w:sz w:val="24"/>
        </w:rPr>
      </w:pPr>
      <w:r w:rsidRPr="0008680F">
        <w:rPr>
          <w:b/>
          <w:bCs/>
          <w:sz w:val="24"/>
        </w:rPr>
        <w:t>Answer:</w:t>
      </w:r>
    </w:p>
    <w:p w14:paraId="2F0BB36E" w14:textId="77777777" w:rsidR="00E22A5E" w:rsidRDefault="00E22A5E" w:rsidP="00E22A5E">
      <w:pPr>
        <w:jc w:val="both"/>
        <w:rPr>
          <w:b/>
          <w:bCs/>
          <w:sz w:val="24"/>
        </w:rPr>
      </w:pPr>
    </w:p>
    <w:p w14:paraId="6EEF565B" w14:textId="77777777" w:rsidR="00E22A5E" w:rsidRDefault="00E22A5E" w:rsidP="00E22A5E">
      <w:pPr>
        <w:jc w:val="both"/>
        <w:rPr>
          <w:b/>
          <w:bCs/>
          <w:sz w:val="24"/>
        </w:rPr>
      </w:pPr>
    </w:p>
    <w:p w14:paraId="6ED0CFA6" w14:textId="77777777" w:rsidR="00EC0E20" w:rsidRDefault="00EC0E20" w:rsidP="00E22A5E">
      <w:pPr>
        <w:jc w:val="both"/>
        <w:rPr>
          <w:b/>
          <w:bCs/>
          <w:sz w:val="24"/>
        </w:rPr>
      </w:pPr>
    </w:p>
    <w:p w14:paraId="5BBB1767" w14:textId="77777777" w:rsidR="00EC0E20" w:rsidRPr="0008680F" w:rsidRDefault="00EC0E20">
      <w:pPr>
        <w:numPr>
          <w:ilvl w:val="0"/>
          <w:numId w:val="27"/>
        </w:numPr>
        <w:jc w:val="both"/>
      </w:pPr>
      <w:r>
        <w:rPr>
          <w:sz w:val="24"/>
        </w:rPr>
        <w:t xml:space="preserve">What is the time complexity solving </w:t>
      </w:r>
      <w:r>
        <w:rPr>
          <w:sz w:val="24"/>
          <w:szCs w:val="24"/>
        </w:rPr>
        <w:t>knapsack problem using brute-force method?</w:t>
      </w:r>
    </w:p>
    <w:p w14:paraId="337DAD40" w14:textId="77777777" w:rsidR="00EC0E20" w:rsidRDefault="00EC0E20" w:rsidP="00EC0E20">
      <w:pPr>
        <w:jc w:val="both"/>
        <w:rPr>
          <w:b/>
          <w:bCs/>
          <w:sz w:val="24"/>
        </w:rPr>
      </w:pPr>
      <w:r w:rsidRPr="0008680F">
        <w:rPr>
          <w:b/>
          <w:bCs/>
          <w:sz w:val="24"/>
        </w:rPr>
        <w:t>Answer:</w:t>
      </w:r>
    </w:p>
    <w:p w14:paraId="776C3A20" w14:textId="77777777" w:rsidR="00EC0E20" w:rsidRDefault="00EC0E20" w:rsidP="00E22A5E">
      <w:pPr>
        <w:jc w:val="both"/>
        <w:rPr>
          <w:b/>
          <w:bCs/>
          <w:sz w:val="24"/>
        </w:rPr>
      </w:pPr>
    </w:p>
    <w:p w14:paraId="0DFEE194" w14:textId="77777777" w:rsidR="00E22A5E" w:rsidRDefault="00E22A5E" w:rsidP="00E22A5E">
      <w:pPr>
        <w:jc w:val="both"/>
        <w:rPr>
          <w:sz w:val="24"/>
        </w:rPr>
      </w:pPr>
    </w:p>
    <w:p w14:paraId="0620994D" w14:textId="77777777" w:rsidR="00E22A5E" w:rsidRDefault="00E22A5E" w:rsidP="00E22A5E">
      <w:pPr>
        <w:jc w:val="both"/>
        <w:rPr>
          <w:sz w:val="24"/>
        </w:rPr>
      </w:pPr>
    </w:p>
    <w:p w14:paraId="2BA5CABB" w14:textId="77777777" w:rsidR="00E22A5E" w:rsidRDefault="00E22A5E" w:rsidP="00E22A5E">
      <w:pPr>
        <w:pStyle w:val="Heading1"/>
        <w:spacing w:line="276" w:lineRule="auto"/>
        <w:ind w:left="0" w:firstLine="0"/>
        <w:rPr>
          <w:bCs w:val="0"/>
          <w:sz w:val="24"/>
        </w:rPr>
      </w:pPr>
      <w:r>
        <w:rPr>
          <w:bCs w:val="0"/>
          <w:sz w:val="24"/>
        </w:rPr>
        <w:t xml:space="preserve">Suggested Reference: </w:t>
      </w:r>
    </w:p>
    <w:p w14:paraId="125F44C6" w14:textId="77777777" w:rsidR="00E22A5E" w:rsidRDefault="00E22A5E">
      <w:pPr>
        <w:pStyle w:val="Heading1"/>
        <w:numPr>
          <w:ilvl w:val="3"/>
          <w:numId w:val="2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6BDE156D" w14:textId="77777777" w:rsidR="00E22A5E" w:rsidRDefault="00E22A5E">
      <w:pPr>
        <w:pStyle w:val="Heading1"/>
        <w:numPr>
          <w:ilvl w:val="3"/>
          <w:numId w:val="27"/>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1E8EAF6" w14:textId="77777777" w:rsidR="00E22A5E" w:rsidRDefault="00E22A5E" w:rsidP="00E22A5E">
      <w:pPr>
        <w:pStyle w:val="Heading1"/>
        <w:spacing w:line="276" w:lineRule="auto"/>
        <w:jc w:val="both"/>
        <w:rPr>
          <w:b w:val="0"/>
          <w:bCs w:val="0"/>
          <w:sz w:val="24"/>
          <w:szCs w:val="24"/>
        </w:rPr>
      </w:pPr>
    </w:p>
    <w:p w14:paraId="1F8ABCA8" w14:textId="77777777" w:rsidR="00E22A5E" w:rsidRDefault="00E22A5E" w:rsidP="00E22A5E">
      <w:pPr>
        <w:pStyle w:val="Heading1"/>
        <w:spacing w:line="276" w:lineRule="auto"/>
        <w:jc w:val="both"/>
        <w:rPr>
          <w:b w:val="0"/>
          <w:bCs w:val="0"/>
          <w:sz w:val="24"/>
          <w:szCs w:val="24"/>
        </w:rPr>
      </w:pPr>
    </w:p>
    <w:p w14:paraId="287431FB" w14:textId="77777777" w:rsidR="00E22A5E" w:rsidRDefault="00E22A5E" w:rsidP="00E22A5E">
      <w:pPr>
        <w:pStyle w:val="Heading1"/>
        <w:spacing w:line="276" w:lineRule="auto"/>
        <w:jc w:val="both"/>
        <w:rPr>
          <w:b w:val="0"/>
          <w:bCs w:val="0"/>
          <w:sz w:val="24"/>
          <w:szCs w:val="24"/>
        </w:rPr>
      </w:pPr>
    </w:p>
    <w:p w14:paraId="0CAE1F76" w14:textId="77777777" w:rsidR="00E22A5E" w:rsidRDefault="00E22A5E" w:rsidP="00E22A5E">
      <w:pPr>
        <w:pStyle w:val="Heading1"/>
        <w:spacing w:line="276" w:lineRule="auto"/>
        <w:ind w:left="0" w:firstLine="0"/>
        <w:rPr>
          <w:b w:val="0"/>
          <w:bCs w:val="0"/>
          <w:sz w:val="24"/>
        </w:rPr>
      </w:pPr>
      <w:r>
        <w:rPr>
          <w:bCs w:val="0"/>
          <w:sz w:val="24"/>
        </w:rPr>
        <w:t xml:space="preserve">References used by the students: </w:t>
      </w:r>
    </w:p>
    <w:p w14:paraId="0EF9AAF7" w14:textId="77777777" w:rsidR="00E22A5E" w:rsidRDefault="00E22A5E" w:rsidP="00E22A5E">
      <w:pPr>
        <w:pStyle w:val="Heading1"/>
        <w:spacing w:line="276" w:lineRule="auto"/>
        <w:ind w:left="0" w:firstLine="0"/>
        <w:rPr>
          <w:b w:val="0"/>
          <w:bCs w:val="0"/>
          <w:sz w:val="24"/>
        </w:rPr>
      </w:pPr>
    </w:p>
    <w:p w14:paraId="1B2088F2" w14:textId="77777777" w:rsidR="00E22A5E" w:rsidRDefault="00E22A5E" w:rsidP="00E22A5E">
      <w:pPr>
        <w:pStyle w:val="Heading1"/>
        <w:spacing w:line="276" w:lineRule="auto"/>
        <w:ind w:left="0" w:firstLine="0"/>
        <w:rPr>
          <w:b w:val="0"/>
          <w:bCs w:val="0"/>
          <w:sz w:val="24"/>
        </w:rPr>
      </w:pPr>
    </w:p>
    <w:p w14:paraId="4A325CC4" w14:textId="77777777" w:rsidR="00E22A5E" w:rsidRDefault="00E22A5E" w:rsidP="00E22A5E">
      <w:pPr>
        <w:pStyle w:val="Heading1"/>
        <w:spacing w:line="276" w:lineRule="auto"/>
        <w:ind w:left="0" w:firstLine="0"/>
        <w:rPr>
          <w:b w:val="0"/>
          <w:bCs w:val="0"/>
          <w:sz w:val="24"/>
        </w:rPr>
      </w:pPr>
    </w:p>
    <w:p w14:paraId="091DB588" w14:textId="77777777" w:rsidR="00E22A5E" w:rsidRDefault="00E22A5E" w:rsidP="00E22A5E">
      <w:pPr>
        <w:pStyle w:val="Heading1"/>
        <w:spacing w:line="276" w:lineRule="auto"/>
        <w:ind w:left="0" w:firstLine="0"/>
        <w:rPr>
          <w:b w:val="0"/>
          <w:bCs w:val="0"/>
          <w:sz w:val="24"/>
        </w:rPr>
      </w:pPr>
    </w:p>
    <w:p w14:paraId="53C9CC37" w14:textId="77777777" w:rsidR="00E22A5E" w:rsidRDefault="00E22A5E" w:rsidP="00E22A5E">
      <w:pPr>
        <w:pStyle w:val="Heading1"/>
        <w:spacing w:line="276" w:lineRule="auto"/>
        <w:ind w:left="0" w:firstLine="0"/>
        <w:rPr>
          <w:b w:val="0"/>
          <w:bCs w:val="0"/>
          <w:sz w:val="24"/>
        </w:rPr>
      </w:pPr>
    </w:p>
    <w:p w14:paraId="7FAC4174" w14:textId="77777777" w:rsidR="00E22A5E" w:rsidRDefault="00E22A5E" w:rsidP="00E22A5E">
      <w:pPr>
        <w:pStyle w:val="Heading1"/>
        <w:spacing w:line="276" w:lineRule="auto"/>
        <w:ind w:left="0" w:firstLine="0"/>
      </w:pPr>
      <w:r>
        <w:rPr>
          <w:sz w:val="24"/>
        </w:rPr>
        <w:t>Rubric wise marks obtained:</w:t>
      </w:r>
    </w:p>
    <w:p w14:paraId="0E57F96D" w14:textId="77777777" w:rsidR="00E22A5E" w:rsidRDefault="00E22A5E" w:rsidP="00E22A5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E22A5E" w14:paraId="3183167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088EDB" w14:textId="77777777" w:rsidR="00E22A5E" w:rsidRDefault="00E22A5E"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35D539B" w14:textId="77777777" w:rsidR="00E22A5E" w:rsidRDefault="00E22A5E" w:rsidP="00CB2E6A">
            <w:pPr>
              <w:pStyle w:val="Heading1"/>
              <w:spacing w:line="276" w:lineRule="auto"/>
              <w:ind w:left="0" w:firstLine="0"/>
              <w:jc w:val="center"/>
              <w:rPr>
                <w:sz w:val="24"/>
              </w:rPr>
            </w:pPr>
            <w:r>
              <w:rPr>
                <w:sz w:val="24"/>
              </w:rPr>
              <w:t>Understanding of problem</w:t>
            </w:r>
          </w:p>
          <w:p w14:paraId="6E5D384C" w14:textId="77777777" w:rsidR="00E22A5E" w:rsidRDefault="00E22A5E"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945B765" w14:textId="77777777" w:rsidR="00E22A5E" w:rsidRDefault="00E22A5E" w:rsidP="00CB2E6A">
            <w:pPr>
              <w:pStyle w:val="Heading1"/>
              <w:spacing w:line="276" w:lineRule="auto"/>
              <w:ind w:left="0" w:firstLine="0"/>
              <w:jc w:val="center"/>
              <w:rPr>
                <w:sz w:val="24"/>
              </w:rPr>
            </w:pPr>
            <w:r>
              <w:rPr>
                <w:sz w:val="24"/>
              </w:rPr>
              <w:t>Program Implementation</w:t>
            </w:r>
          </w:p>
          <w:p w14:paraId="529953DD" w14:textId="77777777" w:rsidR="00E22A5E" w:rsidRDefault="00E22A5E"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F332BA3" w14:textId="77777777" w:rsidR="00E22A5E" w:rsidRDefault="00E22A5E" w:rsidP="00CB2E6A">
            <w:pPr>
              <w:pStyle w:val="Heading1"/>
              <w:spacing w:line="276" w:lineRule="auto"/>
              <w:ind w:left="0" w:firstLine="0"/>
              <w:jc w:val="center"/>
              <w:rPr>
                <w:sz w:val="24"/>
              </w:rPr>
            </w:pPr>
            <w:r>
              <w:rPr>
                <w:sz w:val="24"/>
              </w:rPr>
              <w:t>Documentation &amp;Timely Submission</w:t>
            </w:r>
          </w:p>
          <w:p w14:paraId="491DEAB3" w14:textId="77777777" w:rsidR="00E22A5E" w:rsidRDefault="00E22A5E"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BC1B0BE" w14:textId="77777777" w:rsidR="00E22A5E" w:rsidRDefault="00E22A5E" w:rsidP="00CB2E6A">
            <w:pPr>
              <w:pStyle w:val="Heading1"/>
              <w:spacing w:line="276" w:lineRule="auto"/>
              <w:ind w:left="0" w:firstLine="0"/>
              <w:jc w:val="center"/>
              <w:rPr>
                <w:sz w:val="24"/>
                <w:szCs w:val="24"/>
              </w:rPr>
            </w:pPr>
            <w:r>
              <w:rPr>
                <w:sz w:val="24"/>
                <w:szCs w:val="24"/>
              </w:rPr>
              <w:t>Total</w:t>
            </w:r>
          </w:p>
          <w:p w14:paraId="70A62916" w14:textId="77777777" w:rsidR="00E22A5E" w:rsidRDefault="00E22A5E" w:rsidP="00CB2E6A">
            <w:pPr>
              <w:pStyle w:val="Heading1"/>
              <w:spacing w:line="276" w:lineRule="auto"/>
              <w:ind w:left="0" w:firstLine="0"/>
              <w:jc w:val="center"/>
            </w:pPr>
            <w:r>
              <w:rPr>
                <w:sz w:val="24"/>
                <w:szCs w:val="24"/>
              </w:rPr>
              <w:t>(10)</w:t>
            </w:r>
          </w:p>
        </w:tc>
      </w:tr>
      <w:tr w:rsidR="00E22A5E" w14:paraId="6F49F49F" w14:textId="77777777" w:rsidTr="00CB2E6A">
        <w:trPr>
          <w:trHeight w:val="403"/>
        </w:trPr>
        <w:tc>
          <w:tcPr>
            <w:tcW w:w="1193" w:type="dxa"/>
            <w:vMerge/>
            <w:tcBorders>
              <w:left w:val="single" w:sz="4" w:space="0" w:color="00000A"/>
              <w:bottom w:val="single" w:sz="4" w:space="0" w:color="00000A"/>
              <w:right w:val="single" w:sz="4" w:space="0" w:color="00000A"/>
            </w:tcBorders>
          </w:tcPr>
          <w:p w14:paraId="0D00EB29" w14:textId="77777777" w:rsidR="00E22A5E" w:rsidRDefault="00E22A5E"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4A2BE7" w14:textId="77777777" w:rsidR="00E22A5E" w:rsidRDefault="00E22A5E" w:rsidP="00CB2E6A">
            <w:pPr>
              <w:pStyle w:val="Heading1"/>
              <w:spacing w:line="276" w:lineRule="auto"/>
              <w:ind w:left="0" w:firstLine="0"/>
              <w:jc w:val="center"/>
              <w:rPr>
                <w:sz w:val="17"/>
              </w:rPr>
            </w:pPr>
            <w:r>
              <w:rPr>
                <w:sz w:val="17"/>
              </w:rPr>
              <w:t>Good</w:t>
            </w:r>
          </w:p>
          <w:p w14:paraId="73833CF8" w14:textId="77777777" w:rsidR="00E22A5E" w:rsidRDefault="00E22A5E"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CC6E045" w14:textId="77777777" w:rsidR="00E22A5E" w:rsidRDefault="00E22A5E" w:rsidP="00CB2E6A">
            <w:pPr>
              <w:pStyle w:val="Heading1"/>
              <w:spacing w:line="276" w:lineRule="auto"/>
              <w:ind w:left="0" w:firstLine="0"/>
              <w:jc w:val="center"/>
              <w:rPr>
                <w:sz w:val="17"/>
              </w:rPr>
            </w:pPr>
            <w:r>
              <w:rPr>
                <w:sz w:val="17"/>
              </w:rPr>
              <w:t>Avg.</w:t>
            </w:r>
          </w:p>
          <w:p w14:paraId="44967961" w14:textId="77777777" w:rsidR="00E22A5E" w:rsidRDefault="00E22A5E"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BBB4E8F" w14:textId="77777777" w:rsidR="00E22A5E" w:rsidRDefault="00E22A5E" w:rsidP="00CB2E6A">
            <w:pPr>
              <w:pStyle w:val="Heading1"/>
              <w:spacing w:line="276" w:lineRule="auto"/>
              <w:ind w:left="0" w:firstLine="0"/>
              <w:jc w:val="center"/>
              <w:rPr>
                <w:sz w:val="17"/>
              </w:rPr>
            </w:pPr>
            <w:r>
              <w:rPr>
                <w:sz w:val="17"/>
              </w:rPr>
              <w:t>Poor</w:t>
            </w:r>
          </w:p>
          <w:p w14:paraId="3BC1B95D" w14:textId="77777777" w:rsidR="00E22A5E" w:rsidRDefault="00E22A5E"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1F0F077" w14:textId="77777777" w:rsidR="00E22A5E" w:rsidRDefault="00E22A5E" w:rsidP="00CB2E6A">
            <w:pPr>
              <w:pStyle w:val="Heading1"/>
              <w:spacing w:line="276" w:lineRule="auto"/>
              <w:ind w:left="0" w:firstLine="0"/>
              <w:jc w:val="center"/>
              <w:rPr>
                <w:sz w:val="17"/>
              </w:rPr>
            </w:pPr>
            <w:r>
              <w:rPr>
                <w:sz w:val="17"/>
              </w:rPr>
              <w:t>Good</w:t>
            </w:r>
          </w:p>
          <w:p w14:paraId="6345CA3D" w14:textId="77777777" w:rsidR="00E22A5E" w:rsidRDefault="00E22A5E"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76C6B2B" w14:textId="77777777" w:rsidR="00E22A5E" w:rsidRDefault="00E22A5E" w:rsidP="00CB2E6A">
            <w:pPr>
              <w:pStyle w:val="Heading1"/>
              <w:spacing w:line="276" w:lineRule="auto"/>
              <w:ind w:left="0" w:firstLine="0"/>
              <w:jc w:val="center"/>
              <w:rPr>
                <w:sz w:val="17"/>
              </w:rPr>
            </w:pPr>
            <w:r>
              <w:rPr>
                <w:sz w:val="17"/>
              </w:rPr>
              <w:t>Avg.</w:t>
            </w:r>
          </w:p>
          <w:p w14:paraId="6557FE66" w14:textId="77777777" w:rsidR="00E22A5E" w:rsidRDefault="00E22A5E"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BC78E94" w14:textId="77777777" w:rsidR="00E22A5E" w:rsidRDefault="00E22A5E" w:rsidP="00CB2E6A">
            <w:pPr>
              <w:pStyle w:val="Heading1"/>
              <w:spacing w:line="276" w:lineRule="auto"/>
              <w:ind w:left="0" w:firstLine="0"/>
              <w:jc w:val="center"/>
              <w:rPr>
                <w:sz w:val="17"/>
              </w:rPr>
            </w:pPr>
            <w:r>
              <w:rPr>
                <w:sz w:val="17"/>
              </w:rPr>
              <w:t>Poor</w:t>
            </w:r>
          </w:p>
          <w:p w14:paraId="31B5C9D0" w14:textId="77777777" w:rsidR="00E22A5E" w:rsidRDefault="00E22A5E"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60C08C1" w14:textId="77777777" w:rsidR="00E22A5E" w:rsidRDefault="00E22A5E" w:rsidP="00CB2E6A">
            <w:pPr>
              <w:pStyle w:val="Heading1"/>
              <w:spacing w:line="276" w:lineRule="auto"/>
              <w:ind w:left="0" w:firstLine="0"/>
              <w:jc w:val="center"/>
              <w:rPr>
                <w:sz w:val="17"/>
              </w:rPr>
            </w:pPr>
            <w:r>
              <w:rPr>
                <w:sz w:val="17"/>
              </w:rPr>
              <w:t>Good</w:t>
            </w:r>
          </w:p>
          <w:p w14:paraId="36B8A5F0" w14:textId="77777777" w:rsidR="00E22A5E" w:rsidRDefault="00E22A5E"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4C2A926" w14:textId="77777777" w:rsidR="00E22A5E" w:rsidRDefault="00E22A5E" w:rsidP="00CB2E6A">
            <w:pPr>
              <w:pStyle w:val="Heading1"/>
              <w:spacing w:line="276" w:lineRule="auto"/>
              <w:ind w:left="0" w:firstLine="0"/>
              <w:jc w:val="center"/>
              <w:rPr>
                <w:sz w:val="17"/>
              </w:rPr>
            </w:pPr>
            <w:r>
              <w:rPr>
                <w:sz w:val="17"/>
              </w:rPr>
              <w:t>Avg.</w:t>
            </w:r>
          </w:p>
          <w:p w14:paraId="1AE00327" w14:textId="77777777" w:rsidR="00E22A5E" w:rsidRDefault="00E22A5E"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EE5BBAC" w14:textId="77777777" w:rsidR="00E22A5E" w:rsidRDefault="00E22A5E" w:rsidP="00CB2E6A">
            <w:pPr>
              <w:pStyle w:val="Heading1"/>
              <w:spacing w:line="276" w:lineRule="auto"/>
              <w:ind w:left="0" w:firstLine="0"/>
              <w:jc w:val="center"/>
              <w:rPr>
                <w:sz w:val="17"/>
              </w:rPr>
            </w:pPr>
            <w:r>
              <w:rPr>
                <w:sz w:val="17"/>
              </w:rPr>
              <w:t>Poor</w:t>
            </w:r>
          </w:p>
          <w:p w14:paraId="6E5D7A6A" w14:textId="77777777" w:rsidR="00E22A5E" w:rsidRDefault="00E22A5E"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32E38E9" w14:textId="77777777" w:rsidR="00E22A5E" w:rsidRDefault="00E22A5E" w:rsidP="00CB2E6A">
            <w:pPr>
              <w:pStyle w:val="Heading1"/>
              <w:spacing w:line="276" w:lineRule="auto"/>
              <w:ind w:left="0" w:firstLine="0"/>
              <w:rPr>
                <w:sz w:val="17"/>
              </w:rPr>
            </w:pPr>
          </w:p>
        </w:tc>
      </w:tr>
      <w:tr w:rsidR="00E22A5E" w14:paraId="7FD870C0"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33A5786" w14:textId="77777777" w:rsidR="00E22A5E" w:rsidRDefault="00E22A5E"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03C688C" w14:textId="77777777" w:rsidR="00E22A5E" w:rsidRDefault="00E22A5E" w:rsidP="00CB2E6A">
            <w:pPr>
              <w:pStyle w:val="Heading1"/>
              <w:spacing w:line="276" w:lineRule="auto"/>
              <w:ind w:left="0" w:firstLine="0"/>
              <w:rPr>
                <w:sz w:val="17"/>
              </w:rPr>
            </w:pPr>
          </w:p>
          <w:p w14:paraId="5883BDE5" w14:textId="77777777" w:rsidR="00E22A5E" w:rsidRDefault="00E22A5E"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118CE7C" w14:textId="77777777" w:rsidR="00E22A5E" w:rsidRDefault="00E22A5E"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FB65226" w14:textId="77777777" w:rsidR="00E22A5E" w:rsidRDefault="00E22A5E"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7A533F" w14:textId="77777777" w:rsidR="00E22A5E" w:rsidRDefault="00E22A5E" w:rsidP="00CB2E6A">
            <w:pPr>
              <w:pStyle w:val="Heading1"/>
              <w:spacing w:line="276" w:lineRule="auto"/>
              <w:ind w:left="0" w:firstLine="0"/>
              <w:rPr>
                <w:sz w:val="17"/>
              </w:rPr>
            </w:pPr>
          </w:p>
        </w:tc>
      </w:tr>
    </w:tbl>
    <w:p w14:paraId="2D6A5FED" w14:textId="77777777" w:rsidR="00E22A5E" w:rsidRDefault="00E22A5E" w:rsidP="00E22A5E">
      <w:pPr>
        <w:pStyle w:val="Heading1"/>
        <w:spacing w:line="276" w:lineRule="auto"/>
        <w:ind w:left="0" w:firstLine="0"/>
      </w:pPr>
    </w:p>
    <w:p w14:paraId="64EEC968" w14:textId="77777777" w:rsidR="008D5ECF" w:rsidRDefault="008D5ECF">
      <w:pPr>
        <w:suppressAutoHyphens w:val="0"/>
        <w:rPr>
          <w:b/>
          <w:bCs/>
        </w:rPr>
      </w:pPr>
      <w:r>
        <w:br w:type="page"/>
      </w:r>
    </w:p>
    <w:p w14:paraId="37B19178" w14:textId="77777777" w:rsidR="008D5ECF" w:rsidRDefault="008D5ECF" w:rsidP="008D5ECF">
      <w:pPr>
        <w:jc w:val="center"/>
      </w:pPr>
      <w:r>
        <w:rPr>
          <w:b/>
          <w:sz w:val="28"/>
        </w:rPr>
        <w:lastRenderedPageBreak/>
        <w:t>Experiment No: 1</w:t>
      </w:r>
      <w:r w:rsidR="00A93F5C">
        <w:rPr>
          <w:b/>
          <w:sz w:val="28"/>
        </w:rPr>
        <w:t>2</w:t>
      </w:r>
    </w:p>
    <w:p w14:paraId="322677A5" w14:textId="77777777" w:rsidR="008D5ECF" w:rsidRDefault="008D5ECF" w:rsidP="008D5ECF">
      <w:pPr>
        <w:jc w:val="both"/>
      </w:pPr>
    </w:p>
    <w:p w14:paraId="08C8C09F" w14:textId="77777777" w:rsidR="008D5ECF" w:rsidRDefault="003A32D6" w:rsidP="008D5ECF">
      <w:pPr>
        <w:jc w:val="both"/>
        <w:rPr>
          <w:sz w:val="24"/>
          <w:szCs w:val="24"/>
        </w:rPr>
      </w:pPr>
      <w:r w:rsidRPr="006F3027">
        <w:rPr>
          <w:sz w:val="24"/>
          <w:szCs w:val="24"/>
        </w:rPr>
        <w:t xml:space="preserve">Implement </w:t>
      </w:r>
      <w:r>
        <w:rPr>
          <w:sz w:val="24"/>
          <w:szCs w:val="24"/>
        </w:rPr>
        <w:t xml:space="preserve">program for </w:t>
      </w:r>
      <w:r w:rsidR="007E40DC">
        <w:rPr>
          <w:sz w:val="24"/>
          <w:szCs w:val="24"/>
        </w:rPr>
        <w:t xml:space="preserve">solution of </w:t>
      </w:r>
      <w:r>
        <w:rPr>
          <w:sz w:val="24"/>
          <w:szCs w:val="24"/>
        </w:rPr>
        <w:t xml:space="preserve">Making Change </w:t>
      </w:r>
      <w:r w:rsidR="007E40DC">
        <w:rPr>
          <w:sz w:val="24"/>
          <w:szCs w:val="24"/>
        </w:rPr>
        <w:t xml:space="preserve">problem </w:t>
      </w:r>
      <w:r>
        <w:rPr>
          <w:sz w:val="24"/>
          <w:szCs w:val="24"/>
        </w:rPr>
        <w:t>using g</w:t>
      </w:r>
      <w:r w:rsidRPr="006F3027">
        <w:rPr>
          <w:sz w:val="24"/>
          <w:szCs w:val="24"/>
        </w:rPr>
        <w:t>reedy design technique. </w:t>
      </w:r>
      <w:r w:rsidR="008D5ECF" w:rsidRPr="00FF2CE0">
        <w:rPr>
          <w:sz w:val="24"/>
          <w:szCs w:val="24"/>
        </w:rPr>
        <w:t>  </w:t>
      </w:r>
    </w:p>
    <w:p w14:paraId="189258C6" w14:textId="77777777" w:rsidR="008D5ECF" w:rsidRDefault="008D5ECF" w:rsidP="008D5ECF">
      <w:pPr>
        <w:jc w:val="both"/>
        <w:rPr>
          <w:b/>
          <w:sz w:val="24"/>
        </w:rPr>
      </w:pPr>
    </w:p>
    <w:p w14:paraId="41646292" w14:textId="77777777" w:rsidR="008D5ECF" w:rsidRDefault="008D5ECF" w:rsidP="008D5ECF">
      <w:pPr>
        <w:jc w:val="both"/>
      </w:pPr>
      <w:r>
        <w:rPr>
          <w:b/>
          <w:sz w:val="24"/>
        </w:rPr>
        <w:t>Date:</w:t>
      </w:r>
    </w:p>
    <w:p w14:paraId="43264F2F" w14:textId="77777777" w:rsidR="008D5ECF" w:rsidRDefault="008D5ECF" w:rsidP="008D5ECF">
      <w:pPr>
        <w:jc w:val="both"/>
        <w:rPr>
          <w:b/>
          <w:sz w:val="24"/>
        </w:rPr>
      </w:pPr>
    </w:p>
    <w:p w14:paraId="2FB8973D" w14:textId="77777777" w:rsidR="008D5ECF" w:rsidRPr="005A004B" w:rsidRDefault="008D5ECF" w:rsidP="008D5ECF">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78EDED8" w14:textId="77777777" w:rsidR="008D5ECF" w:rsidRDefault="008D5ECF" w:rsidP="008D5ECF">
      <w:pPr>
        <w:jc w:val="both"/>
        <w:rPr>
          <w:b/>
          <w:w w:val="110"/>
        </w:rPr>
      </w:pPr>
    </w:p>
    <w:p w14:paraId="1F07DC96" w14:textId="77777777" w:rsidR="008D5ECF" w:rsidRDefault="008D5ECF" w:rsidP="008D5ECF">
      <w:pPr>
        <w:jc w:val="both"/>
      </w:pPr>
      <w:r>
        <w:rPr>
          <w:b/>
          <w:sz w:val="24"/>
        </w:rPr>
        <w:t>Relevant CO: CO3</w:t>
      </w:r>
    </w:p>
    <w:p w14:paraId="0BA63159" w14:textId="77777777" w:rsidR="008D5ECF" w:rsidRDefault="008D5ECF" w:rsidP="008D5ECF">
      <w:pPr>
        <w:jc w:val="both"/>
        <w:rPr>
          <w:b/>
          <w:sz w:val="24"/>
        </w:rPr>
      </w:pPr>
    </w:p>
    <w:p w14:paraId="01BFE86C" w14:textId="77777777" w:rsidR="008D5ECF" w:rsidRDefault="008D5ECF" w:rsidP="008D5ECF">
      <w:pPr>
        <w:jc w:val="both"/>
        <w:rPr>
          <w:sz w:val="24"/>
        </w:rPr>
      </w:pPr>
      <w:r>
        <w:rPr>
          <w:b/>
          <w:sz w:val="24"/>
        </w:rPr>
        <w:t>Objectives:</w:t>
      </w:r>
      <w:r>
        <w:rPr>
          <w:b/>
          <w:sz w:val="24"/>
        </w:rPr>
        <w:tab/>
      </w:r>
      <w:r w:rsidRPr="006A5142">
        <w:rPr>
          <w:sz w:val="24"/>
        </w:rPr>
        <w:t>(a)</w:t>
      </w:r>
      <w:r>
        <w:rPr>
          <w:sz w:val="24"/>
        </w:rPr>
        <w:t xml:space="preserve"> Understand greedy algorithm design method.</w:t>
      </w:r>
    </w:p>
    <w:p w14:paraId="3A44167B" w14:textId="77777777" w:rsidR="008D5ECF" w:rsidRPr="006A5142" w:rsidRDefault="008D5ECF" w:rsidP="008D5ECF">
      <w:pPr>
        <w:ind w:left="1440"/>
        <w:jc w:val="both"/>
      </w:pPr>
      <w:r>
        <w:rPr>
          <w:sz w:val="24"/>
        </w:rPr>
        <w:t xml:space="preserve">(b) Solve the </w:t>
      </w:r>
      <w:proofErr w:type="gramStart"/>
      <w:r>
        <w:rPr>
          <w:sz w:val="24"/>
        </w:rPr>
        <w:t>optimization based</w:t>
      </w:r>
      <w:proofErr w:type="gramEnd"/>
      <w:r>
        <w:rPr>
          <w:sz w:val="24"/>
        </w:rPr>
        <w:t xml:space="preserve"> problem.</w:t>
      </w:r>
    </w:p>
    <w:p w14:paraId="611F3CB5" w14:textId="77777777" w:rsidR="008D5ECF" w:rsidRPr="006A5142" w:rsidRDefault="008D5ECF" w:rsidP="008D5ECF">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668DC4D" w14:textId="77777777" w:rsidR="008D5ECF" w:rsidRDefault="008D5ECF" w:rsidP="008D5ECF">
      <w:pPr>
        <w:jc w:val="both"/>
        <w:rPr>
          <w:b/>
          <w:sz w:val="24"/>
        </w:rPr>
      </w:pPr>
    </w:p>
    <w:p w14:paraId="7FD822B4" w14:textId="77777777" w:rsidR="008D5ECF" w:rsidRDefault="008D5ECF" w:rsidP="008D5ECF">
      <w:pPr>
        <w:jc w:val="both"/>
      </w:pPr>
      <w:r>
        <w:rPr>
          <w:b/>
          <w:sz w:val="24"/>
        </w:rPr>
        <w:t xml:space="preserve">Equipment/Instruments: </w:t>
      </w:r>
      <w:r>
        <w:rPr>
          <w:sz w:val="24"/>
        </w:rPr>
        <w:t xml:space="preserve">Computer System, Any C language editor </w:t>
      </w:r>
    </w:p>
    <w:p w14:paraId="21B83E17" w14:textId="77777777" w:rsidR="008D5ECF" w:rsidRDefault="008D5ECF" w:rsidP="008D5ECF">
      <w:pPr>
        <w:jc w:val="both"/>
        <w:rPr>
          <w:b/>
          <w:sz w:val="24"/>
        </w:rPr>
      </w:pPr>
    </w:p>
    <w:p w14:paraId="3432C502" w14:textId="77777777" w:rsidR="008D5ECF" w:rsidRDefault="008D5ECF" w:rsidP="008D5ECF">
      <w:pPr>
        <w:jc w:val="both"/>
        <w:rPr>
          <w:b/>
          <w:sz w:val="24"/>
        </w:rPr>
      </w:pPr>
      <w:r>
        <w:rPr>
          <w:b/>
          <w:sz w:val="24"/>
        </w:rPr>
        <w:t>Theory:</w:t>
      </w:r>
    </w:p>
    <w:p w14:paraId="1ABCB09A" w14:textId="77777777" w:rsidR="008D5ECF" w:rsidRDefault="008D5ECF" w:rsidP="007E40DC">
      <w:pPr>
        <w:pStyle w:val="NormalWeb"/>
        <w:shd w:val="clear" w:color="auto" w:fill="FFFFFF"/>
        <w:spacing w:before="0" w:beforeAutospacing="0" w:after="0" w:afterAutospacing="0" w:line="276" w:lineRule="auto"/>
        <w:textAlignment w:val="baseline"/>
        <w:rPr>
          <w:shd w:val="clear" w:color="auto" w:fill="FFFFFF"/>
        </w:rPr>
      </w:pPr>
    </w:p>
    <w:p w14:paraId="53CFB360" w14:textId="77777777" w:rsidR="00803FAA" w:rsidRDefault="00803FAA" w:rsidP="00803FAA">
      <w:pPr>
        <w:shd w:val="clear" w:color="auto" w:fill="FFFFFF"/>
        <w:suppressAutoHyphens w:val="0"/>
        <w:spacing w:line="276" w:lineRule="auto"/>
        <w:jc w:val="both"/>
        <w:textAlignment w:val="baseline"/>
        <w:rPr>
          <w:kern w:val="0"/>
          <w:sz w:val="24"/>
          <w:szCs w:val="24"/>
          <w:lang w:bidi="gu-IN"/>
        </w:rPr>
      </w:pPr>
      <w:r w:rsidRPr="00803FAA">
        <w:rPr>
          <w:kern w:val="0"/>
          <w:sz w:val="24"/>
          <w:szCs w:val="24"/>
          <w:lang w:bidi="gu-IN"/>
        </w:rPr>
        <w:t>Making Change problem is to find change for a given amount using a minimum number of coins from a set of denominations.</w:t>
      </w:r>
      <w:r w:rsidRPr="00803FAA">
        <w:rPr>
          <w:sz w:val="24"/>
          <w:szCs w:val="24"/>
        </w:rPr>
        <w:t xml:space="preserve"> </w:t>
      </w:r>
      <w:r w:rsidRPr="00803FAA">
        <w:rPr>
          <w:kern w:val="0"/>
          <w:sz w:val="24"/>
          <w:szCs w:val="24"/>
          <w:lang w:bidi="gu-IN"/>
        </w:rPr>
        <w:t> If we are given a set of denominations D =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xml:space="preserve">, …, </w:t>
      </w:r>
      <w:proofErr w:type="spellStart"/>
      <w:r w:rsidRPr="00803FAA">
        <w:rPr>
          <w:kern w:val="0"/>
          <w:sz w:val="24"/>
          <w:szCs w:val="24"/>
          <w:lang w:bidi="gu-IN"/>
        </w:rPr>
        <w:t>d</w:t>
      </w:r>
      <w:r w:rsidRPr="00803FAA">
        <w:rPr>
          <w:kern w:val="0"/>
          <w:sz w:val="24"/>
          <w:szCs w:val="24"/>
          <w:bdr w:val="none" w:sz="0" w:space="0" w:color="auto" w:frame="1"/>
          <w:vertAlign w:val="subscript"/>
          <w:lang w:bidi="gu-IN"/>
        </w:rPr>
        <w:t>n</w:t>
      </w:r>
      <w:proofErr w:type="spellEnd"/>
      <w:r w:rsidRPr="00803FAA">
        <w:rPr>
          <w:kern w:val="0"/>
          <w:sz w:val="24"/>
          <w:szCs w:val="24"/>
          <w:lang w:bidi="gu-IN"/>
        </w:rPr>
        <w:t>} and if we want to change for some amount N, many combinations are possible.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8</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4</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7</w:t>
      </w:r>
      <w:r w:rsidRPr="00803FAA">
        <w:rPr>
          <w:kern w:val="0"/>
          <w:sz w:val="24"/>
          <w:szCs w:val="24"/>
          <w:lang w:bidi="gu-IN"/>
        </w:rPr>
        <w:t xml:space="preserve">} </w:t>
      </w:r>
      <w:r>
        <w:rPr>
          <w:kern w:val="0"/>
          <w:sz w:val="24"/>
          <w:szCs w:val="24"/>
          <w:lang w:bidi="gu-IN"/>
        </w:rPr>
        <w:t xml:space="preserve">can be considered as </w:t>
      </w:r>
      <w:r w:rsidRPr="00803FAA">
        <w:rPr>
          <w:kern w:val="0"/>
          <w:sz w:val="24"/>
          <w:szCs w:val="24"/>
          <w:lang w:bidi="gu-IN"/>
        </w:rPr>
        <w:t>all feasible solutions</w:t>
      </w:r>
      <w:r>
        <w:rPr>
          <w:kern w:val="0"/>
          <w:sz w:val="24"/>
          <w:szCs w:val="24"/>
          <w:lang w:bidi="gu-IN"/>
        </w:rPr>
        <w:t xml:space="preserve"> if sum of their denomination is N</w:t>
      </w:r>
      <w:r w:rsidRPr="00803FAA">
        <w:rPr>
          <w:kern w:val="0"/>
          <w:sz w:val="24"/>
          <w:szCs w:val="24"/>
          <w:lang w:bidi="gu-IN"/>
        </w:rPr>
        <w:t>. The aim of making a change is to find a solution with a minimum number of coins / denominations.</w:t>
      </w:r>
    </w:p>
    <w:p w14:paraId="622142E3" w14:textId="77777777" w:rsidR="00803FAA" w:rsidRPr="00803FAA" w:rsidRDefault="00803FAA" w:rsidP="00803FAA">
      <w:pPr>
        <w:shd w:val="clear" w:color="auto" w:fill="FFFFFF"/>
        <w:suppressAutoHyphens w:val="0"/>
        <w:spacing w:line="276" w:lineRule="auto"/>
        <w:jc w:val="both"/>
        <w:textAlignment w:val="baseline"/>
        <w:rPr>
          <w:kern w:val="0"/>
          <w:sz w:val="24"/>
          <w:szCs w:val="24"/>
          <w:lang w:bidi="gu-IN"/>
        </w:rPr>
      </w:pPr>
      <w:r w:rsidRPr="00720F1B">
        <w:rPr>
          <w:kern w:val="0"/>
          <w:sz w:val="24"/>
          <w:szCs w:val="24"/>
          <w:lang w:bidi="gu-IN"/>
        </w:rPr>
        <w:t xml:space="preserve">Following are the steps to </w:t>
      </w:r>
      <w:r>
        <w:rPr>
          <w:kern w:val="0"/>
          <w:sz w:val="24"/>
          <w:szCs w:val="24"/>
          <w:lang w:bidi="gu-IN"/>
        </w:rPr>
        <w:t xml:space="preserve">solve </w:t>
      </w:r>
      <w:r>
        <w:rPr>
          <w:sz w:val="24"/>
          <w:szCs w:val="24"/>
        </w:rPr>
        <w:t>coin change problem using g</w:t>
      </w:r>
      <w:r w:rsidRPr="006F3027">
        <w:rPr>
          <w:sz w:val="24"/>
          <w:szCs w:val="24"/>
        </w:rPr>
        <w:t>reedy design technique</w:t>
      </w:r>
    </w:p>
    <w:p w14:paraId="310FF693"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 xml:space="preserve">Initialize a list of coin denominations in </w:t>
      </w:r>
      <w:r w:rsidRPr="00803FAA">
        <w:rPr>
          <w:b/>
          <w:bCs/>
          <w:shd w:val="clear" w:color="auto" w:fill="FFFFFF"/>
        </w:rPr>
        <w:t>descending order</w:t>
      </w:r>
      <w:r w:rsidRPr="00803FAA">
        <w:rPr>
          <w:shd w:val="clear" w:color="auto" w:fill="FFFFFF"/>
        </w:rPr>
        <w:t>.</w:t>
      </w:r>
    </w:p>
    <w:p w14:paraId="4C7345C2"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Initialize a list of coin counts, where each count is initially 0.</w:t>
      </w:r>
    </w:p>
    <w:p w14:paraId="7D4813F1"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While the remaining amount is greater than 0:</w:t>
      </w:r>
    </w:p>
    <w:p w14:paraId="5131F70A" w14:textId="77777777" w:rsidR="00803FAA" w:rsidRPr="00803FAA" w:rsidRDefault="00803FAA">
      <w:pPr>
        <w:pStyle w:val="NormalWeb"/>
        <w:numPr>
          <w:ilvl w:val="1"/>
          <w:numId w:val="28"/>
        </w:numPr>
        <w:shd w:val="clear" w:color="auto" w:fill="FFFFFF"/>
        <w:spacing w:line="276" w:lineRule="auto"/>
        <w:textAlignment w:val="baseline"/>
        <w:rPr>
          <w:shd w:val="clear" w:color="auto" w:fill="FFFFFF"/>
        </w:rPr>
      </w:pPr>
      <w:r w:rsidRPr="00803FAA">
        <w:rPr>
          <w:shd w:val="clear" w:color="auto" w:fill="FFFFFF"/>
        </w:rPr>
        <w:t>For each coin denomination in the list:</w:t>
      </w:r>
    </w:p>
    <w:p w14:paraId="04DF2975"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less than or equal to the remaining amount, add one coin to the count and subtract the denomination from the remaining amount.</w:t>
      </w:r>
    </w:p>
    <w:p w14:paraId="0046136C"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greater than the remaining amount, move on to the next denomination.</w:t>
      </w:r>
    </w:p>
    <w:p w14:paraId="1B63C644" w14:textId="77777777" w:rsidR="007E40DC" w:rsidRDefault="00803FAA">
      <w:pPr>
        <w:pStyle w:val="NormalWeb"/>
        <w:numPr>
          <w:ilvl w:val="0"/>
          <w:numId w:val="28"/>
        </w:numPr>
        <w:shd w:val="clear" w:color="auto" w:fill="FFFFFF"/>
        <w:spacing w:before="0" w:beforeAutospacing="0" w:after="0" w:afterAutospacing="0" w:line="276" w:lineRule="auto"/>
        <w:textAlignment w:val="baseline"/>
        <w:rPr>
          <w:shd w:val="clear" w:color="auto" w:fill="FFFFFF"/>
        </w:rPr>
      </w:pPr>
      <w:r w:rsidRPr="00803FAA">
        <w:rPr>
          <w:shd w:val="clear" w:color="auto" w:fill="FFFFFF"/>
        </w:rPr>
        <w:t>Return the list of coin counts.</w:t>
      </w:r>
    </w:p>
    <w:p w14:paraId="5DB9E2BD" w14:textId="77777777" w:rsidR="00803FAA" w:rsidRDefault="00803FAA" w:rsidP="00803FAA">
      <w:pPr>
        <w:pStyle w:val="NormalWeb"/>
        <w:shd w:val="clear" w:color="auto" w:fill="FFFFFF"/>
        <w:spacing w:before="0" w:beforeAutospacing="0" w:after="0" w:afterAutospacing="0" w:line="276" w:lineRule="auto"/>
        <w:textAlignment w:val="baseline"/>
        <w:rPr>
          <w:shd w:val="clear" w:color="auto" w:fill="FFFFFF"/>
        </w:rPr>
      </w:pPr>
    </w:p>
    <w:p w14:paraId="3F3C5230" w14:textId="77777777" w:rsidR="008D5ECF" w:rsidRDefault="008D5ECF" w:rsidP="008D5ECF">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program based on above </w:t>
      </w:r>
      <w:r w:rsidR="00803FAA">
        <w:rPr>
          <w:shd w:val="clear" w:color="auto" w:fill="FFFFFF"/>
        </w:rPr>
        <w:t>steps</w:t>
      </w:r>
      <w:r>
        <w:rPr>
          <w:shd w:val="clear" w:color="auto" w:fill="FFFFFF"/>
        </w:rPr>
        <w:t xml:space="preserve"> for the solution of fractional knapsack problem.</w:t>
      </w:r>
    </w:p>
    <w:p w14:paraId="0829DA00" w14:textId="77777777" w:rsidR="008D5ECF" w:rsidRPr="00FB4C6E" w:rsidRDefault="008D5ECF" w:rsidP="008D5ECF">
      <w:pPr>
        <w:pStyle w:val="NormalWeb"/>
        <w:shd w:val="clear" w:color="auto" w:fill="FFFFFF"/>
        <w:spacing w:before="0" w:beforeAutospacing="0" w:after="0" w:afterAutospacing="0" w:line="276" w:lineRule="auto"/>
        <w:textAlignment w:val="baseline"/>
        <w:rPr>
          <w:shd w:val="clear" w:color="auto" w:fill="FFFFFF"/>
        </w:rPr>
      </w:pPr>
    </w:p>
    <w:p w14:paraId="489CEE51" w14:textId="77777777" w:rsidR="008D5ECF" w:rsidRDefault="008D5ECF" w:rsidP="008D5ECF">
      <w:pPr>
        <w:jc w:val="both"/>
        <w:rPr>
          <w:b/>
          <w:sz w:val="24"/>
        </w:rPr>
      </w:pPr>
      <w:r>
        <w:rPr>
          <w:b/>
          <w:sz w:val="24"/>
        </w:rPr>
        <w:t>Observations:</w:t>
      </w:r>
    </w:p>
    <w:p w14:paraId="476F7BBB" w14:textId="77777777" w:rsidR="008D5ECF" w:rsidRDefault="008D5ECF" w:rsidP="008D5ECF">
      <w:pPr>
        <w:jc w:val="both"/>
        <w:rPr>
          <w:bCs/>
          <w:sz w:val="24"/>
        </w:rPr>
      </w:pPr>
      <w:r w:rsidRPr="004578C3">
        <w:rPr>
          <w:bCs/>
          <w:sz w:val="24"/>
        </w:rPr>
        <w:t xml:space="preserve">Write observation based on </w:t>
      </w:r>
      <w:r>
        <w:rPr>
          <w:bCs/>
          <w:sz w:val="24"/>
        </w:rPr>
        <w:t>whether this algorithm returns optimal answer or not on various inputs.</w:t>
      </w:r>
    </w:p>
    <w:p w14:paraId="1AEA9AC4" w14:textId="77777777" w:rsidR="008D5ECF" w:rsidRDefault="008D5ECF" w:rsidP="008D5ECF">
      <w:pPr>
        <w:jc w:val="both"/>
        <w:rPr>
          <w:bCs/>
          <w:sz w:val="24"/>
        </w:rPr>
      </w:pPr>
    </w:p>
    <w:p w14:paraId="353FFEE9" w14:textId="77777777" w:rsidR="008D5ECF" w:rsidRDefault="008D5ECF" w:rsidP="008D5ECF">
      <w:pPr>
        <w:jc w:val="both"/>
        <w:rPr>
          <w:bCs/>
          <w:sz w:val="24"/>
        </w:rPr>
      </w:pPr>
    </w:p>
    <w:p w14:paraId="732302D7" w14:textId="77777777" w:rsidR="008D5ECF" w:rsidRPr="004578C3" w:rsidRDefault="008D5ECF" w:rsidP="008D5ECF">
      <w:pPr>
        <w:jc w:val="both"/>
        <w:rPr>
          <w:bCs/>
        </w:rPr>
      </w:pPr>
    </w:p>
    <w:p w14:paraId="2130D5EA" w14:textId="77777777" w:rsidR="008D5ECF" w:rsidRDefault="008D5ECF" w:rsidP="008D5ECF">
      <w:pPr>
        <w:jc w:val="both"/>
        <w:rPr>
          <w:b/>
          <w:sz w:val="24"/>
        </w:rPr>
      </w:pPr>
      <w:r>
        <w:rPr>
          <w:b/>
          <w:sz w:val="24"/>
        </w:rPr>
        <w:t>Result</w:t>
      </w:r>
    </w:p>
    <w:p w14:paraId="698B2362" w14:textId="77777777" w:rsidR="008D5ECF" w:rsidRPr="00A30372" w:rsidRDefault="008D5ECF" w:rsidP="008D5ECF">
      <w:pPr>
        <w:jc w:val="both"/>
        <w:rPr>
          <w:bCs/>
          <w:sz w:val="24"/>
        </w:rPr>
      </w:pPr>
      <w:r w:rsidRPr="00A30372">
        <w:rPr>
          <w:bCs/>
          <w:sz w:val="24"/>
        </w:rPr>
        <w:t xml:space="preserve">Write output of your program </w:t>
      </w:r>
    </w:p>
    <w:p w14:paraId="19D95B58" w14:textId="77777777" w:rsidR="008D5ECF" w:rsidRDefault="008D5ECF" w:rsidP="008D5ECF">
      <w:pPr>
        <w:jc w:val="both"/>
        <w:rPr>
          <w:b/>
          <w:bCs/>
          <w:sz w:val="24"/>
          <w:szCs w:val="24"/>
        </w:rPr>
      </w:pPr>
    </w:p>
    <w:p w14:paraId="4291F24B" w14:textId="77777777" w:rsidR="008D5ECF" w:rsidRDefault="008D5ECF" w:rsidP="008D5ECF">
      <w:pPr>
        <w:jc w:val="both"/>
        <w:rPr>
          <w:b/>
          <w:sz w:val="24"/>
        </w:rPr>
      </w:pPr>
    </w:p>
    <w:p w14:paraId="74091157" w14:textId="77777777" w:rsidR="008D5ECF" w:rsidRDefault="008D5ECF" w:rsidP="008D5ECF">
      <w:pPr>
        <w:jc w:val="both"/>
        <w:rPr>
          <w:b/>
          <w:sz w:val="24"/>
        </w:rPr>
      </w:pPr>
    </w:p>
    <w:p w14:paraId="1AEB3E9A" w14:textId="77777777" w:rsidR="00767AEA" w:rsidRDefault="00767AEA" w:rsidP="008D5ECF">
      <w:pPr>
        <w:jc w:val="both"/>
        <w:rPr>
          <w:b/>
          <w:sz w:val="24"/>
        </w:rPr>
      </w:pPr>
    </w:p>
    <w:p w14:paraId="4DCD677F" w14:textId="77777777" w:rsidR="008D5ECF" w:rsidRDefault="008D5ECF" w:rsidP="008D5ECF">
      <w:pPr>
        <w:jc w:val="both"/>
      </w:pPr>
      <w:r>
        <w:rPr>
          <w:b/>
          <w:sz w:val="24"/>
        </w:rPr>
        <w:lastRenderedPageBreak/>
        <w:t xml:space="preserve">Conclusion: </w:t>
      </w:r>
    </w:p>
    <w:p w14:paraId="5C084CE6" w14:textId="77777777" w:rsidR="008D5ECF" w:rsidRDefault="008D5ECF" w:rsidP="008D5ECF">
      <w:pPr>
        <w:jc w:val="both"/>
        <w:rPr>
          <w:b/>
          <w:sz w:val="24"/>
        </w:rPr>
      </w:pPr>
    </w:p>
    <w:p w14:paraId="457B049F" w14:textId="77777777" w:rsidR="008D5ECF" w:rsidRDefault="008D5ECF" w:rsidP="008D5ECF">
      <w:pPr>
        <w:jc w:val="both"/>
        <w:rPr>
          <w:b/>
          <w:sz w:val="24"/>
        </w:rPr>
      </w:pPr>
    </w:p>
    <w:p w14:paraId="1B6D2546" w14:textId="77777777" w:rsidR="008D5ECF" w:rsidRDefault="008D5ECF" w:rsidP="008D5ECF">
      <w:pPr>
        <w:jc w:val="both"/>
        <w:rPr>
          <w:b/>
          <w:sz w:val="24"/>
        </w:rPr>
      </w:pPr>
    </w:p>
    <w:p w14:paraId="453BBC48" w14:textId="77777777" w:rsidR="008D5ECF" w:rsidRDefault="008D5ECF" w:rsidP="008D5ECF">
      <w:pPr>
        <w:jc w:val="both"/>
        <w:rPr>
          <w:b/>
          <w:sz w:val="24"/>
        </w:rPr>
      </w:pPr>
    </w:p>
    <w:p w14:paraId="1FB2E56F" w14:textId="77777777" w:rsidR="008D5ECF" w:rsidRDefault="008D5ECF" w:rsidP="008D5ECF">
      <w:pPr>
        <w:jc w:val="both"/>
      </w:pPr>
      <w:r>
        <w:rPr>
          <w:b/>
          <w:sz w:val="24"/>
        </w:rPr>
        <w:t xml:space="preserve">Quiz: </w:t>
      </w:r>
    </w:p>
    <w:p w14:paraId="2D188D8C" w14:textId="77777777" w:rsidR="008D5ECF" w:rsidRPr="0008680F" w:rsidRDefault="008D5ECF">
      <w:pPr>
        <w:numPr>
          <w:ilvl w:val="0"/>
          <w:numId w:val="29"/>
        </w:numPr>
        <w:jc w:val="both"/>
      </w:pPr>
      <w:r>
        <w:rPr>
          <w:sz w:val="24"/>
        </w:rPr>
        <w:t xml:space="preserve">What is the time complexity of </w:t>
      </w:r>
      <w:r>
        <w:rPr>
          <w:sz w:val="24"/>
          <w:szCs w:val="24"/>
        </w:rPr>
        <w:t>above knapsack algorithm?</w:t>
      </w:r>
    </w:p>
    <w:p w14:paraId="21FAEC82" w14:textId="77777777" w:rsidR="008D5ECF" w:rsidRPr="0008680F" w:rsidRDefault="008D5ECF" w:rsidP="008D5ECF">
      <w:pPr>
        <w:jc w:val="both"/>
        <w:rPr>
          <w:b/>
          <w:bCs/>
          <w:sz w:val="24"/>
        </w:rPr>
      </w:pPr>
      <w:r w:rsidRPr="0008680F">
        <w:rPr>
          <w:b/>
          <w:bCs/>
          <w:sz w:val="24"/>
        </w:rPr>
        <w:t>Answer:</w:t>
      </w:r>
    </w:p>
    <w:p w14:paraId="324FF6FE" w14:textId="77777777" w:rsidR="008D5ECF" w:rsidRDefault="008D5ECF" w:rsidP="008D5ECF">
      <w:pPr>
        <w:jc w:val="both"/>
        <w:rPr>
          <w:sz w:val="24"/>
        </w:rPr>
      </w:pPr>
    </w:p>
    <w:p w14:paraId="40C337DA" w14:textId="77777777" w:rsidR="008D5ECF" w:rsidRDefault="008D5ECF" w:rsidP="008D5ECF">
      <w:pPr>
        <w:jc w:val="both"/>
        <w:rPr>
          <w:sz w:val="24"/>
        </w:rPr>
      </w:pPr>
    </w:p>
    <w:p w14:paraId="1C428E46" w14:textId="77777777" w:rsidR="008D5ECF" w:rsidRPr="0008680F" w:rsidRDefault="008D5ECF">
      <w:pPr>
        <w:numPr>
          <w:ilvl w:val="0"/>
          <w:numId w:val="29"/>
        </w:numPr>
        <w:jc w:val="both"/>
      </w:pPr>
      <w:r>
        <w:rPr>
          <w:sz w:val="24"/>
        </w:rPr>
        <w:t>Does above algorithm always return optimal answer?</w:t>
      </w:r>
    </w:p>
    <w:p w14:paraId="4058D25F" w14:textId="77777777" w:rsidR="008D5ECF" w:rsidRDefault="008D5ECF" w:rsidP="008D5ECF">
      <w:pPr>
        <w:jc w:val="both"/>
        <w:rPr>
          <w:b/>
          <w:bCs/>
          <w:sz w:val="24"/>
        </w:rPr>
      </w:pPr>
      <w:r w:rsidRPr="0008680F">
        <w:rPr>
          <w:b/>
          <w:bCs/>
          <w:sz w:val="24"/>
        </w:rPr>
        <w:t>Answer:</w:t>
      </w:r>
    </w:p>
    <w:p w14:paraId="2A8B502B" w14:textId="77777777" w:rsidR="008D5ECF" w:rsidRDefault="008D5ECF" w:rsidP="008D5ECF">
      <w:pPr>
        <w:jc w:val="both"/>
        <w:rPr>
          <w:b/>
          <w:bCs/>
          <w:sz w:val="24"/>
        </w:rPr>
      </w:pPr>
    </w:p>
    <w:p w14:paraId="3D8F4A4D" w14:textId="77777777" w:rsidR="008D5ECF" w:rsidRDefault="008D5ECF" w:rsidP="008D5ECF">
      <w:pPr>
        <w:jc w:val="both"/>
        <w:rPr>
          <w:b/>
          <w:bCs/>
          <w:sz w:val="24"/>
        </w:rPr>
      </w:pPr>
    </w:p>
    <w:p w14:paraId="3D224D28" w14:textId="77777777" w:rsidR="008D5ECF" w:rsidRDefault="008D5ECF" w:rsidP="008D5ECF">
      <w:pPr>
        <w:jc w:val="both"/>
        <w:rPr>
          <w:b/>
          <w:bCs/>
          <w:sz w:val="24"/>
        </w:rPr>
      </w:pPr>
    </w:p>
    <w:p w14:paraId="67F6C18F" w14:textId="77777777" w:rsidR="008D5ECF" w:rsidRPr="0008680F" w:rsidRDefault="00767AEA">
      <w:pPr>
        <w:numPr>
          <w:ilvl w:val="0"/>
          <w:numId w:val="29"/>
        </w:numPr>
        <w:jc w:val="both"/>
      </w:pPr>
      <w:r w:rsidRPr="00767AEA">
        <w:rPr>
          <w:sz w:val="24"/>
          <w:szCs w:val="24"/>
        </w:rPr>
        <w:t>What are some variations of the Making Change problem?</w:t>
      </w:r>
    </w:p>
    <w:p w14:paraId="006C767A" w14:textId="77777777" w:rsidR="008D5ECF" w:rsidRDefault="008D5ECF" w:rsidP="008D5ECF">
      <w:pPr>
        <w:jc w:val="both"/>
        <w:rPr>
          <w:b/>
          <w:bCs/>
          <w:sz w:val="24"/>
        </w:rPr>
      </w:pPr>
      <w:r w:rsidRPr="0008680F">
        <w:rPr>
          <w:b/>
          <w:bCs/>
          <w:sz w:val="24"/>
        </w:rPr>
        <w:t>Answer:</w:t>
      </w:r>
    </w:p>
    <w:p w14:paraId="5C09CC88" w14:textId="77777777" w:rsidR="008D5ECF" w:rsidRDefault="008D5ECF" w:rsidP="008D5ECF">
      <w:pPr>
        <w:jc w:val="both"/>
        <w:rPr>
          <w:b/>
          <w:bCs/>
          <w:sz w:val="24"/>
        </w:rPr>
      </w:pPr>
    </w:p>
    <w:p w14:paraId="7EF86FAB" w14:textId="77777777" w:rsidR="008D5ECF" w:rsidRDefault="008D5ECF" w:rsidP="008D5ECF">
      <w:pPr>
        <w:jc w:val="both"/>
        <w:rPr>
          <w:sz w:val="24"/>
        </w:rPr>
      </w:pPr>
    </w:p>
    <w:p w14:paraId="1BE0FEDD" w14:textId="77777777" w:rsidR="00767AEA" w:rsidRDefault="00767AEA">
      <w:pPr>
        <w:numPr>
          <w:ilvl w:val="0"/>
          <w:numId w:val="29"/>
        </w:numPr>
        <w:jc w:val="both"/>
        <w:rPr>
          <w:sz w:val="24"/>
        </w:rPr>
      </w:pPr>
      <w:r w:rsidRPr="00767AEA">
        <w:rPr>
          <w:sz w:val="24"/>
        </w:rPr>
        <w:t>What is the difference between the unbounded coin change problem and the limited coin change problem?</w:t>
      </w:r>
    </w:p>
    <w:p w14:paraId="219E34FC" w14:textId="77777777" w:rsidR="00767AEA" w:rsidRDefault="00767AEA" w:rsidP="00767AEA">
      <w:pPr>
        <w:jc w:val="both"/>
        <w:rPr>
          <w:b/>
          <w:bCs/>
          <w:sz w:val="24"/>
        </w:rPr>
      </w:pPr>
      <w:r w:rsidRPr="0008680F">
        <w:rPr>
          <w:b/>
          <w:bCs/>
          <w:sz w:val="24"/>
        </w:rPr>
        <w:t>Answer:</w:t>
      </w:r>
    </w:p>
    <w:p w14:paraId="4D637313" w14:textId="77777777" w:rsidR="00767AEA" w:rsidRDefault="00767AEA" w:rsidP="008D5ECF">
      <w:pPr>
        <w:jc w:val="both"/>
        <w:rPr>
          <w:sz w:val="24"/>
        </w:rPr>
      </w:pPr>
    </w:p>
    <w:p w14:paraId="7B427D56" w14:textId="77777777" w:rsidR="008D5ECF" w:rsidRDefault="008D5ECF" w:rsidP="008D5ECF">
      <w:pPr>
        <w:jc w:val="both"/>
        <w:rPr>
          <w:sz w:val="24"/>
        </w:rPr>
      </w:pPr>
    </w:p>
    <w:p w14:paraId="40CF397D" w14:textId="77777777" w:rsidR="008D5ECF" w:rsidRDefault="008D5ECF" w:rsidP="008D5ECF">
      <w:pPr>
        <w:pStyle w:val="Heading1"/>
        <w:spacing w:line="276" w:lineRule="auto"/>
        <w:ind w:left="0" w:firstLine="0"/>
        <w:rPr>
          <w:bCs w:val="0"/>
          <w:sz w:val="24"/>
        </w:rPr>
      </w:pPr>
      <w:r>
        <w:rPr>
          <w:bCs w:val="0"/>
          <w:sz w:val="24"/>
        </w:rPr>
        <w:t xml:space="preserve">Suggested Reference: </w:t>
      </w:r>
    </w:p>
    <w:p w14:paraId="68DD43F4" w14:textId="77777777" w:rsidR="008D5ECF" w:rsidRDefault="008D5ECF">
      <w:pPr>
        <w:pStyle w:val="Heading1"/>
        <w:numPr>
          <w:ilvl w:val="3"/>
          <w:numId w:val="2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0B84D5CA" w14:textId="77777777" w:rsidR="008D5ECF" w:rsidRDefault="008D5ECF">
      <w:pPr>
        <w:pStyle w:val="Heading1"/>
        <w:numPr>
          <w:ilvl w:val="3"/>
          <w:numId w:val="29"/>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020A5A50" w14:textId="77777777" w:rsidR="008D5ECF" w:rsidRDefault="008D5ECF" w:rsidP="008D5ECF">
      <w:pPr>
        <w:pStyle w:val="Heading1"/>
        <w:spacing w:line="276" w:lineRule="auto"/>
        <w:jc w:val="both"/>
        <w:rPr>
          <w:b w:val="0"/>
          <w:bCs w:val="0"/>
          <w:sz w:val="24"/>
          <w:szCs w:val="24"/>
        </w:rPr>
      </w:pPr>
    </w:p>
    <w:p w14:paraId="62375DD1" w14:textId="77777777" w:rsidR="008D5ECF" w:rsidRDefault="008D5ECF" w:rsidP="008D5ECF">
      <w:pPr>
        <w:pStyle w:val="Heading1"/>
        <w:spacing w:line="276" w:lineRule="auto"/>
        <w:jc w:val="both"/>
        <w:rPr>
          <w:b w:val="0"/>
          <w:bCs w:val="0"/>
          <w:sz w:val="24"/>
          <w:szCs w:val="24"/>
        </w:rPr>
      </w:pPr>
    </w:p>
    <w:p w14:paraId="011701F5" w14:textId="77777777" w:rsidR="008D5ECF" w:rsidRDefault="008D5ECF" w:rsidP="008D5ECF">
      <w:pPr>
        <w:pStyle w:val="Heading1"/>
        <w:spacing w:line="276" w:lineRule="auto"/>
        <w:jc w:val="both"/>
        <w:rPr>
          <w:b w:val="0"/>
          <w:bCs w:val="0"/>
          <w:sz w:val="24"/>
          <w:szCs w:val="24"/>
        </w:rPr>
      </w:pPr>
    </w:p>
    <w:p w14:paraId="6AB2D51D" w14:textId="77777777" w:rsidR="008D5ECF" w:rsidRDefault="008D5ECF" w:rsidP="008D5ECF">
      <w:pPr>
        <w:pStyle w:val="Heading1"/>
        <w:spacing w:line="276" w:lineRule="auto"/>
        <w:ind w:left="0" w:firstLine="0"/>
        <w:rPr>
          <w:b w:val="0"/>
          <w:bCs w:val="0"/>
          <w:sz w:val="24"/>
        </w:rPr>
      </w:pPr>
      <w:r>
        <w:rPr>
          <w:bCs w:val="0"/>
          <w:sz w:val="24"/>
        </w:rPr>
        <w:t xml:space="preserve">References used by the students: </w:t>
      </w:r>
    </w:p>
    <w:p w14:paraId="69A6B3D1" w14:textId="77777777" w:rsidR="008D5ECF" w:rsidRDefault="008D5ECF" w:rsidP="008D5ECF">
      <w:pPr>
        <w:pStyle w:val="Heading1"/>
        <w:spacing w:line="276" w:lineRule="auto"/>
        <w:ind w:left="0" w:firstLine="0"/>
        <w:rPr>
          <w:b w:val="0"/>
          <w:bCs w:val="0"/>
          <w:sz w:val="24"/>
        </w:rPr>
      </w:pPr>
    </w:p>
    <w:p w14:paraId="3B4D4F03" w14:textId="77777777" w:rsidR="008D5ECF" w:rsidRDefault="008D5ECF" w:rsidP="008D5ECF">
      <w:pPr>
        <w:pStyle w:val="Heading1"/>
        <w:spacing w:line="276" w:lineRule="auto"/>
        <w:ind w:left="0" w:firstLine="0"/>
        <w:rPr>
          <w:b w:val="0"/>
          <w:bCs w:val="0"/>
          <w:sz w:val="24"/>
        </w:rPr>
      </w:pPr>
    </w:p>
    <w:p w14:paraId="1FDD0A1F" w14:textId="77777777" w:rsidR="008D5ECF" w:rsidRDefault="008D5ECF" w:rsidP="008D5ECF">
      <w:pPr>
        <w:pStyle w:val="Heading1"/>
        <w:spacing w:line="276" w:lineRule="auto"/>
        <w:ind w:left="0" w:firstLine="0"/>
        <w:rPr>
          <w:b w:val="0"/>
          <w:bCs w:val="0"/>
          <w:sz w:val="24"/>
        </w:rPr>
      </w:pPr>
    </w:p>
    <w:p w14:paraId="7DDA0D8A" w14:textId="77777777" w:rsidR="008D5ECF" w:rsidRDefault="008D5ECF" w:rsidP="008D5ECF">
      <w:pPr>
        <w:pStyle w:val="Heading1"/>
        <w:spacing w:line="276" w:lineRule="auto"/>
        <w:ind w:left="0" w:firstLine="0"/>
        <w:rPr>
          <w:b w:val="0"/>
          <w:bCs w:val="0"/>
          <w:sz w:val="24"/>
        </w:rPr>
      </w:pPr>
    </w:p>
    <w:p w14:paraId="314675DF" w14:textId="77777777" w:rsidR="008D5ECF" w:rsidRDefault="008D5ECF" w:rsidP="008D5ECF">
      <w:pPr>
        <w:pStyle w:val="Heading1"/>
        <w:spacing w:line="276" w:lineRule="auto"/>
        <w:ind w:left="0" w:firstLine="0"/>
        <w:rPr>
          <w:b w:val="0"/>
          <w:bCs w:val="0"/>
          <w:sz w:val="24"/>
        </w:rPr>
      </w:pPr>
    </w:p>
    <w:p w14:paraId="7724C6E6" w14:textId="77777777" w:rsidR="008D5ECF" w:rsidRDefault="008D5ECF" w:rsidP="008D5ECF">
      <w:pPr>
        <w:pStyle w:val="Heading1"/>
        <w:spacing w:line="276" w:lineRule="auto"/>
        <w:ind w:left="0" w:firstLine="0"/>
      </w:pPr>
      <w:r>
        <w:rPr>
          <w:sz w:val="24"/>
        </w:rPr>
        <w:t>Rubric wise marks obtained:</w:t>
      </w:r>
    </w:p>
    <w:p w14:paraId="58EF4C0E" w14:textId="77777777" w:rsidR="008D5ECF" w:rsidRDefault="008D5ECF" w:rsidP="008D5ECF">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D5ECF" w14:paraId="4491FD63"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F45A181" w14:textId="77777777" w:rsidR="008D5ECF" w:rsidRDefault="008D5ECF"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D51CBB2" w14:textId="77777777" w:rsidR="008D5ECF" w:rsidRDefault="008D5ECF" w:rsidP="00CB2E6A">
            <w:pPr>
              <w:pStyle w:val="Heading1"/>
              <w:spacing w:line="276" w:lineRule="auto"/>
              <w:ind w:left="0" w:firstLine="0"/>
              <w:jc w:val="center"/>
              <w:rPr>
                <w:sz w:val="24"/>
              </w:rPr>
            </w:pPr>
            <w:r>
              <w:rPr>
                <w:sz w:val="24"/>
              </w:rPr>
              <w:t>Understanding of problem</w:t>
            </w:r>
          </w:p>
          <w:p w14:paraId="260052FE" w14:textId="77777777" w:rsidR="008D5ECF" w:rsidRDefault="008D5ECF"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57CA041" w14:textId="77777777" w:rsidR="008D5ECF" w:rsidRDefault="008D5ECF" w:rsidP="00CB2E6A">
            <w:pPr>
              <w:pStyle w:val="Heading1"/>
              <w:spacing w:line="276" w:lineRule="auto"/>
              <w:ind w:left="0" w:firstLine="0"/>
              <w:jc w:val="center"/>
              <w:rPr>
                <w:sz w:val="24"/>
              </w:rPr>
            </w:pPr>
            <w:r>
              <w:rPr>
                <w:sz w:val="24"/>
              </w:rPr>
              <w:t>Program Implementation</w:t>
            </w:r>
          </w:p>
          <w:p w14:paraId="491CD07A" w14:textId="77777777" w:rsidR="008D5ECF" w:rsidRDefault="008D5ECF"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176C3B1" w14:textId="77777777" w:rsidR="008D5ECF" w:rsidRDefault="008D5ECF" w:rsidP="00CB2E6A">
            <w:pPr>
              <w:pStyle w:val="Heading1"/>
              <w:spacing w:line="276" w:lineRule="auto"/>
              <w:ind w:left="0" w:firstLine="0"/>
              <w:jc w:val="center"/>
              <w:rPr>
                <w:sz w:val="24"/>
              </w:rPr>
            </w:pPr>
            <w:r>
              <w:rPr>
                <w:sz w:val="24"/>
              </w:rPr>
              <w:t>Documentation &amp;Timely Submission</w:t>
            </w:r>
          </w:p>
          <w:p w14:paraId="743E424D" w14:textId="77777777" w:rsidR="008D5ECF" w:rsidRDefault="008D5ECF"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3827E7C" w14:textId="77777777" w:rsidR="008D5ECF" w:rsidRDefault="008D5ECF" w:rsidP="00CB2E6A">
            <w:pPr>
              <w:pStyle w:val="Heading1"/>
              <w:spacing w:line="276" w:lineRule="auto"/>
              <w:ind w:left="0" w:firstLine="0"/>
              <w:jc w:val="center"/>
              <w:rPr>
                <w:sz w:val="24"/>
                <w:szCs w:val="24"/>
              </w:rPr>
            </w:pPr>
            <w:r>
              <w:rPr>
                <w:sz w:val="24"/>
                <w:szCs w:val="24"/>
              </w:rPr>
              <w:t>Total</w:t>
            </w:r>
          </w:p>
          <w:p w14:paraId="103B0DED" w14:textId="77777777" w:rsidR="008D5ECF" w:rsidRDefault="008D5ECF" w:rsidP="00CB2E6A">
            <w:pPr>
              <w:pStyle w:val="Heading1"/>
              <w:spacing w:line="276" w:lineRule="auto"/>
              <w:ind w:left="0" w:firstLine="0"/>
              <w:jc w:val="center"/>
            </w:pPr>
            <w:r>
              <w:rPr>
                <w:sz w:val="24"/>
                <w:szCs w:val="24"/>
              </w:rPr>
              <w:t>(10)</w:t>
            </w:r>
          </w:p>
        </w:tc>
      </w:tr>
      <w:tr w:rsidR="008D5ECF" w14:paraId="55E1E53D" w14:textId="77777777" w:rsidTr="00CB2E6A">
        <w:trPr>
          <w:trHeight w:val="403"/>
        </w:trPr>
        <w:tc>
          <w:tcPr>
            <w:tcW w:w="1193" w:type="dxa"/>
            <w:vMerge/>
            <w:tcBorders>
              <w:left w:val="single" w:sz="4" w:space="0" w:color="00000A"/>
              <w:bottom w:val="single" w:sz="4" w:space="0" w:color="00000A"/>
              <w:right w:val="single" w:sz="4" w:space="0" w:color="00000A"/>
            </w:tcBorders>
          </w:tcPr>
          <w:p w14:paraId="2FB292F6" w14:textId="77777777" w:rsidR="008D5ECF" w:rsidRDefault="008D5ECF"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0BCB298" w14:textId="77777777" w:rsidR="008D5ECF" w:rsidRDefault="008D5ECF" w:rsidP="00CB2E6A">
            <w:pPr>
              <w:pStyle w:val="Heading1"/>
              <w:spacing w:line="276" w:lineRule="auto"/>
              <w:ind w:left="0" w:firstLine="0"/>
              <w:jc w:val="center"/>
              <w:rPr>
                <w:sz w:val="17"/>
              </w:rPr>
            </w:pPr>
            <w:r>
              <w:rPr>
                <w:sz w:val="17"/>
              </w:rPr>
              <w:t>Good</w:t>
            </w:r>
          </w:p>
          <w:p w14:paraId="121C5926" w14:textId="77777777" w:rsidR="008D5ECF" w:rsidRDefault="008D5ECF"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494B7E1" w14:textId="77777777" w:rsidR="008D5ECF" w:rsidRDefault="008D5ECF" w:rsidP="00CB2E6A">
            <w:pPr>
              <w:pStyle w:val="Heading1"/>
              <w:spacing w:line="276" w:lineRule="auto"/>
              <w:ind w:left="0" w:firstLine="0"/>
              <w:jc w:val="center"/>
              <w:rPr>
                <w:sz w:val="17"/>
              </w:rPr>
            </w:pPr>
            <w:r>
              <w:rPr>
                <w:sz w:val="17"/>
              </w:rPr>
              <w:t>Avg.</w:t>
            </w:r>
          </w:p>
          <w:p w14:paraId="385F31F8" w14:textId="77777777" w:rsidR="008D5ECF" w:rsidRDefault="008D5ECF"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370CBAE8" w14:textId="77777777" w:rsidR="008D5ECF" w:rsidRDefault="008D5ECF" w:rsidP="00CB2E6A">
            <w:pPr>
              <w:pStyle w:val="Heading1"/>
              <w:spacing w:line="276" w:lineRule="auto"/>
              <w:ind w:left="0" w:firstLine="0"/>
              <w:jc w:val="center"/>
              <w:rPr>
                <w:sz w:val="17"/>
              </w:rPr>
            </w:pPr>
            <w:r>
              <w:rPr>
                <w:sz w:val="17"/>
              </w:rPr>
              <w:t>Poor</w:t>
            </w:r>
          </w:p>
          <w:p w14:paraId="7E6B1884" w14:textId="77777777" w:rsidR="008D5ECF" w:rsidRDefault="008D5ECF"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D986FAB" w14:textId="77777777" w:rsidR="008D5ECF" w:rsidRDefault="008D5ECF" w:rsidP="00CB2E6A">
            <w:pPr>
              <w:pStyle w:val="Heading1"/>
              <w:spacing w:line="276" w:lineRule="auto"/>
              <w:ind w:left="0" w:firstLine="0"/>
              <w:jc w:val="center"/>
              <w:rPr>
                <w:sz w:val="17"/>
              </w:rPr>
            </w:pPr>
            <w:r>
              <w:rPr>
                <w:sz w:val="17"/>
              </w:rPr>
              <w:t>Good</w:t>
            </w:r>
          </w:p>
          <w:p w14:paraId="0C00ECBC" w14:textId="77777777" w:rsidR="008D5ECF" w:rsidRDefault="008D5ECF"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A869448" w14:textId="77777777" w:rsidR="008D5ECF" w:rsidRDefault="008D5ECF" w:rsidP="00CB2E6A">
            <w:pPr>
              <w:pStyle w:val="Heading1"/>
              <w:spacing w:line="276" w:lineRule="auto"/>
              <w:ind w:left="0" w:firstLine="0"/>
              <w:jc w:val="center"/>
              <w:rPr>
                <w:sz w:val="17"/>
              </w:rPr>
            </w:pPr>
            <w:r>
              <w:rPr>
                <w:sz w:val="17"/>
              </w:rPr>
              <w:t>Avg.</w:t>
            </w:r>
          </w:p>
          <w:p w14:paraId="37F35989" w14:textId="77777777" w:rsidR="008D5ECF" w:rsidRDefault="008D5ECF"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DBEAC46" w14:textId="77777777" w:rsidR="008D5ECF" w:rsidRDefault="008D5ECF" w:rsidP="00CB2E6A">
            <w:pPr>
              <w:pStyle w:val="Heading1"/>
              <w:spacing w:line="276" w:lineRule="auto"/>
              <w:ind w:left="0" w:firstLine="0"/>
              <w:jc w:val="center"/>
              <w:rPr>
                <w:sz w:val="17"/>
              </w:rPr>
            </w:pPr>
            <w:r>
              <w:rPr>
                <w:sz w:val="17"/>
              </w:rPr>
              <w:t>Poor</w:t>
            </w:r>
          </w:p>
          <w:p w14:paraId="66E3A230" w14:textId="77777777" w:rsidR="008D5ECF" w:rsidRDefault="008D5ECF"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45D20472" w14:textId="77777777" w:rsidR="008D5ECF" w:rsidRDefault="008D5ECF" w:rsidP="00CB2E6A">
            <w:pPr>
              <w:pStyle w:val="Heading1"/>
              <w:spacing w:line="276" w:lineRule="auto"/>
              <w:ind w:left="0" w:firstLine="0"/>
              <w:jc w:val="center"/>
              <w:rPr>
                <w:sz w:val="17"/>
              </w:rPr>
            </w:pPr>
            <w:r>
              <w:rPr>
                <w:sz w:val="17"/>
              </w:rPr>
              <w:t>Good</w:t>
            </w:r>
          </w:p>
          <w:p w14:paraId="250170AB" w14:textId="77777777" w:rsidR="008D5ECF" w:rsidRDefault="008D5ECF"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34C0F23" w14:textId="77777777" w:rsidR="008D5ECF" w:rsidRDefault="008D5ECF" w:rsidP="00CB2E6A">
            <w:pPr>
              <w:pStyle w:val="Heading1"/>
              <w:spacing w:line="276" w:lineRule="auto"/>
              <w:ind w:left="0" w:firstLine="0"/>
              <w:jc w:val="center"/>
              <w:rPr>
                <w:sz w:val="17"/>
              </w:rPr>
            </w:pPr>
            <w:r>
              <w:rPr>
                <w:sz w:val="17"/>
              </w:rPr>
              <w:t>Avg.</w:t>
            </w:r>
          </w:p>
          <w:p w14:paraId="57ED8256" w14:textId="77777777" w:rsidR="008D5ECF" w:rsidRDefault="008D5ECF"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DAE082A" w14:textId="77777777" w:rsidR="008D5ECF" w:rsidRDefault="008D5ECF" w:rsidP="00CB2E6A">
            <w:pPr>
              <w:pStyle w:val="Heading1"/>
              <w:spacing w:line="276" w:lineRule="auto"/>
              <w:ind w:left="0" w:firstLine="0"/>
              <w:jc w:val="center"/>
              <w:rPr>
                <w:sz w:val="17"/>
              </w:rPr>
            </w:pPr>
            <w:r>
              <w:rPr>
                <w:sz w:val="17"/>
              </w:rPr>
              <w:t>Poor</w:t>
            </w:r>
          </w:p>
          <w:p w14:paraId="287C14D1" w14:textId="77777777" w:rsidR="008D5ECF" w:rsidRDefault="008D5ECF"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B375C6F" w14:textId="77777777" w:rsidR="008D5ECF" w:rsidRDefault="008D5ECF" w:rsidP="00CB2E6A">
            <w:pPr>
              <w:pStyle w:val="Heading1"/>
              <w:spacing w:line="276" w:lineRule="auto"/>
              <w:ind w:left="0" w:firstLine="0"/>
              <w:rPr>
                <w:sz w:val="17"/>
              </w:rPr>
            </w:pPr>
          </w:p>
        </w:tc>
      </w:tr>
      <w:tr w:rsidR="008D5ECF" w14:paraId="7BB9D6D9"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562449F9" w14:textId="77777777" w:rsidR="008D5ECF" w:rsidRDefault="008D5ECF"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936B61D" w14:textId="77777777" w:rsidR="008D5ECF" w:rsidRDefault="008D5ECF" w:rsidP="00CB2E6A">
            <w:pPr>
              <w:pStyle w:val="Heading1"/>
              <w:spacing w:line="276" w:lineRule="auto"/>
              <w:ind w:left="0" w:firstLine="0"/>
              <w:rPr>
                <w:sz w:val="17"/>
              </w:rPr>
            </w:pPr>
          </w:p>
          <w:p w14:paraId="52F55C83" w14:textId="77777777" w:rsidR="008D5ECF" w:rsidRDefault="008D5ECF"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9EAEF99" w14:textId="77777777" w:rsidR="008D5ECF" w:rsidRDefault="008D5ECF"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4F68A8A" w14:textId="77777777" w:rsidR="008D5ECF" w:rsidRDefault="008D5ECF"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12D8E52" w14:textId="77777777" w:rsidR="008D5ECF" w:rsidRDefault="008D5ECF" w:rsidP="00CB2E6A">
            <w:pPr>
              <w:pStyle w:val="Heading1"/>
              <w:spacing w:line="276" w:lineRule="auto"/>
              <w:ind w:left="0" w:firstLine="0"/>
              <w:rPr>
                <w:sz w:val="17"/>
              </w:rPr>
            </w:pPr>
          </w:p>
        </w:tc>
      </w:tr>
    </w:tbl>
    <w:p w14:paraId="237434CD" w14:textId="77777777" w:rsidR="008D5ECF" w:rsidRDefault="008D5ECF" w:rsidP="008D5ECF">
      <w:pPr>
        <w:pStyle w:val="Heading1"/>
        <w:spacing w:line="276" w:lineRule="auto"/>
        <w:ind w:left="0" w:firstLine="0"/>
      </w:pPr>
    </w:p>
    <w:p w14:paraId="3C1A5A97" w14:textId="77777777" w:rsidR="00080C2B" w:rsidRDefault="00080C2B">
      <w:pPr>
        <w:suppressAutoHyphens w:val="0"/>
        <w:rPr>
          <w:b/>
          <w:bCs/>
        </w:rPr>
      </w:pPr>
      <w:r>
        <w:br w:type="page"/>
      </w:r>
    </w:p>
    <w:p w14:paraId="5A121C95" w14:textId="77777777" w:rsidR="00080C2B" w:rsidRDefault="00080C2B" w:rsidP="00080C2B">
      <w:pPr>
        <w:jc w:val="center"/>
      </w:pPr>
      <w:r>
        <w:rPr>
          <w:b/>
          <w:sz w:val="28"/>
        </w:rPr>
        <w:lastRenderedPageBreak/>
        <w:t>Experiment No: 1</w:t>
      </w:r>
      <w:r w:rsidR="00A93F5C">
        <w:rPr>
          <w:b/>
          <w:sz w:val="28"/>
        </w:rPr>
        <w:t>3</w:t>
      </w:r>
    </w:p>
    <w:p w14:paraId="03DF7625" w14:textId="77777777" w:rsidR="00080C2B" w:rsidRDefault="00080C2B" w:rsidP="00080C2B">
      <w:pPr>
        <w:jc w:val="both"/>
      </w:pPr>
    </w:p>
    <w:p w14:paraId="2EC42024" w14:textId="77777777" w:rsidR="00080C2B" w:rsidRPr="00080C2B" w:rsidRDefault="00080C2B" w:rsidP="00080C2B">
      <w:pPr>
        <w:jc w:val="both"/>
        <w:rPr>
          <w:sz w:val="24"/>
          <w:szCs w:val="24"/>
        </w:rPr>
      </w:pPr>
      <w:r w:rsidRPr="00080C2B">
        <w:rPr>
          <w:sz w:val="24"/>
          <w:szCs w:val="24"/>
        </w:rPr>
        <w:t>Implement program for Kruskal's algorithm to find minimum spanning tree.   </w:t>
      </w:r>
    </w:p>
    <w:p w14:paraId="3511CF7C" w14:textId="77777777" w:rsidR="00080C2B" w:rsidRDefault="00080C2B" w:rsidP="00080C2B">
      <w:pPr>
        <w:jc w:val="both"/>
        <w:rPr>
          <w:b/>
          <w:sz w:val="24"/>
        </w:rPr>
      </w:pPr>
    </w:p>
    <w:p w14:paraId="075189B0" w14:textId="77777777" w:rsidR="00080C2B" w:rsidRDefault="00080C2B" w:rsidP="00080C2B">
      <w:pPr>
        <w:jc w:val="both"/>
      </w:pPr>
      <w:r>
        <w:rPr>
          <w:b/>
          <w:sz w:val="24"/>
        </w:rPr>
        <w:t>Date:</w:t>
      </w:r>
    </w:p>
    <w:p w14:paraId="5E1BDCE8" w14:textId="77777777" w:rsidR="00080C2B" w:rsidRDefault="00080C2B" w:rsidP="00080C2B">
      <w:pPr>
        <w:jc w:val="both"/>
        <w:rPr>
          <w:b/>
          <w:sz w:val="24"/>
        </w:rPr>
      </w:pPr>
    </w:p>
    <w:p w14:paraId="6DF6A46B" w14:textId="77777777" w:rsidR="00080C2B" w:rsidRPr="005A004B" w:rsidRDefault="00080C2B" w:rsidP="00080C2B">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2A0E8B8B" w14:textId="77777777" w:rsidR="00080C2B" w:rsidRDefault="00080C2B" w:rsidP="00080C2B">
      <w:pPr>
        <w:jc w:val="both"/>
        <w:rPr>
          <w:b/>
          <w:w w:val="110"/>
        </w:rPr>
      </w:pPr>
    </w:p>
    <w:p w14:paraId="0B0C11EA" w14:textId="77777777" w:rsidR="00080C2B" w:rsidRDefault="00080C2B" w:rsidP="00080C2B">
      <w:pPr>
        <w:jc w:val="both"/>
      </w:pPr>
      <w:r>
        <w:rPr>
          <w:b/>
          <w:sz w:val="24"/>
        </w:rPr>
        <w:t xml:space="preserve">Relevant CO: </w:t>
      </w:r>
      <w:r w:rsidR="00BC628E">
        <w:rPr>
          <w:b/>
          <w:sz w:val="24"/>
        </w:rPr>
        <w:t>CO3, CO6</w:t>
      </w:r>
    </w:p>
    <w:p w14:paraId="6917FD3F" w14:textId="77777777" w:rsidR="00080C2B" w:rsidRDefault="00080C2B" w:rsidP="00080C2B">
      <w:pPr>
        <w:jc w:val="both"/>
        <w:rPr>
          <w:b/>
          <w:sz w:val="24"/>
        </w:rPr>
      </w:pPr>
    </w:p>
    <w:p w14:paraId="585B3F6A" w14:textId="77777777" w:rsidR="00080C2B" w:rsidRDefault="00080C2B" w:rsidP="00080C2B">
      <w:pPr>
        <w:jc w:val="both"/>
        <w:rPr>
          <w:sz w:val="24"/>
        </w:rPr>
      </w:pPr>
      <w:r>
        <w:rPr>
          <w:b/>
          <w:sz w:val="24"/>
        </w:rPr>
        <w:t>Objectives:</w:t>
      </w:r>
      <w:r>
        <w:rPr>
          <w:b/>
          <w:sz w:val="24"/>
        </w:rPr>
        <w:tab/>
      </w:r>
      <w:r w:rsidRPr="006A5142">
        <w:rPr>
          <w:sz w:val="24"/>
        </w:rPr>
        <w:t>(a)</w:t>
      </w:r>
      <w:r w:rsidR="00BF4666">
        <w:rPr>
          <w:sz w:val="24"/>
        </w:rPr>
        <w:t xml:space="preserve"> </w:t>
      </w:r>
      <w:r w:rsidR="00BF4666" w:rsidRPr="00BF4666">
        <w:rPr>
          <w:sz w:val="24"/>
        </w:rPr>
        <w:t xml:space="preserve">Understand how to use Kruskal's algorithm to find the minimum </w:t>
      </w:r>
      <w:r w:rsidR="00BF4666">
        <w:rPr>
          <w:sz w:val="24"/>
        </w:rPr>
        <w:t>spanning tree.</w:t>
      </w:r>
    </w:p>
    <w:p w14:paraId="3F9CA411" w14:textId="77777777" w:rsidR="00080C2B" w:rsidRPr="006A5142" w:rsidRDefault="00080C2B" w:rsidP="00080C2B">
      <w:pPr>
        <w:ind w:left="1440"/>
        <w:jc w:val="both"/>
      </w:pPr>
      <w:r>
        <w:rPr>
          <w:sz w:val="24"/>
        </w:rPr>
        <w:t xml:space="preserve">(b) Solve the </w:t>
      </w:r>
      <w:proofErr w:type="gramStart"/>
      <w:r>
        <w:rPr>
          <w:sz w:val="24"/>
        </w:rPr>
        <w:t>optimization based</w:t>
      </w:r>
      <w:proofErr w:type="gramEnd"/>
      <w:r>
        <w:rPr>
          <w:sz w:val="24"/>
        </w:rPr>
        <w:t xml:space="preserve"> problem.</w:t>
      </w:r>
    </w:p>
    <w:p w14:paraId="774F02DA" w14:textId="77777777" w:rsidR="00080C2B" w:rsidRPr="006A5142" w:rsidRDefault="00080C2B" w:rsidP="00080C2B">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D2D6DDE" w14:textId="77777777" w:rsidR="00080C2B" w:rsidRDefault="00080C2B" w:rsidP="00080C2B">
      <w:pPr>
        <w:jc w:val="both"/>
        <w:rPr>
          <w:b/>
          <w:sz w:val="24"/>
        </w:rPr>
      </w:pPr>
    </w:p>
    <w:p w14:paraId="42DC9D1D" w14:textId="77777777" w:rsidR="00080C2B" w:rsidRDefault="00080C2B" w:rsidP="00080C2B">
      <w:pPr>
        <w:jc w:val="both"/>
      </w:pPr>
      <w:r>
        <w:rPr>
          <w:b/>
          <w:sz w:val="24"/>
        </w:rPr>
        <w:t xml:space="preserve">Equipment/Instruments: </w:t>
      </w:r>
      <w:r>
        <w:rPr>
          <w:sz w:val="24"/>
        </w:rPr>
        <w:t xml:space="preserve">Computer System, Any C language editor </w:t>
      </w:r>
    </w:p>
    <w:p w14:paraId="2484359B" w14:textId="77777777" w:rsidR="00080C2B" w:rsidRDefault="00080C2B" w:rsidP="00080C2B">
      <w:pPr>
        <w:jc w:val="both"/>
        <w:rPr>
          <w:b/>
          <w:sz w:val="24"/>
        </w:rPr>
      </w:pPr>
    </w:p>
    <w:p w14:paraId="7F094D80" w14:textId="77777777" w:rsidR="00080C2B" w:rsidRDefault="00080C2B" w:rsidP="00080C2B">
      <w:pPr>
        <w:jc w:val="both"/>
        <w:rPr>
          <w:b/>
          <w:sz w:val="24"/>
        </w:rPr>
      </w:pPr>
      <w:r>
        <w:rPr>
          <w:b/>
          <w:sz w:val="24"/>
        </w:rPr>
        <w:t>Theory:</w:t>
      </w:r>
    </w:p>
    <w:p w14:paraId="22EF31AB" w14:textId="77777777" w:rsidR="00080C2B" w:rsidRPr="001345A4" w:rsidRDefault="00080C2B" w:rsidP="001345A4">
      <w:pPr>
        <w:jc w:val="both"/>
        <w:rPr>
          <w:sz w:val="24"/>
          <w:szCs w:val="24"/>
        </w:rPr>
      </w:pPr>
    </w:p>
    <w:p w14:paraId="4D5144DD" w14:textId="77777777" w:rsidR="00BF4666" w:rsidRPr="001345A4" w:rsidRDefault="00BF4666" w:rsidP="001345A4">
      <w:pPr>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41CBA0A9"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Sort all the edges in non-decreasing order of their weight.</w:t>
      </w:r>
    </w:p>
    <w:p w14:paraId="3BDF4D16"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Initialize an empty set of edges for the minimum spanning tree.</w:t>
      </w:r>
    </w:p>
    <w:p w14:paraId="009D08BB"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For each edge in the sorted order, add the edge to the minimum spanning tree if it does not create a cycle in the tree. To check if adding the edge creates a cycle, you can use the Union-Find algorithm or a similar method to keep track of the connected components of the graph.</w:t>
      </w:r>
    </w:p>
    <w:p w14:paraId="2364A934"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Continue adding edges until there are V-1 edges in the minimum spanning tree, where V is the number of vertices in the graph.</w:t>
      </w:r>
    </w:p>
    <w:p w14:paraId="67BBFD5E" w14:textId="77777777" w:rsidR="00BF4666" w:rsidRDefault="00BF4666">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sidRPr="00BF4666">
        <w:rPr>
          <w:shd w:val="clear" w:color="auto" w:fill="FFFFFF"/>
        </w:rPr>
        <w:t>Return the set of edges in the minimum spanning tree.</w:t>
      </w:r>
    </w:p>
    <w:p w14:paraId="31F3DD72" w14:textId="77777777" w:rsidR="00080C2B" w:rsidRDefault="00080C2B">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Pr>
          <w:shd w:val="clear" w:color="auto" w:fill="FFFFFF"/>
        </w:rPr>
        <w:t>Implement the program based on above steps for the solution of fractional knapsack problem.</w:t>
      </w:r>
    </w:p>
    <w:p w14:paraId="73833BEC" w14:textId="77777777" w:rsidR="00080C2B" w:rsidRDefault="00080C2B" w:rsidP="00080C2B">
      <w:pPr>
        <w:pStyle w:val="NormalWeb"/>
        <w:shd w:val="clear" w:color="auto" w:fill="FFFFFF"/>
        <w:spacing w:before="0" w:beforeAutospacing="0" w:after="0" w:afterAutospacing="0" w:line="276" w:lineRule="auto"/>
        <w:textAlignment w:val="baseline"/>
        <w:rPr>
          <w:shd w:val="clear" w:color="auto" w:fill="FFFFFF"/>
        </w:rPr>
      </w:pPr>
    </w:p>
    <w:p w14:paraId="0C9EC0F4" w14:textId="77777777" w:rsidR="001345A4" w:rsidRDefault="001345A4" w:rsidP="00080C2B">
      <w:pPr>
        <w:pStyle w:val="NormalWeb"/>
        <w:shd w:val="clear" w:color="auto" w:fill="FFFFFF"/>
        <w:spacing w:before="0" w:beforeAutospacing="0" w:after="0" w:afterAutospacing="0" w:line="276" w:lineRule="auto"/>
        <w:textAlignment w:val="baseline"/>
        <w:rPr>
          <w:shd w:val="clear" w:color="auto" w:fill="FFFFFF"/>
        </w:rPr>
      </w:pPr>
      <w:r w:rsidRPr="001345A4">
        <w:rPr>
          <w:shd w:val="clear" w:color="auto" w:fill="FFFFFF"/>
        </w:rPr>
        <w:t>Kruskal</w:t>
      </w:r>
      <w:r>
        <w:rPr>
          <w:shd w:val="clear" w:color="auto" w:fill="FFFFFF"/>
        </w:rPr>
        <w:t>’s Algorithm is as follow:</w:t>
      </w:r>
    </w:p>
    <w:p w14:paraId="415CF9A0" w14:textId="77777777" w:rsid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2816A4CC">
          <v:group id="_x0000_s2062" editas="canvas" style="width:473.45pt;height:166.9pt;mso-position-horizontal-relative:char;mso-position-vertical-relative:line" coordsize="9469,3338">
            <o:lock v:ext="edit" aspectratio="t"/>
            <v:shape id="_x0000_s2061" type="#_x0000_t75" style="position:absolute;width:9469;height:3338" o:preferrelative="f">
              <v:fill o:detectmouseclick="t"/>
              <v:path o:extrusionok="t" o:connecttype="none"/>
              <o:lock v:ext="edit" text="t"/>
            </v:shape>
            <v:shape id="_x0000_s2063" type="#_x0000_t75" style="position:absolute;width:7333;height:3120">
              <v:imagedata r:id="rId44" o:title=""/>
            </v:shape>
            <w10:anchorlock/>
          </v:group>
        </w:pict>
      </w:r>
    </w:p>
    <w:p w14:paraId="26E156AE" w14:textId="77777777" w:rsidR="00C31E79" w:rsidRDefault="00C31E79" w:rsidP="001345A4">
      <w:pPr>
        <w:pStyle w:val="NormalWeb"/>
        <w:shd w:val="clear" w:color="auto" w:fill="FFFFFF"/>
        <w:spacing w:before="0" w:line="276" w:lineRule="auto"/>
        <w:rPr>
          <w:shd w:val="clear" w:color="auto" w:fill="FFFFFF"/>
        </w:rPr>
      </w:pPr>
    </w:p>
    <w:p w14:paraId="2DC705BD" w14:textId="77777777" w:rsidR="00C31E79" w:rsidRP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73C8D797">
          <v:group id="_x0000_s2070" editas="canvas" style="width:449pt;height:222.1pt;mso-position-horizontal-relative:char;mso-position-vertical-relative:line" coordsize="8980,4442">
            <o:lock v:ext="edit" aspectratio="t"/>
            <v:shape id="_x0000_s2069" type="#_x0000_t75" style="position:absolute;width:8980;height:4442" o:preferrelative="f">
              <v:fill o:detectmouseclick="t"/>
              <v:path o:extrusionok="t" o:connecttype="none"/>
              <o:lock v:ext="edit" text="t"/>
            </v:shape>
            <v:shape id="_x0000_s2071" type="#_x0000_t75" style="position:absolute;width:7059;height:4340">
              <v:imagedata r:id="rId45" o:title=""/>
            </v:shape>
            <w10:anchorlock/>
          </v:group>
        </w:pict>
      </w:r>
    </w:p>
    <w:p w14:paraId="4733E3CC" w14:textId="77777777" w:rsidR="001345A4" w:rsidRPr="00FB4C6E" w:rsidRDefault="001345A4" w:rsidP="00080C2B">
      <w:pPr>
        <w:pStyle w:val="NormalWeb"/>
        <w:shd w:val="clear" w:color="auto" w:fill="FFFFFF"/>
        <w:spacing w:before="0" w:beforeAutospacing="0" w:after="0" w:afterAutospacing="0" w:line="276" w:lineRule="auto"/>
        <w:textAlignment w:val="baseline"/>
        <w:rPr>
          <w:shd w:val="clear" w:color="auto" w:fill="FFFFFF"/>
        </w:rPr>
      </w:pPr>
    </w:p>
    <w:p w14:paraId="2CB6F588" w14:textId="77777777" w:rsidR="00080C2B" w:rsidRDefault="00080C2B" w:rsidP="00080C2B">
      <w:pPr>
        <w:jc w:val="both"/>
        <w:rPr>
          <w:b/>
          <w:sz w:val="24"/>
        </w:rPr>
      </w:pPr>
      <w:r>
        <w:rPr>
          <w:b/>
          <w:sz w:val="24"/>
        </w:rPr>
        <w:t>Observations:</w:t>
      </w:r>
    </w:p>
    <w:p w14:paraId="01F635E1" w14:textId="77777777" w:rsidR="001F3AF2" w:rsidRDefault="001F3AF2" w:rsidP="001F3AF2">
      <w:pPr>
        <w:jc w:val="both"/>
        <w:rPr>
          <w:bCs/>
          <w:sz w:val="24"/>
        </w:rPr>
      </w:pPr>
      <w:r w:rsidRPr="004578C3">
        <w:rPr>
          <w:bCs/>
          <w:sz w:val="24"/>
        </w:rPr>
        <w:t xml:space="preserve">Write observation based on </w:t>
      </w:r>
      <w:r>
        <w:rPr>
          <w:bCs/>
          <w:sz w:val="24"/>
        </w:rPr>
        <w:t>whether this algorithm always returns minimum spanning tree or not on various inputs.</w:t>
      </w:r>
    </w:p>
    <w:p w14:paraId="5D7DB98D" w14:textId="77777777" w:rsidR="00080C2B" w:rsidRDefault="00080C2B" w:rsidP="00080C2B">
      <w:pPr>
        <w:jc w:val="both"/>
        <w:rPr>
          <w:bCs/>
          <w:sz w:val="24"/>
        </w:rPr>
      </w:pPr>
    </w:p>
    <w:p w14:paraId="3B4434A3" w14:textId="77777777" w:rsidR="00080C2B" w:rsidRPr="004578C3" w:rsidRDefault="00080C2B" w:rsidP="00080C2B">
      <w:pPr>
        <w:jc w:val="both"/>
        <w:rPr>
          <w:bCs/>
        </w:rPr>
      </w:pPr>
    </w:p>
    <w:p w14:paraId="42A41699" w14:textId="77777777" w:rsidR="00080C2B" w:rsidRDefault="00080C2B" w:rsidP="00080C2B">
      <w:pPr>
        <w:jc w:val="both"/>
        <w:rPr>
          <w:b/>
          <w:sz w:val="24"/>
        </w:rPr>
      </w:pPr>
      <w:r>
        <w:rPr>
          <w:b/>
          <w:sz w:val="24"/>
        </w:rPr>
        <w:t>Result</w:t>
      </w:r>
    </w:p>
    <w:p w14:paraId="2C03CD11" w14:textId="77777777" w:rsidR="00080C2B" w:rsidRPr="00A30372" w:rsidRDefault="00080C2B" w:rsidP="00080C2B">
      <w:pPr>
        <w:jc w:val="both"/>
        <w:rPr>
          <w:bCs/>
          <w:sz w:val="24"/>
        </w:rPr>
      </w:pPr>
      <w:r w:rsidRPr="00A30372">
        <w:rPr>
          <w:bCs/>
          <w:sz w:val="24"/>
        </w:rPr>
        <w:t xml:space="preserve">Write output of your program </w:t>
      </w:r>
    </w:p>
    <w:p w14:paraId="28DEC4B7" w14:textId="77777777" w:rsidR="00080C2B" w:rsidRDefault="00080C2B" w:rsidP="00080C2B">
      <w:pPr>
        <w:jc w:val="both"/>
        <w:rPr>
          <w:b/>
          <w:bCs/>
          <w:sz w:val="24"/>
          <w:szCs w:val="24"/>
        </w:rPr>
      </w:pPr>
    </w:p>
    <w:p w14:paraId="052D7B86" w14:textId="77777777" w:rsidR="00080C2B" w:rsidRDefault="00080C2B" w:rsidP="00080C2B">
      <w:pPr>
        <w:jc w:val="both"/>
        <w:rPr>
          <w:b/>
          <w:sz w:val="24"/>
        </w:rPr>
      </w:pPr>
    </w:p>
    <w:p w14:paraId="3CE86B64" w14:textId="77777777" w:rsidR="00080C2B" w:rsidRDefault="00080C2B" w:rsidP="00080C2B">
      <w:pPr>
        <w:jc w:val="both"/>
        <w:rPr>
          <w:b/>
          <w:sz w:val="24"/>
        </w:rPr>
      </w:pPr>
    </w:p>
    <w:p w14:paraId="3B6CBF82" w14:textId="77777777" w:rsidR="00080C2B" w:rsidRDefault="00080C2B" w:rsidP="00080C2B">
      <w:pPr>
        <w:jc w:val="both"/>
      </w:pPr>
      <w:r>
        <w:rPr>
          <w:b/>
          <w:sz w:val="24"/>
        </w:rPr>
        <w:t xml:space="preserve">Conclusion: </w:t>
      </w:r>
    </w:p>
    <w:p w14:paraId="55FBB272" w14:textId="77777777" w:rsidR="00080C2B" w:rsidRDefault="00080C2B" w:rsidP="00080C2B">
      <w:pPr>
        <w:jc w:val="both"/>
        <w:rPr>
          <w:b/>
          <w:sz w:val="24"/>
        </w:rPr>
      </w:pPr>
    </w:p>
    <w:p w14:paraId="33F99F8C" w14:textId="77777777" w:rsidR="00080C2B" w:rsidRDefault="00080C2B" w:rsidP="00080C2B">
      <w:pPr>
        <w:jc w:val="both"/>
        <w:rPr>
          <w:b/>
          <w:sz w:val="24"/>
        </w:rPr>
      </w:pPr>
    </w:p>
    <w:p w14:paraId="0A6A996D" w14:textId="77777777" w:rsidR="00080C2B" w:rsidRDefault="00080C2B" w:rsidP="00080C2B">
      <w:pPr>
        <w:jc w:val="both"/>
        <w:rPr>
          <w:b/>
          <w:sz w:val="24"/>
        </w:rPr>
      </w:pPr>
    </w:p>
    <w:p w14:paraId="368C9CBA" w14:textId="77777777" w:rsidR="00080C2B" w:rsidRDefault="00080C2B" w:rsidP="00080C2B">
      <w:pPr>
        <w:jc w:val="both"/>
      </w:pPr>
      <w:r>
        <w:rPr>
          <w:b/>
          <w:sz w:val="24"/>
        </w:rPr>
        <w:t xml:space="preserve">Quiz: </w:t>
      </w:r>
    </w:p>
    <w:p w14:paraId="4B6552E7" w14:textId="77777777" w:rsidR="00080C2B" w:rsidRPr="0008680F" w:rsidRDefault="00080C2B">
      <w:pPr>
        <w:numPr>
          <w:ilvl w:val="0"/>
          <w:numId w:val="31"/>
        </w:numPr>
        <w:jc w:val="both"/>
      </w:pPr>
      <w:r>
        <w:rPr>
          <w:sz w:val="24"/>
        </w:rPr>
        <w:t xml:space="preserve">What is the time complexity of </w:t>
      </w:r>
      <w:proofErr w:type="spellStart"/>
      <w:r w:rsidR="00344DFE">
        <w:rPr>
          <w:sz w:val="24"/>
          <w:szCs w:val="24"/>
        </w:rPr>
        <w:t>krushkal’s</w:t>
      </w:r>
      <w:proofErr w:type="spellEnd"/>
      <w:r>
        <w:rPr>
          <w:sz w:val="24"/>
          <w:szCs w:val="24"/>
        </w:rPr>
        <w:t xml:space="preserve"> algorithm?</w:t>
      </w:r>
    </w:p>
    <w:p w14:paraId="092A3EC3" w14:textId="77777777" w:rsidR="00080C2B" w:rsidRPr="0008680F" w:rsidRDefault="00080C2B" w:rsidP="00080C2B">
      <w:pPr>
        <w:jc w:val="both"/>
        <w:rPr>
          <w:b/>
          <w:bCs/>
          <w:sz w:val="24"/>
        </w:rPr>
      </w:pPr>
      <w:r w:rsidRPr="0008680F">
        <w:rPr>
          <w:b/>
          <w:bCs/>
          <w:sz w:val="24"/>
        </w:rPr>
        <w:t>Answer:</w:t>
      </w:r>
    </w:p>
    <w:p w14:paraId="34B68653" w14:textId="77777777" w:rsidR="00080C2B" w:rsidRDefault="00080C2B" w:rsidP="00080C2B">
      <w:pPr>
        <w:jc w:val="both"/>
        <w:rPr>
          <w:sz w:val="24"/>
        </w:rPr>
      </w:pPr>
    </w:p>
    <w:p w14:paraId="594BDC91" w14:textId="77777777" w:rsidR="00080C2B" w:rsidRDefault="00080C2B" w:rsidP="00080C2B">
      <w:pPr>
        <w:jc w:val="both"/>
        <w:rPr>
          <w:sz w:val="24"/>
        </w:rPr>
      </w:pPr>
    </w:p>
    <w:p w14:paraId="4E598C47" w14:textId="77777777" w:rsidR="00080C2B" w:rsidRPr="0008680F" w:rsidRDefault="00080C2B">
      <w:pPr>
        <w:numPr>
          <w:ilvl w:val="0"/>
          <w:numId w:val="31"/>
        </w:numPr>
        <w:jc w:val="both"/>
      </w:pPr>
      <w:r>
        <w:rPr>
          <w:sz w:val="24"/>
        </w:rPr>
        <w:t xml:space="preserve">Does above </w:t>
      </w:r>
      <w:proofErr w:type="spellStart"/>
      <w:r w:rsidR="00344DFE">
        <w:rPr>
          <w:sz w:val="24"/>
        </w:rPr>
        <w:t>krushkal’s</w:t>
      </w:r>
      <w:proofErr w:type="spellEnd"/>
      <w:r w:rsidR="00344DFE">
        <w:rPr>
          <w:sz w:val="24"/>
        </w:rPr>
        <w:t xml:space="preserve"> </w:t>
      </w:r>
      <w:r>
        <w:rPr>
          <w:sz w:val="24"/>
        </w:rPr>
        <w:t>algorithm always return optimal answer?</w:t>
      </w:r>
    </w:p>
    <w:p w14:paraId="5C676552" w14:textId="77777777" w:rsidR="00080C2B" w:rsidRDefault="00080C2B" w:rsidP="00080C2B">
      <w:pPr>
        <w:jc w:val="both"/>
        <w:rPr>
          <w:b/>
          <w:bCs/>
          <w:sz w:val="24"/>
        </w:rPr>
      </w:pPr>
      <w:r w:rsidRPr="0008680F">
        <w:rPr>
          <w:b/>
          <w:bCs/>
          <w:sz w:val="24"/>
        </w:rPr>
        <w:t>Answer:</w:t>
      </w:r>
    </w:p>
    <w:p w14:paraId="05A6D95A" w14:textId="77777777" w:rsidR="00080C2B" w:rsidRDefault="00080C2B" w:rsidP="00080C2B">
      <w:pPr>
        <w:jc w:val="both"/>
        <w:rPr>
          <w:b/>
          <w:bCs/>
          <w:sz w:val="24"/>
        </w:rPr>
      </w:pPr>
    </w:p>
    <w:p w14:paraId="6CED0E03" w14:textId="77777777" w:rsidR="00080C2B" w:rsidRDefault="00080C2B" w:rsidP="00080C2B">
      <w:pPr>
        <w:jc w:val="both"/>
        <w:rPr>
          <w:b/>
          <w:bCs/>
          <w:sz w:val="24"/>
        </w:rPr>
      </w:pPr>
    </w:p>
    <w:p w14:paraId="5D3F6B65" w14:textId="77777777" w:rsidR="00080C2B" w:rsidRDefault="00080C2B" w:rsidP="00080C2B">
      <w:pPr>
        <w:jc w:val="both"/>
        <w:rPr>
          <w:b/>
          <w:bCs/>
          <w:sz w:val="24"/>
        </w:rPr>
      </w:pPr>
    </w:p>
    <w:p w14:paraId="6507E784" w14:textId="77777777" w:rsidR="00080C2B" w:rsidRPr="0008680F" w:rsidRDefault="00344DFE">
      <w:pPr>
        <w:numPr>
          <w:ilvl w:val="0"/>
          <w:numId w:val="31"/>
        </w:numPr>
        <w:jc w:val="both"/>
      </w:pPr>
      <w:r w:rsidRPr="00344DFE">
        <w:rPr>
          <w:sz w:val="24"/>
          <w:szCs w:val="24"/>
        </w:rPr>
        <w:t>What data structure is typically used to keep track of the connected components in Kruskal's algorithm?</w:t>
      </w:r>
    </w:p>
    <w:p w14:paraId="7B49AD62" w14:textId="77777777" w:rsidR="00080C2B" w:rsidRDefault="00080C2B" w:rsidP="00080C2B">
      <w:pPr>
        <w:jc w:val="both"/>
        <w:rPr>
          <w:b/>
          <w:bCs/>
          <w:sz w:val="24"/>
        </w:rPr>
      </w:pPr>
      <w:r w:rsidRPr="0008680F">
        <w:rPr>
          <w:b/>
          <w:bCs/>
          <w:sz w:val="24"/>
        </w:rPr>
        <w:t>Answer:</w:t>
      </w:r>
    </w:p>
    <w:p w14:paraId="548D8129" w14:textId="77777777" w:rsidR="00080C2B" w:rsidRDefault="00080C2B" w:rsidP="00080C2B">
      <w:pPr>
        <w:jc w:val="both"/>
        <w:rPr>
          <w:b/>
          <w:bCs/>
          <w:sz w:val="24"/>
        </w:rPr>
      </w:pPr>
    </w:p>
    <w:p w14:paraId="53A0E5C6" w14:textId="77777777" w:rsidR="00080C2B" w:rsidRDefault="00080C2B" w:rsidP="00080C2B">
      <w:pPr>
        <w:jc w:val="both"/>
        <w:rPr>
          <w:sz w:val="24"/>
        </w:rPr>
      </w:pPr>
    </w:p>
    <w:p w14:paraId="5E9BBBA3" w14:textId="77777777" w:rsidR="00080C2B" w:rsidRDefault="004E3ECD">
      <w:pPr>
        <w:numPr>
          <w:ilvl w:val="0"/>
          <w:numId w:val="31"/>
        </w:numPr>
        <w:jc w:val="both"/>
        <w:rPr>
          <w:sz w:val="24"/>
        </w:rPr>
      </w:pPr>
      <w:r w:rsidRPr="004E3ECD">
        <w:rPr>
          <w:sz w:val="24"/>
        </w:rPr>
        <w:t>When does Kruskal's algorithm stop adding edges to the minimum spanning tree?</w:t>
      </w:r>
    </w:p>
    <w:p w14:paraId="177A4CD6" w14:textId="77777777" w:rsidR="00080C2B" w:rsidRDefault="00080C2B" w:rsidP="00080C2B">
      <w:pPr>
        <w:jc w:val="both"/>
        <w:rPr>
          <w:b/>
          <w:bCs/>
          <w:sz w:val="24"/>
        </w:rPr>
      </w:pPr>
      <w:r w:rsidRPr="0008680F">
        <w:rPr>
          <w:b/>
          <w:bCs/>
          <w:sz w:val="24"/>
        </w:rPr>
        <w:t>Answer:</w:t>
      </w:r>
    </w:p>
    <w:p w14:paraId="49E26171" w14:textId="77777777" w:rsidR="00080C2B" w:rsidRDefault="00080C2B" w:rsidP="00080C2B">
      <w:pPr>
        <w:jc w:val="both"/>
        <w:rPr>
          <w:sz w:val="24"/>
        </w:rPr>
      </w:pPr>
    </w:p>
    <w:p w14:paraId="0CC112A2" w14:textId="77777777" w:rsidR="00080C2B" w:rsidRDefault="00080C2B" w:rsidP="00080C2B">
      <w:pPr>
        <w:jc w:val="both"/>
        <w:rPr>
          <w:sz w:val="24"/>
        </w:rPr>
      </w:pPr>
    </w:p>
    <w:p w14:paraId="65F47783" w14:textId="77777777" w:rsidR="00080C2B" w:rsidRDefault="00080C2B" w:rsidP="00080C2B">
      <w:pPr>
        <w:pStyle w:val="Heading1"/>
        <w:spacing w:line="276" w:lineRule="auto"/>
        <w:ind w:left="0" w:firstLine="0"/>
        <w:rPr>
          <w:bCs w:val="0"/>
          <w:sz w:val="24"/>
        </w:rPr>
      </w:pPr>
      <w:r>
        <w:rPr>
          <w:bCs w:val="0"/>
          <w:sz w:val="24"/>
        </w:rPr>
        <w:t xml:space="preserve">Suggested Reference: </w:t>
      </w:r>
    </w:p>
    <w:p w14:paraId="6E99D24D" w14:textId="77777777" w:rsidR="00080C2B" w:rsidRDefault="00080C2B">
      <w:pPr>
        <w:pStyle w:val="Heading1"/>
        <w:numPr>
          <w:ilvl w:val="3"/>
          <w:numId w:val="31"/>
        </w:numPr>
        <w:spacing w:line="276" w:lineRule="auto"/>
        <w:ind w:left="360"/>
        <w:jc w:val="both"/>
        <w:rPr>
          <w:b w:val="0"/>
          <w:bCs w:val="0"/>
          <w:sz w:val="24"/>
          <w:szCs w:val="24"/>
        </w:rPr>
      </w:pPr>
      <w:r w:rsidRPr="00D4171B">
        <w:rPr>
          <w:b w:val="0"/>
          <w:bCs w:val="0"/>
          <w:sz w:val="24"/>
          <w:szCs w:val="24"/>
        </w:rPr>
        <w:lastRenderedPageBreak/>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1E25BB87" w14:textId="77777777" w:rsidR="00080C2B" w:rsidRDefault="00080C2B">
      <w:pPr>
        <w:pStyle w:val="Heading1"/>
        <w:numPr>
          <w:ilvl w:val="3"/>
          <w:numId w:val="31"/>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2897DEB8" w14:textId="77777777" w:rsidR="00080C2B" w:rsidRDefault="00080C2B" w:rsidP="00080C2B">
      <w:pPr>
        <w:pStyle w:val="Heading1"/>
        <w:spacing w:line="276" w:lineRule="auto"/>
        <w:jc w:val="both"/>
        <w:rPr>
          <w:b w:val="0"/>
          <w:bCs w:val="0"/>
          <w:sz w:val="24"/>
          <w:szCs w:val="24"/>
        </w:rPr>
      </w:pPr>
    </w:p>
    <w:p w14:paraId="654806EB" w14:textId="77777777" w:rsidR="00080C2B" w:rsidRDefault="00080C2B" w:rsidP="00080C2B">
      <w:pPr>
        <w:pStyle w:val="Heading1"/>
        <w:spacing w:line="276" w:lineRule="auto"/>
        <w:ind w:left="0" w:firstLine="0"/>
        <w:rPr>
          <w:b w:val="0"/>
          <w:bCs w:val="0"/>
          <w:sz w:val="24"/>
        </w:rPr>
      </w:pPr>
      <w:r>
        <w:rPr>
          <w:bCs w:val="0"/>
          <w:sz w:val="24"/>
        </w:rPr>
        <w:t xml:space="preserve">References used by the students: </w:t>
      </w:r>
    </w:p>
    <w:p w14:paraId="173E498E" w14:textId="77777777" w:rsidR="00080C2B" w:rsidRDefault="00080C2B" w:rsidP="00080C2B">
      <w:pPr>
        <w:pStyle w:val="Heading1"/>
        <w:spacing w:line="276" w:lineRule="auto"/>
        <w:ind w:left="0" w:firstLine="0"/>
        <w:rPr>
          <w:b w:val="0"/>
          <w:bCs w:val="0"/>
          <w:sz w:val="24"/>
        </w:rPr>
      </w:pPr>
    </w:p>
    <w:p w14:paraId="4B987A71" w14:textId="77777777" w:rsidR="004E3ECD" w:rsidRDefault="004E3ECD" w:rsidP="00080C2B">
      <w:pPr>
        <w:pStyle w:val="Heading1"/>
        <w:spacing w:line="276" w:lineRule="auto"/>
        <w:ind w:left="0" w:firstLine="0"/>
        <w:rPr>
          <w:b w:val="0"/>
          <w:bCs w:val="0"/>
          <w:sz w:val="24"/>
        </w:rPr>
      </w:pPr>
    </w:p>
    <w:p w14:paraId="339E212F" w14:textId="77777777" w:rsidR="00080C2B" w:rsidRDefault="00080C2B" w:rsidP="00080C2B">
      <w:pPr>
        <w:pStyle w:val="Heading1"/>
        <w:spacing w:line="276" w:lineRule="auto"/>
        <w:ind w:left="0" w:firstLine="0"/>
      </w:pPr>
      <w:r>
        <w:rPr>
          <w:sz w:val="24"/>
        </w:rPr>
        <w:t>Rubric wise marks obtained:</w:t>
      </w:r>
    </w:p>
    <w:p w14:paraId="546BE3A3" w14:textId="77777777" w:rsidR="00080C2B" w:rsidRDefault="00080C2B" w:rsidP="00080C2B">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80C2B" w14:paraId="41277AD8"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4A08BCB4" w14:textId="77777777" w:rsidR="00080C2B" w:rsidRDefault="00080C2B"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C3C3316" w14:textId="77777777" w:rsidR="00080C2B" w:rsidRDefault="00080C2B" w:rsidP="00CB2E6A">
            <w:pPr>
              <w:pStyle w:val="Heading1"/>
              <w:spacing w:line="276" w:lineRule="auto"/>
              <w:ind w:left="0" w:firstLine="0"/>
              <w:jc w:val="center"/>
              <w:rPr>
                <w:sz w:val="24"/>
              </w:rPr>
            </w:pPr>
            <w:r>
              <w:rPr>
                <w:sz w:val="24"/>
              </w:rPr>
              <w:t>Understanding of problem</w:t>
            </w:r>
          </w:p>
          <w:p w14:paraId="3C80A9D6" w14:textId="77777777" w:rsidR="00080C2B" w:rsidRDefault="00080C2B"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F003E3A" w14:textId="77777777" w:rsidR="00080C2B" w:rsidRDefault="00080C2B" w:rsidP="00CB2E6A">
            <w:pPr>
              <w:pStyle w:val="Heading1"/>
              <w:spacing w:line="276" w:lineRule="auto"/>
              <w:ind w:left="0" w:firstLine="0"/>
              <w:jc w:val="center"/>
              <w:rPr>
                <w:sz w:val="24"/>
              </w:rPr>
            </w:pPr>
            <w:r>
              <w:rPr>
                <w:sz w:val="24"/>
              </w:rPr>
              <w:t>Program Implementation</w:t>
            </w:r>
          </w:p>
          <w:p w14:paraId="375FF57D" w14:textId="77777777" w:rsidR="00080C2B" w:rsidRDefault="00080C2B"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597BA6" w14:textId="77777777" w:rsidR="00080C2B" w:rsidRDefault="00080C2B" w:rsidP="00CB2E6A">
            <w:pPr>
              <w:pStyle w:val="Heading1"/>
              <w:spacing w:line="276" w:lineRule="auto"/>
              <w:ind w:left="0" w:firstLine="0"/>
              <w:jc w:val="center"/>
              <w:rPr>
                <w:sz w:val="24"/>
              </w:rPr>
            </w:pPr>
            <w:r>
              <w:rPr>
                <w:sz w:val="24"/>
              </w:rPr>
              <w:t>Documentation &amp;Timely Submission</w:t>
            </w:r>
          </w:p>
          <w:p w14:paraId="3EE974D5" w14:textId="77777777" w:rsidR="00080C2B" w:rsidRDefault="00080C2B"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D33EE04" w14:textId="77777777" w:rsidR="00080C2B" w:rsidRDefault="00080C2B" w:rsidP="00CB2E6A">
            <w:pPr>
              <w:pStyle w:val="Heading1"/>
              <w:spacing w:line="276" w:lineRule="auto"/>
              <w:ind w:left="0" w:firstLine="0"/>
              <w:jc w:val="center"/>
              <w:rPr>
                <w:sz w:val="24"/>
                <w:szCs w:val="24"/>
              </w:rPr>
            </w:pPr>
            <w:r>
              <w:rPr>
                <w:sz w:val="24"/>
                <w:szCs w:val="24"/>
              </w:rPr>
              <w:t>Total</w:t>
            </w:r>
          </w:p>
          <w:p w14:paraId="6C3ED2BD" w14:textId="77777777" w:rsidR="00080C2B" w:rsidRDefault="00080C2B" w:rsidP="00CB2E6A">
            <w:pPr>
              <w:pStyle w:val="Heading1"/>
              <w:spacing w:line="276" w:lineRule="auto"/>
              <w:ind w:left="0" w:firstLine="0"/>
              <w:jc w:val="center"/>
            </w:pPr>
            <w:r>
              <w:rPr>
                <w:sz w:val="24"/>
                <w:szCs w:val="24"/>
              </w:rPr>
              <w:t>(10)</w:t>
            </w:r>
          </w:p>
        </w:tc>
      </w:tr>
      <w:tr w:rsidR="00080C2B" w14:paraId="384AD990" w14:textId="77777777" w:rsidTr="00CB2E6A">
        <w:trPr>
          <w:trHeight w:val="403"/>
        </w:trPr>
        <w:tc>
          <w:tcPr>
            <w:tcW w:w="1193" w:type="dxa"/>
            <w:vMerge/>
            <w:tcBorders>
              <w:left w:val="single" w:sz="4" w:space="0" w:color="00000A"/>
              <w:bottom w:val="single" w:sz="4" w:space="0" w:color="00000A"/>
              <w:right w:val="single" w:sz="4" w:space="0" w:color="00000A"/>
            </w:tcBorders>
          </w:tcPr>
          <w:p w14:paraId="22A096BF" w14:textId="77777777" w:rsidR="00080C2B" w:rsidRDefault="00080C2B"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5C3F4E8" w14:textId="77777777" w:rsidR="00080C2B" w:rsidRDefault="00080C2B" w:rsidP="00CB2E6A">
            <w:pPr>
              <w:pStyle w:val="Heading1"/>
              <w:spacing w:line="276" w:lineRule="auto"/>
              <w:ind w:left="0" w:firstLine="0"/>
              <w:jc w:val="center"/>
              <w:rPr>
                <w:sz w:val="17"/>
              </w:rPr>
            </w:pPr>
            <w:r>
              <w:rPr>
                <w:sz w:val="17"/>
              </w:rPr>
              <w:t>Good</w:t>
            </w:r>
          </w:p>
          <w:p w14:paraId="499721C0" w14:textId="77777777" w:rsidR="00080C2B" w:rsidRDefault="00080C2B"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5F6A8CD" w14:textId="77777777" w:rsidR="00080C2B" w:rsidRDefault="00080C2B" w:rsidP="00CB2E6A">
            <w:pPr>
              <w:pStyle w:val="Heading1"/>
              <w:spacing w:line="276" w:lineRule="auto"/>
              <w:ind w:left="0" w:firstLine="0"/>
              <w:jc w:val="center"/>
              <w:rPr>
                <w:sz w:val="17"/>
              </w:rPr>
            </w:pPr>
            <w:r>
              <w:rPr>
                <w:sz w:val="17"/>
              </w:rPr>
              <w:t>Avg.</w:t>
            </w:r>
          </w:p>
          <w:p w14:paraId="22B6A973" w14:textId="77777777" w:rsidR="00080C2B" w:rsidRDefault="00080C2B"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48F669C" w14:textId="77777777" w:rsidR="00080C2B" w:rsidRDefault="00080C2B" w:rsidP="00CB2E6A">
            <w:pPr>
              <w:pStyle w:val="Heading1"/>
              <w:spacing w:line="276" w:lineRule="auto"/>
              <w:ind w:left="0" w:firstLine="0"/>
              <w:jc w:val="center"/>
              <w:rPr>
                <w:sz w:val="17"/>
              </w:rPr>
            </w:pPr>
            <w:r>
              <w:rPr>
                <w:sz w:val="17"/>
              </w:rPr>
              <w:t>Poor</w:t>
            </w:r>
          </w:p>
          <w:p w14:paraId="1C60539A" w14:textId="77777777" w:rsidR="00080C2B" w:rsidRDefault="00080C2B"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674081F" w14:textId="77777777" w:rsidR="00080C2B" w:rsidRDefault="00080C2B" w:rsidP="00CB2E6A">
            <w:pPr>
              <w:pStyle w:val="Heading1"/>
              <w:spacing w:line="276" w:lineRule="auto"/>
              <w:ind w:left="0" w:firstLine="0"/>
              <w:jc w:val="center"/>
              <w:rPr>
                <w:sz w:val="17"/>
              </w:rPr>
            </w:pPr>
            <w:r>
              <w:rPr>
                <w:sz w:val="17"/>
              </w:rPr>
              <w:t>Good</w:t>
            </w:r>
          </w:p>
          <w:p w14:paraId="1C686A8D" w14:textId="77777777" w:rsidR="00080C2B" w:rsidRDefault="00080C2B"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CCC5C2A" w14:textId="77777777" w:rsidR="00080C2B" w:rsidRDefault="00080C2B" w:rsidP="00CB2E6A">
            <w:pPr>
              <w:pStyle w:val="Heading1"/>
              <w:spacing w:line="276" w:lineRule="auto"/>
              <w:ind w:left="0" w:firstLine="0"/>
              <w:jc w:val="center"/>
              <w:rPr>
                <w:sz w:val="17"/>
              </w:rPr>
            </w:pPr>
            <w:r>
              <w:rPr>
                <w:sz w:val="17"/>
              </w:rPr>
              <w:t>Avg.</w:t>
            </w:r>
          </w:p>
          <w:p w14:paraId="76F8B941" w14:textId="77777777" w:rsidR="00080C2B" w:rsidRDefault="00080C2B"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EE7F883" w14:textId="77777777" w:rsidR="00080C2B" w:rsidRDefault="00080C2B" w:rsidP="00CB2E6A">
            <w:pPr>
              <w:pStyle w:val="Heading1"/>
              <w:spacing w:line="276" w:lineRule="auto"/>
              <w:ind w:left="0" w:firstLine="0"/>
              <w:jc w:val="center"/>
              <w:rPr>
                <w:sz w:val="17"/>
              </w:rPr>
            </w:pPr>
            <w:r>
              <w:rPr>
                <w:sz w:val="17"/>
              </w:rPr>
              <w:t>Poor</w:t>
            </w:r>
          </w:p>
          <w:p w14:paraId="643583D8" w14:textId="77777777" w:rsidR="00080C2B" w:rsidRDefault="00080C2B"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40FCF88" w14:textId="77777777" w:rsidR="00080C2B" w:rsidRDefault="00080C2B" w:rsidP="00CB2E6A">
            <w:pPr>
              <w:pStyle w:val="Heading1"/>
              <w:spacing w:line="276" w:lineRule="auto"/>
              <w:ind w:left="0" w:firstLine="0"/>
              <w:jc w:val="center"/>
              <w:rPr>
                <w:sz w:val="17"/>
              </w:rPr>
            </w:pPr>
            <w:r>
              <w:rPr>
                <w:sz w:val="17"/>
              </w:rPr>
              <w:t>Good</w:t>
            </w:r>
          </w:p>
          <w:p w14:paraId="1D997AFC" w14:textId="77777777" w:rsidR="00080C2B" w:rsidRDefault="00080C2B"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40FE2A6" w14:textId="77777777" w:rsidR="00080C2B" w:rsidRDefault="00080C2B" w:rsidP="00CB2E6A">
            <w:pPr>
              <w:pStyle w:val="Heading1"/>
              <w:spacing w:line="276" w:lineRule="auto"/>
              <w:ind w:left="0" w:firstLine="0"/>
              <w:jc w:val="center"/>
              <w:rPr>
                <w:sz w:val="17"/>
              </w:rPr>
            </w:pPr>
            <w:r>
              <w:rPr>
                <w:sz w:val="17"/>
              </w:rPr>
              <w:t>Avg.</w:t>
            </w:r>
          </w:p>
          <w:p w14:paraId="1076D0A0" w14:textId="77777777" w:rsidR="00080C2B" w:rsidRDefault="00080C2B"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92E4731" w14:textId="77777777" w:rsidR="00080C2B" w:rsidRDefault="00080C2B" w:rsidP="00CB2E6A">
            <w:pPr>
              <w:pStyle w:val="Heading1"/>
              <w:spacing w:line="276" w:lineRule="auto"/>
              <w:ind w:left="0" w:firstLine="0"/>
              <w:jc w:val="center"/>
              <w:rPr>
                <w:sz w:val="17"/>
              </w:rPr>
            </w:pPr>
            <w:r>
              <w:rPr>
                <w:sz w:val="17"/>
              </w:rPr>
              <w:t>Poor</w:t>
            </w:r>
          </w:p>
          <w:p w14:paraId="3F6DFE10" w14:textId="77777777" w:rsidR="00080C2B" w:rsidRDefault="00080C2B"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88ECA" w14:textId="77777777" w:rsidR="00080C2B" w:rsidRDefault="00080C2B" w:rsidP="00CB2E6A">
            <w:pPr>
              <w:pStyle w:val="Heading1"/>
              <w:spacing w:line="276" w:lineRule="auto"/>
              <w:ind w:left="0" w:firstLine="0"/>
              <w:rPr>
                <w:sz w:val="17"/>
              </w:rPr>
            </w:pPr>
          </w:p>
        </w:tc>
      </w:tr>
      <w:tr w:rsidR="00080C2B" w14:paraId="7B7C8DF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893EA8" w14:textId="77777777" w:rsidR="00080C2B" w:rsidRDefault="00080C2B"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E358899" w14:textId="77777777" w:rsidR="00080C2B" w:rsidRDefault="00080C2B" w:rsidP="00CB2E6A">
            <w:pPr>
              <w:pStyle w:val="Heading1"/>
              <w:spacing w:line="276" w:lineRule="auto"/>
              <w:ind w:left="0" w:firstLine="0"/>
              <w:rPr>
                <w:sz w:val="17"/>
              </w:rPr>
            </w:pPr>
          </w:p>
          <w:p w14:paraId="16C6400F" w14:textId="77777777" w:rsidR="00080C2B" w:rsidRDefault="00080C2B"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943745" w14:textId="77777777" w:rsidR="00080C2B" w:rsidRDefault="00080C2B"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7193845" w14:textId="77777777" w:rsidR="00080C2B" w:rsidRDefault="00080C2B"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D907F9E" w14:textId="77777777" w:rsidR="00080C2B" w:rsidRDefault="00080C2B" w:rsidP="00CB2E6A">
            <w:pPr>
              <w:pStyle w:val="Heading1"/>
              <w:spacing w:line="276" w:lineRule="auto"/>
              <w:ind w:left="0" w:firstLine="0"/>
              <w:rPr>
                <w:sz w:val="17"/>
              </w:rPr>
            </w:pPr>
          </w:p>
        </w:tc>
      </w:tr>
    </w:tbl>
    <w:p w14:paraId="74600896" w14:textId="77777777" w:rsidR="00080C2B" w:rsidRDefault="00080C2B" w:rsidP="00080C2B">
      <w:pPr>
        <w:pStyle w:val="Heading1"/>
        <w:spacing w:line="276" w:lineRule="auto"/>
        <w:ind w:left="0" w:firstLine="0"/>
      </w:pPr>
    </w:p>
    <w:p w14:paraId="23364F11" w14:textId="77777777" w:rsidR="001D639A" w:rsidRDefault="001D639A">
      <w:pPr>
        <w:suppressAutoHyphens w:val="0"/>
        <w:rPr>
          <w:b/>
          <w:bCs/>
        </w:rPr>
      </w:pPr>
      <w:r>
        <w:br w:type="page"/>
      </w:r>
    </w:p>
    <w:p w14:paraId="7583FA4B" w14:textId="77777777" w:rsidR="001D639A" w:rsidRDefault="001D639A" w:rsidP="001D639A">
      <w:pPr>
        <w:jc w:val="center"/>
      </w:pPr>
      <w:r>
        <w:rPr>
          <w:b/>
          <w:sz w:val="28"/>
        </w:rPr>
        <w:lastRenderedPageBreak/>
        <w:t>Experiment No: 1</w:t>
      </w:r>
      <w:r w:rsidR="00A93F5C">
        <w:rPr>
          <w:b/>
          <w:sz w:val="28"/>
        </w:rPr>
        <w:t>4</w:t>
      </w:r>
    </w:p>
    <w:p w14:paraId="6325F526" w14:textId="77777777" w:rsidR="001D639A" w:rsidRDefault="001D639A" w:rsidP="001D639A">
      <w:pPr>
        <w:jc w:val="both"/>
      </w:pPr>
    </w:p>
    <w:p w14:paraId="423A8DD8" w14:textId="77777777" w:rsidR="001D639A" w:rsidRPr="00080C2B" w:rsidRDefault="001D639A" w:rsidP="001D639A">
      <w:pPr>
        <w:jc w:val="both"/>
        <w:rPr>
          <w:sz w:val="24"/>
          <w:szCs w:val="24"/>
        </w:rPr>
      </w:pPr>
      <w:r w:rsidRPr="00080C2B">
        <w:rPr>
          <w:sz w:val="24"/>
          <w:szCs w:val="24"/>
        </w:rPr>
        <w:t xml:space="preserve">Implement program for </w:t>
      </w:r>
      <w:r>
        <w:rPr>
          <w:sz w:val="24"/>
          <w:szCs w:val="24"/>
        </w:rPr>
        <w:t>Prim</w:t>
      </w:r>
      <w:r w:rsidRPr="00080C2B">
        <w:rPr>
          <w:sz w:val="24"/>
          <w:szCs w:val="24"/>
        </w:rPr>
        <w:t>'s algorithm to find minimum spanning tree.   </w:t>
      </w:r>
    </w:p>
    <w:p w14:paraId="5B60658B" w14:textId="77777777" w:rsidR="001D639A" w:rsidRDefault="001D639A" w:rsidP="001D639A">
      <w:pPr>
        <w:jc w:val="both"/>
        <w:rPr>
          <w:b/>
          <w:sz w:val="24"/>
        </w:rPr>
      </w:pPr>
    </w:p>
    <w:p w14:paraId="1C2469AD" w14:textId="77777777" w:rsidR="001D639A" w:rsidRDefault="001D639A" w:rsidP="001D639A">
      <w:pPr>
        <w:jc w:val="both"/>
      </w:pPr>
      <w:r>
        <w:rPr>
          <w:b/>
          <w:sz w:val="24"/>
        </w:rPr>
        <w:t>Date:</w:t>
      </w:r>
    </w:p>
    <w:p w14:paraId="3BF6E611" w14:textId="77777777" w:rsidR="001D639A" w:rsidRDefault="001D639A" w:rsidP="001D639A">
      <w:pPr>
        <w:jc w:val="both"/>
        <w:rPr>
          <w:b/>
          <w:sz w:val="24"/>
        </w:rPr>
      </w:pPr>
    </w:p>
    <w:p w14:paraId="09E4FA50" w14:textId="77777777" w:rsidR="001D639A" w:rsidRPr="005A004B" w:rsidRDefault="001D639A" w:rsidP="001D639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0638443" w14:textId="77777777" w:rsidR="001D639A" w:rsidRDefault="001D639A" w:rsidP="001D639A">
      <w:pPr>
        <w:jc w:val="both"/>
        <w:rPr>
          <w:b/>
          <w:w w:val="110"/>
        </w:rPr>
      </w:pPr>
    </w:p>
    <w:p w14:paraId="74D5D6D4" w14:textId="77777777" w:rsidR="001D639A" w:rsidRDefault="001D639A" w:rsidP="001D639A">
      <w:pPr>
        <w:jc w:val="both"/>
      </w:pPr>
      <w:r>
        <w:rPr>
          <w:b/>
          <w:sz w:val="24"/>
        </w:rPr>
        <w:t xml:space="preserve">Relevant CO: </w:t>
      </w:r>
      <w:r w:rsidR="00BC628E">
        <w:rPr>
          <w:b/>
          <w:sz w:val="24"/>
        </w:rPr>
        <w:t xml:space="preserve">CO3, </w:t>
      </w:r>
      <w:r>
        <w:rPr>
          <w:b/>
          <w:sz w:val="24"/>
        </w:rPr>
        <w:t>CO</w:t>
      </w:r>
      <w:r w:rsidR="00BC628E">
        <w:rPr>
          <w:b/>
          <w:sz w:val="24"/>
        </w:rPr>
        <w:t>6</w:t>
      </w:r>
    </w:p>
    <w:p w14:paraId="4A9F70B6" w14:textId="77777777" w:rsidR="001D639A" w:rsidRDefault="001D639A" w:rsidP="001D639A">
      <w:pPr>
        <w:jc w:val="both"/>
        <w:rPr>
          <w:b/>
          <w:sz w:val="24"/>
        </w:rPr>
      </w:pPr>
    </w:p>
    <w:p w14:paraId="61B3CCF5" w14:textId="77777777" w:rsidR="001D639A" w:rsidRDefault="001D639A" w:rsidP="001D639A">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how to use </w:t>
      </w:r>
      <w:r>
        <w:rPr>
          <w:sz w:val="24"/>
        </w:rPr>
        <w:t>Prim</w:t>
      </w:r>
      <w:r w:rsidRPr="00BF4666">
        <w:rPr>
          <w:sz w:val="24"/>
        </w:rPr>
        <w:t xml:space="preserve">'s algorithm to find the minimum </w:t>
      </w:r>
      <w:r>
        <w:rPr>
          <w:sz w:val="24"/>
        </w:rPr>
        <w:t>spanning tree.</w:t>
      </w:r>
    </w:p>
    <w:p w14:paraId="49CAC0D9" w14:textId="77777777" w:rsidR="001D639A" w:rsidRPr="006A5142" w:rsidRDefault="001D639A" w:rsidP="001D639A">
      <w:pPr>
        <w:ind w:left="1440"/>
        <w:jc w:val="both"/>
      </w:pPr>
      <w:r>
        <w:rPr>
          <w:sz w:val="24"/>
        </w:rPr>
        <w:t xml:space="preserve">(b) Solve the </w:t>
      </w:r>
      <w:proofErr w:type="gramStart"/>
      <w:r>
        <w:rPr>
          <w:sz w:val="24"/>
        </w:rPr>
        <w:t>optimization based</w:t>
      </w:r>
      <w:proofErr w:type="gramEnd"/>
      <w:r>
        <w:rPr>
          <w:sz w:val="24"/>
        </w:rPr>
        <w:t xml:space="preserve"> problem.</w:t>
      </w:r>
    </w:p>
    <w:p w14:paraId="0255299D" w14:textId="77777777" w:rsidR="001D639A" w:rsidRPr="006A5142" w:rsidRDefault="001D639A" w:rsidP="001D639A">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82A2B47" w14:textId="77777777" w:rsidR="001D639A" w:rsidRDefault="001D639A" w:rsidP="001D639A">
      <w:pPr>
        <w:jc w:val="both"/>
        <w:rPr>
          <w:b/>
          <w:sz w:val="24"/>
        </w:rPr>
      </w:pPr>
    </w:p>
    <w:p w14:paraId="24CB01F6" w14:textId="77777777" w:rsidR="001D639A" w:rsidRDefault="001D639A" w:rsidP="001D639A">
      <w:pPr>
        <w:jc w:val="both"/>
      </w:pPr>
      <w:r>
        <w:rPr>
          <w:b/>
          <w:sz w:val="24"/>
        </w:rPr>
        <w:t xml:space="preserve">Equipment/Instruments: </w:t>
      </w:r>
      <w:r>
        <w:rPr>
          <w:sz w:val="24"/>
        </w:rPr>
        <w:t xml:space="preserve">Computer System, Any C language editor </w:t>
      </w:r>
    </w:p>
    <w:p w14:paraId="1B170992" w14:textId="77777777" w:rsidR="001D639A" w:rsidRDefault="001D639A" w:rsidP="001D639A">
      <w:pPr>
        <w:jc w:val="both"/>
        <w:rPr>
          <w:b/>
          <w:sz w:val="24"/>
        </w:rPr>
      </w:pPr>
    </w:p>
    <w:p w14:paraId="5DD6D94A" w14:textId="77777777" w:rsidR="001D639A" w:rsidRDefault="001D639A" w:rsidP="001D639A">
      <w:pPr>
        <w:jc w:val="both"/>
        <w:rPr>
          <w:b/>
          <w:sz w:val="24"/>
        </w:rPr>
      </w:pPr>
      <w:r>
        <w:rPr>
          <w:b/>
          <w:sz w:val="24"/>
        </w:rPr>
        <w:t>Theory:</w:t>
      </w:r>
    </w:p>
    <w:p w14:paraId="165ACF04" w14:textId="77777777" w:rsidR="001D639A" w:rsidRPr="001345A4" w:rsidRDefault="001D639A" w:rsidP="001D639A">
      <w:pPr>
        <w:jc w:val="both"/>
        <w:rPr>
          <w:sz w:val="24"/>
          <w:szCs w:val="24"/>
        </w:rPr>
      </w:pPr>
    </w:p>
    <w:p w14:paraId="34C48BD8" w14:textId="77777777" w:rsidR="001D639A" w:rsidRPr="001345A4" w:rsidRDefault="001D639A" w:rsidP="005B29DF">
      <w:pPr>
        <w:spacing w:line="276" w:lineRule="auto"/>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7335AA91" w14:textId="77777777" w:rsidR="001D639A" w:rsidRDefault="001D639A" w:rsidP="001D639A">
      <w:pPr>
        <w:pStyle w:val="NormalWeb"/>
        <w:shd w:val="clear" w:color="auto" w:fill="FFFFFF"/>
        <w:spacing w:before="0" w:beforeAutospacing="0" w:after="0" w:afterAutospacing="0" w:line="276" w:lineRule="auto"/>
        <w:textAlignment w:val="baseline"/>
        <w:rPr>
          <w:shd w:val="clear" w:color="auto" w:fill="FFFFFF"/>
        </w:rPr>
      </w:pPr>
    </w:p>
    <w:p w14:paraId="6CDD795B" w14:textId="77777777" w:rsidR="001D639A" w:rsidRDefault="00060662"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Prim</w:t>
      </w:r>
      <w:r w:rsidR="001D639A">
        <w:rPr>
          <w:shd w:val="clear" w:color="auto" w:fill="FFFFFF"/>
        </w:rPr>
        <w:t>’s Algorithm is as follow:</w:t>
      </w:r>
    </w:p>
    <w:p w14:paraId="07857B7E" w14:textId="77777777" w:rsidR="006B1536" w:rsidRDefault="00000000"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r>
      <w:r>
        <w:rPr>
          <w:shd w:val="clear" w:color="auto" w:fill="FFFFFF"/>
        </w:rPr>
        <w:pict w14:anchorId="598BDA9C">
          <v:group id="_x0000_s2054" editas="canvas" style="width:398.05pt;height:379.7pt;mso-position-horizontal-relative:char;mso-position-vertical-relative:line" coordsize="7961,7594">
            <o:lock v:ext="edit" aspectratio="t"/>
            <v:shape id="_x0000_s2053" type="#_x0000_t75" style="position:absolute;width:7961;height:7594" o:preferrelative="f">
              <v:fill o:detectmouseclick="t"/>
              <v:path o:extrusionok="t" o:connecttype="none"/>
              <o:lock v:ext="edit" text="t"/>
            </v:shape>
            <v:shape id="_x0000_s2055" type="#_x0000_t75" style="position:absolute;width:7976;height:7609">
              <v:imagedata r:id="rId46" o:title=""/>
            </v:shape>
            <w10:anchorlock/>
          </v:group>
        </w:pict>
      </w:r>
    </w:p>
    <w:p w14:paraId="26DF45C0" w14:textId="77777777" w:rsidR="00C31E79" w:rsidRDefault="00C31E79" w:rsidP="001D639A">
      <w:pPr>
        <w:jc w:val="both"/>
        <w:rPr>
          <w:b/>
          <w:sz w:val="24"/>
        </w:rPr>
      </w:pPr>
    </w:p>
    <w:p w14:paraId="5E839A55" w14:textId="77777777" w:rsidR="001D639A" w:rsidRDefault="001D639A" w:rsidP="001D639A">
      <w:pPr>
        <w:jc w:val="both"/>
        <w:rPr>
          <w:b/>
          <w:sz w:val="24"/>
        </w:rPr>
      </w:pPr>
      <w:r>
        <w:rPr>
          <w:b/>
          <w:sz w:val="24"/>
        </w:rPr>
        <w:lastRenderedPageBreak/>
        <w:t>Observations:</w:t>
      </w:r>
    </w:p>
    <w:p w14:paraId="79C4A8EF" w14:textId="77777777" w:rsidR="001D639A" w:rsidRDefault="001D639A" w:rsidP="001D639A">
      <w:pPr>
        <w:jc w:val="both"/>
        <w:rPr>
          <w:bCs/>
          <w:sz w:val="24"/>
        </w:rPr>
      </w:pPr>
      <w:r w:rsidRPr="004578C3">
        <w:rPr>
          <w:bCs/>
          <w:sz w:val="24"/>
        </w:rPr>
        <w:t xml:space="preserve">Write observation based on </w:t>
      </w:r>
      <w:r>
        <w:rPr>
          <w:bCs/>
          <w:sz w:val="24"/>
        </w:rPr>
        <w:t xml:space="preserve">whether this algorithm </w:t>
      </w:r>
      <w:r w:rsidR="002A6897">
        <w:rPr>
          <w:bCs/>
          <w:sz w:val="24"/>
        </w:rPr>
        <w:t xml:space="preserve">always returns minimum spanning tree </w:t>
      </w:r>
      <w:r>
        <w:rPr>
          <w:bCs/>
          <w:sz w:val="24"/>
        </w:rPr>
        <w:t>or not on various inputs.</w:t>
      </w:r>
    </w:p>
    <w:p w14:paraId="0891D4E9" w14:textId="77777777" w:rsidR="001D639A" w:rsidRDefault="001D639A" w:rsidP="001D639A">
      <w:pPr>
        <w:jc w:val="both"/>
        <w:rPr>
          <w:bCs/>
          <w:sz w:val="24"/>
        </w:rPr>
      </w:pPr>
    </w:p>
    <w:p w14:paraId="5DA19A54" w14:textId="77777777" w:rsidR="001D639A" w:rsidRPr="004578C3" w:rsidRDefault="001D639A" w:rsidP="001D639A">
      <w:pPr>
        <w:jc w:val="both"/>
        <w:rPr>
          <w:bCs/>
        </w:rPr>
      </w:pPr>
    </w:p>
    <w:p w14:paraId="1BAA5E63" w14:textId="77777777" w:rsidR="001D639A" w:rsidRDefault="001D639A" w:rsidP="001D639A">
      <w:pPr>
        <w:jc w:val="both"/>
        <w:rPr>
          <w:b/>
          <w:sz w:val="24"/>
        </w:rPr>
      </w:pPr>
      <w:r>
        <w:rPr>
          <w:b/>
          <w:sz w:val="24"/>
        </w:rPr>
        <w:t>Result</w:t>
      </w:r>
    </w:p>
    <w:p w14:paraId="71F3B595" w14:textId="77777777" w:rsidR="001D639A" w:rsidRPr="00A30372" w:rsidRDefault="001D639A" w:rsidP="001D639A">
      <w:pPr>
        <w:jc w:val="both"/>
        <w:rPr>
          <w:bCs/>
          <w:sz w:val="24"/>
        </w:rPr>
      </w:pPr>
      <w:r w:rsidRPr="00A30372">
        <w:rPr>
          <w:bCs/>
          <w:sz w:val="24"/>
        </w:rPr>
        <w:t xml:space="preserve">Write output of your program </w:t>
      </w:r>
    </w:p>
    <w:p w14:paraId="2D8A091F" w14:textId="77777777" w:rsidR="001D639A" w:rsidRDefault="001D639A" w:rsidP="001D639A">
      <w:pPr>
        <w:jc w:val="both"/>
        <w:rPr>
          <w:b/>
          <w:bCs/>
          <w:sz w:val="24"/>
          <w:szCs w:val="24"/>
        </w:rPr>
      </w:pPr>
    </w:p>
    <w:p w14:paraId="238CA4A2" w14:textId="77777777" w:rsidR="001D639A" w:rsidRDefault="001D639A" w:rsidP="001D639A">
      <w:pPr>
        <w:jc w:val="both"/>
        <w:rPr>
          <w:b/>
          <w:sz w:val="24"/>
        </w:rPr>
      </w:pPr>
    </w:p>
    <w:p w14:paraId="6594A16F" w14:textId="77777777" w:rsidR="001D639A" w:rsidRDefault="001D639A" w:rsidP="001D639A">
      <w:pPr>
        <w:jc w:val="both"/>
        <w:rPr>
          <w:b/>
          <w:sz w:val="24"/>
        </w:rPr>
      </w:pPr>
    </w:p>
    <w:p w14:paraId="1201FD36" w14:textId="77777777" w:rsidR="001D639A" w:rsidRDefault="001D639A" w:rsidP="001D639A">
      <w:pPr>
        <w:jc w:val="both"/>
      </w:pPr>
      <w:r>
        <w:rPr>
          <w:b/>
          <w:sz w:val="24"/>
        </w:rPr>
        <w:t xml:space="preserve">Conclusion: </w:t>
      </w:r>
    </w:p>
    <w:p w14:paraId="715BCAF2" w14:textId="77777777" w:rsidR="001D639A" w:rsidRDefault="001D639A" w:rsidP="001D639A">
      <w:pPr>
        <w:jc w:val="both"/>
        <w:rPr>
          <w:b/>
          <w:sz w:val="24"/>
        </w:rPr>
      </w:pPr>
    </w:p>
    <w:p w14:paraId="698586F2" w14:textId="77777777" w:rsidR="001D639A" w:rsidRDefault="001D639A" w:rsidP="001D639A">
      <w:pPr>
        <w:jc w:val="both"/>
        <w:rPr>
          <w:b/>
          <w:sz w:val="24"/>
        </w:rPr>
      </w:pPr>
    </w:p>
    <w:p w14:paraId="4296D472" w14:textId="77777777" w:rsidR="001D639A" w:rsidRDefault="001D639A" w:rsidP="001D639A">
      <w:pPr>
        <w:jc w:val="both"/>
        <w:rPr>
          <w:b/>
          <w:sz w:val="24"/>
        </w:rPr>
      </w:pPr>
    </w:p>
    <w:p w14:paraId="2F60EDC9" w14:textId="77777777" w:rsidR="00060662" w:rsidRDefault="00060662" w:rsidP="001D639A">
      <w:pPr>
        <w:jc w:val="both"/>
        <w:rPr>
          <w:b/>
          <w:sz w:val="24"/>
        </w:rPr>
      </w:pPr>
    </w:p>
    <w:p w14:paraId="348EFFBA" w14:textId="77777777" w:rsidR="001D639A" w:rsidRDefault="001D639A" w:rsidP="001D639A">
      <w:pPr>
        <w:jc w:val="both"/>
      </w:pPr>
      <w:r>
        <w:rPr>
          <w:b/>
          <w:sz w:val="24"/>
        </w:rPr>
        <w:t xml:space="preserve">Quiz: </w:t>
      </w:r>
    </w:p>
    <w:p w14:paraId="6CF555E3" w14:textId="77777777" w:rsidR="001D639A" w:rsidRPr="0008680F" w:rsidRDefault="001D639A">
      <w:pPr>
        <w:numPr>
          <w:ilvl w:val="0"/>
          <w:numId w:val="32"/>
        </w:numPr>
        <w:jc w:val="both"/>
      </w:pPr>
      <w:r>
        <w:rPr>
          <w:sz w:val="24"/>
        </w:rPr>
        <w:t xml:space="preserve">What is the time complexity of </w:t>
      </w:r>
      <w:r w:rsidR="00060662">
        <w:rPr>
          <w:sz w:val="24"/>
          <w:szCs w:val="24"/>
        </w:rPr>
        <w:t>Prim</w:t>
      </w:r>
      <w:r>
        <w:rPr>
          <w:sz w:val="24"/>
          <w:szCs w:val="24"/>
        </w:rPr>
        <w:t>’s algorithm?</w:t>
      </w:r>
    </w:p>
    <w:p w14:paraId="1AECE512" w14:textId="77777777" w:rsidR="001D639A" w:rsidRPr="0008680F" w:rsidRDefault="001D639A" w:rsidP="001D639A">
      <w:pPr>
        <w:jc w:val="both"/>
        <w:rPr>
          <w:b/>
          <w:bCs/>
          <w:sz w:val="24"/>
        </w:rPr>
      </w:pPr>
      <w:r w:rsidRPr="0008680F">
        <w:rPr>
          <w:b/>
          <w:bCs/>
          <w:sz w:val="24"/>
        </w:rPr>
        <w:t>Answer:</w:t>
      </w:r>
    </w:p>
    <w:p w14:paraId="0D1CA3E8" w14:textId="77777777" w:rsidR="001D639A" w:rsidRDefault="001D639A" w:rsidP="001D639A">
      <w:pPr>
        <w:jc w:val="both"/>
        <w:rPr>
          <w:sz w:val="24"/>
        </w:rPr>
      </w:pPr>
    </w:p>
    <w:p w14:paraId="1EC8AFE2" w14:textId="77777777" w:rsidR="001D639A" w:rsidRDefault="001D639A" w:rsidP="001D639A">
      <w:pPr>
        <w:jc w:val="both"/>
        <w:rPr>
          <w:sz w:val="24"/>
        </w:rPr>
      </w:pPr>
    </w:p>
    <w:p w14:paraId="14103836" w14:textId="77777777" w:rsidR="001D639A" w:rsidRPr="0008680F" w:rsidRDefault="001D639A">
      <w:pPr>
        <w:numPr>
          <w:ilvl w:val="0"/>
          <w:numId w:val="32"/>
        </w:numPr>
        <w:jc w:val="both"/>
      </w:pPr>
      <w:r>
        <w:rPr>
          <w:sz w:val="24"/>
        </w:rPr>
        <w:t xml:space="preserve">Does above </w:t>
      </w:r>
      <w:r w:rsidR="00060662">
        <w:rPr>
          <w:sz w:val="24"/>
        </w:rPr>
        <w:t>Prim’s</w:t>
      </w:r>
      <w:r>
        <w:rPr>
          <w:sz w:val="24"/>
        </w:rPr>
        <w:t xml:space="preserve"> algorithm always return optimal answer?</w:t>
      </w:r>
    </w:p>
    <w:p w14:paraId="4D49318E" w14:textId="77777777" w:rsidR="001D639A" w:rsidRDefault="001D639A" w:rsidP="001D639A">
      <w:pPr>
        <w:jc w:val="both"/>
        <w:rPr>
          <w:b/>
          <w:bCs/>
          <w:sz w:val="24"/>
        </w:rPr>
      </w:pPr>
      <w:r w:rsidRPr="0008680F">
        <w:rPr>
          <w:b/>
          <w:bCs/>
          <w:sz w:val="24"/>
        </w:rPr>
        <w:t>Answer:</w:t>
      </w:r>
    </w:p>
    <w:p w14:paraId="0BFEE86F" w14:textId="77777777" w:rsidR="001D639A" w:rsidRDefault="001D639A" w:rsidP="001D639A">
      <w:pPr>
        <w:jc w:val="both"/>
        <w:rPr>
          <w:b/>
          <w:bCs/>
          <w:sz w:val="24"/>
        </w:rPr>
      </w:pPr>
    </w:p>
    <w:p w14:paraId="4D27A79D" w14:textId="77777777" w:rsidR="001D639A" w:rsidRDefault="001D639A" w:rsidP="001D639A">
      <w:pPr>
        <w:jc w:val="both"/>
        <w:rPr>
          <w:b/>
          <w:bCs/>
          <w:sz w:val="24"/>
        </w:rPr>
      </w:pPr>
    </w:p>
    <w:p w14:paraId="05562235" w14:textId="77777777" w:rsidR="001D639A" w:rsidRDefault="001D639A" w:rsidP="001D639A">
      <w:pPr>
        <w:jc w:val="both"/>
        <w:rPr>
          <w:b/>
          <w:bCs/>
          <w:sz w:val="24"/>
        </w:rPr>
      </w:pPr>
    </w:p>
    <w:p w14:paraId="546AFB82" w14:textId="77777777" w:rsidR="001D639A" w:rsidRPr="0008680F" w:rsidRDefault="002D0141">
      <w:pPr>
        <w:numPr>
          <w:ilvl w:val="0"/>
          <w:numId w:val="32"/>
        </w:numPr>
        <w:jc w:val="both"/>
      </w:pPr>
      <w:r w:rsidRPr="002D0141">
        <w:rPr>
          <w:sz w:val="24"/>
          <w:szCs w:val="24"/>
        </w:rPr>
        <w:t>When does Prim's algorithm stop adding edges to the minimum spanning tree?</w:t>
      </w:r>
    </w:p>
    <w:p w14:paraId="273F832B" w14:textId="77777777" w:rsidR="001D639A" w:rsidRDefault="001D639A" w:rsidP="001D639A">
      <w:pPr>
        <w:jc w:val="both"/>
        <w:rPr>
          <w:b/>
          <w:bCs/>
          <w:sz w:val="24"/>
        </w:rPr>
      </w:pPr>
      <w:r w:rsidRPr="0008680F">
        <w:rPr>
          <w:b/>
          <w:bCs/>
          <w:sz w:val="24"/>
        </w:rPr>
        <w:t>Answer:</w:t>
      </w:r>
    </w:p>
    <w:p w14:paraId="4A97D366" w14:textId="77777777" w:rsidR="001D639A" w:rsidRDefault="001D639A" w:rsidP="001D639A">
      <w:pPr>
        <w:jc w:val="both"/>
        <w:rPr>
          <w:b/>
          <w:bCs/>
          <w:sz w:val="24"/>
        </w:rPr>
      </w:pPr>
    </w:p>
    <w:p w14:paraId="3D95D489" w14:textId="77777777" w:rsidR="001D639A" w:rsidRDefault="001D639A" w:rsidP="001D639A">
      <w:pPr>
        <w:jc w:val="both"/>
        <w:rPr>
          <w:sz w:val="24"/>
        </w:rPr>
      </w:pPr>
    </w:p>
    <w:p w14:paraId="38075580" w14:textId="77777777" w:rsidR="001D639A" w:rsidRPr="002D0141" w:rsidRDefault="002D0141">
      <w:pPr>
        <w:numPr>
          <w:ilvl w:val="0"/>
          <w:numId w:val="32"/>
        </w:numPr>
        <w:jc w:val="both"/>
        <w:rPr>
          <w:sz w:val="24"/>
          <w:szCs w:val="24"/>
        </w:rPr>
      </w:pPr>
      <w:r w:rsidRPr="002D0141">
        <w:rPr>
          <w:sz w:val="24"/>
          <w:szCs w:val="24"/>
        </w:rPr>
        <w:t>What data structure is typically used to keep track of the vertices in Prim's algorithm?</w:t>
      </w:r>
    </w:p>
    <w:p w14:paraId="0C67DF27" w14:textId="77777777" w:rsidR="001D639A" w:rsidRDefault="001D639A" w:rsidP="001D639A">
      <w:pPr>
        <w:jc w:val="both"/>
        <w:rPr>
          <w:b/>
          <w:bCs/>
          <w:sz w:val="24"/>
        </w:rPr>
      </w:pPr>
      <w:r w:rsidRPr="0008680F">
        <w:rPr>
          <w:b/>
          <w:bCs/>
          <w:sz w:val="24"/>
        </w:rPr>
        <w:t>Answer:</w:t>
      </w:r>
    </w:p>
    <w:p w14:paraId="07E891DF" w14:textId="77777777" w:rsidR="001D639A" w:rsidRDefault="001D639A" w:rsidP="001D639A">
      <w:pPr>
        <w:jc w:val="both"/>
        <w:rPr>
          <w:sz w:val="24"/>
        </w:rPr>
      </w:pPr>
    </w:p>
    <w:p w14:paraId="0030BC0E" w14:textId="77777777" w:rsidR="001D639A" w:rsidRDefault="001D639A" w:rsidP="001D639A">
      <w:pPr>
        <w:jc w:val="both"/>
        <w:rPr>
          <w:sz w:val="24"/>
        </w:rPr>
      </w:pPr>
    </w:p>
    <w:p w14:paraId="68AB26B9" w14:textId="77777777" w:rsidR="001D639A" w:rsidRDefault="001D639A" w:rsidP="001D639A">
      <w:pPr>
        <w:pStyle w:val="Heading1"/>
        <w:spacing w:line="276" w:lineRule="auto"/>
        <w:ind w:left="0" w:firstLine="0"/>
        <w:rPr>
          <w:bCs w:val="0"/>
          <w:sz w:val="24"/>
        </w:rPr>
      </w:pPr>
      <w:r>
        <w:rPr>
          <w:bCs w:val="0"/>
          <w:sz w:val="24"/>
        </w:rPr>
        <w:t xml:space="preserve">Suggested Reference: </w:t>
      </w:r>
    </w:p>
    <w:p w14:paraId="08F9658C" w14:textId="77777777" w:rsidR="001D639A" w:rsidRDefault="001D639A">
      <w:pPr>
        <w:pStyle w:val="Heading1"/>
        <w:numPr>
          <w:ilvl w:val="3"/>
          <w:numId w:val="3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62B961A8" w14:textId="77777777" w:rsidR="001D639A" w:rsidRDefault="001D639A">
      <w:pPr>
        <w:pStyle w:val="Heading1"/>
        <w:numPr>
          <w:ilvl w:val="3"/>
          <w:numId w:val="3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7CE453E7" w14:textId="77777777" w:rsidR="001D639A" w:rsidRDefault="001D639A" w:rsidP="001D639A">
      <w:pPr>
        <w:pStyle w:val="Heading1"/>
        <w:spacing w:line="276" w:lineRule="auto"/>
        <w:jc w:val="both"/>
        <w:rPr>
          <w:b w:val="0"/>
          <w:bCs w:val="0"/>
          <w:sz w:val="24"/>
          <w:szCs w:val="24"/>
        </w:rPr>
      </w:pPr>
    </w:p>
    <w:p w14:paraId="5E73B802" w14:textId="77777777" w:rsidR="001D639A" w:rsidRDefault="001D639A" w:rsidP="001D639A">
      <w:pPr>
        <w:pStyle w:val="Heading1"/>
        <w:spacing w:line="276" w:lineRule="auto"/>
        <w:ind w:left="0" w:firstLine="0"/>
        <w:rPr>
          <w:b w:val="0"/>
          <w:bCs w:val="0"/>
          <w:sz w:val="24"/>
        </w:rPr>
      </w:pPr>
      <w:r>
        <w:rPr>
          <w:bCs w:val="0"/>
          <w:sz w:val="24"/>
        </w:rPr>
        <w:t xml:space="preserve">References used by the students: </w:t>
      </w:r>
    </w:p>
    <w:p w14:paraId="1866FE91" w14:textId="77777777" w:rsidR="001D639A" w:rsidRDefault="001D639A" w:rsidP="001D639A">
      <w:pPr>
        <w:pStyle w:val="Heading1"/>
        <w:spacing w:line="276" w:lineRule="auto"/>
        <w:ind w:left="0" w:firstLine="0"/>
        <w:rPr>
          <w:b w:val="0"/>
          <w:bCs w:val="0"/>
          <w:sz w:val="24"/>
        </w:rPr>
      </w:pPr>
    </w:p>
    <w:p w14:paraId="4240D259" w14:textId="77777777" w:rsidR="001D639A" w:rsidRDefault="001D639A" w:rsidP="001D639A">
      <w:pPr>
        <w:pStyle w:val="Heading1"/>
        <w:spacing w:line="276" w:lineRule="auto"/>
        <w:ind w:left="0" w:firstLine="0"/>
        <w:rPr>
          <w:b w:val="0"/>
          <w:bCs w:val="0"/>
          <w:sz w:val="24"/>
        </w:rPr>
      </w:pPr>
    </w:p>
    <w:p w14:paraId="4BD279B9" w14:textId="77777777" w:rsidR="001D639A" w:rsidRDefault="001D639A" w:rsidP="001D639A">
      <w:pPr>
        <w:pStyle w:val="Heading1"/>
        <w:spacing w:line="276" w:lineRule="auto"/>
        <w:ind w:left="0" w:firstLine="0"/>
      </w:pPr>
      <w:r>
        <w:rPr>
          <w:sz w:val="24"/>
        </w:rPr>
        <w:t>Rubric wise marks obtained:</w:t>
      </w:r>
    </w:p>
    <w:p w14:paraId="64947C6E" w14:textId="77777777" w:rsidR="001D639A" w:rsidRDefault="001D639A" w:rsidP="001D639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1D639A" w14:paraId="34D337D5"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2F767A14" w14:textId="77777777" w:rsidR="001D639A" w:rsidRDefault="001D639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F361D3E" w14:textId="77777777" w:rsidR="001D639A" w:rsidRDefault="001D639A" w:rsidP="00CB2E6A">
            <w:pPr>
              <w:pStyle w:val="Heading1"/>
              <w:spacing w:line="276" w:lineRule="auto"/>
              <w:ind w:left="0" w:firstLine="0"/>
              <w:jc w:val="center"/>
              <w:rPr>
                <w:sz w:val="24"/>
              </w:rPr>
            </w:pPr>
            <w:r>
              <w:rPr>
                <w:sz w:val="24"/>
              </w:rPr>
              <w:t>Understanding of problem</w:t>
            </w:r>
          </w:p>
          <w:p w14:paraId="0A0CB469" w14:textId="77777777" w:rsidR="001D639A" w:rsidRDefault="001D639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471CE61" w14:textId="77777777" w:rsidR="001D639A" w:rsidRDefault="001D639A" w:rsidP="00CB2E6A">
            <w:pPr>
              <w:pStyle w:val="Heading1"/>
              <w:spacing w:line="276" w:lineRule="auto"/>
              <w:ind w:left="0" w:firstLine="0"/>
              <w:jc w:val="center"/>
              <w:rPr>
                <w:sz w:val="24"/>
              </w:rPr>
            </w:pPr>
            <w:r>
              <w:rPr>
                <w:sz w:val="24"/>
              </w:rPr>
              <w:t>Program Implementation</w:t>
            </w:r>
          </w:p>
          <w:p w14:paraId="3D07157D" w14:textId="77777777" w:rsidR="001D639A" w:rsidRDefault="001D639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3D0235E" w14:textId="77777777" w:rsidR="001D639A" w:rsidRDefault="001D639A" w:rsidP="00CB2E6A">
            <w:pPr>
              <w:pStyle w:val="Heading1"/>
              <w:spacing w:line="276" w:lineRule="auto"/>
              <w:ind w:left="0" w:firstLine="0"/>
              <w:jc w:val="center"/>
              <w:rPr>
                <w:sz w:val="24"/>
              </w:rPr>
            </w:pPr>
            <w:r>
              <w:rPr>
                <w:sz w:val="24"/>
              </w:rPr>
              <w:t>Documentation &amp;Timely Submission</w:t>
            </w:r>
          </w:p>
          <w:p w14:paraId="72E9A782" w14:textId="77777777" w:rsidR="001D639A" w:rsidRDefault="001D639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8CC28AE" w14:textId="77777777" w:rsidR="001D639A" w:rsidRDefault="001D639A" w:rsidP="00CB2E6A">
            <w:pPr>
              <w:pStyle w:val="Heading1"/>
              <w:spacing w:line="276" w:lineRule="auto"/>
              <w:ind w:left="0" w:firstLine="0"/>
              <w:jc w:val="center"/>
              <w:rPr>
                <w:sz w:val="24"/>
                <w:szCs w:val="24"/>
              </w:rPr>
            </w:pPr>
            <w:r>
              <w:rPr>
                <w:sz w:val="24"/>
                <w:szCs w:val="24"/>
              </w:rPr>
              <w:t>Total</w:t>
            </w:r>
          </w:p>
          <w:p w14:paraId="1B4157D5" w14:textId="77777777" w:rsidR="001D639A" w:rsidRDefault="001D639A" w:rsidP="00CB2E6A">
            <w:pPr>
              <w:pStyle w:val="Heading1"/>
              <w:spacing w:line="276" w:lineRule="auto"/>
              <w:ind w:left="0" w:firstLine="0"/>
              <w:jc w:val="center"/>
            </w:pPr>
            <w:r>
              <w:rPr>
                <w:sz w:val="24"/>
                <w:szCs w:val="24"/>
              </w:rPr>
              <w:t>(10)</w:t>
            </w:r>
          </w:p>
        </w:tc>
      </w:tr>
      <w:tr w:rsidR="001D639A" w14:paraId="67A4151D" w14:textId="77777777" w:rsidTr="00CB2E6A">
        <w:trPr>
          <w:trHeight w:val="403"/>
        </w:trPr>
        <w:tc>
          <w:tcPr>
            <w:tcW w:w="1193" w:type="dxa"/>
            <w:vMerge/>
            <w:tcBorders>
              <w:left w:val="single" w:sz="4" w:space="0" w:color="00000A"/>
              <w:bottom w:val="single" w:sz="4" w:space="0" w:color="00000A"/>
              <w:right w:val="single" w:sz="4" w:space="0" w:color="00000A"/>
            </w:tcBorders>
          </w:tcPr>
          <w:p w14:paraId="2611BBB9" w14:textId="77777777" w:rsidR="001D639A" w:rsidRDefault="001D639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115B7DC7" w14:textId="77777777" w:rsidR="001D639A" w:rsidRDefault="001D639A" w:rsidP="00CB2E6A">
            <w:pPr>
              <w:pStyle w:val="Heading1"/>
              <w:spacing w:line="276" w:lineRule="auto"/>
              <w:ind w:left="0" w:firstLine="0"/>
              <w:jc w:val="center"/>
              <w:rPr>
                <w:sz w:val="17"/>
              </w:rPr>
            </w:pPr>
            <w:r>
              <w:rPr>
                <w:sz w:val="17"/>
              </w:rPr>
              <w:t>Good</w:t>
            </w:r>
          </w:p>
          <w:p w14:paraId="7DF4FF66" w14:textId="77777777" w:rsidR="001D639A" w:rsidRDefault="001D639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3AF6F087" w14:textId="77777777" w:rsidR="001D639A" w:rsidRDefault="001D639A" w:rsidP="00CB2E6A">
            <w:pPr>
              <w:pStyle w:val="Heading1"/>
              <w:spacing w:line="276" w:lineRule="auto"/>
              <w:ind w:left="0" w:firstLine="0"/>
              <w:jc w:val="center"/>
              <w:rPr>
                <w:sz w:val="17"/>
              </w:rPr>
            </w:pPr>
            <w:r>
              <w:rPr>
                <w:sz w:val="17"/>
              </w:rPr>
              <w:t>Avg.</w:t>
            </w:r>
          </w:p>
          <w:p w14:paraId="2E764A47" w14:textId="77777777" w:rsidR="001D639A" w:rsidRDefault="001D639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B0C5A77" w14:textId="77777777" w:rsidR="001D639A" w:rsidRDefault="001D639A" w:rsidP="00CB2E6A">
            <w:pPr>
              <w:pStyle w:val="Heading1"/>
              <w:spacing w:line="276" w:lineRule="auto"/>
              <w:ind w:left="0" w:firstLine="0"/>
              <w:jc w:val="center"/>
              <w:rPr>
                <w:sz w:val="17"/>
              </w:rPr>
            </w:pPr>
            <w:r>
              <w:rPr>
                <w:sz w:val="17"/>
              </w:rPr>
              <w:t>Poor</w:t>
            </w:r>
          </w:p>
          <w:p w14:paraId="73F74472" w14:textId="77777777" w:rsidR="001D639A" w:rsidRDefault="001D639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7009B29C" w14:textId="77777777" w:rsidR="001D639A" w:rsidRDefault="001D639A" w:rsidP="00CB2E6A">
            <w:pPr>
              <w:pStyle w:val="Heading1"/>
              <w:spacing w:line="276" w:lineRule="auto"/>
              <w:ind w:left="0" w:firstLine="0"/>
              <w:jc w:val="center"/>
              <w:rPr>
                <w:sz w:val="17"/>
              </w:rPr>
            </w:pPr>
            <w:r>
              <w:rPr>
                <w:sz w:val="17"/>
              </w:rPr>
              <w:t>Good</w:t>
            </w:r>
          </w:p>
          <w:p w14:paraId="3F160BC6" w14:textId="77777777" w:rsidR="001D639A" w:rsidRDefault="001D639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BCE8392" w14:textId="77777777" w:rsidR="001D639A" w:rsidRDefault="001D639A" w:rsidP="00CB2E6A">
            <w:pPr>
              <w:pStyle w:val="Heading1"/>
              <w:spacing w:line="276" w:lineRule="auto"/>
              <w:ind w:left="0" w:firstLine="0"/>
              <w:jc w:val="center"/>
              <w:rPr>
                <w:sz w:val="17"/>
              </w:rPr>
            </w:pPr>
            <w:r>
              <w:rPr>
                <w:sz w:val="17"/>
              </w:rPr>
              <w:t>Avg.</w:t>
            </w:r>
          </w:p>
          <w:p w14:paraId="4C9A4D4F" w14:textId="77777777" w:rsidR="001D639A" w:rsidRDefault="001D639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56949E4C" w14:textId="77777777" w:rsidR="001D639A" w:rsidRDefault="001D639A" w:rsidP="00CB2E6A">
            <w:pPr>
              <w:pStyle w:val="Heading1"/>
              <w:spacing w:line="276" w:lineRule="auto"/>
              <w:ind w:left="0" w:firstLine="0"/>
              <w:jc w:val="center"/>
              <w:rPr>
                <w:sz w:val="17"/>
              </w:rPr>
            </w:pPr>
            <w:r>
              <w:rPr>
                <w:sz w:val="17"/>
              </w:rPr>
              <w:t>Poor</w:t>
            </w:r>
          </w:p>
          <w:p w14:paraId="1E89B835" w14:textId="77777777" w:rsidR="001D639A" w:rsidRDefault="001D639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46C80A1" w14:textId="77777777" w:rsidR="001D639A" w:rsidRDefault="001D639A" w:rsidP="00CB2E6A">
            <w:pPr>
              <w:pStyle w:val="Heading1"/>
              <w:spacing w:line="276" w:lineRule="auto"/>
              <w:ind w:left="0" w:firstLine="0"/>
              <w:jc w:val="center"/>
              <w:rPr>
                <w:sz w:val="17"/>
              </w:rPr>
            </w:pPr>
            <w:r>
              <w:rPr>
                <w:sz w:val="17"/>
              </w:rPr>
              <w:t>Good</w:t>
            </w:r>
          </w:p>
          <w:p w14:paraId="718F5CE1" w14:textId="77777777" w:rsidR="001D639A" w:rsidRDefault="001D639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3EB0D04" w14:textId="77777777" w:rsidR="001D639A" w:rsidRDefault="001D639A" w:rsidP="00CB2E6A">
            <w:pPr>
              <w:pStyle w:val="Heading1"/>
              <w:spacing w:line="276" w:lineRule="auto"/>
              <w:ind w:left="0" w:firstLine="0"/>
              <w:jc w:val="center"/>
              <w:rPr>
                <w:sz w:val="17"/>
              </w:rPr>
            </w:pPr>
            <w:r>
              <w:rPr>
                <w:sz w:val="17"/>
              </w:rPr>
              <w:t>Avg.</w:t>
            </w:r>
          </w:p>
          <w:p w14:paraId="0B5F0DE0" w14:textId="77777777" w:rsidR="001D639A" w:rsidRDefault="001D639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8A3FF6C" w14:textId="77777777" w:rsidR="001D639A" w:rsidRDefault="001D639A" w:rsidP="00CB2E6A">
            <w:pPr>
              <w:pStyle w:val="Heading1"/>
              <w:spacing w:line="276" w:lineRule="auto"/>
              <w:ind w:left="0" w:firstLine="0"/>
              <w:jc w:val="center"/>
              <w:rPr>
                <w:sz w:val="17"/>
              </w:rPr>
            </w:pPr>
            <w:r>
              <w:rPr>
                <w:sz w:val="17"/>
              </w:rPr>
              <w:t>Poor</w:t>
            </w:r>
          </w:p>
          <w:p w14:paraId="268AC327" w14:textId="77777777" w:rsidR="001D639A" w:rsidRDefault="001D639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46D7EBE" w14:textId="77777777" w:rsidR="001D639A" w:rsidRDefault="001D639A" w:rsidP="00CB2E6A">
            <w:pPr>
              <w:pStyle w:val="Heading1"/>
              <w:spacing w:line="276" w:lineRule="auto"/>
              <w:ind w:left="0" w:firstLine="0"/>
              <w:rPr>
                <w:sz w:val="17"/>
              </w:rPr>
            </w:pPr>
          </w:p>
        </w:tc>
      </w:tr>
      <w:tr w:rsidR="001D639A" w14:paraId="2882A462"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CCAEE6D" w14:textId="77777777" w:rsidR="001D639A" w:rsidRDefault="001D639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298CDD" w14:textId="77777777" w:rsidR="001D639A" w:rsidRDefault="001D639A" w:rsidP="00CB2E6A">
            <w:pPr>
              <w:pStyle w:val="Heading1"/>
              <w:spacing w:line="276" w:lineRule="auto"/>
              <w:ind w:left="0" w:firstLine="0"/>
              <w:rPr>
                <w:sz w:val="17"/>
              </w:rPr>
            </w:pPr>
          </w:p>
          <w:p w14:paraId="450DB5C7" w14:textId="77777777" w:rsidR="001D639A" w:rsidRDefault="001D639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A0375AD" w14:textId="77777777" w:rsidR="001D639A" w:rsidRDefault="001D639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1C63448" w14:textId="77777777" w:rsidR="001D639A" w:rsidRDefault="001D639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BD07E1B" w14:textId="77777777" w:rsidR="001D639A" w:rsidRDefault="001D639A" w:rsidP="00CB2E6A">
            <w:pPr>
              <w:pStyle w:val="Heading1"/>
              <w:spacing w:line="276" w:lineRule="auto"/>
              <w:ind w:left="0" w:firstLine="0"/>
              <w:rPr>
                <w:sz w:val="17"/>
              </w:rPr>
            </w:pPr>
          </w:p>
        </w:tc>
      </w:tr>
    </w:tbl>
    <w:p w14:paraId="36E8FD86" w14:textId="77777777" w:rsidR="001D639A" w:rsidRDefault="001D639A" w:rsidP="001D639A">
      <w:pPr>
        <w:pStyle w:val="Heading1"/>
        <w:spacing w:line="276" w:lineRule="auto"/>
        <w:ind w:left="0" w:firstLine="0"/>
      </w:pPr>
    </w:p>
    <w:p w14:paraId="2352C0D1" w14:textId="77777777" w:rsidR="001D639A" w:rsidRDefault="001D639A" w:rsidP="001D639A">
      <w:pPr>
        <w:pStyle w:val="Heading1"/>
        <w:spacing w:line="276" w:lineRule="auto"/>
        <w:ind w:left="0" w:firstLine="0"/>
      </w:pPr>
    </w:p>
    <w:p w14:paraId="38BBE22D" w14:textId="77777777" w:rsidR="00302F59" w:rsidRDefault="00302F59" w:rsidP="00A93F5C">
      <w:pPr>
        <w:suppressAutoHyphens w:val="0"/>
        <w:jc w:val="center"/>
      </w:pPr>
      <w:r>
        <w:br w:type="page"/>
      </w:r>
      <w:r>
        <w:rPr>
          <w:b/>
          <w:sz w:val="28"/>
        </w:rPr>
        <w:lastRenderedPageBreak/>
        <w:t>Experiment No: 1</w:t>
      </w:r>
      <w:r w:rsidR="00A93F5C">
        <w:rPr>
          <w:b/>
          <w:sz w:val="28"/>
        </w:rPr>
        <w:t>5</w:t>
      </w:r>
    </w:p>
    <w:p w14:paraId="1AE0A06E" w14:textId="77777777" w:rsidR="00302F59" w:rsidRDefault="00302F59" w:rsidP="00302F59">
      <w:pPr>
        <w:jc w:val="both"/>
      </w:pPr>
    </w:p>
    <w:p w14:paraId="36776BC3" w14:textId="77777777" w:rsidR="00302F59" w:rsidRPr="003F01AA" w:rsidRDefault="003F01AA" w:rsidP="00302F59">
      <w:pPr>
        <w:jc w:val="both"/>
        <w:rPr>
          <w:b/>
          <w:sz w:val="24"/>
          <w:szCs w:val="24"/>
        </w:rPr>
      </w:pPr>
      <w:r w:rsidRPr="003F01AA">
        <w:rPr>
          <w:sz w:val="24"/>
          <w:szCs w:val="24"/>
        </w:rPr>
        <w:t>Implement DFS and BFS graph traversal techniques and write its time complexities.</w:t>
      </w:r>
    </w:p>
    <w:p w14:paraId="1E6DDC7A" w14:textId="77777777" w:rsidR="003F01AA" w:rsidRDefault="003F01AA" w:rsidP="00302F59">
      <w:pPr>
        <w:jc w:val="both"/>
        <w:rPr>
          <w:b/>
          <w:sz w:val="24"/>
        </w:rPr>
      </w:pPr>
    </w:p>
    <w:p w14:paraId="77AFF67B" w14:textId="77777777" w:rsidR="00302F59" w:rsidRDefault="00302F59" w:rsidP="00302F59">
      <w:pPr>
        <w:jc w:val="both"/>
      </w:pPr>
      <w:r>
        <w:rPr>
          <w:b/>
          <w:sz w:val="24"/>
        </w:rPr>
        <w:t>Date:</w:t>
      </w:r>
    </w:p>
    <w:p w14:paraId="348FB56F" w14:textId="77777777" w:rsidR="00302F59" w:rsidRDefault="00302F59" w:rsidP="00302F59">
      <w:pPr>
        <w:jc w:val="both"/>
        <w:rPr>
          <w:b/>
          <w:sz w:val="24"/>
        </w:rPr>
      </w:pPr>
    </w:p>
    <w:p w14:paraId="08303AC5" w14:textId="77777777" w:rsidR="00302F59" w:rsidRPr="005A004B" w:rsidRDefault="00302F59" w:rsidP="00302F5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D4B4A12" w14:textId="77777777" w:rsidR="00302F59" w:rsidRDefault="00302F59" w:rsidP="00302F59">
      <w:pPr>
        <w:jc w:val="both"/>
        <w:rPr>
          <w:b/>
          <w:w w:val="110"/>
        </w:rPr>
      </w:pPr>
    </w:p>
    <w:p w14:paraId="0C65585A" w14:textId="77777777" w:rsidR="00302F59" w:rsidRDefault="00302F59" w:rsidP="00302F59">
      <w:pPr>
        <w:jc w:val="both"/>
      </w:pPr>
      <w:r>
        <w:rPr>
          <w:b/>
          <w:sz w:val="24"/>
        </w:rPr>
        <w:t>Relevant CO: CO</w:t>
      </w:r>
      <w:r w:rsidR="00BC628E">
        <w:rPr>
          <w:b/>
          <w:sz w:val="24"/>
        </w:rPr>
        <w:t>6</w:t>
      </w:r>
    </w:p>
    <w:p w14:paraId="26FB36EF" w14:textId="77777777" w:rsidR="00302F59" w:rsidRDefault="00302F59" w:rsidP="00302F59">
      <w:pPr>
        <w:jc w:val="both"/>
        <w:rPr>
          <w:b/>
          <w:sz w:val="24"/>
        </w:rPr>
      </w:pPr>
    </w:p>
    <w:p w14:paraId="0E77382F" w14:textId="77777777" w:rsidR="00302F59" w:rsidRDefault="00302F59" w:rsidP="00302F59">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w:t>
      </w:r>
      <w:r w:rsidR="00C2426E">
        <w:rPr>
          <w:sz w:val="24"/>
        </w:rPr>
        <w:t>Graph traversal techniques</w:t>
      </w:r>
      <w:r>
        <w:rPr>
          <w:sz w:val="24"/>
        </w:rPr>
        <w:t>.</w:t>
      </w:r>
    </w:p>
    <w:p w14:paraId="0EB30FE2" w14:textId="77777777" w:rsidR="00302F59" w:rsidRPr="006A5142" w:rsidRDefault="00302F59" w:rsidP="00302F59">
      <w:pPr>
        <w:ind w:left="1440"/>
        <w:jc w:val="both"/>
      </w:pPr>
      <w:r>
        <w:rPr>
          <w:sz w:val="24"/>
        </w:rPr>
        <w:t xml:space="preserve">(b) </w:t>
      </w:r>
      <w:r w:rsidR="005B29DF">
        <w:rPr>
          <w:sz w:val="24"/>
        </w:rPr>
        <w:t>Visit all nodes of the graph.</w:t>
      </w:r>
    </w:p>
    <w:p w14:paraId="06751C69" w14:textId="77777777" w:rsidR="00302F59" w:rsidRPr="006A5142" w:rsidRDefault="00302F59" w:rsidP="00302F59">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55CF8A50" w14:textId="77777777" w:rsidR="00302F59" w:rsidRDefault="00302F59" w:rsidP="00302F59">
      <w:pPr>
        <w:jc w:val="both"/>
        <w:rPr>
          <w:b/>
          <w:sz w:val="24"/>
        </w:rPr>
      </w:pPr>
    </w:p>
    <w:p w14:paraId="15F9F250" w14:textId="77777777" w:rsidR="00302F59" w:rsidRDefault="00302F59" w:rsidP="00302F59">
      <w:pPr>
        <w:jc w:val="both"/>
      </w:pPr>
      <w:r>
        <w:rPr>
          <w:b/>
          <w:sz w:val="24"/>
        </w:rPr>
        <w:t xml:space="preserve">Equipment/Instruments: </w:t>
      </w:r>
      <w:r>
        <w:rPr>
          <w:sz w:val="24"/>
        </w:rPr>
        <w:t xml:space="preserve">Computer System, Any C language editor </w:t>
      </w:r>
    </w:p>
    <w:p w14:paraId="30D192F9" w14:textId="77777777" w:rsidR="00302F59" w:rsidRDefault="00302F59" w:rsidP="00302F59">
      <w:pPr>
        <w:jc w:val="both"/>
        <w:rPr>
          <w:b/>
          <w:sz w:val="24"/>
        </w:rPr>
      </w:pPr>
    </w:p>
    <w:p w14:paraId="73001EDD" w14:textId="77777777" w:rsidR="00302F59" w:rsidRDefault="00302F59" w:rsidP="00302F59">
      <w:pPr>
        <w:jc w:val="both"/>
        <w:rPr>
          <w:b/>
          <w:sz w:val="24"/>
        </w:rPr>
      </w:pPr>
      <w:r>
        <w:rPr>
          <w:b/>
          <w:sz w:val="24"/>
        </w:rPr>
        <w:t>Theory:</w:t>
      </w:r>
    </w:p>
    <w:p w14:paraId="66ACFE44" w14:textId="77777777" w:rsidR="00302F59" w:rsidRPr="001345A4" w:rsidRDefault="00302F59" w:rsidP="00302F59">
      <w:pPr>
        <w:jc w:val="both"/>
        <w:rPr>
          <w:sz w:val="24"/>
          <w:szCs w:val="24"/>
        </w:rPr>
      </w:pPr>
    </w:p>
    <w:p w14:paraId="15A36BD2" w14:textId="77777777" w:rsidR="00C2426E" w:rsidRPr="00C2426E" w:rsidRDefault="00C2426E" w:rsidP="005B29DF">
      <w:pPr>
        <w:spacing w:line="276" w:lineRule="auto"/>
        <w:jc w:val="both"/>
        <w:rPr>
          <w:sz w:val="24"/>
          <w:szCs w:val="24"/>
        </w:rPr>
      </w:pPr>
      <w:r w:rsidRPr="00C2426E">
        <w:rPr>
          <w:sz w:val="24"/>
          <w:szCs w:val="24"/>
        </w:rPr>
        <w:t>Depth First Search is a graph traversal algorithm that explores as far as possible along each branch before backtracking. It is used to search for a node or a path in a graph, and is implemented recursively or iteratively.</w:t>
      </w:r>
    </w:p>
    <w:p w14:paraId="396C0718" w14:textId="77777777" w:rsidR="00C2426E" w:rsidRPr="00C2426E" w:rsidRDefault="00C2426E" w:rsidP="005B29DF">
      <w:pPr>
        <w:spacing w:line="276" w:lineRule="auto"/>
        <w:jc w:val="both"/>
        <w:rPr>
          <w:sz w:val="24"/>
          <w:szCs w:val="24"/>
        </w:rPr>
      </w:pPr>
      <w:r w:rsidRPr="00C2426E">
        <w:rPr>
          <w:sz w:val="24"/>
          <w:szCs w:val="24"/>
        </w:rPr>
        <w:t>The algorithm starts at a specified node and visits all the nodes in the graph by exploring each branch as far as possible before backtracking to the previous node. When a node is visited, it is marked as visited to prevent loops.</w:t>
      </w:r>
    </w:p>
    <w:p w14:paraId="0058F937" w14:textId="77777777" w:rsidR="00C2426E" w:rsidRDefault="00C2426E" w:rsidP="005B29DF">
      <w:pPr>
        <w:spacing w:line="276" w:lineRule="auto"/>
        <w:jc w:val="both"/>
        <w:rPr>
          <w:sz w:val="24"/>
          <w:szCs w:val="24"/>
        </w:rPr>
      </w:pPr>
    </w:p>
    <w:p w14:paraId="705D701F" w14:textId="77777777" w:rsidR="00C2426E" w:rsidRDefault="00C2426E" w:rsidP="005B29DF">
      <w:pPr>
        <w:spacing w:line="276" w:lineRule="auto"/>
        <w:jc w:val="both"/>
        <w:rPr>
          <w:sz w:val="24"/>
          <w:szCs w:val="24"/>
        </w:rPr>
      </w:pPr>
      <w:r>
        <w:rPr>
          <w:sz w:val="24"/>
          <w:szCs w:val="24"/>
        </w:rPr>
        <w:t>Consider the following steps for the implementation of DFS algorithm:</w:t>
      </w:r>
    </w:p>
    <w:p w14:paraId="4BA3377E"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Create an empty stack and push the starting node onto it.</w:t>
      </w:r>
    </w:p>
    <w:p w14:paraId="4F94CA18"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Mark the starting node as visited.</w:t>
      </w:r>
    </w:p>
    <w:p w14:paraId="1A19D516"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While the stack is not empty, pop a node from the stack and mark it as visited.</w:t>
      </w:r>
    </w:p>
    <w:p w14:paraId="6C1062B7"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For each adjacent node to the current node, if the adjacent node has not been visited, mark it as visited and push it onto the stack.</w:t>
      </w:r>
    </w:p>
    <w:p w14:paraId="4BA7E963"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After processing all the adjacent nodes, you can do something with the current node, such as printing it or storing it.</w:t>
      </w:r>
    </w:p>
    <w:p w14:paraId="03B14BD1"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Repeat steps 3 to 5 until the stack is empty.</w:t>
      </w:r>
    </w:p>
    <w:p w14:paraId="43B64407" w14:textId="77777777" w:rsidR="00C2426E" w:rsidRDefault="00C2426E" w:rsidP="005B29DF">
      <w:pPr>
        <w:spacing w:line="276" w:lineRule="auto"/>
        <w:jc w:val="both"/>
        <w:rPr>
          <w:sz w:val="24"/>
          <w:szCs w:val="24"/>
        </w:rPr>
      </w:pPr>
    </w:p>
    <w:p w14:paraId="425C95BD" w14:textId="77777777" w:rsidR="00483CAB" w:rsidRDefault="00483CAB" w:rsidP="005B29DF">
      <w:pPr>
        <w:spacing w:line="276" w:lineRule="auto"/>
        <w:jc w:val="both"/>
        <w:rPr>
          <w:sz w:val="24"/>
          <w:szCs w:val="24"/>
        </w:rPr>
      </w:pPr>
      <w:r>
        <w:rPr>
          <w:sz w:val="24"/>
          <w:szCs w:val="24"/>
        </w:rPr>
        <w:t>Consider the following steps for the implementation of BFS algorithm:</w:t>
      </w:r>
    </w:p>
    <w:p w14:paraId="74E93B4A" w14:textId="77777777" w:rsidR="00486F6E" w:rsidRDefault="00486F6E" w:rsidP="005B29DF">
      <w:pPr>
        <w:spacing w:line="276" w:lineRule="auto"/>
        <w:jc w:val="both"/>
        <w:rPr>
          <w:sz w:val="24"/>
          <w:szCs w:val="24"/>
        </w:rPr>
      </w:pPr>
    </w:p>
    <w:p w14:paraId="32947899"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Create a queue Q and a set visited.</w:t>
      </w:r>
    </w:p>
    <w:p w14:paraId="04E36306"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Add the starting node to the queue Q and mark it as visited.</w:t>
      </w:r>
    </w:p>
    <w:p w14:paraId="225A7DB3"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 xml:space="preserve">While the queue is not empty: </w:t>
      </w:r>
    </w:p>
    <w:p w14:paraId="04950F6D"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Dequeue a node from the queue Q and process it. </w:t>
      </w:r>
    </w:p>
    <w:p w14:paraId="657D8271"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For each adjacent node of the dequeued node: </w:t>
      </w:r>
    </w:p>
    <w:p w14:paraId="1B020B96" w14:textId="77777777" w:rsidR="00486F6E" w:rsidRPr="00486F6E" w:rsidRDefault="00486F6E" w:rsidP="005B29DF">
      <w:pPr>
        <w:pStyle w:val="ListParagraph"/>
        <w:spacing w:line="276" w:lineRule="auto"/>
        <w:ind w:left="720" w:firstLine="720"/>
        <w:jc w:val="both"/>
        <w:rPr>
          <w:sz w:val="24"/>
          <w:szCs w:val="24"/>
        </w:rPr>
      </w:pPr>
      <w:proofErr w:type="spellStart"/>
      <w:r w:rsidRPr="00486F6E">
        <w:rPr>
          <w:sz w:val="24"/>
          <w:szCs w:val="24"/>
        </w:rPr>
        <w:t>i</w:t>
      </w:r>
      <w:proofErr w:type="spellEnd"/>
      <w:r w:rsidRPr="00486F6E">
        <w:rPr>
          <w:sz w:val="24"/>
          <w:szCs w:val="24"/>
        </w:rPr>
        <w:t>. If the adjacent node has not been visited, mark it as visited and enqueue it into the queue Q.</w:t>
      </w:r>
    </w:p>
    <w:p w14:paraId="38832780" w14:textId="77777777" w:rsidR="00486F6E" w:rsidRDefault="00486F6E" w:rsidP="005B29DF">
      <w:pPr>
        <w:spacing w:line="276" w:lineRule="auto"/>
        <w:jc w:val="both"/>
        <w:rPr>
          <w:sz w:val="24"/>
          <w:szCs w:val="24"/>
        </w:rPr>
      </w:pPr>
    </w:p>
    <w:p w14:paraId="1A8F2136" w14:textId="77777777" w:rsidR="00302F59" w:rsidRDefault="00302F59" w:rsidP="00302F59">
      <w:pPr>
        <w:pStyle w:val="NormalWeb"/>
        <w:shd w:val="clear" w:color="auto" w:fill="FFFFFF"/>
        <w:spacing w:before="0" w:beforeAutospacing="0" w:after="0" w:afterAutospacing="0" w:line="276" w:lineRule="auto"/>
        <w:textAlignment w:val="baseline"/>
        <w:rPr>
          <w:shd w:val="clear" w:color="auto" w:fill="FFFFFF"/>
        </w:rPr>
      </w:pPr>
    </w:p>
    <w:p w14:paraId="7FF9C192" w14:textId="77777777" w:rsidR="00302F59" w:rsidRDefault="00302F59" w:rsidP="00302F59">
      <w:pPr>
        <w:jc w:val="both"/>
        <w:rPr>
          <w:b/>
          <w:sz w:val="24"/>
        </w:rPr>
      </w:pPr>
      <w:r>
        <w:rPr>
          <w:b/>
          <w:sz w:val="24"/>
        </w:rPr>
        <w:t>Observations:</w:t>
      </w:r>
    </w:p>
    <w:p w14:paraId="2B83FDA5" w14:textId="77777777" w:rsidR="00302F59" w:rsidRDefault="00302F59" w:rsidP="00302F59">
      <w:pPr>
        <w:jc w:val="both"/>
        <w:rPr>
          <w:bCs/>
          <w:sz w:val="24"/>
        </w:rPr>
      </w:pPr>
      <w:r w:rsidRPr="004578C3">
        <w:rPr>
          <w:bCs/>
          <w:sz w:val="24"/>
        </w:rPr>
        <w:t xml:space="preserve">Write observation based on </w:t>
      </w:r>
      <w:r w:rsidR="00486F6E">
        <w:rPr>
          <w:bCs/>
          <w:sz w:val="24"/>
        </w:rPr>
        <w:t>output of algorithm that which node of graph is traversed first in BFS and DFS.</w:t>
      </w:r>
    </w:p>
    <w:p w14:paraId="01A6634F" w14:textId="77777777" w:rsidR="00302F59" w:rsidRDefault="00302F59" w:rsidP="00302F59">
      <w:pPr>
        <w:jc w:val="both"/>
        <w:rPr>
          <w:b/>
          <w:sz w:val="24"/>
        </w:rPr>
      </w:pPr>
      <w:r>
        <w:rPr>
          <w:b/>
          <w:sz w:val="24"/>
        </w:rPr>
        <w:lastRenderedPageBreak/>
        <w:t>Result</w:t>
      </w:r>
    </w:p>
    <w:p w14:paraId="673C824C" w14:textId="77777777" w:rsidR="00302F59" w:rsidRPr="00A30372" w:rsidRDefault="00302F59" w:rsidP="00302F59">
      <w:pPr>
        <w:jc w:val="both"/>
        <w:rPr>
          <w:bCs/>
          <w:sz w:val="24"/>
        </w:rPr>
      </w:pPr>
      <w:r w:rsidRPr="00A30372">
        <w:rPr>
          <w:bCs/>
          <w:sz w:val="24"/>
        </w:rPr>
        <w:t xml:space="preserve">Write output of your program </w:t>
      </w:r>
    </w:p>
    <w:p w14:paraId="175F8B15" w14:textId="77777777" w:rsidR="00302F59" w:rsidRDefault="00302F59" w:rsidP="00302F59">
      <w:pPr>
        <w:jc w:val="both"/>
        <w:rPr>
          <w:b/>
          <w:bCs/>
          <w:sz w:val="24"/>
          <w:szCs w:val="24"/>
        </w:rPr>
      </w:pPr>
    </w:p>
    <w:p w14:paraId="47677208" w14:textId="77777777" w:rsidR="00302F59" w:rsidRDefault="00302F59" w:rsidP="00302F59">
      <w:pPr>
        <w:jc w:val="both"/>
        <w:rPr>
          <w:b/>
          <w:sz w:val="24"/>
        </w:rPr>
      </w:pPr>
    </w:p>
    <w:p w14:paraId="668E68BB" w14:textId="77777777" w:rsidR="00302F59" w:rsidRDefault="00302F59" w:rsidP="00302F59">
      <w:pPr>
        <w:jc w:val="both"/>
        <w:rPr>
          <w:b/>
          <w:sz w:val="24"/>
        </w:rPr>
      </w:pPr>
    </w:p>
    <w:p w14:paraId="0054C73F" w14:textId="77777777" w:rsidR="00302F59" w:rsidRDefault="00302F59" w:rsidP="00302F59">
      <w:pPr>
        <w:jc w:val="both"/>
      </w:pPr>
      <w:r>
        <w:rPr>
          <w:b/>
          <w:sz w:val="24"/>
        </w:rPr>
        <w:t xml:space="preserve">Conclusion: </w:t>
      </w:r>
    </w:p>
    <w:p w14:paraId="4F6C7249" w14:textId="77777777" w:rsidR="00302F59" w:rsidRDefault="00302F59" w:rsidP="00302F59">
      <w:pPr>
        <w:jc w:val="both"/>
        <w:rPr>
          <w:b/>
          <w:sz w:val="24"/>
        </w:rPr>
      </w:pPr>
    </w:p>
    <w:p w14:paraId="0E692F6B" w14:textId="77777777" w:rsidR="00302F59" w:rsidRDefault="00302F59" w:rsidP="00302F59">
      <w:pPr>
        <w:jc w:val="both"/>
        <w:rPr>
          <w:b/>
          <w:sz w:val="24"/>
        </w:rPr>
      </w:pPr>
    </w:p>
    <w:p w14:paraId="744CD603" w14:textId="77777777" w:rsidR="00302F59" w:rsidRDefault="00302F59" w:rsidP="00302F59">
      <w:pPr>
        <w:jc w:val="both"/>
        <w:rPr>
          <w:b/>
          <w:sz w:val="24"/>
        </w:rPr>
      </w:pPr>
    </w:p>
    <w:p w14:paraId="42BB2F7E" w14:textId="77777777" w:rsidR="00302F59" w:rsidRDefault="00302F59" w:rsidP="00302F59">
      <w:pPr>
        <w:jc w:val="both"/>
        <w:rPr>
          <w:b/>
          <w:sz w:val="24"/>
        </w:rPr>
      </w:pPr>
    </w:p>
    <w:p w14:paraId="2219DF19" w14:textId="77777777" w:rsidR="00347C2E" w:rsidRDefault="00347C2E" w:rsidP="00302F59">
      <w:pPr>
        <w:jc w:val="both"/>
        <w:rPr>
          <w:b/>
          <w:sz w:val="24"/>
        </w:rPr>
      </w:pPr>
    </w:p>
    <w:p w14:paraId="55909241" w14:textId="77777777" w:rsidR="00302F59" w:rsidRDefault="00302F59" w:rsidP="00302F59">
      <w:pPr>
        <w:jc w:val="both"/>
      </w:pPr>
      <w:r>
        <w:rPr>
          <w:b/>
          <w:sz w:val="24"/>
        </w:rPr>
        <w:t xml:space="preserve">Quiz: </w:t>
      </w:r>
    </w:p>
    <w:p w14:paraId="2647AF17" w14:textId="77777777" w:rsidR="00302F59" w:rsidRPr="0008680F" w:rsidRDefault="00347C2E">
      <w:pPr>
        <w:numPr>
          <w:ilvl w:val="0"/>
          <w:numId w:val="34"/>
        </w:numPr>
        <w:jc w:val="both"/>
      </w:pPr>
      <w:r w:rsidRPr="00347C2E">
        <w:rPr>
          <w:sz w:val="24"/>
        </w:rPr>
        <w:t>What data structure is typically used in the iterative implementation of DFS</w:t>
      </w:r>
      <w:r>
        <w:rPr>
          <w:sz w:val="24"/>
        </w:rPr>
        <w:t xml:space="preserve"> and BFS</w:t>
      </w:r>
      <w:r w:rsidRPr="00347C2E">
        <w:rPr>
          <w:sz w:val="24"/>
        </w:rPr>
        <w:t>?</w:t>
      </w:r>
    </w:p>
    <w:p w14:paraId="2714D947" w14:textId="77777777" w:rsidR="00302F59" w:rsidRPr="0008680F" w:rsidRDefault="00302F59" w:rsidP="00302F59">
      <w:pPr>
        <w:jc w:val="both"/>
        <w:rPr>
          <w:b/>
          <w:bCs/>
          <w:sz w:val="24"/>
        </w:rPr>
      </w:pPr>
      <w:r w:rsidRPr="0008680F">
        <w:rPr>
          <w:b/>
          <w:bCs/>
          <w:sz w:val="24"/>
        </w:rPr>
        <w:t>Answer:</w:t>
      </w:r>
    </w:p>
    <w:p w14:paraId="65E03D0D" w14:textId="77777777" w:rsidR="00302F59" w:rsidRDefault="00302F59" w:rsidP="00302F59">
      <w:pPr>
        <w:jc w:val="both"/>
        <w:rPr>
          <w:sz w:val="24"/>
        </w:rPr>
      </w:pPr>
    </w:p>
    <w:p w14:paraId="669307C4" w14:textId="77777777" w:rsidR="00302F59" w:rsidRDefault="00302F59" w:rsidP="00302F59">
      <w:pPr>
        <w:jc w:val="both"/>
        <w:rPr>
          <w:sz w:val="24"/>
        </w:rPr>
      </w:pPr>
    </w:p>
    <w:p w14:paraId="319DE78F" w14:textId="77777777" w:rsidR="00302F59" w:rsidRPr="0008680F" w:rsidRDefault="00347C2E">
      <w:pPr>
        <w:numPr>
          <w:ilvl w:val="0"/>
          <w:numId w:val="34"/>
        </w:numPr>
        <w:jc w:val="both"/>
      </w:pPr>
      <w:r w:rsidRPr="00347C2E">
        <w:rPr>
          <w:sz w:val="24"/>
        </w:rPr>
        <w:t>What is the time complexity of DFS on a graph with V vertices and E edges?</w:t>
      </w:r>
    </w:p>
    <w:p w14:paraId="11C92E5F" w14:textId="77777777" w:rsidR="00302F59" w:rsidRDefault="00302F59" w:rsidP="00302F59">
      <w:pPr>
        <w:jc w:val="both"/>
        <w:rPr>
          <w:b/>
          <w:bCs/>
          <w:sz w:val="24"/>
        </w:rPr>
      </w:pPr>
      <w:r w:rsidRPr="0008680F">
        <w:rPr>
          <w:b/>
          <w:bCs/>
          <w:sz w:val="24"/>
        </w:rPr>
        <w:t>Answer:</w:t>
      </w:r>
    </w:p>
    <w:p w14:paraId="6E04A8AF" w14:textId="77777777" w:rsidR="00302F59" w:rsidRDefault="00302F59" w:rsidP="00302F59">
      <w:pPr>
        <w:jc w:val="both"/>
        <w:rPr>
          <w:b/>
          <w:bCs/>
          <w:sz w:val="24"/>
        </w:rPr>
      </w:pPr>
    </w:p>
    <w:p w14:paraId="43C827ED" w14:textId="77777777" w:rsidR="00302F59" w:rsidRDefault="00302F59" w:rsidP="00302F59">
      <w:pPr>
        <w:jc w:val="both"/>
        <w:rPr>
          <w:b/>
          <w:bCs/>
          <w:sz w:val="24"/>
        </w:rPr>
      </w:pPr>
    </w:p>
    <w:p w14:paraId="70B08DBB" w14:textId="77777777" w:rsidR="00302F59" w:rsidRDefault="00302F59" w:rsidP="00302F59">
      <w:pPr>
        <w:jc w:val="both"/>
        <w:rPr>
          <w:b/>
          <w:bCs/>
          <w:sz w:val="24"/>
        </w:rPr>
      </w:pPr>
    </w:p>
    <w:p w14:paraId="403A2895" w14:textId="77777777" w:rsidR="00347C2E" w:rsidRPr="0008680F" w:rsidRDefault="00347C2E">
      <w:pPr>
        <w:numPr>
          <w:ilvl w:val="0"/>
          <w:numId w:val="34"/>
        </w:numPr>
        <w:jc w:val="both"/>
      </w:pPr>
      <w:r w:rsidRPr="00347C2E">
        <w:rPr>
          <w:sz w:val="24"/>
        </w:rPr>
        <w:t xml:space="preserve">What is the time complexity of </w:t>
      </w:r>
      <w:r>
        <w:rPr>
          <w:sz w:val="24"/>
        </w:rPr>
        <w:t>B</w:t>
      </w:r>
      <w:r w:rsidRPr="00347C2E">
        <w:rPr>
          <w:sz w:val="24"/>
        </w:rPr>
        <w:t>FS on a graph with V vertices and E edges?</w:t>
      </w:r>
    </w:p>
    <w:p w14:paraId="1233BA77" w14:textId="77777777" w:rsidR="00347C2E" w:rsidRDefault="00347C2E" w:rsidP="00347C2E">
      <w:pPr>
        <w:jc w:val="both"/>
        <w:rPr>
          <w:b/>
          <w:bCs/>
          <w:sz w:val="24"/>
        </w:rPr>
      </w:pPr>
      <w:r w:rsidRPr="0008680F">
        <w:rPr>
          <w:b/>
          <w:bCs/>
          <w:sz w:val="24"/>
        </w:rPr>
        <w:t>Answer:</w:t>
      </w:r>
    </w:p>
    <w:p w14:paraId="65853501" w14:textId="77777777" w:rsidR="00302F59" w:rsidRDefault="00302F59" w:rsidP="00302F59">
      <w:pPr>
        <w:jc w:val="both"/>
        <w:rPr>
          <w:b/>
          <w:bCs/>
          <w:sz w:val="24"/>
        </w:rPr>
      </w:pPr>
    </w:p>
    <w:p w14:paraId="424F5608" w14:textId="77777777" w:rsidR="00302F59" w:rsidRDefault="00302F59" w:rsidP="00302F59">
      <w:pPr>
        <w:jc w:val="both"/>
        <w:rPr>
          <w:b/>
          <w:bCs/>
          <w:sz w:val="24"/>
        </w:rPr>
      </w:pPr>
    </w:p>
    <w:p w14:paraId="78A4559B" w14:textId="77777777" w:rsidR="00302F59" w:rsidRDefault="00302F59" w:rsidP="00302F59">
      <w:pPr>
        <w:jc w:val="both"/>
        <w:rPr>
          <w:sz w:val="24"/>
        </w:rPr>
      </w:pPr>
    </w:p>
    <w:p w14:paraId="5375204E" w14:textId="77777777" w:rsidR="00302F59" w:rsidRPr="00301C69" w:rsidRDefault="00301C69">
      <w:pPr>
        <w:numPr>
          <w:ilvl w:val="0"/>
          <w:numId w:val="34"/>
        </w:numPr>
        <w:jc w:val="both"/>
        <w:rPr>
          <w:sz w:val="24"/>
        </w:rPr>
      </w:pPr>
      <w:r w:rsidRPr="00301C69">
        <w:rPr>
          <w:sz w:val="24"/>
        </w:rPr>
        <w:t>In which order are nodes visited in a typical implementation of BFS?</w:t>
      </w:r>
    </w:p>
    <w:p w14:paraId="4F653A0F" w14:textId="77777777" w:rsidR="00302F59" w:rsidRDefault="00302F59" w:rsidP="00302F59">
      <w:pPr>
        <w:jc w:val="both"/>
        <w:rPr>
          <w:b/>
          <w:bCs/>
          <w:sz w:val="24"/>
        </w:rPr>
      </w:pPr>
      <w:r w:rsidRPr="0008680F">
        <w:rPr>
          <w:b/>
          <w:bCs/>
          <w:sz w:val="24"/>
        </w:rPr>
        <w:t>Answer:</w:t>
      </w:r>
    </w:p>
    <w:p w14:paraId="79713699" w14:textId="77777777" w:rsidR="00302F59" w:rsidRDefault="00302F59" w:rsidP="00302F59">
      <w:pPr>
        <w:jc w:val="both"/>
        <w:rPr>
          <w:sz w:val="24"/>
        </w:rPr>
      </w:pPr>
    </w:p>
    <w:p w14:paraId="07489408" w14:textId="77777777" w:rsidR="00302F59" w:rsidRDefault="00302F59" w:rsidP="00302F59">
      <w:pPr>
        <w:jc w:val="both"/>
        <w:rPr>
          <w:sz w:val="24"/>
        </w:rPr>
      </w:pPr>
    </w:p>
    <w:p w14:paraId="0663A18B" w14:textId="77777777" w:rsidR="00302F59" w:rsidRDefault="00302F59" w:rsidP="00302F59">
      <w:pPr>
        <w:pStyle w:val="Heading1"/>
        <w:spacing w:line="276" w:lineRule="auto"/>
        <w:ind w:left="0" w:firstLine="0"/>
        <w:rPr>
          <w:bCs w:val="0"/>
          <w:sz w:val="24"/>
        </w:rPr>
      </w:pPr>
      <w:r>
        <w:rPr>
          <w:bCs w:val="0"/>
          <w:sz w:val="24"/>
        </w:rPr>
        <w:t xml:space="preserve">Suggested Reference: </w:t>
      </w:r>
    </w:p>
    <w:p w14:paraId="37391289" w14:textId="77777777" w:rsidR="00302F59" w:rsidRDefault="00302F59">
      <w:pPr>
        <w:pStyle w:val="Heading1"/>
        <w:numPr>
          <w:ilvl w:val="3"/>
          <w:numId w:val="3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2388DEB9" w14:textId="77777777" w:rsidR="00302F59" w:rsidRDefault="00302F59">
      <w:pPr>
        <w:pStyle w:val="Heading1"/>
        <w:numPr>
          <w:ilvl w:val="3"/>
          <w:numId w:val="3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54D52796" w14:textId="77777777" w:rsidR="00302F59" w:rsidRDefault="00302F59" w:rsidP="00302F59">
      <w:pPr>
        <w:pStyle w:val="Heading1"/>
        <w:spacing w:line="276" w:lineRule="auto"/>
        <w:jc w:val="both"/>
        <w:rPr>
          <w:b w:val="0"/>
          <w:bCs w:val="0"/>
          <w:sz w:val="24"/>
          <w:szCs w:val="24"/>
        </w:rPr>
      </w:pPr>
    </w:p>
    <w:p w14:paraId="105C912B" w14:textId="77777777" w:rsidR="00302F59" w:rsidRDefault="00302F59" w:rsidP="00302F59">
      <w:pPr>
        <w:pStyle w:val="Heading1"/>
        <w:spacing w:line="276" w:lineRule="auto"/>
        <w:ind w:left="0" w:firstLine="0"/>
        <w:rPr>
          <w:b w:val="0"/>
          <w:bCs w:val="0"/>
          <w:sz w:val="24"/>
        </w:rPr>
      </w:pPr>
      <w:r>
        <w:rPr>
          <w:bCs w:val="0"/>
          <w:sz w:val="24"/>
        </w:rPr>
        <w:t xml:space="preserve">References used by the students: </w:t>
      </w:r>
    </w:p>
    <w:p w14:paraId="4A39D2C5" w14:textId="77777777" w:rsidR="00302F59" w:rsidRDefault="00302F59" w:rsidP="00302F59">
      <w:pPr>
        <w:pStyle w:val="Heading1"/>
        <w:spacing w:line="276" w:lineRule="auto"/>
        <w:ind w:left="0" w:firstLine="0"/>
        <w:rPr>
          <w:b w:val="0"/>
          <w:bCs w:val="0"/>
          <w:sz w:val="24"/>
        </w:rPr>
      </w:pPr>
    </w:p>
    <w:p w14:paraId="2757B997" w14:textId="77777777" w:rsidR="00302F59" w:rsidRDefault="00302F59" w:rsidP="00302F59">
      <w:pPr>
        <w:pStyle w:val="Heading1"/>
        <w:spacing w:line="276" w:lineRule="auto"/>
        <w:ind w:left="0" w:firstLine="0"/>
        <w:rPr>
          <w:b w:val="0"/>
          <w:bCs w:val="0"/>
          <w:sz w:val="24"/>
        </w:rPr>
      </w:pPr>
    </w:p>
    <w:p w14:paraId="6B77B084" w14:textId="77777777" w:rsidR="00302F59" w:rsidRDefault="00302F59" w:rsidP="00302F59">
      <w:pPr>
        <w:pStyle w:val="Heading1"/>
        <w:spacing w:line="276" w:lineRule="auto"/>
        <w:ind w:left="0" w:firstLine="0"/>
      </w:pPr>
      <w:r>
        <w:rPr>
          <w:sz w:val="24"/>
        </w:rPr>
        <w:t>Rubric wise marks obtained:</w:t>
      </w:r>
    </w:p>
    <w:p w14:paraId="69BBAFE9" w14:textId="77777777" w:rsidR="00302F59" w:rsidRDefault="00302F59" w:rsidP="00302F5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302F59" w14:paraId="2C9C3090"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587681" w14:textId="77777777" w:rsidR="00302F59" w:rsidRDefault="00302F59"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CC70C2E" w14:textId="77777777" w:rsidR="00302F59" w:rsidRDefault="00302F59" w:rsidP="00CB2E6A">
            <w:pPr>
              <w:pStyle w:val="Heading1"/>
              <w:spacing w:line="276" w:lineRule="auto"/>
              <w:ind w:left="0" w:firstLine="0"/>
              <w:jc w:val="center"/>
              <w:rPr>
                <w:sz w:val="24"/>
              </w:rPr>
            </w:pPr>
            <w:r>
              <w:rPr>
                <w:sz w:val="24"/>
              </w:rPr>
              <w:t>Understanding of problem</w:t>
            </w:r>
          </w:p>
          <w:p w14:paraId="3B2B07F8" w14:textId="77777777" w:rsidR="00302F59" w:rsidRDefault="00302F59"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CDD84F7" w14:textId="77777777" w:rsidR="00302F59" w:rsidRDefault="00302F59" w:rsidP="00CB2E6A">
            <w:pPr>
              <w:pStyle w:val="Heading1"/>
              <w:spacing w:line="276" w:lineRule="auto"/>
              <w:ind w:left="0" w:firstLine="0"/>
              <w:jc w:val="center"/>
              <w:rPr>
                <w:sz w:val="24"/>
              </w:rPr>
            </w:pPr>
            <w:r>
              <w:rPr>
                <w:sz w:val="24"/>
              </w:rPr>
              <w:t>Program Implementation</w:t>
            </w:r>
          </w:p>
          <w:p w14:paraId="5942E9B2" w14:textId="77777777" w:rsidR="00302F59" w:rsidRDefault="00302F59"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0C3624" w14:textId="77777777" w:rsidR="00302F59" w:rsidRDefault="00302F59" w:rsidP="00CB2E6A">
            <w:pPr>
              <w:pStyle w:val="Heading1"/>
              <w:spacing w:line="276" w:lineRule="auto"/>
              <w:ind w:left="0" w:firstLine="0"/>
              <w:jc w:val="center"/>
              <w:rPr>
                <w:sz w:val="24"/>
              </w:rPr>
            </w:pPr>
            <w:r>
              <w:rPr>
                <w:sz w:val="24"/>
              </w:rPr>
              <w:t>Documentation &amp;Timely Submission</w:t>
            </w:r>
          </w:p>
          <w:p w14:paraId="2A85F32C" w14:textId="77777777" w:rsidR="00302F59" w:rsidRDefault="00302F59"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FCEAEA1" w14:textId="77777777" w:rsidR="00302F59" w:rsidRDefault="00302F59" w:rsidP="00CB2E6A">
            <w:pPr>
              <w:pStyle w:val="Heading1"/>
              <w:spacing w:line="276" w:lineRule="auto"/>
              <w:ind w:left="0" w:firstLine="0"/>
              <w:jc w:val="center"/>
              <w:rPr>
                <w:sz w:val="24"/>
                <w:szCs w:val="24"/>
              </w:rPr>
            </w:pPr>
            <w:r>
              <w:rPr>
                <w:sz w:val="24"/>
                <w:szCs w:val="24"/>
              </w:rPr>
              <w:t>Total</w:t>
            </w:r>
          </w:p>
          <w:p w14:paraId="670E59E9" w14:textId="77777777" w:rsidR="00302F59" w:rsidRDefault="00302F59" w:rsidP="00CB2E6A">
            <w:pPr>
              <w:pStyle w:val="Heading1"/>
              <w:spacing w:line="276" w:lineRule="auto"/>
              <w:ind w:left="0" w:firstLine="0"/>
              <w:jc w:val="center"/>
            </w:pPr>
            <w:r>
              <w:rPr>
                <w:sz w:val="24"/>
                <w:szCs w:val="24"/>
              </w:rPr>
              <w:t>(10)</w:t>
            </w:r>
          </w:p>
        </w:tc>
      </w:tr>
      <w:tr w:rsidR="00302F59" w14:paraId="6F159583" w14:textId="77777777" w:rsidTr="00CB2E6A">
        <w:trPr>
          <w:trHeight w:val="403"/>
        </w:trPr>
        <w:tc>
          <w:tcPr>
            <w:tcW w:w="1193" w:type="dxa"/>
            <w:vMerge/>
            <w:tcBorders>
              <w:left w:val="single" w:sz="4" w:space="0" w:color="00000A"/>
              <w:bottom w:val="single" w:sz="4" w:space="0" w:color="00000A"/>
              <w:right w:val="single" w:sz="4" w:space="0" w:color="00000A"/>
            </w:tcBorders>
          </w:tcPr>
          <w:p w14:paraId="7EFFD3E2" w14:textId="77777777" w:rsidR="00302F59" w:rsidRDefault="00302F59"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3770818F" w14:textId="77777777" w:rsidR="00302F59" w:rsidRDefault="00302F59" w:rsidP="00CB2E6A">
            <w:pPr>
              <w:pStyle w:val="Heading1"/>
              <w:spacing w:line="276" w:lineRule="auto"/>
              <w:ind w:left="0" w:firstLine="0"/>
              <w:jc w:val="center"/>
              <w:rPr>
                <w:sz w:val="17"/>
              </w:rPr>
            </w:pPr>
            <w:r>
              <w:rPr>
                <w:sz w:val="17"/>
              </w:rPr>
              <w:t>Good</w:t>
            </w:r>
          </w:p>
          <w:p w14:paraId="7227198C" w14:textId="77777777" w:rsidR="00302F59" w:rsidRDefault="00302F59"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10BFE74" w14:textId="77777777" w:rsidR="00302F59" w:rsidRDefault="00302F59" w:rsidP="00CB2E6A">
            <w:pPr>
              <w:pStyle w:val="Heading1"/>
              <w:spacing w:line="276" w:lineRule="auto"/>
              <w:ind w:left="0" w:firstLine="0"/>
              <w:jc w:val="center"/>
              <w:rPr>
                <w:sz w:val="17"/>
              </w:rPr>
            </w:pPr>
            <w:r>
              <w:rPr>
                <w:sz w:val="17"/>
              </w:rPr>
              <w:t>Avg.</w:t>
            </w:r>
          </w:p>
          <w:p w14:paraId="242D85E1" w14:textId="77777777" w:rsidR="00302F59" w:rsidRDefault="00302F59"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175C522" w14:textId="77777777" w:rsidR="00302F59" w:rsidRDefault="00302F59" w:rsidP="00CB2E6A">
            <w:pPr>
              <w:pStyle w:val="Heading1"/>
              <w:spacing w:line="276" w:lineRule="auto"/>
              <w:ind w:left="0" w:firstLine="0"/>
              <w:jc w:val="center"/>
              <w:rPr>
                <w:sz w:val="17"/>
              </w:rPr>
            </w:pPr>
            <w:r>
              <w:rPr>
                <w:sz w:val="17"/>
              </w:rPr>
              <w:t>Poor</w:t>
            </w:r>
          </w:p>
          <w:p w14:paraId="1E186C44" w14:textId="77777777" w:rsidR="00302F59" w:rsidRDefault="00302F59"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29FE280D" w14:textId="77777777" w:rsidR="00302F59" w:rsidRDefault="00302F59" w:rsidP="00CB2E6A">
            <w:pPr>
              <w:pStyle w:val="Heading1"/>
              <w:spacing w:line="276" w:lineRule="auto"/>
              <w:ind w:left="0" w:firstLine="0"/>
              <w:jc w:val="center"/>
              <w:rPr>
                <w:sz w:val="17"/>
              </w:rPr>
            </w:pPr>
            <w:r>
              <w:rPr>
                <w:sz w:val="17"/>
              </w:rPr>
              <w:t>Good</w:t>
            </w:r>
          </w:p>
          <w:p w14:paraId="1653344F" w14:textId="77777777" w:rsidR="00302F59" w:rsidRDefault="00302F59"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10A71AA" w14:textId="77777777" w:rsidR="00302F59" w:rsidRDefault="00302F59" w:rsidP="00CB2E6A">
            <w:pPr>
              <w:pStyle w:val="Heading1"/>
              <w:spacing w:line="276" w:lineRule="auto"/>
              <w:ind w:left="0" w:firstLine="0"/>
              <w:jc w:val="center"/>
              <w:rPr>
                <w:sz w:val="17"/>
              </w:rPr>
            </w:pPr>
            <w:r>
              <w:rPr>
                <w:sz w:val="17"/>
              </w:rPr>
              <w:t>Avg.</w:t>
            </w:r>
          </w:p>
          <w:p w14:paraId="58B73001" w14:textId="77777777" w:rsidR="00302F59" w:rsidRDefault="00302F59"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6B98320" w14:textId="77777777" w:rsidR="00302F59" w:rsidRDefault="00302F59" w:rsidP="00CB2E6A">
            <w:pPr>
              <w:pStyle w:val="Heading1"/>
              <w:spacing w:line="276" w:lineRule="auto"/>
              <w:ind w:left="0" w:firstLine="0"/>
              <w:jc w:val="center"/>
              <w:rPr>
                <w:sz w:val="17"/>
              </w:rPr>
            </w:pPr>
            <w:r>
              <w:rPr>
                <w:sz w:val="17"/>
              </w:rPr>
              <w:t>Poor</w:t>
            </w:r>
          </w:p>
          <w:p w14:paraId="15E81BE0" w14:textId="77777777" w:rsidR="00302F59" w:rsidRDefault="00302F59"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4820B2A" w14:textId="77777777" w:rsidR="00302F59" w:rsidRDefault="00302F59" w:rsidP="00CB2E6A">
            <w:pPr>
              <w:pStyle w:val="Heading1"/>
              <w:spacing w:line="276" w:lineRule="auto"/>
              <w:ind w:left="0" w:firstLine="0"/>
              <w:jc w:val="center"/>
              <w:rPr>
                <w:sz w:val="17"/>
              </w:rPr>
            </w:pPr>
            <w:r>
              <w:rPr>
                <w:sz w:val="17"/>
              </w:rPr>
              <w:t>Good</w:t>
            </w:r>
          </w:p>
          <w:p w14:paraId="0BF2F2DF" w14:textId="77777777" w:rsidR="00302F59" w:rsidRDefault="00302F59"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25C19BA" w14:textId="77777777" w:rsidR="00302F59" w:rsidRDefault="00302F59" w:rsidP="00CB2E6A">
            <w:pPr>
              <w:pStyle w:val="Heading1"/>
              <w:spacing w:line="276" w:lineRule="auto"/>
              <w:ind w:left="0" w:firstLine="0"/>
              <w:jc w:val="center"/>
              <w:rPr>
                <w:sz w:val="17"/>
              </w:rPr>
            </w:pPr>
            <w:r>
              <w:rPr>
                <w:sz w:val="17"/>
              </w:rPr>
              <w:t>Avg.</w:t>
            </w:r>
          </w:p>
          <w:p w14:paraId="22539757" w14:textId="77777777" w:rsidR="00302F59" w:rsidRDefault="00302F59"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7BE1A2DF" w14:textId="77777777" w:rsidR="00302F59" w:rsidRDefault="00302F59" w:rsidP="00CB2E6A">
            <w:pPr>
              <w:pStyle w:val="Heading1"/>
              <w:spacing w:line="276" w:lineRule="auto"/>
              <w:ind w:left="0" w:firstLine="0"/>
              <w:jc w:val="center"/>
              <w:rPr>
                <w:sz w:val="17"/>
              </w:rPr>
            </w:pPr>
            <w:r>
              <w:rPr>
                <w:sz w:val="17"/>
              </w:rPr>
              <w:t>Poor</w:t>
            </w:r>
          </w:p>
          <w:p w14:paraId="1A3233AF" w14:textId="77777777" w:rsidR="00302F59" w:rsidRDefault="00302F59"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2F57EFE" w14:textId="77777777" w:rsidR="00302F59" w:rsidRDefault="00302F59" w:rsidP="00CB2E6A">
            <w:pPr>
              <w:pStyle w:val="Heading1"/>
              <w:spacing w:line="276" w:lineRule="auto"/>
              <w:ind w:left="0" w:firstLine="0"/>
              <w:rPr>
                <w:sz w:val="17"/>
              </w:rPr>
            </w:pPr>
          </w:p>
        </w:tc>
      </w:tr>
      <w:tr w:rsidR="00302F59" w14:paraId="0D3A09FE"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15A81F" w14:textId="77777777" w:rsidR="00302F59" w:rsidRDefault="00302F59"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1BDF6589" w14:textId="77777777" w:rsidR="00302F59" w:rsidRDefault="00302F59" w:rsidP="00CB2E6A">
            <w:pPr>
              <w:pStyle w:val="Heading1"/>
              <w:spacing w:line="276" w:lineRule="auto"/>
              <w:ind w:left="0" w:firstLine="0"/>
              <w:rPr>
                <w:sz w:val="17"/>
              </w:rPr>
            </w:pPr>
          </w:p>
          <w:p w14:paraId="6446FC0E" w14:textId="77777777" w:rsidR="00302F59" w:rsidRDefault="00302F59"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408346" w14:textId="77777777" w:rsidR="00302F59" w:rsidRDefault="00302F59"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F8D445" w14:textId="77777777" w:rsidR="00302F59" w:rsidRDefault="00302F59"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7F42B9E" w14:textId="77777777" w:rsidR="00302F59" w:rsidRDefault="00302F59" w:rsidP="00CB2E6A">
            <w:pPr>
              <w:pStyle w:val="Heading1"/>
              <w:spacing w:line="276" w:lineRule="auto"/>
              <w:ind w:left="0" w:firstLine="0"/>
              <w:rPr>
                <w:sz w:val="17"/>
              </w:rPr>
            </w:pPr>
          </w:p>
        </w:tc>
      </w:tr>
    </w:tbl>
    <w:p w14:paraId="069E1497" w14:textId="77777777" w:rsidR="00302F59" w:rsidRDefault="00302F59" w:rsidP="00302F59">
      <w:pPr>
        <w:pStyle w:val="Heading1"/>
        <w:spacing w:line="276" w:lineRule="auto"/>
        <w:ind w:left="0" w:firstLine="0"/>
      </w:pPr>
    </w:p>
    <w:p w14:paraId="7988AAFC" w14:textId="77777777" w:rsidR="00CB2E6A" w:rsidRDefault="00CB2E6A">
      <w:pPr>
        <w:suppressAutoHyphens w:val="0"/>
        <w:rPr>
          <w:b/>
          <w:bCs/>
        </w:rPr>
      </w:pPr>
      <w:r>
        <w:br w:type="page"/>
      </w:r>
    </w:p>
    <w:p w14:paraId="0B14865A" w14:textId="77777777" w:rsidR="00CB2E6A" w:rsidRDefault="00CB2E6A" w:rsidP="00CB2E6A">
      <w:pPr>
        <w:jc w:val="center"/>
      </w:pPr>
      <w:r>
        <w:rPr>
          <w:b/>
          <w:sz w:val="28"/>
        </w:rPr>
        <w:lastRenderedPageBreak/>
        <w:t>Experiment No: 1</w:t>
      </w:r>
      <w:r w:rsidR="004E1646">
        <w:rPr>
          <w:b/>
          <w:sz w:val="28"/>
        </w:rPr>
        <w:t>6</w:t>
      </w:r>
    </w:p>
    <w:p w14:paraId="2D72E777" w14:textId="77777777" w:rsidR="00CB2E6A" w:rsidRDefault="00CB2E6A" w:rsidP="00CB2E6A">
      <w:pPr>
        <w:jc w:val="both"/>
      </w:pPr>
    </w:p>
    <w:p w14:paraId="2C267F9F" w14:textId="77777777" w:rsidR="00CB2E6A" w:rsidRDefault="00CB2E6A" w:rsidP="00CB2E6A">
      <w:pPr>
        <w:jc w:val="both"/>
        <w:rPr>
          <w:sz w:val="24"/>
          <w:szCs w:val="24"/>
        </w:rPr>
      </w:pPr>
      <w:r w:rsidRPr="00CB2E6A">
        <w:rPr>
          <w:sz w:val="24"/>
          <w:szCs w:val="24"/>
        </w:rPr>
        <w:t>Implement Rabin-Karp string matching algorithm.</w:t>
      </w:r>
    </w:p>
    <w:p w14:paraId="5BFAC3DD" w14:textId="77777777" w:rsidR="00CB2E6A" w:rsidRPr="00CB2E6A" w:rsidRDefault="00CB2E6A" w:rsidP="00CB2E6A">
      <w:pPr>
        <w:jc w:val="both"/>
        <w:rPr>
          <w:b/>
          <w:sz w:val="24"/>
          <w:szCs w:val="24"/>
        </w:rPr>
      </w:pPr>
    </w:p>
    <w:p w14:paraId="3E38CB9A" w14:textId="77777777" w:rsidR="00CB2E6A" w:rsidRDefault="00CB2E6A" w:rsidP="00CB2E6A">
      <w:pPr>
        <w:jc w:val="both"/>
      </w:pPr>
      <w:r>
        <w:rPr>
          <w:b/>
          <w:sz w:val="24"/>
        </w:rPr>
        <w:t>Date:</w:t>
      </w:r>
    </w:p>
    <w:p w14:paraId="23E7B661" w14:textId="77777777" w:rsidR="00CB2E6A" w:rsidRDefault="00CB2E6A" w:rsidP="00CB2E6A">
      <w:pPr>
        <w:jc w:val="both"/>
        <w:rPr>
          <w:b/>
          <w:sz w:val="24"/>
        </w:rPr>
      </w:pPr>
    </w:p>
    <w:p w14:paraId="0B4C5C24" w14:textId="77777777" w:rsidR="00CB2E6A" w:rsidRPr="005A004B" w:rsidRDefault="00CB2E6A" w:rsidP="00CB2E6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0B778DB3" w14:textId="77777777" w:rsidR="00CB2E6A" w:rsidRDefault="00CB2E6A" w:rsidP="00CB2E6A">
      <w:pPr>
        <w:jc w:val="both"/>
        <w:rPr>
          <w:b/>
          <w:w w:val="110"/>
        </w:rPr>
      </w:pPr>
    </w:p>
    <w:p w14:paraId="0483BD7C" w14:textId="77777777" w:rsidR="00CB2E6A" w:rsidRDefault="00CB2E6A" w:rsidP="00CB2E6A">
      <w:pPr>
        <w:jc w:val="both"/>
      </w:pPr>
      <w:r>
        <w:rPr>
          <w:b/>
          <w:sz w:val="24"/>
        </w:rPr>
        <w:t>Relevant CO: CO4</w:t>
      </w:r>
    </w:p>
    <w:p w14:paraId="4D08ED07" w14:textId="77777777" w:rsidR="00CB2E6A" w:rsidRDefault="00CB2E6A" w:rsidP="00CB2E6A">
      <w:pPr>
        <w:jc w:val="both"/>
        <w:rPr>
          <w:b/>
          <w:sz w:val="24"/>
        </w:rPr>
      </w:pPr>
    </w:p>
    <w:p w14:paraId="6A79FB1C" w14:textId="77777777" w:rsidR="00CB2E6A" w:rsidRDefault="00CB2E6A" w:rsidP="00CB2E6A">
      <w:pPr>
        <w:jc w:val="both"/>
        <w:rPr>
          <w:sz w:val="24"/>
        </w:rPr>
      </w:pPr>
      <w:r>
        <w:rPr>
          <w:b/>
          <w:sz w:val="24"/>
        </w:rPr>
        <w:t>Objectives:</w:t>
      </w:r>
      <w:r>
        <w:rPr>
          <w:b/>
          <w:sz w:val="24"/>
        </w:rPr>
        <w:tab/>
      </w:r>
      <w:r w:rsidRPr="006A5142">
        <w:rPr>
          <w:sz w:val="24"/>
        </w:rPr>
        <w:t>(a)</w:t>
      </w:r>
      <w:r>
        <w:rPr>
          <w:sz w:val="24"/>
        </w:rPr>
        <w:t xml:space="preserve"> </w:t>
      </w:r>
      <w:r w:rsidR="009B7EAE">
        <w:rPr>
          <w:sz w:val="24"/>
        </w:rPr>
        <w:t>F</w:t>
      </w:r>
      <w:r w:rsidRPr="00CB2E6A">
        <w:rPr>
          <w:sz w:val="24"/>
        </w:rPr>
        <w:t>ind all occurrences of a pattern in a given text</w:t>
      </w:r>
      <w:r>
        <w:rPr>
          <w:sz w:val="24"/>
        </w:rPr>
        <w:t>.</w:t>
      </w:r>
    </w:p>
    <w:p w14:paraId="64A34BA5" w14:textId="77777777" w:rsidR="00CB2E6A" w:rsidRPr="006A5142" w:rsidRDefault="00CB2E6A" w:rsidP="00CB2E6A">
      <w:pPr>
        <w:ind w:left="1440"/>
        <w:jc w:val="both"/>
      </w:pPr>
      <w:r>
        <w:rPr>
          <w:sz w:val="24"/>
        </w:rPr>
        <w:t xml:space="preserve">(b) </w:t>
      </w:r>
      <w:r w:rsidR="009B7EAE">
        <w:rPr>
          <w:sz w:val="24"/>
        </w:rPr>
        <w:t>I</w:t>
      </w:r>
      <w:r w:rsidRPr="00CB2E6A">
        <w:rPr>
          <w:sz w:val="24"/>
        </w:rPr>
        <w:t>mprove the performance of the brute force algorithm</w:t>
      </w:r>
      <w:r w:rsidR="009B7EAE">
        <w:rPr>
          <w:sz w:val="24"/>
        </w:rPr>
        <w:t>.</w:t>
      </w:r>
    </w:p>
    <w:p w14:paraId="6799D70D" w14:textId="77777777" w:rsidR="00CB2E6A" w:rsidRPr="006A5142" w:rsidRDefault="00CB2E6A" w:rsidP="00CB2E6A">
      <w:pPr>
        <w:jc w:val="both"/>
      </w:pPr>
      <w:r>
        <w:rPr>
          <w:sz w:val="24"/>
        </w:rPr>
        <w:tab/>
      </w:r>
      <w:r>
        <w:rPr>
          <w:sz w:val="24"/>
        </w:rPr>
        <w:tab/>
        <w:t>(c</w:t>
      </w:r>
      <w:r w:rsidRPr="006A5142">
        <w:rPr>
          <w:sz w:val="24"/>
        </w:rPr>
        <w:t xml:space="preserve">) </w:t>
      </w:r>
      <w:r w:rsidR="009B7EAE">
        <w:rPr>
          <w:sz w:val="24"/>
        </w:rPr>
        <w:t>Find</w:t>
      </w:r>
      <w:r w:rsidRPr="00CB2E6A">
        <w:rPr>
          <w:sz w:val="24"/>
        </w:rPr>
        <w:t xml:space="preserve"> </w:t>
      </w:r>
      <w:r w:rsidR="009B7EAE" w:rsidRPr="00CB2E6A">
        <w:rPr>
          <w:sz w:val="24"/>
        </w:rPr>
        <w:t>a pattern in a given text</w:t>
      </w:r>
      <w:r w:rsidR="009B7EAE">
        <w:rPr>
          <w:sz w:val="24"/>
        </w:rPr>
        <w:t xml:space="preserve"> with less ti</w:t>
      </w:r>
      <w:r w:rsidRPr="00CB2E6A">
        <w:rPr>
          <w:sz w:val="24"/>
        </w:rPr>
        <w:t>me complexity in the average case</w:t>
      </w:r>
      <w:r w:rsidR="009B7EAE">
        <w:rPr>
          <w:sz w:val="24"/>
        </w:rPr>
        <w:t>.</w:t>
      </w:r>
    </w:p>
    <w:p w14:paraId="13DBECF6" w14:textId="77777777" w:rsidR="00CB2E6A" w:rsidRDefault="00CB2E6A" w:rsidP="00CB2E6A">
      <w:pPr>
        <w:jc w:val="both"/>
        <w:rPr>
          <w:b/>
          <w:sz w:val="24"/>
        </w:rPr>
      </w:pPr>
    </w:p>
    <w:p w14:paraId="771E47AB" w14:textId="77777777" w:rsidR="00CB2E6A" w:rsidRDefault="00CB2E6A" w:rsidP="00CB2E6A">
      <w:pPr>
        <w:jc w:val="both"/>
      </w:pPr>
      <w:r>
        <w:rPr>
          <w:b/>
          <w:sz w:val="24"/>
        </w:rPr>
        <w:t xml:space="preserve">Equipment/Instruments: </w:t>
      </w:r>
      <w:r>
        <w:rPr>
          <w:sz w:val="24"/>
        </w:rPr>
        <w:t xml:space="preserve">Computer System, Any C language editor </w:t>
      </w:r>
    </w:p>
    <w:p w14:paraId="5FB07510" w14:textId="77777777" w:rsidR="00CB2E6A" w:rsidRDefault="00CB2E6A" w:rsidP="00CB2E6A">
      <w:pPr>
        <w:jc w:val="both"/>
        <w:rPr>
          <w:b/>
          <w:sz w:val="24"/>
        </w:rPr>
      </w:pPr>
    </w:p>
    <w:p w14:paraId="0F87D017" w14:textId="77777777" w:rsidR="00CB2E6A" w:rsidRDefault="00CB2E6A" w:rsidP="00CB2E6A">
      <w:pPr>
        <w:jc w:val="both"/>
        <w:rPr>
          <w:b/>
          <w:sz w:val="24"/>
        </w:rPr>
      </w:pPr>
      <w:r>
        <w:rPr>
          <w:b/>
          <w:sz w:val="24"/>
        </w:rPr>
        <w:t>Theory:</w:t>
      </w:r>
    </w:p>
    <w:p w14:paraId="6846BDB2" w14:textId="77777777" w:rsidR="00F412E3" w:rsidRDefault="00F412E3" w:rsidP="00CB2E6A">
      <w:pPr>
        <w:jc w:val="both"/>
        <w:rPr>
          <w:sz w:val="24"/>
          <w:szCs w:val="24"/>
        </w:rPr>
      </w:pPr>
      <w:r w:rsidRPr="00F412E3">
        <w:rPr>
          <w:sz w:val="24"/>
          <w:szCs w:val="24"/>
        </w:rPr>
        <w:t>It is a string searching algorithm that is named after its authors Richard M. Carp and Michael O. Rabin.</w:t>
      </w:r>
      <w:r w:rsidR="005B29DF">
        <w:rPr>
          <w:sz w:val="24"/>
          <w:szCs w:val="24"/>
        </w:rPr>
        <w:t xml:space="preserve"> </w:t>
      </w:r>
      <w:r w:rsidRPr="00F412E3">
        <w:rPr>
          <w:sz w:val="24"/>
          <w:szCs w:val="24"/>
        </w:rPr>
        <w:t xml:space="preserve">This algorithm is used to find all the occurrences of a given pattern ‘P’’ in a given string ‘S’ in </w:t>
      </w:r>
      <w:proofErr w:type="gramStart"/>
      <w:r w:rsidRPr="00F412E3">
        <w:rPr>
          <w:sz w:val="24"/>
          <w:szCs w:val="24"/>
        </w:rPr>
        <w:t>O(</w:t>
      </w:r>
      <w:proofErr w:type="gramEnd"/>
      <w:r w:rsidRPr="00F412E3">
        <w:rPr>
          <w:sz w:val="24"/>
          <w:szCs w:val="24"/>
        </w:rPr>
        <w:t>Ns + Np) time</w:t>
      </w:r>
      <w:r>
        <w:rPr>
          <w:sz w:val="24"/>
          <w:szCs w:val="24"/>
        </w:rPr>
        <w:t xml:space="preserve"> in average case</w:t>
      </w:r>
      <w:r w:rsidRPr="00F412E3">
        <w:rPr>
          <w:sz w:val="24"/>
          <w:szCs w:val="24"/>
        </w:rPr>
        <w:t>, where ‘Ns’ and ‘Np’ are the lengths of ‘S’’ and ‘P’, respectively.</w:t>
      </w:r>
    </w:p>
    <w:p w14:paraId="7CE85078" w14:textId="77777777" w:rsidR="005B29DF" w:rsidRDefault="005B29DF" w:rsidP="00CB2E6A">
      <w:pPr>
        <w:jc w:val="both"/>
        <w:rPr>
          <w:sz w:val="24"/>
          <w:szCs w:val="24"/>
        </w:rPr>
      </w:pPr>
    </w:p>
    <w:p w14:paraId="776400A1" w14:textId="77777777" w:rsidR="00F412E3" w:rsidRPr="00F412E3" w:rsidRDefault="00F412E3" w:rsidP="00F412E3">
      <w:pPr>
        <w:jc w:val="both"/>
        <w:rPr>
          <w:sz w:val="24"/>
          <w:szCs w:val="24"/>
        </w:rPr>
      </w:pPr>
      <w:r w:rsidRPr="00F412E3">
        <w:rPr>
          <w:sz w:val="24"/>
          <w:szCs w:val="24"/>
        </w:rPr>
        <w:t xml:space="preserve">Let’s take an example to make it </w:t>
      </w:r>
      <w:proofErr w:type="gramStart"/>
      <w:r w:rsidRPr="00F412E3">
        <w:rPr>
          <w:sz w:val="24"/>
          <w:szCs w:val="24"/>
        </w:rPr>
        <w:t>more clear</w:t>
      </w:r>
      <w:proofErr w:type="gramEnd"/>
      <w:r w:rsidRPr="00F412E3">
        <w:rPr>
          <w:sz w:val="24"/>
          <w:szCs w:val="24"/>
        </w:rPr>
        <w:t>.</w:t>
      </w:r>
    </w:p>
    <w:p w14:paraId="52791633" w14:textId="77777777" w:rsidR="00F412E3" w:rsidRPr="001345A4" w:rsidRDefault="00F412E3" w:rsidP="00F412E3">
      <w:pPr>
        <w:jc w:val="both"/>
        <w:rPr>
          <w:sz w:val="24"/>
          <w:szCs w:val="24"/>
        </w:rPr>
      </w:pPr>
      <w:r w:rsidRPr="00F412E3">
        <w:rPr>
          <w:sz w:val="24"/>
          <w:szCs w:val="24"/>
        </w:rPr>
        <w:t>Assume the given string S = “</w:t>
      </w:r>
      <w:proofErr w:type="spellStart"/>
      <w:r w:rsidRPr="00F412E3">
        <w:rPr>
          <w:sz w:val="24"/>
          <w:szCs w:val="24"/>
        </w:rPr>
        <w:t>cxyzghxyzvjkxyz</w:t>
      </w:r>
      <w:proofErr w:type="spellEnd"/>
      <w:r w:rsidRPr="00F412E3">
        <w:rPr>
          <w:sz w:val="24"/>
          <w:szCs w:val="24"/>
        </w:rPr>
        <w:t>” and pattern P = “</w:t>
      </w:r>
      <w:proofErr w:type="spellStart"/>
      <w:r w:rsidRPr="00F412E3">
        <w:rPr>
          <w:sz w:val="24"/>
          <w:szCs w:val="24"/>
        </w:rPr>
        <w:t>xyz</w:t>
      </w:r>
      <w:proofErr w:type="spellEnd"/>
      <w:r w:rsidRPr="00F412E3">
        <w:rPr>
          <w:sz w:val="24"/>
          <w:szCs w:val="24"/>
        </w:rPr>
        <w:t>” and we have to find all the occurrences of ‘P’ in ‘S’.</w:t>
      </w:r>
    </w:p>
    <w:p w14:paraId="0A558A28" w14:textId="77777777" w:rsidR="00F412E3" w:rsidRDefault="00F412E3" w:rsidP="00F412E3">
      <w:pPr>
        <w:pStyle w:val="NormalWeb"/>
        <w:shd w:val="clear" w:color="auto" w:fill="FFFFFF"/>
        <w:spacing w:before="0" w:beforeAutospacing="0" w:after="0" w:afterAutospacing="0" w:line="276" w:lineRule="auto"/>
        <w:jc w:val="center"/>
        <w:textAlignment w:val="baseline"/>
        <w:rPr>
          <w:shd w:val="clear" w:color="auto" w:fill="FFFFFF"/>
        </w:rPr>
      </w:pPr>
      <w:r>
        <w:rPr>
          <w:noProof/>
          <w:lang w:val="en-IN" w:eastAsia="en-IN"/>
        </w:rPr>
        <w:drawing>
          <wp:inline distT="0" distB="0" distL="0" distR="0" wp14:anchorId="654E6D68" wp14:editId="17292030">
            <wp:extent cx="2950234" cy="781508"/>
            <wp:effectExtent l="0" t="0" r="0" b="0"/>
            <wp:docPr id="7" name="Picture 7" descr="rabin-kar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bin-karp patter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60980" cy="784355"/>
                    </a:xfrm>
                    <a:prstGeom prst="rect">
                      <a:avLst/>
                    </a:prstGeom>
                    <a:noFill/>
                    <a:ln>
                      <a:noFill/>
                    </a:ln>
                  </pic:spPr>
                </pic:pic>
              </a:graphicData>
            </a:graphic>
          </wp:inline>
        </w:drawing>
      </w:r>
    </w:p>
    <w:p w14:paraId="0EA1DC07"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We can see that “</w:t>
      </w:r>
      <w:proofErr w:type="spellStart"/>
      <w:r w:rsidRPr="00F412E3">
        <w:rPr>
          <w:shd w:val="clear" w:color="auto" w:fill="FFFFFF"/>
        </w:rPr>
        <w:t>xyz</w:t>
      </w:r>
      <w:proofErr w:type="spellEnd"/>
      <w:r w:rsidRPr="00F412E3">
        <w:rPr>
          <w:shd w:val="clear" w:color="auto" w:fill="FFFFFF"/>
        </w:rPr>
        <w:t>” is occurring in “</w:t>
      </w:r>
      <w:proofErr w:type="spellStart"/>
      <w:r w:rsidRPr="00F412E3">
        <w:rPr>
          <w:shd w:val="clear" w:color="auto" w:fill="FFFFFF"/>
        </w:rPr>
        <w:t>cxyzghxyzvjkxyz</w:t>
      </w:r>
      <w:proofErr w:type="spellEnd"/>
      <w:r w:rsidRPr="00F412E3">
        <w:rPr>
          <w:shd w:val="clear" w:color="auto" w:fill="FFFFFF"/>
        </w:rPr>
        <w:t>” at three positions. So, we have to print that pattern ‘P’ is occurring in string ‘S’ at indices 1, 6, and 12.</w:t>
      </w:r>
    </w:p>
    <w:p w14:paraId="7282B48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p>
    <w:p w14:paraId="1B55BEB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Na</w:t>
      </w:r>
      <w:r>
        <w:rPr>
          <w:shd w:val="clear" w:color="auto" w:fill="FFFFFF"/>
        </w:rPr>
        <w:t xml:space="preserve">ive Pattern Searching (brute force) </w:t>
      </w:r>
      <w:r w:rsidR="00DE2DB0">
        <w:rPr>
          <w:shd w:val="clear" w:color="auto" w:fill="FFFFFF"/>
        </w:rPr>
        <w:t>algorithm s</w:t>
      </w:r>
      <w:r w:rsidR="00DE2DB0" w:rsidRPr="00F412E3">
        <w:rPr>
          <w:shd w:val="clear" w:color="auto" w:fill="FFFFFF"/>
        </w:rPr>
        <w:t>lide</w:t>
      </w:r>
      <w:r w:rsidR="00DE2DB0">
        <w:rPr>
          <w:shd w:val="clear" w:color="auto" w:fill="FFFFFF"/>
        </w:rPr>
        <w:t>s</w:t>
      </w:r>
      <w:r w:rsidR="00DE2DB0" w:rsidRPr="00F412E3">
        <w:rPr>
          <w:shd w:val="clear" w:color="auto" w:fill="FFFFFF"/>
        </w:rPr>
        <w:t xml:space="preserve"> the pattern over text one by one and checks</w:t>
      </w:r>
      <w:r w:rsidRPr="00F412E3">
        <w:rPr>
          <w:shd w:val="clear" w:color="auto" w:fill="FFFFFF"/>
        </w:rPr>
        <w:t xml:space="preserve"> for a match. If a match is found, then slide by 1 again to check for subsequent matches.</w:t>
      </w:r>
      <w:r w:rsidR="00DE2DB0">
        <w:rPr>
          <w:shd w:val="clear" w:color="auto" w:fill="FFFFFF"/>
        </w:rPr>
        <w:t xml:space="preserve"> </w:t>
      </w:r>
      <w:r w:rsidR="0049600E">
        <w:rPr>
          <w:shd w:val="clear" w:color="auto" w:fill="FFFFFF"/>
        </w:rPr>
        <w:t>This approach has a time complexity of</w:t>
      </w:r>
      <w:r w:rsidR="00DE2DB0" w:rsidRPr="00DE2DB0">
        <w:rPr>
          <w:shd w:val="clear" w:color="auto" w:fill="FFFFFF"/>
        </w:rPr>
        <w:t xml:space="preserve"> </w:t>
      </w:r>
      <w:proofErr w:type="gramStart"/>
      <w:r w:rsidR="00DE2DB0" w:rsidRPr="00DE2DB0">
        <w:rPr>
          <w:shd w:val="clear" w:color="auto" w:fill="FFFFFF"/>
        </w:rPr>
        <w:t>O(</w:t>
      </w:r>
      <w:proofErr w:type="gramEnd"/>
      <w:r w:rsidR="00DE2DB0">
        <w:rPr>
          <w:shd w:val="clear" w:color="auto" w:fill="FFFFFF"/>
        </w:rPr>
        <w:t>P</w:t>
      </w:r>
      <w:r w:rsidR="00DE2DB0" w:rsidRPr="00DE2DB0">
        <w:rPr>
          <w:shd w:val="clear" w:color="auto" w:fill="FFFFFF"/>
        </w:rPr>
        <w:t>* (</w:t>
      </w:r>
      <w:r w:rsidR="00DE2DB0">
        <w:rPr>
          <w:shd w:val="clear" w:color="auto" w:fill="FFFFFF"/>
        </w:rPr>
        <w:t>S-P</w:t>
      </w:r>
      <w:r w:rsidR="00DE2DB0" w:rsidRPr="00DE2DB0">
        <w:rPr>
          <w:shd w:val="clear" w:color="auto" w:fill="FFFFFF"/>
        </w:rPr>
        <w:t>))</w:t>
      </w:r>
      <w:r w:rsidR="0049600E">
        <w:rPr>
          <w:shd w:val="clear" w:color="auto" w:fill="FFFFFF"/>
        </w:rPr>
        <w:t>.</w:t>
      </w:r>
    </w:p>
    <w:p w14:paraId="43837556"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p>
    <w:p w14:paraId="253936D1"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r w:rsidRPr="0049600E">
        <w:rPr>
          <w:shd w:val="clear" w:color="auto" w:fill="FFFFFF"/>
        </w:rPr>
        <w:t xml:space="preserve">The </w:t>
      </w:r>
      <w:r>
        <w:rPr>
          <w:shd w:val="clear" w:color="auto" w:fill="FFFFFF"/>
        </w:rPr>
        <w:t xml:space="preserve">Rabin-Karp </w:t>
      </w:r>
      <w:r w:rsidRPr="0049600E">
        <w:rPr>
          <w:shd w:val="clear" w:color="auto" w:fill="FFFFFF"/>
        </w:rPr>
        <w:t>algorithm starts by computing, at each index of the text, the hash value of the string starting at that particular index with the same length as the pattern. If the hash value of that equals to the hash value of the given pattern, then it does a full match at that particular index.</w:t>
      </w:r>
    </w:p>
    <w:p w14:paraId="1EF8A9D9" w14:textId="77777777" w:rsidR="0049600E" w:rsidRDefault="0049600E" w:rsidP="0049600E">
      <w:pPr>
        <w:pStyle w:val="NormalWeb"/>
        <w:shd w:val="clear" w:color="auto" w:fill="FFFFFF"/>
        <w:spacing w:line="276" w:lineRule="auto"/>
        <w:jc w:val="both"/>
        <w:textAlignment w:val="baseline"/>
        <w:rPr>
          <w:shd w:val="clear" w:color="auto" w:fill="FFFFFF"/>
        </w:rPr>
      </w:pPr>
      <w:r w:rsidRPr="0049600E">
        <w:rPr>
          <w:shd w:val="clear" w:color="auto" w:fill="FFFFFF"/>
        </w:rPr>
        <w:t xml:space="preserve">Rabin Karp algorithm first computes the hash value of </w:t>
      </w:r>
      <w:r>
        <w:rPr>
          <w:shd w:val="clear" w:color="auto" w:fill="FFFFFF"/>
        </w:rPr>
        <w:t>pattern P and first Np characters from S</w:t>
      </w:r>
      <w:r w:rsidRPr="0049600E">
        <w:rPr>
          <w:shd w:val="clear" w:color="auto" w:fill="FFFFFF"/>
        </w:rPr>
        <w:t>.</w:t>
      </w:r>
      <w:r>
        <w:rPr>
          <w:shd w:val="clear" w:color="auto" w:fill="FFFFFF"/>
        </w:rPr>
        <w:t xml:space="preserve"> </w:t>
      </w:r>
      <w:r w:rsidRPr="0049600E">
        <w:rPr>
          <w:shd w:val="clear" w:color="auto" w:fill="FFFFFF"/>
        </w:rPr>
        <w:t>If hash values are same</w:t>
      </w:r>
      <w:r>
        <w:rPr>
          <w:shd w:val="clear" w:color="auto" w:fill="FFFFFF"/>
        </w:rPr>
        <w:t xml:space="preserve">, </w:t>
      </w:r>
      <w:r w:rsidRPr="0049600E">
        <w:rPr>
          <w:shd w:val="clear" w:color="auto" w:fill="FFFFFF"/>
        </w:rPr>
        <w:t xml:space="preserve">we check the equality of </w:t>
      </w:r>
      <w:r>
        <w:rPr>
          <w:shd w:val="clear" w:color="auto" w:fill="FFFFFF"/>
        </w:rPr>
        <w:t>actual strings</w:t>
      </w:r>
      <w:r w:rsidRPr="0049600E">
        <w:rPr>
          <w:shd w:val="clear" w:color="auto" w:fill="FFFFFF"/>
        </w:rPr>
        <w:t>.</w:t>
      </w:r>
      <w:r>
        <w:rPr>
          <w:shd w:val="clear" w:color="auto" w:fill="FFFFFF"/>
        </w:rPr>
        <w:t xml:space="preserve"> </w:t>
      </w:r>
      <w:r w:rsidRPr="0049600E">
        <w:rPr>
          <w:shd w:val="clear" w:color="auto" w:fill="FFFFFF"/>
        </w:rPr>
        <w:t>If the pattern is found, then it is called hit. Otherwise, it is called a spurious hit.</w:t>
      </w:r>
      <w:r>
        <w:rPr>
          <w:shd w:val="clear" w:color="auto" w:fill="FFFFFF"/>
        </w:rPr>
        <w:t xml:space="preserve"> </w:t>
      </w:r>
      <w:r w:rsidRPr="0049600E">
        <w:rPr>
          <w:shd w:val="clear" w:color="auto" w:fill="FFFFFF"/>
        </w:rPr>
        <w:t xml:space="preserve"> If hash values are not same, no need to compare actual string</w:t>
      </w:r>
      <w:r>
        <w:rPr>
          <w:shd w:val="clear" w:color="auto" w:fill="FFFFFF"/>
        </w:rPr>
        <w:t>s</w:t>
      </w:r>
      <w:r w:rsidRPr="0049600E">
        <w:rPr>
          <w:shd w:val="clear" w:color="auto" w:fill="FFFFFF"/>
        </w:rPr>
        <w:t>.</w:t>
      </w:r>
    </w:p>
    <w:p w14:paraId="4498ACF8" w14:textId="77777777" w:rsidR="005B29DF" w:rsidRDefault="005B29DF" w:rsidP="0049600E">
      <w:pPr>
        <w:pStyle w:val="NormalWeb"/>
        <w:shd w:val="clear" w:color="auto" w:fill="FFFFFF"/>
        <w:spacing w:line="276" w:lineRule="auto"/>
        <w:jc w:val="both"/>
        <w:textAlignment w:val="baseline"/>
        <w:rPr>
          <w:shd w:val="clear" w:color="auto" w:fill="FFFFFF"/>
        </w:rPr>
      </w:pPr>
      <w:r>
        <w:rPr>
          <w:shd w:val="clear" w:color="auto" w:fill="FFFFFF"/>
        </w:rPr>
        <w:t>Steps of Rabin-Karp algorithm are as below:</w:t>
      </w:r>
    </w:p>
    <w:p w14:paraId="30307658"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Calculate the hash value of the pattern: The hash value of the pattern is calculated using a hash function, which takes the pattern as input and produces a hash value as output.</w:t>
      </w:r>
    </w:p>
    <w:p w14:paraId="4E38D60D"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lastRenderedPageBreak/>
        <w:t>Calculate the hash values of all the possible substrings of the same length in the text: The hash values of all the possible substrings of the same length as the pattern are calculated using the same hash function.</w:t>
      </w:r>
    </w:p>
    <w:p w14:paraId="75788085"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Compare the hash value of the pattern with the hash values of all the possible substrings: If a match is found, the algorithm checks the characters of the pattern and the substring to verify that they are indeed equal.</w:t>
      </w:r>
    </w:p>
    <w:p w14:paraId="2AE75951"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Move on to the next possible substring: If the characters do not match, the algorithm moves on to the next possible substring and repeats the process until all possible substrings have been compared.</w:t>
      </w:r>
    </w:p>
    <w:p w14:paraId="085A3A97" w14:textId="77777777" w:rsidR="005B29DF"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Implement the Rabin-Karp algorithm based on above steps and give different input text and pattern to check its correctness. Also, find the time complexity of your implemented algorithm.</w:t>
      </w:r>
    </w:p>
    <w:p w14:paraId="0886753F" w14:textId="77777777" w:rsidR="00F412E3"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 xml:space="preserve"> </w:t>
      </w:r>
    </w:p>
    <w:p w14:paraId="294CA2D1" w14:textId="77777777" w:rsidR="00CB2E6A" w:rsidRDefault="00CB2E6A" w:rsidP="0049600E">
      <w:pPr>
        <w:jc w:val="both"/>
        <w:rPr>
          <w:b/>
          <w:sz w:val="24"/>
        </w:rPr>
      </w:pPr>
      <w:r>
        <w:rPr>
          <w:b/>
          <w:sz w:val="24"/>
        </w:rPr>
        <w:t>Observations:</w:t>
      </w:r>
    </w:p>
    <w:p w14:paraId="7C0EF6DA" w14:textId="77777777" w:rsidR="00CB2E6A" w:rsidRDefault="00CB2E6A" w:rsidP="0049600E">
      <w:pPr>
        <w:jc w:val="both"/>
        <w:rPr>
          <w:bCs/>
          <w:sz w:val="24"/>
        </w:rPr>
      </w:pPr>
      <w:r w:rsidRPr="004578C3">
        <w:rPr>
          <w:bCs/>
          <w:sz w:val="24"/>
        </w:rPr>
        <w:t xml:space="preserve">Write observation based on </w:t>
      </w:r>
      <w:r w:rsidR="00F412E3">
        <w:rPr>
          <w:bCs/>
          <w:sz w:val="24"/>
        </w:rPr>
        <w:t>whether this algorithm able to find a pattern in a given text or not and find it’s time complexity in worst case and average case based on its way of working.</w:t>
      </w:r>
    </w:p>
    <w:p w14:paraId="6520FB9C" w14:textId="77777777" w:rsidR="00CB2E6A" w:rsidRDefault="00CB2E6A" w:rsidP="00CB2E6A">
      <w:pPr>
        <w:jc w:val="both"/>
        <w:rPr>
          <w:bCs/>
          <w:sz w:val="24"/>
        </w:rPr>
      </w:pPr>
    </w:p>
    <w:p w14:paraId="3D617799" w14:textId="77777777" w:rsidR="00CB2E6A" w:rsidRDefault="00CB2E6A" w:rsidP="00CB2E6A">
      <w:pPr>
        <w:jc w:val="both"/>
        <w:rPr>
          <w:bCs/>
          <w:sz w:val="24"/>
        </w:rPr>
      </w:pPr>
    </w:p>
    <w:p w14:paraId="5F35FFF2" w14:textId="77777777" w:rsidR="00CB2E6A" w:rsidRPr="004578C3" w:rsidRDefault="00CB2E6A" w:rsidP="00CB2E6A">
      <w:pPr>
        <w:jc w:val="both"/>
        <w:rPr>
          <w:bCs/>
        </w:rPr>
      </w:pPr>
    </w:p>
    <w:p w14:paraId="35A8DF2D" w14:textId="77777777" w:rsidR="00CB2E6A" w:rsidRDefault="00CB2E6A" w:rsidP="00CB2E6A">
      <w:pPr>
        <w:jc w:val="both"/>
        <w:rPr>
          <w:b/>
          <w:sz w:val="24"/>
        </w:rPr>
      </w:pPr>
      <w:r>
        <w:rPr>
          <w:b/>
          <w:sz w:val="24"/>
        </w:rPr>
        <w:t>Result</w:t>
      </w:r>
    </w:p>
    <w:p w14:paraId="2A868948" w14:textId="77777777" w:rsidR="00CB2E6A" w:rsidRPr="00A30372" w:rsidRDefault="00CB2E6A" w:rsidP="00CB2E6A">
      <w:pPr>
        <w:jc w:val="both"/>
        <w:rPr>
          <w:bCs/>
          <w:sz w:val="24"/>
        </w:rPr>
      </w:pPr>
      <w:r w:rsidRPr="00A30372">
        <w:rPr>
          <w:bCs/>
          <w:sz w:val="24"/>
        </w:rPr>
        <w:t xml:space="preserve">Write output of your program </w:t>
      </w:r>
    </w:p>
    <w:p w14:paraId="064D5106" w14:textId="77777777" w:rsidR="00CB2E6A" w:rsidRDefault="00CB2E6A" w:rsidP="00CB2E6A">
      <w:pPr>
        <w:jc w:val="both"/>
        <w:rPr>
          <w:b/>
          <w:bCs/>
          <w:sz w:val="24"/>
          <w:szCs w:val="24"/>
        </w:rPr>
      </w:pPr>
    </w:p>
    <w:p w14:paraId="5F29F9B1" w14:textId="77777777" w:rsidR="00CB2E6A" w:rsidRDefault="00CB2E6A" w:rsidP="00CB2E6A">
      <w:pPr>
        <w:jc w:val="both"/>
        <w:rPr>
          <w:b/>
          <w:sz w:val="24"/>
        </w:rPr>
      </w:pPr>
    </w:p>
    <w:p w14:paraId="685CE313" w14:textId="77777777" w:rsidR="00CB2E6A" w:rsidRDefault="00CB2E6A" w:rsidP="00CB2E6A">
      <w:pPr>
        <w:jc w:val="both"/>
        <w:rPr>
          <w:b/>
          <w:sz w:val="24"/>
        </w:rPr>
      </w:pPr>
    </w:p>
    <w:p w14:paraId="4E803FB2" w14:textId="77777777" w:rsidR="00CB2E6A" w:rsidRDefault="00CB2E6A" w:rsidP="00CB2E6A">
      <w:pPr>
        <w:jc w:val="both"/>
      </w:pPr>
      <w:r>
        <w:rPr>
          <w:b/>
          <w:sz w:val="24"/>
        </w:rPr>
        <w:t xml:space="preserve">Conclusion: </w:t>
      </w:r>
    </w:p>
    <w:p w14:paraId="291869CE" w14:textId="77777777" w:rsidR="00CB2E6A" w:rsidRDefault="00CB2E6A" w:rsidP="00CB2E6A">
      <w:pPr>
        <w:jc w:val="both"/>
        <w:rPr>
          <w:b/>
          <w:sz w:val="24"/>
        </w:rPr>
      </w:pPr>
    </w:p>
    <w:p w14:paraId="289FCB05" w14:textId="77777777" w:rsidR="00CB2E6A" w:rsidRDefault="00CB2E6A" w:rsidP="00CB2E6A">
      <w:pPr>
        <w:jc w:val="both"/>
        <w:rPr>
          <w:b/>
          <w:sz w:val="24"/>
        </w:rPr>
      </w:pPr>
    </w:p>
    <w:p w14:paraId="153C47B9" w14:textId="77777777" w:rsidR="00CB2E6A" w:rsidRDefault="00CB2E6A" w:rsidP="00CB2E6A">
      <w:pPr>
        <w:jc w:val="both"/>
        <w:rPr>
          <w:b/>
          <w:sz w:val="24"/>
        </w:rPr>
      </w:pPr>
    </w:p>
    <w:p w14:paraId="449853EE" w14:textId="77777777" w:rsidR="00CB2E6A" w:rsidRDefault="00CB2E6A" w:rsidP="00CB2E6A">
      <w:pPr>
        <w:jc w:val="both"/>
        <w:rPr>
          <w:b/>
          <w:sz w:val="24"/>
        </w:rPr>
      </w:pPr>
    </w:p>
    <w:p w14:paraId="22D8B57E" w14:textId="77777777" w:rsidR="00CB2E6A" w:rsidRDefault="00CB2E6A" w:rsidP="00CB2E6A">
      <w:pPr>
        <w:jc w:val="both"/>
        <w:rPr>
          <w:b/>
          <w:sz w:val="24"/>
        </w:rPr>
      </w:pPr>
    </w:p>
    <w:p w14:paraId="6EB7690E" w14:textId="77777777" w:rsidR="00CB2E6A" w:rsidRDefault="00CB2E6A" w:rsidP="00CB2E6A">
      <w:pPr>
        <w:jc w:val="both"/>
      </w:pPr>
      <w:r>
        <w:rPr>
          <w:b/>
          <w:sz w:val="24"/>
        </w:rPr>
        <w:t xml:space="preserve">Quiz: </w:t>
      </w:r>
    </w:p>
    <w:p w14:paraId="0D462677" w14:textId="77777777" w:rsidR="00CB2E6A" w:rsidRDefault="00CB2E6A">
      <w:pPr>
        <w:numPr>
          <w:ilvl w:val="0"/>
          <w:numId w:val="36"/>
        </w:numPr>
        <w:jc w:val="both"/>
        <w:rPr>
          <w:sz w:val="24"/>
        </w:rPr>
      </w:pPr>
      <w:r w:rsidRPr="00CB2E6A">
        <w:rPr>
          <w:sz w:val="24"/>
        </w:rPr>
        <w:t>What is the Rabin-Karp algorithm used for?</w:t>
      </w:r>
    </w:p>
    <w:p w14:paraId="573E57C1" w14:textId="77777777" w:rsidR="00CB2E6A" w:rsidRPr="00CB2E6A" w:rsidRDefault="00CB2E6A" w:rsidP="00CB2E6A">
      <w:pPr>
        <w:jc w:val="both"/>
        <w:rPr>
          <w:sz w:val="24"/>
        </w:rPr>
      </w:pPr>
      <w:r w:rsidRPr="0008680F">
        <w:rPr>
          <w:b/>
          <w:bCs/>
          <w:sz w:val="24"/>
        </w:rPr>
        <w:t>Answer:</w:t>
      </w:r>
    </w:p>
    <w:p w14:paraId="0DB96D9E" w14:textId="77777777" w:rsidR="00CB2E6A" w:rsidRDefault="00CB2E6A" w:rsidP="00CB2E6A">
      <w:pPr>
        <w:ind w:left="360"/>
        <w:jc w:val="both"/>
      </w:pPr>
    </w:p>
    <w:p w14:paraId="1DAF0C75" w14:textId="77777777" w:rsidR="00CB2E6A" w:rsidRPr="00CB2E6A" w:rsidRDefault="00CB2E6A" w:rsidP="00CB2E6A">
      <w:pPr>
        <w:ind w:left="360"/>
        <w:jc w:val="both"/>
      </w:pPr>
    </w:p>
    <w:p w14:paraId="5F7DB7F9" w14:textId="77777777" w:rsidR="00CB2E6A" w:rsidRPr="0008680F" w:rsidRDefault="00CB2E6A">
      <w:pPr>
        <w:numPr>
          <w:ilvl w:val="0"/>
          <w:numId w:val="36"/>
        </w:numPr>
        <w:jc w:val="both"/>
      </w:pPr>
      <w:r w:rsidRPr="00CB2E6A">
        <w:rPr>
          <w:sz w:val="24"/>
        </w:rPr>
        <w:t>What is the time complexity of the Rabin-Karp algorithm in the average case?</w:t>
      </w:r>
    </w:p>
    <w:p w14:paraId="7507B2A1" w14:textId="77777777" w:rsidR="00CB2E6A" w:rsidRPr="0008680F" w:rsidRDefault="00CB2E6A" w:rsidP="00CB2E6A">
      <w:pPr>
        <w:jc w:val="both"/>
        <w:rPr>
          <w:b/>
          <w:bCs/>
          <w:sz w:val="24"/>
        </w:rPr>
      </w:pPr>
      <w:r w:rsidRPr="0008680F">
        <w:rPr>
          <w:b/>
          <w:bCs/>
          <w:sz w:val="24"/>
        </w:rPr>
        <w:t>Answer:</w:t>
      </w:r>
    </w:p>
    <w:p w14:paraId="435CCF43" w14:textId="77777777" w:rsidR="00CB2E6A" w:rsidRDefault="00CB2E6A" w:rsidP="00CB2E6A">
      <w:pPr>
        <w:jc w:val="both"/>
        <w:rPr>
          <w:sz w:val="24"/>
        </w:rPr>
      </w:pPr>
    </w:p>
    <w:p w14:paraId="5A881215" w14:textId="77777777" w:rsidR="00CB2E6A" w:rsidRDefault="00CB2E6A" w:rsidP="00CB2E6A">
      <w:pPr>
        <w:jc w:val="both"/>
        <w:rPr>
          <w:sz w:val="24"/>
        </w:rPr>
      </w:pPr>
    </w:p>
    <w:p w14:paraId="312A9A2E" w14:textId="77777777" w:rsidR="00CB2E6A" w:rsidRPr="0008680F" w:rsidRDefault="00CB2E6A">
      <w:pPr>
        <w:numPr>
          <w:ilvl w:val="0"/>
          <w:numId w:val="36"/>
        </w:numPr>
        <w:jc w:val="both"/>
      </w:pPr>
      <w:r w:rsidRPr="00CB2E6A">
        <w:rPr>
          <w:sz w:val="24"/>
        </w:rPr>
        <w:t>What is the main advantage of the Rabin-Karp algorithm over the brute force algorithm for string matching?</w:t>
      </w:r>
    </w:p>
    <w:p w14:paraId="4A69956D" w14:textId="77777777" w:rsidR="00CB2E6A" w:rsidRDefault="00CB2E6A" w:rsidP="00CB2E6A">
      <w:pPr>
        <w:jc w:val="both"/>
        <w:rPr>
          <w:b/>
          <w:bCs/>
          <w:sz w:val="24"/>
        </w:rPr>
      </w:pPr>
      <w:r w:rsidRPr="0008680F">
        <w:rPr>
          <w:b/>
          <w:bCs/>
          <w:sz w:val="24"/>
        </w:rPr>
        <w:t>Answer:</w:t>
      </w:r>
    </w:p>
    <w:p w14:paraId="4F9651B6" w14:textId="77777777" w:rsidR="00CB2E6A" w:rsidRDefault="00CB2E6A" w:rsidP="00CB2E6A">
      <w:pPr>
        <w:jc w:val="both"/>
        <w:rPr>
          <w:b/>
          <w:bCs/>
          <w:sz w:val="24"/>
        </w:rPr>
      </w:pPr>
    </w:p>
    <w:p w14:paraId="54C98829" w14:textId="77777777" w:rsidR="00CB2E6A" w:rsidRDefault="00CB2E6A" w:rsidP="00CB2E6A">
      <w:pPr>
        <w:jc w:val="both"/>
        <w:rPr>
          <w:b/>
          <w:bCs/>
          <w:sz w:val="24"/>
        </w:rPr>
      </w:pPr>
    </w:p>
    <w:p w14:paraId="52796CF4" w14:textId="77777777" w:rsidR="00CB2E6A" w:rsidRPr="0008680F" w:rsidRDefault="00CB2E6A">
      <w:pPr>
        <w:numPr>
          <w:ilvl w:val="0"/>
          <w:numId w:val="36"/>
        </w:numPr>
        <w:jc w:val="both"/>
      </w:pPr>
      <w:r w:rsidRPr="00CB2E6A">
        <w:rPr>
          <w:sz w:val="24"/>
        </w:rPr>
        <w:t>What is the worst-case time complexity of the Rabin-Karp algorithm?</w:t>
      </w:r>
    </w:p>
    <w:p w14:paraId="1755A13D" w14:textId="77777777" w:rsidR="00CB2E6A" w:rsidRDefault="00CB2E6A" w:rsidP="00CB2E6A">
      <w:pPr>
        <w:jc w:val="both"/>
        <w:rPr>
          <w:b/>
          <w:bCs/>
          <w:sz w:val="24"/>
        </w:rPr>
      </w:pPr>
      <w:r w:rsidRPr="0008680F">
        <w:rPr>
          <w:b/>
          <w:bCs/>
          <w:sz w:val="24"/>
        </w:rPr>
        <w:t>Answer:</w:t>
      </w:r>
    </w:p>
    <w:p w14:paraId="4B175768" w14:textId="77777777" w:rsidR="00CB2E6A" w:rsidRDefault="00CB2E6A" w:rsidP="00CB2E6A">
      <w:pPr>
        <w:jc w:val="both"/>
        <w:rPr>
          <w:b/>
          <w:bCs/>
          <w:sz w:val="24"/>
        </w:rPr>
      </w:pPr>
    </w:p>
    <w:p w14:paraId="59811E1A" w14:textId="77777777" w:rsidR="005B29DF" w:rsidRDefault="005B29DF" w:rsidP="00CB2E6A">
      <w:pPr>
        <w:jc w:val="both"/>
        <w:rPr>
          <w:b/>
          <w:bCs/>
          <w:sz w:val="24"/>
        </w:rPr>
      </w:pPr>
    </w:p>
    <w:p w14:paraId="496CA5CF" w14:textId="77777777" w:rsidR="005B29DF" w:rsidRDefault="005B29DF" w:rsidP="00CB2E6A">
      <w:pPr>
        <w:jc w:val="both"/>
        <w:rPr>
          <w:b/>
          <w:bCs/>
          <w:sz w:val="24"/>
        </w:rPr>
      </w:pPr>
    </w:p>
    <w:p w14:paraId="6821D249" w14:textId="77777777" w:rsidR="005B29DF" w:rsidRDefault="005B29DF" w:rsidP="00CB2E6A">
      <w:pPr>
        <w:jc w:val="both"/>
        <w:rPr>
          <w:b/>
          <w:bCs/>
          <w:sz w:val="24"/>
        </w:rPr>
      </w:pPr>
    </w:p>
    <w:p w14:paraId="748D1D6C" w14:textId="77777777" w:rsidR="005B29DF" w:rsidRDefault="005B29DF" w:rsidP="00CB2E6A">
      <w:pPr>
        <w:jc w:val="both"/>
        <w:rPr>
          <w:b/>
          <w:bCs/>
          <w:sz w:val="24"/>
        </w:rPr>
      </w:pPr>
    </w:p>
    <w:p w14:paraId="64AEAF72" w14:textId="77777777" w:rsidR="005B29DF" w:rsidRDefault="005B29DF" w:rsidP="00CB2E6A">
      <w:pPr>
        <w:jc w:val="both"/>
        <w:rPr>
          <w:b/>
          <w:bCs/>
          <w:sz w:val="24"/>
        </w:rPr>
      </w:pPr>
    </w:p>
    <w:p w14:paraId="1C8D81F5" w14:textId="77777777" w:rsidR="00CB2E6A" w:rsidRDefault="00CB2E6A" w:rsidP="00CB2E6A">
      <w:pPr>
        <w:pStyle w:val="Heading1"/>
        <w:spacing w:line="276" w:lineRule="auto"/>
        <w:ind w:left="0" w:firstLine="0"/>
        <w:rPr>
          <w:bCs w:val="0"/>
          <w:sz w:val="24"/>
        </w:rPr>
      </w:pPr>
      <w:r>
        <w:rPr>
          <w:bCs w:val="0"/>
          <w:sz w:val="24"/>
        </w:rPr>
        <w:lastRenderedPageBreak/>
        <w:t xml:space="preserve">Suggested Reference: </w:t>
      </w:r>
    </w:p>
    <w:p w14:paraId="7BBF49CD" w14:textId="77777777" w:rsidR="00CB2E6A" w:rsidRDefault="00CB2E6A">
      <w:pPr>
        <w:pStyle w:val="Heading1"/>
        <w:numPr>
          <w:ilvl w:val="3"/>
          <w:numId w:val="3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14:paraId="747F2758" w14:textId="77777777" w:rsidR="00CB2E6A" w:rsidRDefault="00CB2E6A">
      <w:pPr>
        <w:pStyle w:val="Heading1"/>
        <w:numPr>
          <w:ilvl w:val="3"/>
          <w:numId w:val="3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14:paraId="4D154E22" w14:textId="77777777" w:rsidR="00CB2E6A" w:rsidRDefault="00CB2E6A" w:rsidP="00CB2E6A">
      <w:pPr>
        <w:pStyle w:val="Heading1"/>
        <w:spacing w:line="276" w:lineRule="auto"/>
        <w:jc w:val="both"/>
        <w:rPr>
          <w:b w:val="0"/>
          <w:bCs w:val="0"/>
          <w:sz w:val="24"/>
          <w:szCs w:val="24"/>
        </w:rPr>
      </w:pPr>
    </w:p>
    <w:p w14:paraId="45634F3C" w14:textId="77777777" w:rsidR="00CB2E6A" w:rsidRDefault="00CB2E6A" w:rsidP="00CB2E6A">
      <w:pPr>
        <w:pStyle w:val="Heading1"/>
        <w:spacing w:line="276" w:lineRule="auto"/>
        <w:ind w:left="0" w:firstLine="0"/>
        <w:rPr>
          <w:b w:val="0"/>
          <w:bCs w:val="0"/>
          <w:sz w:val="24"/>
        </w:rPr>
      </w:pPr>
      <w:r>
        <w:rPr>
          <w:bCs w:val="0"/>
          <w:sz w:val="24"/>
        </w:rPr>
        <w:t xml:space="preserve">References used by the students: </w:t>
      </w:r>
    </w:p>
    <w:p w14:paraId="0DE38552" w14:textId="77777777" w:rsidR="00CB2E6A" w:rsidRDefault="00CB2E6A" w:rsidP="00CB2E6A">
      <w:pPr>
        <w:pStyle w:val="Heading1"/>
        <w:spacing w:line="276" w:lineRule="auto"/>
        <w:ind w:left="0" w:firstLine="0"/>
        <w:rPr>
          <w:b w:val="0"/>
          <w:bCs w:val="0"/>
          <w:sz w:val="24"/>
        </w:rPr>
      </w:pPr>
    </w:p>
    <w:p w14:paraId="6C7E4A11" w14:textId="77777777" w:rsidR="00CB2E6A" w:rsidRDefault="00CB2E6A" w:rsidP="00CB2E6A">
      <w:pPr>
        <w:pStyle w:val="Heading1"/>
        <w:spacing w:line="276" w:lineRule="auto"/>
        <w:ind w:left="0" w:firstLine="0"/>
        <w:rPr>
          <w:b w:val="0"/>
          <w:bCs w:val="0"/>
          <w:sz w:val="24"/>
        </w:rPr>
      </w:pPr>
    </w:p>
    <w:p w14:paraId="43EC5F9E" w14:textId="77777777" w:rsidR="005B29DF" w:rsidRDefault="005B29DF" w:rsidP="00CB2E6A">
      <w:pPr>
        <w:pStyle w:val="Heading1"/>
        <w:spacing w:line="276" w:lineRule="auto"/>
        <w:ind w:left="0" w:firstLine="0"/>
        <w:rPr>
          <w:b w:val="0"/>
          <w:bCs w:val="0"/>
          <w:sz w:val="24"/>
        </w:rPr>
      </w:pPr>
    </w:p>
    <w:p w14:paraId="5E1D0A89" w14:textId="77777777" w:rsidR="005B29DF" w:rsidRDefault="005B29DF" w:rsidP="00CB2E6A">
      <w:pPr>
        <w:pStyle w:val="Heading1"/>
        <w:spacing w:line="276" w:lineRule="auto"/>
        <w:ind w:left="0" w:firstLine="0"/>
        <w:rPr>
          <w:b w:val="0"/>
          <w:bCs w:val="0"/>
          <w:sz w:val="24"/>
        </w:rPr>
      </w:pPr>
    </w:p>
    <w:p w14:paraId="1B2A1751" w14:textId="77777777" w:rsidR="005B29DF" w:rsidRDefault="005B29DF" w:rsidP="00CB2E6A">
      <w:pPr>
        <w:pStyle w:val="Heading1"/>
        <w:spacing w:line="276" w:lineRule="auto"/>
        <w:ind w:left="0" w:firstLine="0"/>
        <w:rPr>
          <w:b w:val="0"/>
          <w:bCs w:val="0"/>
          <w:sz w:val="24"/>
        </w:rPr>
      </w:pPr>
    </w:p>
    <w:p w14:paraId="38CD4755" w14:textId="77777777" w:rsidR="00CB2E6A" w:rsidRDefault="00CB2E6A" w:rsidP="00CB2E6A">
      <w:pPr>
        <w:pStyle w:val="Heading1"/>
        <w:spacing w:line="276" w:lineRule="auto"/>
        <w:ind w:left="0" w:firstLine="0"/>
      </w:pPr>
      <w:r>
        <w:rPr>
          <w:sz w:val="24"/>
        </w:rPr>
        <w:t>Rubric wise marks obtained:</w:t>
      </w:r>
    </w:p>
    <w:p w14:paraId="3636579B" w14:textId="77777777" w:rsidR="00CB2E6A" w:rsidRDefault="00CB2E6A" w:rsidP="00CB2E6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B2E6A" w14:paraId="1F77B7E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5DCB92F9" w14:textId="77777777" w:rsidR="00CB2E6A" w:rsidRDefault="00CB2E6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5D2471A" w14:textId="77777777" w:rsidR="00CB2E6A" w:rsidRDefault="00CB2E6A" w:rsidP="00CB2E6A">
            <w:pPr>
              <w:pStyle w:val="Heading1"/>
              <w:spacing w:line="276" w:lineRule="auto"/>
              <w:ind w:left="0" w:firstLine="0"/>
              <w:jc w:val="center"/>
              <w:rPr>
                <w:sz w:val="24"/>
              </w:rPr>
            </w:pPr>
            <w:r>
              <w:rPr>
                <w:sz w:val="24"/>
              </w:rPr>
              <w:t>Understanding of problem</w:t>
            </w:r>
          </w:p>
          <w:p w14:paraId="4EFE98D2" w14:textId="77777777" w:rsidR="00CB2E6A" w:rsidRDefault="00CB2E6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18398B1B" w14:textId="77777777" w:rsidR="00CB2E6A" w:rsidRDefault="00CB2E6A" w:rsidP="00CB2E6A">
            <w:pPr>
              <w:pStyle w:val="Heading1"/>
              <w:spacing w:line="276" w:lineRule="auto"/>
              <w:ind w:left="0" w:firstLine="0"/>
              <w:jc w:val="center"/>
              <w:rPr>
                <w:sz w:val="24"/>
              </w:rPr>
            </w:pPr>
            <w:r>
              <w:rPr>
                <w:sz w:val="24"/>
              </w:rPr>
              <w:t>Program Implementation</w:t>
            </w:r>
          </w:p>
          <w:p w14:paraId="729A43FA" w14:textId="77777777" w:rsidR="00CB2E6A" w:rsidRDefault="00CB2E6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32EBE5D" w14:textId="77777777" w:rsidR="00CB2E6A" w:rsidRDefault="00CB2E6A" w:rsidP="00CB2E6A">
            <w:pPr>
              <w:pStyle w:val="Heading1"/>
              <w:spacing w:line="276" w:lineRule="auto"/>
              <w:ind w:left="0" w:firstLine="0"/>
              <w:jc w:val="center"/>
              <w:rPr>
                <w:sz w:val="24"/>
              </w:rPr>
            </w:pPr>
            <w:r>
              <w:rPr>
                <w:sz w:val="24"/>
              </w:rPr>
              <w:t>Documentation &amp;Timely Submission</w:t>
            </w:r>
          </w:p>
          <w:p w14:paraId="5349C908" w14:textId="77777777" w:rsidR="00CB2E6A" w:rsidRDefault="00CB2E6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0B20A2D" w14:textId="77777777" w:rsidR="00CB2E6A" w:rsidRDefault="00CB2E6A" w:rsidP="00CB2E6A">
            <w:pPr>
              <w:pStyle w:val="Heading1"/>
              <w:spacing w:line="276" w:lineRule="auto"/>
              <w:ind w:left="0" w:firstLine="0"/>
              <w:jc w:val="center"/>
              <w:rPr>
                <w:sz w:val="24"/>
                <w:szCs w:val="24"/>
              </w:rPr>
            </w:pPr>
            <w:r>
              <w:rPr>
                <w:sz w:val="24"/>
                <w:szCs w:val="24"/>
              </w:rPr>
              <w:t>Total</w:t>
            </w:r>
          </w:p>
          <w:p w14:paraId="593D4B1F" w14:textId="77777777" w:rsidR="00CB2E6A" w:rsidRDefault="00CB2E6A" w:rsidP="00CB2E6A">
            <w:pPr>
              <w:pStyle w:val="Heading1"/>
              <w:spacing w:line="276" w:lineRule="auto"/>
              <w:ind w:left="0" w:firstLine="0"/>
              <w:jc w:val="center"/>
            </w:pPr>
            <w:r>
              <w:rPr>
                <w:sz w:val="24"/>
                <w:szCs w:val="24"/>
              </w:rPr>
              <w:t>(10)</w:t>
            </w:r>
          </w:p>
        </w:tc>
      </w:tr>
      <w:tr w:rsidR="00CB2E6A" w14:paraId="0A15FDA4" w14:textId="77777777" w:rsidTr="00CB2E6A">
        <w:trPr>
          <w:trHeight w:val="403"/>
        </w:trPr>
        <w:tc>
          <w:tcPr>
            <w:tcW w:w="1193" w:type="dxa"/>
            <w:vMerge/>
            <w:tcBorders>
              <w:left w:val="single" w:sz="4" w:space="0" w:color="00000A"/>
              <w:bottom w:val="single" w:sz="4" w:space="0" w:color="00000A"/>
              <w:right w:val="single" w:sz="4" w:space="0" w:color="00000A"/>
            </w:tcBorders>
          </w:tcPr>
          <w:p w14:paraId="4ED627DA" w14:textId="77777777" w:rsidR="00CB2E6A" w:rsidRDefault="00CB2E6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8C3AC5E" w14:textId="77777777" w:rsidR="00CB2E6A" w:rsidRDefault="00CB2E6A" w:rsidP="00CB2E6A">
            <w:pPr>
              <w:pStyle w:val="Heading1"/>
              <w:spacing w:line="276" w:lineRule="auto"/>
              <w:ind w:left="0" w:firstLine="0"/>
              <w:jc w:val="center"/>
              <w:rPr>
                <w:sz w:val="17"/>
              </w:rPr>
            </w:pPr>
            <w:r>
              <w:rPr>
                <w:sz w:val="17"/>
              </w:rPr>
              <w:t>Good</w:t>
            </w:r>
          </w:p>
          <w:p w14:paraId="55B84147" w14:textId="77777777" w:rsidR="00CB2E6A" w:rsidRDefault="00CB2E6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8AD244D" w14:textId="77777777" w:rsidR="00CB2E6A" w:rsidRDefault="00CB2E6A" w:rsidP="00CB2E6A">
            <w:pPr>
              <w:pStyle w:val="Heading1"/>
              <w:spacing w:line="276" w:lineRule="auto"/>
              <w:ind w:left="0" w:firstLine="0"/>
              <w:jc w:val="center"/>
              <w:rPr>
                <w:sz w:val="17"/>
              </w:rPr>
            </w:pPr>
            <w:r>
              <w:rPr>
                <w:sz w:val="17"/>
              </w:rPr>
              <w:t>Avg.</w:t>
            </w:r>
          </w:p>
          <w:p w14:paraId="455659D7" w14:textId="77777777" w:rsidR="00CB2E6A" w:rsidRDefault="00CB2E6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CC16BF8" w14:textId="77777777" w:rsidR="00CB2E6A" w:rsidRDefault="00CB2E6A" w:rsidP="00CB2E6A">
            <w:pPr>
              <w:pStyle w:val="Heading1"/>
              <w:spacing w:line="276" w:lineRule="auto"/>
              <w:ind w:left="0" w:firstLine="0"/>
              <w:jc w:val="center"/>
              <w:rPr>
                <w:sz w:val="17"/>
              </w:rPr>
            </w:pPr>
            <w:r>
              <w:rPr>
                <w:sz w:val="17"/>
              </w:rPr>
              <w:t>Poor</w:t>
            </w:r>
          </w:p>
          <w:p w14:paraId="4357BAEC" w14:textId="77777777" w:rsidR="00CB2E6A" w:rsidRDefault="00CB2E6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7AAC18F" w14:textId="77777777" w:rsidR="00CB2E6A" w:rsidRDefault="00CB2E6A" w:rsidP="00CB2E6A">
            <w:pPr>
              <w:pStyle w:val="Heading1"/>
              <w:spacing w:line="276" w:lineRule="auto"/>
              <w:ind w:left="0" w:firstLine="0"/>
              <w:jc w:val="center"/>
              <w:rPr>
                <w:sz w:val="17"/>
              </w:rPr>
            </w:pPr>
            <w:r>
              <w:rPr>
                <w:sz w:val="17"/>
              </w:rPr>
              <w:t>Good</w:t>
            </w:r>
          </w:p>
          <w:p w14:paraId="0CD04BEA" w14:textId="77777777" w:rsidR="00CB2E6A" w:rsidRDefault="00CB2E6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DFD15FE" w14:textId="77777777" w:rsidR="00CB2E6A" w:rsidRDefault="00CB2E6A" w:rsidP="00CB2E6A">
            <w:pPr>
              <w:pStyle w:val="Heading1"/>
              <w:spacing w:line="276" w:lineRule="auto"/>
              <w:ind w:left="0" w:firstLine="0"/>
              <w:jc w:val="center"/>
              <w:rPr>
                <w:sz w:val="17"/>
              </w:rPr>
            </w:pPr>
            <w:r>
              <w:rPr>
                <w:sz w:val="17"/>
              </w:rPr>
              <w:t>Avg.</w:t>
            </w:r>
          </w:p>
          <w:p w14:paraId="61417DC6" w14:textId="77777777" w:rsidR="00CB2E6A" w:rsidRDefault="00CB2E6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883003B" w14:textId="77777777" w:rsidR="00CB2E6A" w:rsidRDefault="00CB2E6A" w:rsidP="00CB2E6A">
            <w:pPr>
              <w:pStyle w:val="Heading1"/>
              <w:spacing w:line="276" w:lineRule="auto"/>
              <w:ind w:left="0" w:firstLine="0"/>
              <w:jc w:val="center"/>
              <w:rPr>
                <w:sz w:val="17"/>
              </w:rPr>
            </w:pPr>
            <w:r>
              <w:rPr>
                <w:sz w:val="17"/>
              </w:rPr>
              <w:t>Poor</w:t>
            </w:r>
          </w:p>
          <w:p w14:paraId="44AC8F1B" w14:textId="77777777" w:rsidR="00CB2E6A" w:rsidRDefault="00CB2E6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AFAD713" w14:textId="77777777" w:rsidR="00CB2E6A" w:rsidRDefault="00CB2E6A" w:rsidP="00CB2E6A">
            <w:pPr>
              <w:pStyle w:val="Heading1"/>
              <w:spacing w:line="276" w:lineRule="auto"/>
              <w:ind w:left="0" w:firstLine="0"/>
              <w:jc w:val="center"/>
              <w:rPr>
                <w:sz w:val="17"/>
              </w:rPr>
            </w:pPr>
            <w:r>
              <w:rPr>
                <w:sz w:val="17"/>
              </w:rPr>
              <w:t>Good</w:t>
            </w:r>
          </w:p>
          <w:p w14:paraId="7419CCB1" w14:textId="77777777" w:rsidR="00CB2E6A" w:rsidRDefault="00CB2E6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CCE8582" w14:textId="77777777" w:rsidR="00CB2E6A" w:rsidRDefault="00CB2E6A" w:rsidP="00CB2E6A">
            <w:pPr>
              <w:pStyle w:val="Heading1"/>
              <w:spacing w:line="276" w:lineRule="auto"/>
              <w:ind w:left="0" w:firstLine="0"/>
              <w:jc w:val="center"/>
              <w:rPr>
                <w:sz w:val="17"/>
              </w:rPr>
            </w:pPr>
            <w:r>
              <w:rPr>
                <w:sz w:val="17"/>
              </w:rPr>
              <w:t>Avg.</w:t>
            </w:r>
          </w:p>
          <w:p w14:paraId="39E49296" w14:textId="77777777" w:rsidR="00CB2E6A" w:rsidRDefault="00CB2E6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0D84D7A" w14:textId="77777777" w:rsidR="00CB2E6A" w:rsidRDefault="00CB2E6A" w:rsidP="00CB2E6A">
            <w:pPr>
              <w:pStyle w:val="Heading1"/>
              <w:spacing w:line="276" w:lineRule="auto"/>
              <w:ind w:left="0" w:firstLine="0"/>
              <w:jc w:val="center"/>
              <w:rPr>
                <w:sz w:val="17"/>
              </w:rPr>
            </w:pPr>
            <w:r>
              <w:rPr>
                <w:sz w:val="17"/>
              </w:rPr>
              <w:t>Poor</w:t>
            </w:r>
          </w:p>
          <w:p w14:paraId="5520F1A6" w14:textId="77777777" w:rsidR="00CB2E6A" w:rsidRDefault="00CB2E6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6BE34D36" w14:textId="77777777" w:rsidR="00CB2E6A" w:rsidRDefault="00CB2E6A" w:rsidP="00CB2E6A">
            <w:pPr>
              <w:pStyle w:val="Heading1"/>
              <w:spacing w:line="276" w:lineRule="auto"/>
              <w:ind w:left="0" w:firstLine="0"/>
              <w:rPr>
                <w:sz w:val="17"/>
              </w:rPr>
            </w:pPr>
          </w:p>
        </w:tc>
      </w:tr>
      <w:tr w:rsidR="00CB2E6A" w14:paraId="76A480A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8B03B26" w14:textId="77777777" w:rsidR="00CB2E6A" w:rsidRDefault="00CB2E6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BD9C79D" w14:textId="77777777" w:rsidR="00CB2E6A" w:rsidRDefault="00CB2E6A" w:rsidP="00CB2E6A">
            <w:pPr>
              <w:pStyle w:val="Heading1"/>
              <w:spacing w:line="276" w:lineRule="auto"/>
              <w:ind w:left="0" w:firstLine="0"/>
              <w:rPr>
                <w:sz w:val="17"/>
              </w:rPr>
            </w:pPr>
          </w:p>
          <w:p w14:paraId="1CCBD5B0" w14:textId="77777777" w:rsidR="00CB2E6A" w:rsidRDefault="00CB2E6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2D179F5" w14:textId="77777777" w:rsidR="00CB2E6A" w:rsidRDefault="00CB2E6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9408E9C" w14:textId="77777777" w:rsidR="00CB2E6A" w:rsidRDefault="00CB2E6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4CABD202" w14:textId="77777777" w:rsidR="00CB2E6A" w:rsidRDefault="00CB2E6A" w:rsidP="00CB2E6A">
            <w:pPr>
              <w:pStyle w:val="Heading1"/>
              <w:spacing w:line="276" w:lineRule="auto"/>
              <w:ind w:left="0" w:firstLine="0"/>
              <w:rPr>
                <w:sz w:val="17"/>
              </w:rPr>
            </w:pPr>
          </w:p>
        </w:tc>
      </w:tr>
    </w:tbl>
    <w:p w14:paraId="1FE9408B" w14:textId="77777777" w:rsidR="00CB2E6A" w:rsidRDefault="00CB2E6A" w:rsidP="00CB2E6A">
      <w:pPr>
        <w:pStyle w:val="Heading1"/>
        <w:spacing w:line="276" w:lineRule="auto"/>
        <w:ind w:left="0" w:firstLine="0"/>
      </w:pPr>
    </w:p>
    <w:p w14:paraId="525DEA4A" w14:textId="77777777" w:rsidR="00302F59" w:rsidRDefault="00302F59" w:rsidP="00302F59">
      <w:pPr>
        <w:pStyle w:val="Heading1"/>
        <w:spacing w:line="276" w:lineRule="auto"/>
        <w:ind w:left="0" w:firstLine="0"/>
      </w:pPr>
    </w:p>
    <w:p w14:paraId="77F1F1E5" w14:textId="77777777" w:rsidR="00302F59" w:rsidRDefault="00302F59" w:rsidP="00302F59">
      <w:pPr>
        <w:pStyle w:val="Heading1"/>
        <w:spacing w:line="276" w:lineRule="auto"/>
        <w:ind w:left="0" w:firstLine="0"/>
      </w:pPr>
    </w:p>
    <w:p w14:paraId="17D9D64E" w14:textId="77777777" w:rsidR="009301AD" w:rsidRDefault="009301AD">
      <w:pPr>
        <w:pStyle w:val="Heading1"/>
        <w:spacing w:line="276" w:lineRule="auto"/>
        <w:ind w:left="0" w:firstLine="0"/>
      </w:pPr>
    </w:p>
    <w:sectPr w:rsidR="009301AD" w:rsidSect="00C149C1">
      <w:headerReference w:type="even" r:id="rId48"/>
      <w:headerReference w:type="default" r:id="rId49"/>
      <w:footerReference w:type="even" r:id="rId50"/>
      <w:footerReference w:type="default" r:id="rId51"/>
      <w:headerReference w:type="first" r:id="rId52"/>
      <w:footerReference w:type="first" r:id="rId53"/>
      <w:pgSz w:w="11906" w:h="16838"/>
      <w:pgMar w:top="1021" w:right="1021" w:bottom="1021" w:left="1418" w:header="720" w:footer="720" w:gutter="0"/>
      <w:pgNumType w:start="1"/>
      <w:cols w:space="72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679F11" w14:textId="77777777" w:rsidR="004F133D" w:rsidRDefault="004F133D">
      <w:r>
        <w:separator/>
      </w:r>
    </w:p>
  </w:endnote>
  <w:endnote w:type="continuationSeparator" w:id="0">
    <w:p w14:paraId="11611700" w14:textId="77777777" w:rsidR="004F133D" w:rsidRDefault="004F1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font290">
    <w:charset w:val="01"/>
    <w:family w:val="auto"/>
    <w:pitch w:val="variable"/>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verage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DC2E7" w14:textId="77777777" w:rsidR="00575848" w:rsidRDefault="00575848">
    <w:pPr>
      <w:pStyle w:val="BodyText"/>
      <w:spacing w:line="12"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3458224"/>
      <w:docPartObj>
        <w:docPartGallery w:val="Page Numbers (Bottom of Page)"/>
        <w:docPartUnique/>
      </w:docPartObj>
    </w:sdtPr>
    <w:sdtEndPr>
      <w:rPr>
        <w:noProof/>
      </w:rPr>
    </w:sdtEndPr>
    <w:sdtContent>
      <w:p w14:paraId="7B3F7F1F" w14:textId="5654B93E" w:rsidR="007C701F" w:rsidRDefault="007C70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550497" w14:textId="77777777" w:rsidR="00575848" w:rsidRDefault="00575848">
    <w:pPr>
      <w:pStyle w:val="BodyText"/>
      <w:spacing w:line="12"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46DF5" w14:textId="77777777" w:rsidR="00575848" w:rsidRDefault="00575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F0E16" w14:textId="77777777" w:rsidR="00575848" w:rsidRDefault="005758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4F20B" w14:textId="77777777" w:rsidR="00575848" w:rsidRDefault="005758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C054F" w14:textId="77777777" w:rsidR="00575848" w:rsidRDefault="005758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8A7A3" w14:textId="77777777" w:rsidR="00575848" w:rsidRDefault="0057584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C52DF" w14:textId="77777777" w:rsidR="00575848" w:rsidRDefault="005758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CFAC3" w14:textId="77777777" w:rsidR="00575848" w:rsidRDefault="005758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37C12" w14:textId="77777777" w:rsidR="00575848" w:rsidRDefault="0057584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1F25B" w14:textId="77777777" w:rsidR="00575848" w:rsidRDefault="00575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9DB526" w14:textId="77777777" w:rsidR="004F133D" w:rsidRDefault="004F133D">
      <w:r>
        <w:separator/>
      </w:r>
    </w:p>
  </w:footnote>
  <w:footnote w:type="continuationSeparator" w:id="0">
    <w:p w14:paraId="2EA77FBA" w14:textId="77777777" w:rsidR="004F133D" w:rsidRDefault="004F13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EDB18" w14:textId="77777777" w:rsidR="00575848" w:rsidRDefault="00575848">
    <w:pPr>
      <w:spacing w:before="17"/>
      <w:ind w:left="20"/>
    </w:pPr>
    <w:r w:rsidRPr="008C7E2D">
      <w:rPr>
        <w:sz w:val="20"/>
        <w:szCs w:val="20"/>
      </w:rPr>
      <w:t>Analysis and Design of Algorithms</w:t>
    </w:r>
    <w:r>
      <w:rPr>
        <w:w w:val="110"/>
        <w:sz w:val="20"/>
        <w:szCs w:val="24"/>
      </w:rPr>
      <w:t xml:space="preserve"> (3150703)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91A3D" w14:textId="28EDC34C" w:rsidR="00FA6B39" w:rsidRPr="009D2CDF" w:rsidRDefault="00FA6B39" w:rsidP="00FA6B39">
    <w:pPr>
      <w:spacing w:before="17"/>
      <w:ind w:left="20"/>
    </w:pPr>
    <w:r w:rsidRPr="009D2CDF">
      <w:rPr>
        <w:sz w:val="20"/>
        <w:szCs w:val="20"/>
      </w:rPr>
      <w:t>Analysis and Design of Algorithms</w:t>
    </w:r>
    <w:r w:rsidRPr="009D2CDF">
      <w:rPr>
        <w:w w:val="110"/>
        <w:sz w:val="20"/>
        <w:szCs w:val="24"/>
      </w:rPr>
      <w:t xml:space="preserve"> (3150703)</w:t>
    </w:r>
    <w:r w:rsidRPr="009D2CDF">
      <w:rPr>
        <w:w w:val="110"/>
        <w:sz w:val="20"/>
        <w:szCs w:val="24"/>
      </w:rPr>
      <w:t xml:space="preserve"> </w:t>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t xml:space="preserve">    230170107155</w:t>
    </w:r>
  </w:p>
  <w:p w14:paraId="2F4EF072" w14:textId="77777777" w:rsidR="00575848" w:rsidRDefault="00575848">
    <w:pPr>
      <w:pStyle w:val="BodyText"/>
      <w:spacing w:line="12"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9CBD2" w14:textId="77777777" w:rsidR="00575848" w:rsidRDefault="005758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D3F60" w14:textId="77777777" w:rsidR="00575848" w:rsidRDefault="005758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93DA3" w14:textId="77777777" w:rsidR="00575848" w:rsidRDefault="0057584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D3330" w14:textId="77777777" w:rsidR="00575848" w:rsidRDefault="00575848" w:rsidP="00C0140B">
    <w:pPr>
      <w:spacing w:before="17"/>
      <w:ind w:left="20"/>
    </w:pPr>
    <w:r w:rsidRPr="008C7E2D">
      <w:rPr>
        <w:sz w:val="20"/>
        <w:szCs w:val="20"/>
      </w:rPr>
      <w:t>Analysis and Design of Algorithms</w:t>
    </w:r>
    <w:r>
      <w:rPr>
        <w:w w:val="110"/>
        <w:sz w:val="20"/>
        <w:szCs w:val="24"/>
      </w:rPr>
      <w:t xml:space="preserve"> (3150703)</w:t>
    </w:r>
  </w:p>
  <w:p w14:paraId="18217069" w14:textId="77777777" w:rsidR="00575848" w:rsidRPr="00C0140B" w:rsidRDefault="00575848" w:rsidP="00C014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601BA" w14:textId="77777777" w:rsidR="00575848" w:rsidRDefault="005758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A9BDB" w14:textId="77777777" w:rsidR="00575848" w:rsidRDefault="0057584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FBF16" w14:textId="77777777" w:rsidR="00575848" w:rsidRPr="00C63437" w:rsidRDefault="00575848" w:rsidP="00C63437">
    <w:pPr>
      <w:spacing w:before="17"/>
      <w:ind w:left="20"/>
    </w:pPr>
    <w:r w:rsidRPr="008C7E2D">
      <w:rPr>
        <w:sz w:val="20"/>
        <w:szCs w:val="20"/>
      </w:rPr>
      <w:t>Analysis and Design of Algorithms</w:t>
    </w:r>
    <w:r>
      <w:rPr>
        <w:w w:val="110"/>
        <w:sz w:val="20"/>
        <w:szCs w:val="24"/>
      </w:rPr>
      <w:t xml:space="preserve"> (3150703)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5D1B8" w14:textId="77777777" w:rsidR="00575848" w:rsidRDefault="0057584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D440D" w14:textId="77777777" w:rsidR="00575848" w:rsidRDefault="00575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77"/>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78"/>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79"/>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Num81"/>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name w:val="WWNum8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00000007"/>
    <w:multiLevelType w:val="multilevel"/>
    <w:tmpl w:val="00000007"/>
    <w:name w:val="WWNum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6E1F59"/>
    <w:multiLevelType w:val="hybridMultilevel"/>
    <w:tmpl w:val="7DB4BE4C"/>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6666C2"/>
    <w:multiLevelType w:val="hybridMultilevel"/>
    <w:tmpl w:val="003E8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55F35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9681241"/>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AF92A1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BD22B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164F2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CB81751"/>
    <w:multiLevelType w:val="hybridMultilevel"/>
    <w:tmpl w:val="7F7AE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0BA6F97"/>
    <w:multiLevelType w:val="hybridMultilevel"/>
    <w:tmpl w:val="86E2F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050994"/>
    <w:multiLevelType w:val="hybridMultilevel"/>
    <w:tmpl w:val="5F7EF7B4"/>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CA56C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D5A3DE6"/>
    <w:multiLevelType w:val="multilevel"/>
    <w:tmpl w:val="96CA3262"/>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rPr>
        <w:b/>
        <w:bC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D975079"/>
    <w:multiLevelType w:val="hybridMultilevel"/>
    <w:tmpl w:val="F46A4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474A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F687D5B"/>
    <w:multiLevelType w:val="hybridMultilevel"/>
    <w:tmpl w:val="4BA2E8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4B0273"/>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7D0A1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2DAE18A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2FFE4F6E"/>
    <w:multiLevelType w:val="hybridMultilevel"/>
    <w:tmpl w:val="C9EE29F8"/>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04EF7"/>
    <w:multiLevelType w:val="hybridMultilevel"/>
    <w:tmpl w:val="1B46C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A442B7"/>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396A603D"/>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397E60AB"/>
    <w:multiLevelType w:val="hybridMultilevel"/>
    <w:tmpl w:val="8104D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2B329D"/>
    <w:multiLevelType w:val="hybridMultilevel"/>
    <w:tmpl w:val="D12061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BF5B91"/>
    <w:multiLevelType w:val="hybridMultilevel"/>
    <w:tmpl w:val="2CC04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DE1A62"/>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4AE57F7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DEE5E1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4E71102A"/>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4FC9250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50B209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535B02D3"/>
    <w:multiLevelType w:val="hybridMultilevel"/>
    <w:tmpl w:val="2D4E7A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5C946C4"/>
    <w:multiLevelType w:val="hybridMultilevel"/>
    <w:tmpl w:val="1B5CDD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564C6C2C"/>
    <w:multiLevelType w:val="hybridMultilevel"/>
    <w:tmpl w:val="802EE15C"/>
    <w:lvl w:ilvl="0" w:tplc="453445CE">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577C6AC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57DB33F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5A217C8A"/>
    <w:multiLevelType w:val="multilevel"/>
    <w:tmpl w:val="F9A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65933"/>
    <w:multiLevelType w:val="hybridMultilevel"/>
    <w:tmpl w:val="63F4E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E71652A"/>
    <w:multiLevelType w:val="hybridMultilevel"/>
    <w:tmpl w:val="AABEB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A7690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63864D13"/>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64CA694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66E405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970294F"/>
    <w:multiLevelType w:val="hybridMultilevel"/>
    <w:tmpl w:val="FBFA3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9F643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6A452C1F"/>
    <w:multiLevelType w:val="hybridMultilevel"/>
    <w:tmpl w:val="B6A8BA7A"/>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C609F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724A5F5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74121B4F"/>
    <w:multiLevelType w:val="hybridMultilevel"/>
    <w:tmpl w:val="96E43E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53B2017"/>
    <w:multiLevelType w:val="hybridMultilevel"/>
    <w:tmpl w:val="A16AF6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754147C"/>
    <w:multiLevelType w:val="multilevel"/>
    <w:tmpl w:val="175E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053C12"/>
    <w:multiLevelType w:val="hybridMultilevel"/>
    <w:tmpl w:val="BECC51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7CA809D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7F3B54E6"/>
    <w:multiLevelType w:val="hybridMultilevel"/>
    <w:tmpl w:val="9A342E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84751045">
    <w:abstractNumId w:val="0"/>
  </w:num>
  <w:num w:numId="2" w16cid:durableId="1366060595">
    <w:abstractNumId w:val="1"/>
  </w:num>
  <w:num w:numId="3" w16cid:durableId="1869949063">
    <w:abstractNumId w:val="2"/>
  </w:num>
  <w:num w:numId="4" w16cid:durableId="1055197359">
    <w:abstractNumId w:val="4"/>
  </w:num>
  <w:num w:numId="5" w16cid:durableId="1091390607">
    <w:abstractNumId w:val="22"/>
  </w:num>
  <w:num w:numId="6" w16cid:durableId="1264265084">
    <w:abstractNumId w:val="16"/>
  </w:num>
  <w:num w:numId="7" w16cid:durableId="177356764">
    <w:abstractNumId w:val="29"/>
  </w:num>
  <w:num w:numId="8" w16cid:durableId="2008170975">
    <w:abstractNumId w:val="35"/>
  </w:num>
  <w:num w:numId="9" w16cid:durableId="122964179">
    <w:abstractNumId w:val="9"/>
  </w:num>
  <w:num w:numId="10" w16cid:durableId="854028918">
    <w:abstractNumId w:val="33"/>
  </w:num>
  <w:num w:numId="11" w16cid:durableId="1057969843">
    <w:abstractNumId w:val="54"/>
  </w:num>
  <w:num w:numId="12" w16cid:durableId="250240903">
    <w:abstractNumId w:val="25"/>
  </w:num>
  <w:num w:numId="13" w16cid:durableId="1032262314">
    <w:abstractNumId w:val="10"/>
  </w:num>
  <w:num w:numId="14" w16cid:durableId="898639051">
    <w:abstractNumId w:val="20"/>
  </w:num>
  <w:num w:numId="15" w16cid:durableId="1682201670">
    <w:abstractNumId w:val="7"/>
  </w:num>
  <w:num w:numId="16" w16cid:durableId="41445896">
    <w:abstractNumId w:val="47"/>
  </w:num>
  <w:num w:numId="17" w16cid:durableId="1755661417">
    <w:abstractNumId w:val="51"/>
  </w:num>
  <w:num w:numId="18" w16cid:durableId="1934388399">
    <w:abstractNumId w:val="27"/>
  </w:num>
  <w:num w:numId="19" w16cid:durableId="358698882">
    <w:abstractNumId w:val="49"/>
  </w:num>
  <w:num w:numId="20" w16cid:durableId="1323774126">
    <w:abstractNumId w:val="24"/>
  </w:num>
  <w:num w:numId="21" w16cid:durableId="532696441">
    <w:abstractNumId w:val="48"/>
  </w:num>
  <w:num w:numId="22" w16cid:durableId="640429028">
    <w:abstractNumId w:val="17"/>
  </w:num>
  <w:num w:numId="23" w16cid:durableId="867723390">
    <w:abstractNumId w:val="43"/>
  </w:num>
  <w:num w:numId="24" w16cid:durableId="2022507766">
    <w:abstractNumId w:val="12"/>
  </w:num>
  <w:num w:numId="25" w16cid:durableId="1005715591">
    <w:abstractNumId w:val="34"/>
  </w:num>
  <w:num w:numId="26" w16cid:durableId="921648657">
    <w:abstractNumId w:val="18"/>
  </w:num>
  <w:num w:numId="27" w16cid:durableId="1254627266">
    <w:abstractNumId w:val="59"/>
  </w:num>
  <w:num w:numId="28" w16cid:durableId="674310155">
    <w:abstractNumId w:val="36"/>
  </w:num>
  <w:num w:numId="29" w16cid:durableId="1599412138">
    <w:abstractNumId w:val="23"/>
  </w:num>
  <w:num w:numId="30" w16cid:durableId="1878395825">
    <w:abstractNumId w:val="42"/>
  </w:num>
  <w:num w:numId="31" w16cid:durableId="200749653">
    <w:abstractNumId w:val="46"/>
  </w:num>
  <w:num w:numId="32" w16cid:durableId="832601259">
    <w:abstractNumId w:val="37"/>
  </w:num>
  <w:num w:numId="33" w16cid:durableId="1726485130">
    <w:abstractNumId w:val="28"/>
  </w:num>
  <w:num w:numId="34" w16cid:durableId="1995837400">
    <w:abstractNumId w:val="32"/>
  </w:num>
  <w:num w:numId="35" w16cid:durableId="2135513531">
    <w:abstractNumId w:val="41"/>
  </w:num>
  <w:num w:numId="36" w16cid:durableId="1316296261">
    <w:abstractNumId w:val="13"/>
  </w:num>
  <w:num w:numId="37" w16cid:durableId="1442411175">
    <w:abstractNumId w:val="11"/>
  </w:num>
  <w:num w:numId="38" w16cid:durableId="197209100">
    <w:abstractNumId w:val="31"/>
  </w:num>
  <w:num w:numId="39" w16cid:durableId="972948412">
    <w:abstractNumId w:val="52"/>
  </w:num>
  <w:num w:numId="40" w16cid:durableId="11417788">
    <w:abstractNumId w:val="30"/>
  </w:num>
  <w:num w:numId="41" w16cid:durableId="1829131880">
    <w:abstractNumId w:val="19"/>
  </w:num>
  <w:num w:numId="42" w16cid:durableId="743725027">
    <w:abstractNumId w:val="56"/>
  </w:num>
  <w:num w:numId="43" w16cid:durableId="1893038308">
    <w:abstractNumId w:val="40"/>
  </w:num>
  <w:num w:numId="44" w16cid:durableId="1577128419">
    <w:abstractNumId w:val="58"/>
  </w:num>
  <w:num w:numId="45" w16cid:durableId="684551395">
    <w:abstractNumId w:val="14"/>
  </w:num>
  <w:num w:numId="46" w16cid:durableId="11494858">
    <w:abstractNumId w:val="39"/>
  </w:num>
  <w:num w:numId="47" w16cid:durableId="1051271224">
    <w:abstractNumId w:val="26"/>
  </w:num>
  <w:num w:numId="48" w16cid:durableId="1545481814">
    <w:abstractNumId w:val="38"/>
  </w:num>
  <w:num w:numId="49" w16cid:durableId="560403917">
    <w:abstractNumId w:val="8"/>
  </w:num>
  <w:num w:numId="50" w16cid:durableId="1343897343">
    <w:abstractNumId w:val="55"/>
  </w:num>
  <w:num w:numId="51" w16cid:durableId="1897164652">
    <w:abstractNumId w:val="57"/>
  </w:num>
  <w:num w:numId="52" w16cid:durableId="881483305">
    <w:abstractNumId w:val="21"/>
  </w:num>
  <w:num w:numId="53" w16cid:durableId="1347748029">
    <w:abstractNumId w:val="60"/>
  </w:num>
  <w:num w:numId="54" w16cid:durableId="1463427246">
    <w:abstractNumId w:val="50"/>
  </w:num>
  <w:num w:numId="55" w16cid:durableId="1592397766">
    <w:abstractNumId w:val="44"/>
  </w:num>
  <w:num w:numId="56" w16cid:durableId="729887212">
    <w:abstractNumId w:val="45"/>
  </w:num>
  <w:num w:numId="57" w16cid:durableId="1012294035">
    <w:abstractNumId w:val="15"/>
  </w:num>
  <w:num w:numId="58" w16cid:durableId="1548486833">
    <w:abstractNumId w:val="5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72"/>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B83347"/>
    <w:rsid w:val="0002566C"/>
    <w:rsid w:val="00044E51"/>
    <w:rsid w:val="00046E3A"/>
    <w:rsid w:val="000535CE"/>
    <w:rsid w:val="00055A11"/>
    <w:rsid w:val="00057C5B"/>
    <w:rsid w:val="00060662"/>
    <w:rsid w:val="00080C2B"/>
    <w:rsid w:val="00083C6B"/>
    <w:rsid w:val="0008680F"/>
    <w:rsid w:val="00086FD1"/>
    <w:rsid w:val="000913A5"/>
    <w:rsid w:val="00091610"/>
    <w:rsid w:val="000922B8"/>
    <w:rsid w:val="000A64EE"/>
    <w:rsid w:val="000A68C5"/>
    <w:rsid w:val="000C772C"/>
    <w:rsid w:val="000C792C"/>
    <w:rsid w:val="000D0D23"/>
    <w:rsid w:val="000F63C3"/>
    <w:rsid w:val="00104A5A"/>
    <w:rsid w:val="00114A26"/>
    <w:rsid w:val="001305C0"/>
    <w:rsid w:val="00134005"/>
    <w:rsid w:val="001345A4"/>
    <w:rsid w:val="0013540B"/>
    <w:rsid w:val="001359B8"/>
    <w:rsid w:val="00144DBE"/>
    <w:rsid w:val="00150555"/>
    <w:rsid w:val="00152B72"/>
    <w:rsid w:val="0015393D"/>
    <w:rsid w:val="001544D4"/>
    <w:rsid w:val="0015629B"/>
    <w:rsid w:val="00162156"/>
    <w:rsid w:val="0019096C"/>
    <w:rsid w:val="001A343B"/>
    <w:rsid w:val="001B09E8"/>
    <w:rsid w:val="001C2FF8"/>
    <w:rsid w:val="001C6AAD"/>
    <w:rsid w:val="001D639A"/>
    <w:rsid w:val="001D6FDD"/>
    <w:rsid w:val="001E02EB"/>
    <w:rsid w:val="001E3035"/>
    <w:rsid w:val="001E643B"/>
    <w:rsid w:val="001E72F5"/>
    <w:rsid w:val="001F3AF2"/>
    <w:rsid w:val="001F524C"/>
    <w:rsid w:val="001F7F53"/>
    <w:rsid w:val="00210E05"/>
    <w:rsid w:val="00214A80"/>
    <w:rsid w:val="00217D9F"/>
    <w:rsid w:val="00223439"/>
    <w:rsid w:val="00227292"/>
    <w:rsid w:val="0023037B"/>
    <w:rsid w:val="0023100A"/>
    <w:rsid w:val="00240CF8"/>
    <w:rsid w:val="0024307A"/>
    <w:rsid w:val="00244E3A"/>
    <w:rsid w:val="00255B5C"/>
    <w:rsid w:val="00267DEE"/>
    <w:rsid w:val="00284F61"/>
    <w:rsid w:val="0029008A"/>
    <w:rsid w:val="002945EF"/>
    <w:rsid w:val="00295A58"/>
    <w:rsid w:val="002A5CFC"/>
    <w:rsid w:val="002A6897"/>
    <w:rsid w:val="002B141A"/>
    <w:rsid w:val="002B70F8"/>
    <w:rsid w:val="002C584A"/>
    <w:rsid w:val="002C5C9F"/>
    <w:rsid w:val="002C79FF"/>
    <w:rsid w:val="002D0141"/>
    <w:rsid w:val="002D7458"/>
    <w:rsid w:val="002D753E"/>
    <w:rsid w:val="002E041C"/>
    <w:rsid w:val="002E17ED"/>
    <w:rsid w:val="002E59EC"/>
    <w:rsid w:val="002F3D6D"/>
    <w:rsid w:val="00301C69"/>
    <w:rsid w:val="00302F59"/>
    <w:rsid w:val="003135E3"/>
    <w:rsid w:val="0033012E"/>
    <w:rsid w:val="003336E7"/>
    <w:rsid w:val="003350BB"/>
    <w:rsid w:val="003437CC"/>
    <w:rsid w:val="00344DFE"/>
    <w:rsid w:val="00347C2E"/>
    <w:rsid w:val="0035094D"/>
    <w:rsid w:val="00352909"/>
    <w:rsid w:val="00355E04"/>
    <w:rsid w:val="00366E57"/>
    <w:rsid w:val="00370EF7"/>
    <w:rsid w:val="00373C29"/>
    <w:rsid w:val="00376063"/>
    <w:rsid w:val="0037707B"/>
    <w:rsid w:val="003814F8"/>
    <w:rsid w:val="003821FB"/>
    <w:rsid w:val="0038714A"/>
    <w:rsid w:val="003900CD"/>
    <w:rsid w:val="003A32D6"/>
    <w:rsid w:val="003B3201"/>
    <w:rsid w:val="003C2652"/>
    <w:rsid w:val="003C4736"/>
    <w:rsid w:val="003E6E2C"/>
    <w:rsid w:val="003F01AA"/>
    <w:rsid w:val="004017EB"/>
    <w:rsid w:val="00414019"/>
    <w:rsid w:val="004147DF"/>
    <w:rsid w:val="00434AB4"/>
    <w:rsid w:val="00447527"/>
    <w:rsid w:val="004554DC"/>
    <w:rsid w:val="004578C3"/>
    <w:rsid w:val="00464471"/>
    <w:rsid w:val="00471391"/>
    <w:rsid w:val="00472165"/>
    <w:rsid w:val="00475178"/>
    <w:rsid w:val="00475C67"/>
    <w:rsid w:val="0048016E"/>
    <w:rsid w:val="00483CAB"/>
    <w:rsid w:val="00486F6E"/>
    <w:rsid w:val="00492764"/>
    <w:rsid w:val="00495467"/>
    <w:rsid w:val="0049600E"/>
    <w:rsid w:val="004A4381"/>
    <w:rsid w:val="004B1E42"/>
    <w:rsid w:val="004B6151"/>
    <w:rsid w:val="004D08ED"/>
    <w:rsid w:val="004D17B0"/>
    <w:rsid w:val="004D34D7"/>
    <w:rsid w:val="004D6FF6"/>
    <w:rsid w:val="004E0724"/>
    <w:rsid w:val="004E1646"/>
    <w:rsid w:val="004E1C83"/>
    <w:rsid w:val="004E3ECD"/>
    <w:rsid w:val="004E5B08"/>
    <w:rsid w:val="004F133D"/>
    <w:rsid w:val="004F1DE3"/>
    <w:rsid w:val="004F255E"/>
    <w:rsid w:val="0050012F"/>
    <w:rsid w:val="00500C3F"/>
    <w:rsid w:val="005011CE"/>
    <w:rsid w:val="00513909"/>
    <w:rsid w:val="00514ECC"/>
    <w:rsid w:val="0052032B"/>
    <w:rsid w:val="00521762"/>
    <w:rsid w:val="00521D23"/>
    <w:rsid w:val="0052629E"/>
    <w:rsid w:val="005318C9"/>
    <w:rsid w:val="00533E34"/>
    <w:rsid w:val="00534D2A"/>
    <w:rsid w:val="00537D37"/>
    <w:rsid w:val="00543619"/>
    <w:rsid w:val="00545E92"/>
    <w:rsid w:val="005509E9"/>
    <w:rsid w:val="005516CE"/>
    <w:rsid w:val="00555910"/>
    <w:rsid w:val="00562E1B"/>
    <w:rsid w:val="00575848"/>
    <w:rsid w:val="005759FC"/>
    <w:rsid w:val="00583650"/>
    <w:rsid w:val="00585988"/>
    <w:rsid w:val="00594053"/>
    <w:rsid w:val="0059434C"/>
    <w:rsid w:val="00594536"/>
    <w:rsid w:val="00596E14"/>
    <w:rsid w:val="005A004B"/>
    <w:rsid w:val="005A1B51"/>
    <w:rsid w:val="005A3055"/>
    <w:rsid w:val="005A4ADB"/>
    <w:rsid w:val="005B29DF"/>
    <w:rsid w:val="005B4858"/>
    <w:rsid w:val="005B4ACE"/>
    <w:rsid w:val="005D53AE"/>
    <w:rsid w:val="005D797C"/>
    <w:rsid w:val="005E1FF2"/>
    <w:rsid w:val="005E4223"/>
    <w:rsid w:val="005E55EC"/>
    <w:rsid w:val="005F046E"/>
    <w:rsid w:val="00601B60"/>
    <w:rsid w:val="006214EB"/>
    <w:rsid w:val="00624086"/>
    <w:rsid w:val="00624B21"/>
    <w:rsid w:val="00633206"/>
    <w:rsid w:val="00633C4F"/>
    <w:rsid w:val="00635408"/>
    <w:rsid w:val="00640172"/>
    <w:rsid w:val="00640E7E"/>
    <w:rsid w:val="00647562"/>
    <w:rsid w:val="00652E20"/>
    <w:rsid w:val="00653F35"/>
    <w:rsid w:val="0067736F"/>
    <w:rsid w:val="00681247"/>
    <w:rsid w:val="006A41CD"/>
    <w:rsid w:val="006A5142"/>
    <w:rsid w:val="006B1536"/>
    <w:rsid w:val="006B355E"/>
    <w:rsid w:val="006B7663"/>
    <w:rsid w:val="006C022D"/>
    <w:rsid w:val="006C165F"/>
    <w:rsid w:val="006C2E4D"/>
    <w:rsid w:val="006D0709"/>
    <w:rsid w:val="006D6823"/>
    <w:rsid w:val="006E1253"/>
    <w:rsid w:val="006E1604"/>
    <w:rsid w:val="006E1C5D"/>
    <w:rsid w:val="006F430E"/>
    <w:rsid w:val="00707B82"/>
    <w:rsid w:val="00711DA1"/>
    <w:rsid w:val="00713CAF"/>
    <w:rsid w:val="007208C6"/>
    <w:rsid w:val="00720F1B"/>
    <w:rsid w:val="00722E8C"/>
    <w:rsid w:val="00726681"/>
    <w:rsid w:val="00735601"/>
    <w:rsid w:val="00737BF8"/>
    <w:rsid w:val="0074170A"/>
    <w:rsid w:val="0076221A"/>
    <w:rsid w:val="007624E7"/>
    <w:rsid w:val="00763834"/>
    <w:rsid w:val="00764A27"/>
    <w:rsid w:val="00765A73"/>
    <w:rsid w:val="00767AEA"/>
    <w:rsid w:val="00776C45"/>
    <w:rsid w:val="0078214D"/>
    <w:rsid w:val="007876C9"/>
    <w:rsid w:val="007A62B1"/>
    <w:rsid w:val="007A6A24"/>
    <w:rsid w:val="007B0A12"/>
    <w:rsid w:val="007B331D"/>
    <w:rsid w:val="007B6238"/>
    <w:rsid w:val="007C1B81"/>
    <w:rsid w:val="007C1D81"/>
    <w:rsid w:val="007C3093"/>
    <w:rsid w:val="007C6A26"/>
    <w:rsid w:val="007C701F"/>
    <w:rsid w:val="007D07A4"/>
    <w:rsid w:val="007D0E4B"/>
    <w:rsid w:val="007D2B0D"/>
    <w:rsid w:val="007D5547"/>
    <w:rsid w:val="007D799B"/>
    <w:rsid w:val="007D7E37"/>
    <w:rsid w:val="007E40DC"/>
    <w:rsid w:val="00802B43"/>
    <w:rsid w:val="00803FAA"/>
    <w:rsid w:val="00813E54"/>
    <w:rsid w:val="00820A73"/>
    <w:rsid w:val="00830036"/>
    <w:rsid w:val="008336CF"/>
    <w:rsid w:val="00841797"/>
    <w:rsid w:val="0084605C"/>
    <w:rsid w:val="008544E5"/>
    <w:rsid w:val="0085581A"/>
    <w:rsid w:val="0087081C"/>
    <w:rsid w:val="00870F9C"/>
    <w:rsid w:val="00872383"/>
    <w:rsid w:val="008940B6"/>
    <w:rsid w:val="00896C61"/>
    <w:rsid w:val="0089704A"/>
    <w:rsid w:val="008B11ED"/>
    <w:rsid w:val="008C7E2D"/>
    <w:rsid w:val="008D5ECF"/>
    <w:rsid w:val="008D64FD"/>
    <w:rsid w:val="008E19A2"/>
    <w:rsid w:val="008E242C"/>
    <w:rsid w:val="008F7B1A"/>
    <w:rsid w:val="00915814"/>
    <w:rsid w:val="00923B8C"/>
    <w:rsid w:val="009301AD"/>
    <w:rsid w:val="009542E3"/>
    <w:rsid w:val="0097082B"/>
    <w:rsid w:val="0098651B"/>
    <w:rsid w:val="00986E72"/>
    <w:rsid w:val="00992966"/>
    <w:rsid w:val="009971BD"/>
    <w:rsid w:val="009B126A"/>
    <w:rsid w:val="009B7EAE"/>
    <w:rsid w:val="009C3922"/>
    <w:rsid w:val="009C3941"/>
    <w:rsid w:val="009C3C7A"/>
    <w:rsid w:val="009D2CDF"/>
    <w:rsid w:val="009D564F"/>
    <w:rsid w:val="009D7359"/>
    <w:rsid w:val="009E21E2"/>
    <w:rsid w:val="009E3C59"/>
    <w:rsid w:val="009F294B"/>
    <w:rsid w:val="009F32E2"/>
    <w:rsid w:val="00A038E0"/>
    <w:rsid w:val="00A115C9"/>
    <w:rsid w:val="00A116FD"/>
    <w:rsid w:val="00A147BC"/>
    <w:rsid w:val="00A25343"/>
    <w:rsid w:val="00A30372"/>
    <w:rsid w:val="00A354D3"/>
    <w:rsid w:val="00A764A8"/>
    <w:rsid w:val="00A77791"/>
    <w:rsid w:val="00A808E4"/>
    <w:rsid w:val="00A8316D"/>
    <w:rsid w:val="00A93F5C"/>
    <w:rsid w:val="00A944E9"/>
    <w:rsid w:val="00AA0919"/>
    <w:rsid w:val="00AA0BDC"/>
    <w:rsid w:val="00AA0C89"/>
    <w:rsid w:val="00AB79AB"/>
    <w:rsid w:val="00AD230A"/>
    <w:rsid w:val="00AE3470"/>
    <w:rsid w:val="00AF6482"/>
    <w:rsid w:val="00B02D12"/>
    <w:rsid w:val="00B02D76"/>
    <w:rsid w:val="00B17591"/>
    <w:rsid w:val="00B17670"/>
    <w:rsid w:val="00B22D61"/>
    <w:rsid w:val="00B230E0"/>
    <w:rsid w:val="00B2434F"/>
    <w:rsid w:val="00B34D88"/>
    <w:rsid w:val="00B42A51"/>
    <w:rsid w:val="00B521E0"/>
    <w:rsid w:val="00B57602"/>
    <w:rsid w:val="00B7552D"/>
    <w:rsid w:val="00B80D8C"/>
    <w:rsid w:val="00B83347"/>
    <w:rsid w:val="00B97ECA"/>
    <w:rsid w:val="00BA62A2"/>
    <w:rsid w:val="00BA7C4C"/>
    <w:rsid w:val="00BB09CE"/>
    <w:rsid w:val="00BC0ECE"/>
    <w:rsid w:val="00BC628E"/>
    <w:rsid w:val="00BC7A9A"/>
    <w:rsid w:val="00BF4666"/>
    <w:rsid w:val="00C0140B"/>
    <w:rsid w:val="00C01C83"/>
    <w:rsid w:val="00C078E4"/>
    <w:rsid w:val="00C149C1"/>
    <w:rsid w:val="00C16CDB"/>
    <w:rsid w:val="00C2426E"/>
    <w:rsid w:val="00C31E79"/>
    <w:rsid w:val="00C32F83"/>
    <w:rsid w:val="00C431DD"/>
    <w:rsid w:val="00C432D1"/>
    <w:rsid w:val="00C53256"/>
    <w:rsid w:val="00C618D7"/>
    <w:rsid w:val="00C6235A"/>
    <w:rsid w:val="00C63437"/>
    <w:rsid w:val="00C735BE"/>
    <w:rsid w:val="00C75CFB"/>
    <w:rsid w:val="00C80C06"/>
    <w:rsid w:val="00C85C3C"/>
    <w:rsid w:val="00C91BCB"/>
    <w:rsid w:val="00C939D7"/>
    <w:rsid w:val="00C94EBB"/>
    <w:rsid w:val="00C96D84"/>
    <w:rsid w:val="00CA3334"/>
    <w:rsid w:val="00CB2E6A"/>
    <w:rsid w:val="00CE7162"/>
    <w:rsid w:val="00CF40BB"/>
    <w:rsid w:val="00D05287"/>
    <w:rsid w:val="00D31559"/>
    <w:rsid w:val="00D3343A"/>
    <w:rsid w:val="00D4171B"/>
    <w:rsid w:val="00D473DE"/>
    <w:rsid w:val="00D63151"/>
    <w:rsid w:val="00D72A5C"/>
    <w:rsid w:val="00D762F9"/>
    <w:rsid w:val="00D9029E"/>
    <w:rsid w:val="00D911BA"/>
    <w:rsid w:val="00DA10E7"/>
    <w:rsid w:val="00DA7F7B"/>
    <w:rsid w:val="00DB3DC0"/>
    <w:rsid w:val="00DB5D40"/>
    <w:rsid w:val="00DD1E1C"/>
    <w:rsid w:val="00DE2DB0"/>
    <w:rsid w:val="00DF1BA9"/>
    <w:rsid w:val="00E03FA5"/>
    <w:rsid w:val="00E21228"/>
    <w:rsid w:val="00E22A5E"/>
    <w:rsid w:val="00E24C14"/>
    <w:rsid w:val="00E2537E"/>
    <w:rsid w:val="00E41F88"/>
    <w:rsid w:val="00E61163"/>
    <w:rsid w:val="00E6366C"/>
    <w:rsid w:val="00E73481"/>
    <w:rsid w:val="00E870C6"/>
    <w:rsid w:val="00E96E40"/>
    <w:rsid w:val="00EA4448"/>
    <w:rsid w:val="00EB7A83"/>
    <w:rsid w:val="00EC0E20"/>
    <w:rsid w:val="00ED504E"/>
    <w:rsid w:val="00EE1EB0"/>
    <w:rsid w:val="00F12C05"/>
    <w:rsid w:val="00F17A1B"/>
    <w:rsid w:val="00F23D6E"/>
    <w:rsid w:val="00F33052"/>
    <w:rsid w:val="00F35A24"/>
    <w:rsid w:val="00F40B49"/>
    <w:rsid w:val="00F412E3"/>
    <w:rsid w:val="00F51BFA"/>
    <w:rsid w:val="00F55F2E"/>
    <w:rsid w:val="00F56169"/>
    <w:rsid w:val="00F6050A"/>
    <w:rsid w:val="00F729AB"/>
    <w:rsid w:val="00F73731"/>
    <w:rsid w:val="00F75CB4"/>
    <w:rsid w:val="00F808B7"/>
    <w:rsid w:val="00F80C12"/>
    <w:rsid w:val="00F827F5"/>
    <w:rsid w:val="00F84EEE"/>
    <w:rsid w:val="00FA072D"/>
    <w:rsid w:val="00FA1565"/>
    <w:rsid w:val="00FA6B39"/>
    <w:rsid w:val="00FB4C6E"/>
    <w:rsid w:val="00FC0063"/>
    <w:rsid w:val="00FC4062"/>
    <w:rsid w:val="00FD78C3"/>
    <w:rsid w:val="00FE5F51"/>
    <w:rsid w:val="00FF6155"/>
    <w:rsid w:val="00FF779C"/>
    <w:rsid w:val="00FF7D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oNotEmbedSmartTags/>
  <w:decimalSymbol w:val="."/>
  <w:listSeparator w:val=","/>
  <w14:docId w14:val="1CD59690"/>
  <w15:docId w15:val="{F5992205-F298-4D43-905C-EA410451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gu-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B39"/>
    <w:pPr>
      <w:suppressAutoHyphens/>
    </w:pPr>
    <w:rPr>
      <w:kern w:val="1"/>
      <w:sz w:val="22"/>
      <w:szCs w:val="22"/>
      <w:lang w:bidi="ar-SA"/>
    </w:rPr>
  </w:style>
  <w:style w:type="paragraph" w:styleId="Heading1">
    <w:name w:val="heading 1"/>
    <w:basedOn w:val="Normal"/>
    <w:link w:val="Heading1Char"/>
    <w:qFormat/>
    <w:rsid w:val="00C939D7"/>
    <w:pPr>
      <w:spacing w:line="251" w:lineRule="exact"/>
      <w:ind w:left="1386" w:hanging="710"/>
      <w:outlineLvl w:val="0"/>
    </w:pPr>
    <w:rPr>
      <w:b/>
      <w:bCs/>
    </w:rPr>
  </w:style>
  <w:style w:type="paragraph" w:styleId="Heading2">
    <w:name w:val="heading 2"/>
    <w:basedOn w:val="Normal"/>
    <w:qFormat/>
    <w:rsid w:val="00C939D7"/>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C623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rsid w:val="00C939D7"/>
  </w:style>
  <w:style w:type="character" w:customStyle="1" w:styleId="BalloonTextChar">
    <w:name w:val="Balloon Text Char"/>
    <w:basedOn w:val="DefaultParagraphFont1"/>
    <w:rsid w:val="00C939D7"/>
    <w:rPr>
      <w:rFonts w:ascii="Tahoma" w:eastAsia="Times New Roman" w:hAnsi="Tahoma" w:cs="Tahoma"/>
      <w:sz w:val="16"/>
      <w:szCs w:val="16"/>
    </w:rPr>
  </w:style>
  <w:style w:type="character" w:customStyle="1" w:styleId="HeaderChar">
    <w:name w:val="Header Char"/>
    <w:basedOn w:val="DefaultParagraphFont1"/>
    <w:rsid w:val="00C939D7"/>
    <w:rPr>
      <w:rFonts w:ascii="Times New Roman" w:eastAsia="Times New Roman" w:hAnsi="Times New Roman" w:cs="Times New Roman"/>
    </w:rPr>
  </w:style>
  <w:style w:type="character" w:customStyle="1" w:styleId="FooterChar">
    <w:name w:val="Footer Char"/>
    <w:basedOn w:val="DefaultParagraphFont1"/>
    <w:uiPriority w:val="99"/>
    <w:rsid w:val="00C939D7"/>
    <w:rPr>
      <w:rFonts w:ascii="Times New Roman" w:eastAsia="Times New Roman" w:hAnsi="Times New Roman" w:cs="Times New Roman"/>
    </w:rPr>
  </w:style>
  <w:style w:type="character" w:styleId="Hyperlink">
    <w:name w:val="Hyperlink"/>
    <w:basedOn w:val="DefaultParagraphFont1"/>
    <w:rsid w:val="00C939D7"/>
    <w:rPr>
      <w:color w:val="0000FF"/>
      <w:u w:val="single"/>
    </w:rPr>
  </w:style>
  <w:style w:type="character" w:customStyle="1" w:styleId="ListLabel1">
    <w:name w:val="ListLabel 1"/>
    <w:rsid w:val="00C939D7"/>
    <w:rPr>
      <w:rFonts w:eastAsia="Arial" w:cs="Arial"/>
      <w:color w:val="1F1F1F"/>
      <w:w w:val="93"/>
      <w:sz w:val="17"/>
      <w:szCs w:val="17"/>
      <w:lang w:val="en-US" w:eastAsia="en-US" w:bidi="ar-SA"/>
    </w:rPr>
  </w:style>
  <w:style w:type="character" w:customStyle="1" w:styleId="ListLabel2">
    <w:name w:val="ListLabel 2"/>
    <w:rsid w:val="00C939D7"/>
    <w:rPr>
      <w:lang w:val="en-US" w:eastAsia="en-US" w:bidi="ar-SA"/>
    </w:rPr>
  </w:style>
  <w:style w:type="character" w:customStyle="1" w:styleId="ListLabel3">
    <w:name w:val="ListLabel 3"/>
    <w:rsid w:val="00C939D7"/>
    <w:rPr>
      <w:lang w:val="en-US" w:eastAsia="en-US" w:bidi="ar-SA"/>
    </w:rPr>
  </w:style>
  <w:style w:type="character" w:customStyle="1" w:styleId="ListLabel4">
    <w:name w:val="ListLabel 4"/>
    <w:rsid w:val="00C939D7"/>
    <w:rPr>
      <w:lang w:val="en-US" w:eastAsia="en-US" w:bidi="ar-SA"/>
    </w:rPr>
  </w:style>
  <w:style w:type="character" w:customStyle="1" w:styleId="ListLabel5">
    <w:name w:val="ListLabel 5"/>
    <w:rsid w:val="00C939D7"/>
    <w:rPr>
      <w:lang w:val="en-US" w:eastAsia="en-US" w:bidi="ar-SA"/>
    </w:rPr>
  </w:style>
  <w:style w:type="character" w:customStyle="1" w:styleId="ListLabel6">
    <w:name w:val="ListLabel 6"/>
    <w:rsid w:val="00C939D7"/>
    <w:rPr>
      <w:lang w:val="en-US" w:eastAsia="en-US" w:bidi="ar-SA"/>
    </w:rPr>
  </w:style>
  <w:style w:type="character" w:customStyle="1" w:styleId="ListLabel7">
    <w:name w:val="ListLabel 7"/>
    <w:rsid w:val="00C939D7"/>
    <w:rPr>
      <w:lang w:val="en-US" w:eastAsia="en-US" w:bidi="ar-SA"/>
    </w:rPr>
  </w:style>
  <w:style w:type="character" w:customStyle="1" w:styleId="ListLabel8">
    <w:name w:val="ListLabel 8"/>
    <w:rsid w:val="00C939D7"/>
    <w:rPr>
      <w:lang w:val="en-US" w:eastAsia="en-US" w:bidi="ar-SA"/>
    </w:rPr>
  </w:style>
  <w:style w:type="character" w:customStyle="1" w:styleId="ListLabel9">
    <w:name w:val="ListLabel 9"/>
    <w:rsid w:val="00C939D7"/>
    <w:rPr>
      <w:lang w:val="en-US" w:eastAsia="en-US" w:bidi="ar-SA"/>
    </w:rPr>
  </w:style>
  <w:style w:type="character" w:customStyle="1" w:styleId="ListLabel10">
    <w:name w:val="ListLabel 10"/>
    <w:rsid w:val="00C939D7"/>
    <w:rPr>
      <w:rFonts w:eastAsia="Arial" w:cs="Arial"/>
      <w:color w:val="1F1F1F"/>
      <w:w w:val="93"/>
      <w:sz w:val="17"/>
      <w:szCs w:val="17"/>
      <w:lang w:val="en-US" w:eastAsia="en-US" w:bidi="ar-SA"/>
    </w:rPr>
  </w:style>
  <w:style w:type="character" w:customStyle="1" w:styleId="ListLabel11">
    <w:name w:val="ListLabel 11"/>
    <w:rsid w:val="00C939D7"/>
    <w:rPr>
      <w:rFonts w:eastAsia="Arial" w:cs="Arial"/>
      <w:color w:val="1F1F1F"/>
      <w:w w:val="93"/>
      <w:sz w:val="17"/>
      <w:szCs w:val="17"/>
      <w:lang w:val="en-US" w:eastAsia="en-US" w:bidi="ar-SA"/>
    </w:rPr>
  </w:style>
  <w:style w:type="character" w:customStyle="1" w:styleId="ListLabel12">
    <w:name w:val="ListLabel 12"/>
    <w:rsid w:val="00C939D7"/>
    <w:rPr>
      <w:lang w:val="en-US" w:eastAsia="en-US" w:bidi="ar-SA"/>
    </w:rPr>
  </w:style>
  <w:style w:type="character" w:customStyle="1" w:styleId="ListLabel13">
    <w:name w:val="ListLabel 13"/>
    <w:rsid w:val="00C939D7"/>
    <w:rPr>
      <w:lang w:val="en-US" w:eastAsia="en-US" w:bidi="ar-SA"/>
    </w:rPr>
  </w:style>
  <w:style w:type="character" w:customStyle="1" w:styleId="ListLabel14">
    <w:name w:val="ListLabel 14"/>
    <w:rsid w:val="00C939D7"/>
    <w:rPr>
      <w:lang w:val="en-US" w:eastAsia="en-US" w:bidi="ar-SA"/>
    </w:rPr>
  </w:style>
  <w:style w:type="character" w:customStyle="1" w:styleId="ListLabel15">
    <w:name w:val="ListLabel 15"/>
    <w:rsid w:val="00C939D7"/>
    <w:rPr>
      <w:lang w:val="en-US" w:eastAsia="en-US" w:bidi="ar-SA"/>
    </w:rPr>
  </w:style>
  <w:style w:type="character" w:customStyle="1" w:styleId="ListLabel16">
    <w:name w:val="ListLabel 16"/>
    <w:rsid w:val="00C939D7"/>
    <w:rPr>
      <w:lang w:val="en-US" w:eastAsia="en-US" w:bidi="ar-SA"/>
    </w:rPr>
  </w:style>
  <w:style w:type="character" w:customStyle="1" w:styleId="ListLabel17">
    <w:name w:val="ListLabel 17"/>
    <w:rsid w:val="00C939D7"/>
    <w:rPr>
      <w:lang w:val="en-US" w:eastAsia="en-US" w:bidi="ar-SA"/>
    </w:rPr>
  </w:style>
  <w:style w:type="character" w:customStyle="1" w:styleId="ListLabel18">
    <w:name w:val="ListLabel 18"/>
    <w:rsid w:val="00C939D7"/>
    <w:rPr>
      <w:lang w:val="en-US" w:eastAsia="en-US" w:bidi="ar-SA"/>
    </w:rPr>
  </w:style>
  <w:style w:type="character" w:customStyle="1" w:styleId="ListLabel19">
    <w:name w:val="ListLabel 19"/>
    <w:rsid w:val="00C939D7"/>
    <w:rPr>
      <w:rFonts w:eastAsia="Arial" w:cs="Arial"/>
      <w:color w:val="1F1F1F"/>
      <w:spacing w:val="-1"/>
      <w:w w:val="92"/>
      <w:sz w:val="17"/>
      <w:szCs w:val="17"/>
      <w:lang w:val="en-US" w:eastAsia="en-US" w:bidi="ar-SA"/>
    </w:rPr>
  </w:style>
  <w:style w:type="character" w:customStyle="1" w:styleId="ListLabel20">
    <w:name w:val="ListLabel 20"/>
    <w:rsid w:val="00C939D7"/>
    <w:rPr>
      <w:lang w:val="en-US" w:eastAsia="en-US" w:bidi="ar-SA"/>
    </w:rPr>
  </w:style>
  <w:style w:type="character" w:customStyle="1" w:styleId="ListLabel21">
    <w:name w:val="ListLabel 21"/>
    <w:rsid w:val="00C939D7"/>
    <w:rPr>
      <w:lang w:val="en-US" w:eastAsia="en-US" w:bidi="ar-SA"/>
    </w:rPr>
  </w:style>
  <w:style w:type="character" w:customStyle="1" w:styleId="ListLabel22">
    <w:name w:val="ListLabel 22"/>
    <w:rsid w:val="00C939D7"/>
    <w:rPr>
      <w:lang w:val="en-US" w:eastAsia="en-US" w:bidi="ar-SA"/>
    </w:rPr>
  </w:style>
  <w:style w:type="character" w:customStyle="1" w:styleId="ListLabel23">
    <w:name w:val="ListLabel 23"/>
    <w:rsid w:val="00C939D7"/>
    <w:rPr>
      <w:lang w:val="en-US" w:eastAsia="en-US" w:bidi="ar-SA"/>
    </w:rPr>
  </w:style>
  <w:style w:type="character" w:customStyle="1" w:styleId="ListLabel24">
    <w:name w:val="ListLabel 24"/>
    <w:rsid w:val="00C939D7"/>
    <w:rPr>
      <w:lang w:val="en-US" w:eastAsia="en-US" w:bidi="ar-SA"/>
    </w:rPr>
  </w:style>
  <w:style w:type="character" w:customStyle="1" w:styleId="ListLabel25">
    <w:name w:val="ListLabel 25"/>
    <w:rsid w:val="00C939D7"/>
    <w:rPr>
      <w:lang w:val="en-US" w:eastAsia="en-US" w:bidi="ar-SA"/>
    </w:rPr>
  </w:style>
  <w:style w:type="character" w:customStyle="1" w:styleId="ListLabel26">
    <w:name w:val="ListLabel 26"/>
    <w:rsid w:val="00C939D7"/>
    <w:rPr>
      <w:lang w:val="en-US" w:eastAsia="en-US" w:bidi="ar-SA"/>
    </w:rPr>
  </w:style>
  <w:style w:type="character" w:customStyle="1" w:styleId="ListLabel27">
    <w:name w:val="ListLabel 27"/>
    <w:rsid w:val="00C939D7"/>
    <w:rPr>
      <w:lang w:val="en-US" w:eastAsia="en-US" w:bidi="ar-SA"/>
    </w:rPr>
  </w:style>
  <w:style w:type="character" w:customStyle="1" w:styleId="ListLabel28">
    <w:name w:val="ListLabel 28"/>
    <w:rsid w:val="00C939D7"/>
    <w:rPr>
      <w:rFonts w:eastAsia="Arial" w:cs="Arial"/>
      <w:color w:val="1F1F1F"/>
      <w:spacing w:val="-1"/>
      <w:w w:val="93"/>
      <w:sz w:val="17"/>
      <w:szCs w:val="17"/>
      <w:lang w:val="en-US" w:eastAsia="en-US" w:bidi="ar-SA"/>
    </w:rPr>
  </w:style>
  <w:style w:type="character" w:customStyle="1" w:styleId="ListLabel29">
    <w:name w:val="ListLabel 29"/>
    <w:rsid w:val="00C939D7"/>
    <w:rPr>
      <w:lang w:val="en-US" w:eastAsia="en-US" w:bidi="ar-SA"/>
    </w:rPr>
  </w:style>
  <w:style w:type="character" w:customStyle="1" w:styleId="ListLabel30">
    <w:name w:val="ListLabel 30"/>
    <w:rsid w:val="00C939D7"/>
    <w:rPr>
      <w:lang w:val="en-US" w:eastAsia="en-US" w:bidi="ar-SA"/>
    </w:rPr>
  </w:style>
  <w:style w:type="character" w:customStyle="1" w:styleId="ListLabel31">
    <w:name w:val="ListLabel 31"/>
    <w:rsid w:val="00C939D7"/>
    <w:rPr>
      <w:lang w:val="en-US" w:eastAsia="en-US" w:bidi="ar-SA"/>
    </w:rPr>
  </w:style>
  <w:style w:type="character" w:customStyle="1" w:styleId="ListLabel32">
    <w:name w:val="ListLabel 32"/>
    <w:rsid w:val="00C939D7"/>
    <w:rPr>
      <w:lang w:val="en-US" w:eastAsia="en-US" w:bidi="ar-SA"/>
    </w:rPr>
  </w:style>
  <w:style w:type="character" w:customStyle="1" w:styleId="ListLabel33">
    <w:name w:val="ListLabel 33"/>
    <w:rsid w:val="00C939D7"/>
    <w:rPr>
      <w:lang w:val="en-US" w:eastAsia="en-US" w:bidi="ar-SA"/>
    </w:rPr>
  </w:style>
  <w:style w:type="character" w:customStyle="1" w:styleId="ListLabel34">
    <w:name w:val="ListLabel 34"/>
    <w:rsid w:val="00C939D7"/>
    <w:rPr>
      <w:lang w:val="en-US" w:eastAsia="en-US" w:bidi="ar-SA"/>
    </w:rPr>
  </w:style>
  <w:style w:type="character" w:customStyle="1" w:styleId="ListLabel35">
    <w:name w:val="ListLabel 35"/>
    <w:rsid w:val="00C939D7"/>
    <w:rPr>
      <w:lang w:val="en-US" w:eastAsia="en-US" w:bidi="ar-SA"/>
    </w:rPr>
  </w:style>
  <w:style w:type="character" w:customStyle="1" w:styleId="ListLabel36">
    <w:name w:val="ListLabel 36"/>
    <w:rsid w:val="00C939D7"/>
    <w:rPr>
      <w:lang w:val="en-US" w:eastAsia="en-US" w:bidi="ar-SA"/>
    </w:rPr>
  </w:style>
  <w:style w:type="character" w:customStyle="1" w:styleId="ListLabel37">
    <w:name w:val="ListLabel 37"/>
    <w:rsid w:val="00C939D7"/>
    <w:rPr>
      <w:rFonts w:eastAsia="Arial" w:cs="Arial"/>
      <w:color w:val="1F1F1F"/>
      <w:w w:val="93"/>
      <w:sz w:val="17"/>
      <w:szCs w:val="17"/>
      <w:lang w:val="en-US" w:eastAsia="en-US" w:bidi="ar-SA"/>
    </w:rPr>
  </w:style>
  <w:style w:type="character" w:customStyle="1" w:styleId="ListLabel38">
    <w:name w:val="ListLabel 38"/>
    <w:rsid w:val="00C939D7"/>
    <w:rPr>
      <w:lang w:val="en-US" w:eastAsia="en-US" w:bidi="ar-SA"/>
    </w:rPr>
  </w:style>
  <w:style w:type="character" w:customStyle="1" w:styleId="ListLabel39">
    <w:name w:val="ListLabel 39"/>
    <w:rsid w:val="00C939D7"/>
    <w:rPr>
      <w:lang w:val="en-US" w:eastAsia="en-US" w:bidi="ar-SA"/>
    </w:rPr>
  </w:style>
  <w:style w:type="character" w:customStyle="1" w:styleId="ListLabel40">
    <w:name w:val="ListLabel 40"/>
    <w:rsid w:val="00C939D7"/>
    <w:rPr>
      <w:lang w:val="en-US" w:eastAsia="en-US" w:bidi="ar-SA"/>
    </w:rPr>
  </w:style>
  <w:style w:type="character" w:customStyle="1" w:styleId="ListLabel41">
    <w:name w:val="ListLabel 41"/>
    <w:rsid w:val="00C939D7"/>
    <w:rPr>
      <w:lang w:val="en-US" w:eastAsia="en-US" w:bidi="ar-SA"/>
    </w:rPr>
  </w:style>
  <w:style w:type="character" w:customStyle="1" w:styleId="ListLabel42">
    <w:name w:val="ListLabel 42"/>
    <w:rsid w:val="00C939D7"/>
    <w:rPr>
      <w:lang w:val="en-US" w:eastAsia="en-US" w:bidi="ar-SA"/>
    </w:rPr>
  </w:style>
  <w:style w:type="character" w:customStyle="1" w:styleId="ListLabel43">
    <w:name w:val="ListLabel 43"/>
    <w:rsid w:val="00C939D7"/>
    <w:rPr>
      <w:lang w:val="en-US" w:eastAsia="en-US" w:bidi="ar-SA"/>
    </w:rPr>
  </w:style>
  <w:style w:type="character" w:customStyle="1" w:styleId="ListLabel44">
    <w:name w:val="ListLabel 44"/>
    <w:rsid w:val="00C939D7"/>
    <w:rPr>
      <w:lang w:val="en-US" w:eastAsia="en-US" w:bidi="ar-SA"/>
    </w:rPr>
  </w:style>
  <w:style w:type="character" w:customStyle="1" w:styleId="ListLabel45">
    <w:name w:val="ListLabel 45"/>
    <w:rsid w:val="00C939D7"/>
    <w:rPr>
      <w:lang w:val="en-US" w:eastAsia="en-US" w:bidi="ar-SA"/>
    </w:rPr>
  </w:style>
  <w:style w:type="character" w:customStyle="1" w:styleId="ListLabel46">
    <w:name w:val="ListLabel 46"/>
    <w:rsid w:val="00C939D7"/>
    <w:rPr>
      <w:rFonts w:eastAsia="Arial" w:cs="Arial"/>
      <w:color w:val="1F1F1F"/>
      <w:w w:val="93"/>
      <w:sz w:val="17"/>
      <w:szCs w:val="17"/>
      <w:lang w:val="en-US" w:eastAsia="en-US" w:bidi="ar-SA"/>
    </w:rPr>
  </w:style>
  <w:style w:type="character" w:customStyle="1" w:styleId="ListLabel47">
    <w:name w:val="ListLabel 47"/>
    <w:rsid w:val="00C939D7"/>
    <w:rPr>
      <w:lang w:val="en-US" w:eastAsia="en-US" w:bidi="ar-SA"/>
    </w:rPr>
  </w:style>
  <w:style w:type="character" w:customStyle="1" w:styleId="ListLabel48">
    <w:name w:val="ListLabel 48"/>
    <w:rsid w:val="00C939D7"/>
    <w:rPr>
      <w:lang w:val="en-US" w:eastAsia="en-US" w:bidi="ar-SA"/>
    </w:rPr>
  </w:style>
  <w:style w:type="character" w:customStyle="1" w:styleId="ListLabel49">
    <w:name w:val="ListLabel 49"/>
    <w:rsid w:val="00C939D7"/>
    <w:rPr>
      <w:lang w:val="en-US" w:eastAsia="en-US" w:bidi="ar-SA"/>
    </w:rPr>
  </w:style>
  <w:style w:type="character" w:customStyle="1" w:styleId="ListLabel50">
    <w:name w:val="ListLabel 50"/>
    <w:rsid w:val="00C939D7"/>
    <w:rPr>
      <w:lang w:val="en-US" w:eastAsia="en-US" w:bidi="ar-SA"/>
    </w:rPr>
  </w:style>
  <w:style w:type="character" w:customStyle="1" w:styleId="ListLabel51">
    <w:name w:val="ListLabel 51"/>
    <w:rsid w:val="00C939D7"/>
    <w:rPr>
      <w:lang w:val="en-US" w:eastAsia="en-US" w:bidi="ar-SA"/>
    </w:rPr>
  </w:style>
  <w:style w:type="character" w:customStyle="1" w:styleId="ListLabel52">
    <w:name w:val="ListLabel 52"/>
    <w:rsid w:val="00C939D7"/>
    <w:rPr>
      <w:lang w:val="en-US" w:eastAsia="en-US" w:bidi="ar-SA"/>
    </w:rPr>
  </w:style>
  <w:style w:type="character" w:customStyle="1" w:styleId="ListLabel53">
    <w:name w:val="ListLabel 53"/>
    <w:rsid w:val="00C939D7"/>
    <w:rPr>
      <w:lang w:val="en-US" w:eastAsia="en-US" w:bidi="ar-SA"/>
    </w:rPr>
  </w:style>
  <w:style w:type="character" w:customStyle="1" w:styleId="ListLabel54">
    <w:name w:val="ListLabel 54"/>
    <w:rsid w:val="00C939D7"/>
    <w:rPr>
      <w:lang w:val="en-US" w:eastAsia="en-US" w:bidi="ar-SA"/>
    </w:rPr>
  </w:style>
  <w:style w:type="character" w:customStyle="1" w:styleId="ListLabel55">
    <w:name w:val="ListLabel 55"/>
    <w:rsid w:val="00C939D7"/>
    <w:rPr>
      <w:rFonts w:eastAsia="Arial" w:cs="Arial"/>
      <w:color w:val="1F1F1F"/>
      <w:w w:val="93"/>
      <w:sz w:val="17"/>
      <w:szCs w:val="17"/>
      <w:lang w:val="en-US" w:eastAsia="en-US" w:bidi="ar-SA"/>
    </w:rPr>
  </w:style>
  <w:style w:type="character" w:customStyle="1" w:styleId="ListLabel56">
    <w:name w:val="ListLabel 56"/>
    <w:rsid w:val="00C939D7"/>
    <w:rPr>
      <w:lang w:val="en-US" w:eastAsia="en-US" w:bidi="ar-SA"/>
    </w:rPr>
  </w:style>
  <w:style w:type="character" w:customStyle="1" w:styleId="ListLabel57">
    <w:name w:val="ListLabel 57"/>
    <w:rsid w:val="00C939D7"/>
    <w:rPr>
      <w:lang w:val="en-US" w:eastAsia="en-US" w:bidi="ar-SA"/>
    </w:rPr>
  </w:style>
  <w:style w:type="character" w:customStyle="1" w:styleId="ListLabel58">
    <w:name w:val="ListLabel 58"/>
    <w:rsid w:val="00C939D7"/>
    <w:rPr>
      <w:lang w:val="en-US" w:eastAsia="en-US" w:bidi="ar-SA"/>
    </w:rPr>
  </w:style>
  <w:style w:type="character" w:customStyle="1" w:styleId="ListLabel59">
    <w:name w:val="ListLabel 59"/>
    <w:rsid w:val="00C939D7"/>
    <w:rPr>
      <w:lang w:val="en-US" w:eastAsia="en-US" w:bidi="ar-SA"/>
    </w:rPr>
  </w:style>
  <w:style w:type="character" w:customStyle="1" w:styleId="ListLabel60">
    <w:name w:val="ListLabel 60"/>
    <w:rsid w:val="00C939D7"/>
    <w:rPr>
      <w:lang w:val="en-US" w:eastAsia="en-US" w:bidi="ar-SA"/>
    </w:rPr>
  </w:style>
  <w:style w:type="character" w:customStyle="1" w:styleId="ListLabel61">
    <w:name w:val="ListLabel 61"/>
    <w:rsid w:val="00C939D7"/>
    <w:rPr>
      <w:lang w:val="en-US" w:eastAsia="en-US" w:bidi="ar-SA"/>
    </w:rPr>
  </w:style>
  <w:style w:type="character" w:customStyle="1" w:styleId="ListLabel62">
    <w:name w:val="ListLabel 62"/>
    <w:rsid w:val="00C939D7"/>
    <w:rPr>
      <w:lang w:val="en-US" w:eastAsia="en-US" w:bidi="ar-SA"/>
    </w:rPr>
  </w:style>
  <w:style w:type="character" w:customStyle="1" w:styleId="ListLabel63">
    <w:name w:val="ListLabel 63"/>
    <w:rsid w:val="00C939D7"/>
    <w:rPr>
      <w:lang w:val="en-US" w:eastAsia="en-US" w:bidi="ar-SA"/>
    </w:rPr>
  </w:style>
  <w:style w:type="character" w:customStyle="1" w:styleId="ListLabel64">
    <w:name w:val="ListLabel 64"/>
    <w:rsid w:val="00C939D7"/>
    <w:rPr>
      <w:rFonts w:eastAsia="Arial" w:cs="Arial"/>
      <w:color w:val="1F1F1F"/>
      <w:w w:val="93"/>
      <w:sz w:val="17"/>
      <w:szCs w:val="17"/>
      <w:lang w:val="en-US" w:eastAsia="en-US" w:bidi="ar-SA"/>
    </w:rPr>
  </w:style>
  <w:style w:type="character" w:customStyle="1" w:styleId="ListLabel65">
    <w:name w:val="ListLabel 65"/>
    <w:rsid w:val="00C939D7"/>
    <w:rPr>
      <w:lang w:val="en-US" w:eastAsia="en-US" w:bidi="ar-SA"/>
    </w:rPr>
  </w:style>
  <w:style w:type="character" w:customStyle="1" w:styleId="ListLabel66">
    <w:name w:val="ListLabel 66"/>
    <w:rsid w:val="00C939D7"/>
    <w:rPr>
      <w:lang w:val="en-US" w:eastAsia="en-US" w:bidi="ar-SA"/>
    </w:rPr>
  </w:style>
  <w:style w:type="character" w:customStyle="1" w:styleId="ListLabel67">
    <w:name w:val="ListLabel 67"/>
    <w:rsid w:val="00C939D7"/>
    <w:rPr>
      <w:lang w:val="en-US" w:eastAsia="en-US" w:bidi="ar-SA"/>
    </w:rPr>
  </w:style>
  <w:style w:type="character" w:customStyle="1" w:styleId="ListLabel68">
    <w:name w:val="ListLabel 68"/>
    <w:rsid w:val="00C939D7"/>
    <w:rPr>
      <w:lang w:val="en-US" w:eastAsia="en-US" w:bidi="ar-SA"/>
    </w:rPr>
  </w:style>
  <w:style w:type="character" w:customStyle="1" w:styleId="ListLabel69">
    <w:name w:val="ListLabel 69"/>
    <w:rsid w:val="00C939D7"/>
    <w:rPr>
      <w:lang w:val="en-US" w:eastAsia="en-US" w:bidi="ar-SA"/>
    </w:rPr>
  </w:style>
  <w:style w:type="character" w:customStyle="1" w:styleId="ListLabel70">
    <w:name w:val="ListLabel 70"/>
    <w:rsid w:val="00C939D7"/>
    <w:rPr>
      <w:lang w:val="en-US" w:eastAsia="en-US" w:bidi="ar-SA"/>
    </w:rPr>
  </w:style>
  <w:style w:type="character" w:customStyle="1" w:styleId="ListLabel71">
    <w:name w:val="ListLabel 71"/>
    <w:rsid w:val="00C939D7"/>
    <w:rPr>
      <w:lang w:val="en-US" w:eastAsia="en-US" w:bidi="ar-SA"/>
    </w:rPr>
  </w:style>
  <w:style w:type="character" w:customStyle="1" w:styleId="ListLabel72">
    <w:name w:val="ListLabel 72"/>
    <w:rsid w:val="00C939D7"/>
    <w:rPr>
      <w:lang w:val="en-US" w:eastAsia="en-US" w:bidi="ar-SA"/>
    </w:rPr>
  </w:style>
  <w:style w:type="character" w:customStyle="1" w:styleId="ListLabel73">
    <w:name w:val="ListLabel 73"/>
    <w:rsid w:val="00C939D7"/>
    <w:rPr>
      <w:rFonts w:eastAsia="Arial" w:cs="Arial"/>
      <w:color w:val="1F1F1F"/>
      <w:spacing w:val="-1"/>
      <w:w w:val="94"/>
      <w:sz w:val="17"/>
      <w:szCs w:val="17"/>
      <w:lang w:val="en-US" w:eastAsia="en-US" w:bidi="ar-SA"/>
    </w:rPr>
  </w:style>
  <w:style w:type="character" w:customStyle="1" w:styleId="ListLabel74">
    <w:name w:val="ListLabel 74"/>
    <w:rsid w:val="00C939D7"/>
    <w:rPr>
      <w:lang w:val="en-US" w:eastAsia="en-US" w:bidi="ar-SA"/>
    </w:rPr>
  </w:style>
  <w:style w:type="character" w:customStyle="1" w:styleId="ListLabel75">
    <w:name w:val="ListLabel 75"/>
    <w:rsid w:val="00C939D7"/>
    <w:rPr>
      <w:lang w:val="en-US" w:eastAsia="en-US" w:bidi="ar-SA"/>
    </w:rPr>
  </w:style>
  <w:style w:type="character" w:customStyle="1" w:styleId="ListLabel76">
    <w:name w:val="ListLabel 76"/>
    <w:rsid w:val="00C939D7"/>
    <w:rPr>
      <w:lang w:val="en-US" w:eastAsia="en-US" w:bidi="ar-SA"/>
    </w:rPr>
  </w:style>
  <w:style w:type="character" w:customStyle="1" w:styleId="ListLabel77">
    <w:name w:val="ListLabel 77"/>
    <w:rsid w:val="00C939D7"/>
    <w:rPr>
      <w:lang w:val="en-US" w:eastAsia="en-US" w:bidi="ar-SA"/>
    </w:rPr>
  </w:style>
  <w:style w:type="character" w:customStyle="1" w:styleId="ListLabel78">
    <w:name w:val="ListLabel 78"/>
    <w:rsid w:val="00C939D7"/>
    <w:rPr>
      <w:lang w:val="en-US" w:eastAsia="en-US" w:bidi="ar-SA"/>
    </w:rPr>
  </w:style>
  <w:style w:type="character" w:customStyle="1" w:styleId="ListLabel79">
    <w:name w:val="ListLabel 79"/>
    <w:rsid w:val="00C939D7"/>
    <w:rPr>
      <w:lang w:val="en-US" w:eastAsia="en-US" w:bidi="ar-SA"/>
    </w:rPr>
  </w:style>
  <w:style w:type="character" w:customStyle="1" w:styleId="ListLabel80">
    <w:name w:val="ListLabel 80"/>
    <w:rsid w:val="00C939D7"/>
    <w:rPr>
      <w:lang w:val="en-US" w:eastAsia="en-US" w:bidi="ar-SA"/>
    </w:rPr>
  </w:style>
  <w:style w:type="character" w:customStyle="1" w:styleId="ListLabel81">
    <w:name w:val="ListLabel 81"/>
    <w:rsid w:val="00C939D7"/>
    <w:rPr>
      <w:lang w:val="en-US" w:eastAsia="en-US" w:bidi="ar-SA"/>
    </w:rPr>
  </w:style>
  <w:style w:type="character" w:customStyle="1" w:styleId="ListLabel82">
    <w:name w:val="ListLabel 82"/>
    <w:rsid w:val="00C939D7"/>
    <w:rPr>
      <w:rFonts w:eastAsia="Arial" w:cs="Arial"/>
      <w:color w:val="1F1F1F"/>
      <w:w w:val="93"/>
      <w:sz w:val="17"/>
      <w:szCs w:val="17"/>
      <w:lang w:val="en-US" w:eastAsia="en-US" w:bidi="ar-SA"/>
    </w:rPr>
  </w:style>
  <w:style w:type="character" w:customStyle="1" w:styleId="ListLabel83">
    <w:name w:val="ListLabel 83"/>
    <w:rsid w:val="00C939D7"/>
    <w:rPr>
      <w:lang w:val="en-US" w:eastAsia="en-US" w:bidi="ar-SA"/>
    </w:rPr>
  </w:style>
  <w:style w:type="character" w:customStyle="1" w:styleId="ListLabel84">
    <w:name w:val="ListLabel 84"/>
    <w:rsid w:val="00C939D7"/>
    <w:rPr>
      <w:lang w:val="en-US" w:eastAsia="en-US" w:bidi="ar-SA"/>
    </w:rPr>
  </w:style>
  <w:style w:type="character" w:customStyle="1" w:styleId="ListLabel85">
    <w:name w:val="ListLabel 85"/>
    <w:rsid w:val="00C939D7"/>
    <w:rPr>
      <w:lang w:val="en-US" w:eastAsia="en-US" w:bidi="ar-SA"/>
    </w:rPr>
  </w:style>
  <w:style w:type="character" w:customStyle="1" w:styleId="ListLabel86">
    <w:name w:val="ListLabel 86"/>
    <w:rsid w:val="00C939D7"/>
    <w:rPr>
      <w:lang w:val="en-US" w:eastAsia="en-US" w:bidi="ar-SA"/>
    </w:rPr>
  </w:style>
  <w:style w:type="character" w:customStyle="1" w:styleId="ListLabel87">
    <w:name w:val="ListLabel 87"/>
    <w:rsid w:val="00C939D7"/>
    <w:rPr>
      <w:lang w:val="en-US" w:eastAsia="en-US" w:bidi="ar-SA"/>
    </w:rPr>
  </w:style>
  <w:style w:type="character" w:customStyle="1" w:styleId="ListLabel88">
    <w:name w:val="ListLabel 88"/>
    <w:rsid w:val="00C939D7"/>
    <w:rPr>
      <w:lang w:val="en-US" w:eastAsia="en-US" w:bidi="ar-SA"/>
    </w:rPr>
  </w:style>
  <w:style w:type="character" w:customStyle="1" w:styleId="ListLabel89">
    <w:name w:val="ListLabel 89"/>
    <w:rsid w:val="00C939D7"/>
    <w:rPr>
      <w:lang w:val="en-US" w:eastAsia="en-US" w:bidi="ar-SA"/>
    </w:rPr>
  </w:style>
  <w:style w:type="character" w:customStyle="1" w:styleId="ListLabel90">
    <w:name w:val="ListLabel 90"/>
    <w:rsid w:val="00C939D7"/>
    <w:rPr>
      <w:lang w:val="en-US" w:eastAsia="en-US" w:bidi="ar-SA"/>
    </w:rPr>
  </w:style>
  <w:style w:type="character" w:customStyle="1" w:styleId="ListLabel91">
    <w:name w:val="ListLabel 91"/>
    <w:rsid w:val="00C939D7"/>
    <w:rPr>
      <w:rFonts w:eastAsia="Symbol" w:cs="Symbol"/>
      <w:w w:val="109"/>
      <w:sz w:val="22"/>
      <w:szCs w:val="22"/>
      <w:lang w:val="en-US" w:eastAsia="en-US" w:bidi="ar-SA"/>
    </w:rPr>
  </w:style>
  <w:style w:type="character" w:customStyle="1" w:styleId="ListLabel92">
    <w:name w:val="ListLabel 92"/>
    <w:rsid w:val="00C939D7"/>
    <w:rPr>
      <w:lang w:val="en-US" w:eastAsia="en-US" w:bidi="ar-SA"/>
    </w:rPr>
  </w:style>
  <w:style w:type="character" w:customStyle="1" w:styleId="ListLabel93">
    <w:name w:val="ListLabel 93"/>
    <w:rsid w:val="00C939D7"/>
    <w:rPr>
      <w:lang w:val="en-US" w:eastAsia="en-US" w:bidi="ar-SA"/>
    </w:rPr>
  </w:style>
  <w:style w:type="character" w:customStyle="1" w:styleId="ListLabel94">
    <w:name w:val="ListLabel 94"/>
    <w:rsid w:val="00C939D7"/>
    <w:rPr>
      <w:lang w:val="en-US" w:eastAsia="en-US" w:bidi="ar-SA"/>
    </w:rPr>
  </w:style>
  <w:style w:type="character" w:customStyle="1" w:styleId="ListLabel95">
    <w:name w:val="ListLabel 95"/>
    <w:rsid w:val="00C939D7"/>
    <w:rPr>
      <w:lang w:val="en-US" w:eastAsia="en-US" w:bidi="ar-SA"/>
    </w:rPr>
  </w:style>
  <w:style w:type="character" w:customStyle="1" w:styleId="ListLabel96">
    <w:name w:val="ListLabel 96"/>
    <w:rsid w:val="00C939D7"/>
    <w:rPr>
      <w:lang w:val="en-US" w:eastAsia="en-US" w:bidi="ar-SA"/>
    </w:rPr>
  </w:style>
  <w:style w:type="character" w:customStyle="1" w:styleId="ListLabel97">
    <w:name w:val="ListLabel 97"/>
    <w:rsid w:val="00C939D7"/>
    <w:rPr>
      <w:lang w:val="en-US" w:eastAsia="en-US" w:bidi="ar-SA"/>
    </w:rPr>
  </w:style>
  <w:style w:type="character" w:customStyle="1" w:styleId="ListLabel98">
    <w:name w:val="ListLabel 98"/>
    <w:rsid w:val="00C939D7"/>
    <w:rPr>
      <w:lang w:val="en-US" w:eastAsia="en-US" w:bidi="ar-SA"/>
    </w:rPr>
  </w:style>
  <w:style w:type="character" w:customStyle="1" w:styleId="ListLabel99">
    <w:name w:val="ListLabel 99"/>
    <w:rsid w:val="00C939D7"/>
    <w:rPr>
      <w:lang w:val="en-US" w:eastAsia="en-US" w:bidi="ar-SA"/>
    </w:rPr>
  </w:style>
  <w:style w:type="character" w:customStyle="1" w:styleId="ListLabel100">
    <w:name w:val="ListLabel 100"/>
    <w:rsid w:val="00C939D7"/>
    <w:rPr>
      <w:rFonts w:eastAsia="Times New Roman" w:cs="Times New Roman"/>
      <w:b/>
      <w:bCs/>
      <w:w w:val="109"/>
      <w:sz w:val="22"/>
      <w:szCs w:val="22"/>
      <w:lang w:val="en-US" w:eastAsia="en-US" w:bidi="ar-SA"/>
    </w:rPr>
  </w:style>
  <w:style w:type="character" w:customStyle="1" w:styleId="ListLabel101">
    <w:name w:val="ListLabel 101"/>
    <w:rsid w:val="00C939D7"/>
    <w:rPr>
      <w:w w:val="109"/>
      <w:lang w:val="en-US" w:eastAsia="en-US" w:bidi="ar-SA"/>
    </w:rPr>
  </w:style>
  <w:style w:type="character" w:customStyle="1" w:styleId="ListLabel102">
    <w:name w:val="ListLabel 102"/>
    <w:rsid w:val="00C939D7"/>
    <w:rPr>
      <w:lang w:val="en-US" w:eastAsia="en-US" w:bidi="ar-SA"/>
    </w:rPr>
  </w:style>
  <w:style w:type="character" w:customStyle="1" w:styleId="ListLabel103">
    <w:name w:val="ListLabel 103"/>
    <w:rsid w:val="00C939D7"/>
    <w:rPr>
      <w:lang w:val="en-US" w:eastAsia="en-US" w:bidi="ar-SA"/>
    </w:rPr>
  </w:style>
  <w:style w:type="character" w:customStyle="1" w:styleId="ListLabel104">
    <w:name w:val="ListLabel 104"/>
    <w:rsid w:val="00C939D7"/>
    <w:rPr>
      <w:lang w:val="en-US" w:eastAsia="en-US" w:bidi="ar-SA"/>
    </w:rPr>
  </w:style>
  <w:style w:type="character" w:customStyle="1" w:styleId="ListLabel105">
    <w:name w:val="ListLabel 105"/>
    <w:rsid w:val="00C939D7"/>
    <w:rPr>
      <w:lang w:val="en-US" w:eastAsia="en-US" w:bidi="ar-SA"/>
    </w:rPr>
  </w:style>
  <w:style w:type="character" w:customStyle="1" w:styleId="ListLabel106">
    <w:name w:val="ListLabel 106"/>
    <w:rsid w:val="00C939D7"/>
    <w:rPr>
      <w:lang w:val="en-US" w:eastAsia="en-US" w:bidi="ar-SA"/>
    </w:rPr>
  </w:style>
  <w:style w:type="character" w:customStyle="1" w:styleId="ListLabel107">
    <w:name w:val="ListLabel 107"/>
    <w:rsid w:val="00C939D7"/>
    <w:rPr>
      <w:lang w:val="en-US" w:eastAsia="en-US" w:bidi="ar-SA"/>
    </w:rPr>
  </w:style>
  <w:style w:type="character" w:customStyle="1" w:styleId="ListLabel108">
    <w:name w:val="ListLabel 108"/>
    <w:rsid w:val="00C939D7"/>
    <w:rPr>
      <w:lang w:val="en-US" w:eastAsia="en-US" w:bidi="ar-SA"/>
    </w:rPr>
  </w:style>
  <w:style w:type="character" w:customStyle="1" w:styleId="ListLabel109">
    <w:name w:val="ListLabel 109"/>
    <w:rsid w:val="00C939D7"/>
    <w:rPr>
      <w:rFonts w:eastAsia="Times New Roman" w:cs="Times New Roman"/>
      <w:w w:val="109"/>
      <w:sz w:val="22"/>
      <w:szCs w:val="22"/>
      <w:lang w:val="en-US" w:eastAsia="en-US" w:bidi="ar-SA"/>
    </w:rPr>
  </w:style>
  <w:style w:type="character" w:customStyle="1" w:styleId="ListLabel110">
    <w:name w:val="ListLabel 110"/>
    <w:rsid w:val="00C939D7"/>
    <w:rPr>
      <w:lang w:val="en-US" w:eastAsia="en-US" w:bidi="ar-SA"/>
    </w:rPr>
  </w:style>
  <w:style w:type="character" w:customStyle="1" w:styleId="ListLabel111">
    <w:name w:val="ListLabel 111"/>
    <w:rsid w:val="00C939D7"/>
    <w:rPr>
      <w:lang w:val="en-US" w:eastAsia="en-US" w:bidi="ar-SA"/>
    </w:rPr>
  </w:style>
  <w:style w:type="character" w:customStyle="1" w:styleId="ListLabel112">
    <w:name w:val="ListLabel 112"/>
    <w:rsid w:val="00C939D7"/>
    <w:rPr>
      <w:lang w:val="en-US" w:eastAsia="en-US" w:bidi="ar-SA"/>
    </w:rPr>
  </w:style>
  <w:style w:type="character" w:customStyle="1" w:styleId="ListLabel113">
    <w:name w:val="ListLabel 113"/>
    <w:rsid w:val="00C939D7"/>
    <w:rPr>
      <w:lang w:val="en-US" w:eastAsia="en-US" w:bidi="ar-SA"/>
    </w:rPr>
  </w:style>
  <w:style w:type="character" w:customStyle="1" w:styleId="ListLabel114">
    <w:name w:val="ListLabel 114"/>
    <w:rsid w:val="00C939D7"/>
    <w:rPr>
      <w:lang w:val="en-US" w:eastAsia="en-US" w:bidi="ar-SA"/>
    </w:rPr>
  </w:style>
  <w:style w:type="character" w:customStyle="1" w:styleId="ListLabel115">
    <w:name w:val="ListLabel 115"/>
    <w:rsid w:val="00C939D7"/>
    <w:rPr>
      <w:lang w:val="en-US" w:eastAsia="en-US" w:bidi="ar-SA"/>
    </w:rPr>
  </w:style>
  <w:style w:type="character" w:customStyle="1" w:styleId="ListLabel116">
    <w:name w:val="ListLabel 116"/>
    <w:rsid w:val="00C939D7"/>
    <w:rPr>
      <w:lang w:val="en-US" w:eastAsia="en-US" w:bidi="ar-SA"/>
    </w:rPr>
  </w:style>
  <w:style w:type="character" w:customStyle="1" w:styleId="ListLabel117">
    <w:name w:val="ListLabel 117"/>
    <w:rsid w:val="00C939D7"/>
    <w:rPr>
      <w:lang w:val="en-US" w:eastAsia="en-US" w:bidi="ar-SA"/>
    </w:rPr>
  </w:style>
  <w:style w:type="character" w:customStyle="1" w:styleId="ListLabel118">
    <w:name w:val="ListLabel 118"/>
    <w:rsid w:val="00C939D7"/>
    <w:rPr>
      <w:rFonts w:eastAsia="Times New Roman" w:cs="Times New Roman"/>
      <w:b/>
      <w:bCs/>
      <w:w w:val="109"/>
      <w:sz w:val="22"/>
      <w:szCs w:val="22"/>
      <w:lang w:val="en-US" w:eastAsia="en-US" w:bidi="ar-SA"/>
    </w:rPr>
  </w:style>
  <w:style w:type="character" w:customStyle="1" w:styleId="ListLabel119">
    <w:name w:val="ListLabel 119"/>
    <w:rsid w:val="00C939D7"/>
    <w:rPr>
      <w:rFonts w:eastAsia="Times New Roman" w:cs="Times New Roman"/>
      <w:w w:val="109"/>
      <w:sz w:val="22"/>
      <w:szCs w:val="22"/>
      <w:lang w:val="en-US" w:eastAsia="en-US" w:bidi="ar-SA"/>
    </w:rPr>
  </w:style>
  <w:style w:type="character" w:customStyle="1" w:styleId="ListLabel120">
    <w:name w:val="ListLabel 120"/>
    <w:rsid w:val="00C939D7"/>
    <w:rPr>
      <w:lang w:val="en-US" w:eastAsia="en-US" w:bidi="ar-SA"/>
    </w:rPr>
  </w:style>
  <w:style w:type="character" w:customStyle="1" w:styleId="ListLabel121">
    <w:name w:val="ListLabel 121"/>
    <w:rsid w:val="00C939D7"/>
    <w:rPr>
      <w:lang w:val="en-US" w:eastAsia="en-US" w:bidi="ar-SA"/>
    </w:rPr>
  </w:style>
  <w:style w:type="character" w:customStyle="1" w:styleId="ListLabel122">
    <w:name w:val="ListLabel 122"/>
    <w:rsid w:val="00C939D7"/>
    <w:rPr>
      <w:lang w:val="en-US" w:eastAsia="en-US" w:bidi="ar-SA"/>
    </w:rPr>
  </w:style>
  <w:style w:type="character" w:customStyle="1" w:styleId="ListLabel123">
    <w:name w:val="ListLabel 123"/>
    <w:rsid w:val="00C939D7"/>
    <w:rPr>
      <w:lang w:val="en-US" w:eastAsia="en-US" w:bidi="ar-SA"/>
    </w:rPr>
  </w:style>
  <w:style w:type="character" w:customStyle="1" w:styleId="ListLabel124">
    <w:name w:val="ListLabel 124"/>
    <w:rsid w:val="00C939D7"/>
    <w:rPr>
      <w:lang w:val="en-US" w:eastAsia="en-US" w:bidi="ar-SA"/>
    </w:rPr>
  </w:style>
  <w:style w:type="character" w:customStyle="1" w:styleId="ListLabel125">
    <w:name w:val="ListLabel 125"/>
    <w:rsid w:val="00C939D7"/>
    <w:rPr>
      <w:lang w:val="en-US" w:eastAsia="en-US" w:bidi="ar-SA"/>
    </w:rPr>
  </w:style>
  <w:style w:type="character" w:customStyle="1" w:styleId="ListLabel126">
    <w:name w:val="ListLabel 126"/>
    <w:rsid w:val="00C939D7"/>
    <w:rPr>
      <w:lang w:val="en-US" w:eastAsia="en-US" w:bidi="ar-SA"/>
    </w:rPr>
  </w:style>
  <w:style w:type="character" w:customStyle="1" w:styleId="ListLabel127">
    <w:name w:val="ListLabel 127"/>
    <w:rsid w:val="00C939D7"/>
    <w:rPr>
      <w:rFonts w:eastAsia="Times New Roman" w:cs="Times New Roman"/>
      <w:b/>
      <w:bCs/>
      <w:spacing w:val="-1"/>
      <w:w w:val="109"/>
      <w:sz w:val="22"/>
      <w:szCs w:val="22"/>
      <w:lang w:val="en-US" w:eastAsia="en-US" w:bidi="ar-SA"/>
    </w:rPr>
  </w:style>
  <w:style w:type="character" w:customStyle="1" w:styleId="ListLabel128">
    <w:name w:val="ListLabel 128"/>
    <w:rsid w:val="00C939D7"/>
    <w:rPr>
      <w:rFonts w:eastAsia="Times New Roman" w:cs="Times New Roman"/>
      <w:w w:val="109"/>
      <w:sz w:val="22"/>
      <w:szCs w:val="22"/>
      <w:lang w:val="en-US" w:eastAsia="en-US" w:bidi="ar-SA"/>
    </w:rPr>
  </w:style>
  <w:style w:type="character" w:customStyle="1" w:styleId="ListLabel129">
    <w:name w:val="ListLabel 129"/>
    <w:rsid w:val="00C939D7"/>
    <w:rPr>
      <w:lang w:val="en-US" w:eastAsia="en-US" w:bidi="ar-SA"/>
    </w:rPr>
  </w:style>
  <w:style w:type="character" w:customStyle="1" w:styleId="ListLabel130">
    <w:name w:val="ListLabel 130"/>
    <w:rsid w:val="00C939D7"/>
    <w:rPr>
      <w:lang w:val="en-US" w:eastAsia="en-US" w:bidi="ar-SA"/>
    </w:rPr>
  </w:style>
  <w:style w:type="character" w:customStyle="1" w:styleId="ListLabel131">
    <w:name w:val="ListLabel 131"/>
    <w:rsid w:val="00C939D7"/>
    <w:rPr>
      <w:lang w:val="en-US" w:eastAsia="en-US" w:bidi="ar-SA"/>
    </w:rPr>
  </w:style>
  <w:style w:type="character" w:customStyle="1" w:styleId="ListLabel132">
    <w:name w:val="ListLabel 132"/>
    <w:rsid w:val="00C939D7"/>
    <w:rPr>
      <w:lang w:val="en-US" w:eastAsia="en-US" w:bidi="ar-SA"/>
    </w:rPr>
  </w:style>
  <w:style w:type="character" w:customStyle="1" w:styleId="ListLabel133">
    <w:name w:val="ListLabel 133"/>
    <w:rsid w:val="00C939D7"/>
    <w:rPr>
      <w:lang w:val="en-US" w:eastAsia="en-US" w:bidi="ar-SA"/>
    </w:rPr>
  </w:style>
  <w:style w:type="character" w:customStyle="1" w:styleId="ListLabel134">
    <w:name w:val="ListLabel 134"/>
    <w:rsid w:val="00C939D7"/>
    <w:rPr>
      <w:lang w:val="en-US" w:eastAsia="en-US" w:bidi="ar-SA"/>
    </w:rPr>
  </w:style>
  <w:style w:type="character" w:customStyle="1" w:styleId="ListLabel135">
    <w:name w:val="ListLabel 135"/>
    <w:rsid w:val="00C939D7"/>
    <w:rPr>
      <w:lang w:val="en-US" w:eastAsia="en-US" w:bidi="ar-SA"/>
    </w:rPr>
  </w:style>
  <w:style w:type="character" w:customStyle="1" w:styleId="ListLabel136">
    <w:name w:val="ListLabel 136"/>
    <w:rsid w:val="00C939D7"/>
    <w:rPr>
      <w:rFonts w:eastAsia="Times New Roman" w:cs="Times New Roman"/>
      <w:b/>
      <w:bCs/>
      <w:w w:val="109"/>
      <w:sz w:val="22"/>
      <w:szCs w:val="22"/>
      <w:lang w:val="en-US" w:eastAsia="en-US" w:bidi="ar-SA"/>
    </w:rPr>
  </w:style>
  <w:style w:type="character" w:customStyle="1" w:styleId="ListLabel137">
    <w:name w:val="ListLabel 137"/>
    <w:rsid w:val="00C939D7"/>
    <w:rPr>
      <w:lang w:val="en-US" w:eastAsia="en-US" w:bidi="ar-SA"/>
    </w:rPr>
  </w:style>
  <w:style w:type="character" w:customStyle="1" w:styleId="ListLabel138">
    <w:name w:val="ListLabel 138"/>
    <w:rsid w:val="00C939D7"/>
    <w:rPr>
      <w:lang w:val="en-US" w:eastAsia="en-US" w:bidi="ar-SA"/>
    </w:rPr>
  </w:style>
  <w:style w:type="character" w:customStyle="1" w:styleId="ListLabel139">
    <w:name w:val="ListLabel 139"/>
    <w:rsid w:val="00C939D7"/>
    <w:rPr>
      <w:lang w:val="en-US" w:eastAsia="en-US" w:bidi="ar-SA"/>
    </w:rPr>
  </w:style>
  <w:style w:type="character" w:customStyle="1" w:styleId="ListLabel140">
    <w:name w:val="ListLabel 140"/>
    <w:rsid w:val="00C939D7"/>
    <w:rPr>
      <w:lang w:val="en-US" w:eastAsia="en-US" w:bidi="ar-SA"/>
    </w:rPr>
  </w:style>
  <w:style w:type="character" w:customStyle="1" w:styleId="ListLabel141">
    <w:name w:val="ListLabel 141"/>
    <w:rsid w:val="00C939D7"/>
    <w:rPr>
      <w:lang w:val="en-US" w:eastAsia="en-US" w:bidi="ar-SA"/>
    </w:rPr>
  </w:style>
  <w:style w:type="character" w:customStyle="1" w:styleId="ListLabel142">
    <w:name w:val="ListLabel 142"/>
    <w:rsid w:val="00C939D7"/>
    <w:rPr>
      <w:lang w:val="en-US" w:eastAsia="en-US" w:bidi="ar-SA"/>
    </w:rPr>
  </w:style>
  <w:style w:type="character" w:customStyle="1" w:styleId="ListLabel143">
    <w:name w:val="ListLabel 143"/>
    <w:rsid w:val="00C939D7"/>
    <w:rPr>
      <w:lang w:val="en-US" w:eastAsia="en-US" w:bidi="ar-SA"/>
    </w:rPr>
  </w:style>
  <w:style w:type="character" w:customStyle="1" w:styleId="ListLabel144">
    <w:name w:val="ListLabel 144"/>
    <w:rsid w:val="00C939D7"/>
    <w:rPr>
      <w:lang w:val="en-US" w:eastAsia="en-US" w:bidi="ar-SA"/>
    </w:rPr>
  </w:style>
  <w:style w:type="character" w:customStyle="1" w:styleId="ListLabel145">
    <w:name w:val="ListLabel 145"/>
    <w:rsid w:val="00C939D7"/>
    <w:rPr>
      <w:rFonts w:eastAsia="Symbol" w:cs="Symbol"/>
      <w:w w:val="111"/>
      <w:sz w:val="18"/>
      <w:szCs w:val="18"/>
      <w:lang w:val="en-US" w:eastAsia="en-US" w:bidi="ar-SA"/>
    </w:rPr>
  </w:style>
  <w:style w:type="character" w:customStyle="1" w:styleId="ListLabel146">
    <w:name w:val="ListLabel 146"/>
    <w:rsid w:val="00C939D7"/>
    <w:rPr>
      <w:lang w:val="en-US" w:eastAsia="en-US" w:bidi="ar-SA"/>
    </w:rPr>
  </w:style>
  <w:style w:type="character" w:customStyle="1" w:styleId="ListLabel147">
    <w:name w:val="ListLabel 147"/>
    <w:rsid w:val="00C939D7"/>
    <w:rPr>
      <w:lang w:val="en-US" w:eastAsia="en-US" w:bidi="ar-SA"/>
    </w:rPr>
  </w:style>
  <w:style w:type="character" w:customStyle="1" w:styleId="ListLabel148">
    <w:name w:val="ListLabel 148"/>
    <w:rsid w:val="00C939D7"/>
    <w:rPr>
      <w:lang w:val="en-US" w:eastAsia="en-US" w:bidi="ar-SA"/>
    </w:rPr>
  </w:style>
  <w:style w:type="character" w:customStyle="1" w:styleId="ListLabel149">
    <w:name w:val="ListLabel 149"/>
    <w:rsid w:val="00C939D7"/>
    <w:rPr>
      <w:lang w:val="en-US" w:eastAsia="en-US" w:bidi="ar-SA"/>
    </w:rPr>
  </w:style>
  <w:style w:type="character" w:customStyle="1" w:styleId="ListLabel150">
    <w:name w:val="ListLabel 150"/>
    <w:rsid w:val="00C939D7"/>
    <w:rPr>
      <w:lang w:val="en-US" w:eastAsia="en-US" w:bidi="ar-SA"/>
    </w:rPr>
  </w:style>
  <w:style w:type="character" w:customStyle="1" w:styleId="ListLabel151">
    <w:name w:val="ListLabel 151"/>
    <w:rsid w:val="00C939D7"/>
    <w:rPr>
      <w:lang w:val="en-US" w:eastAsia="en-US" w:bidi="ar-SA"/>
    </w:rPr>
  </w:style>
  <w:style w:type="character" w:customStyle="1" w:styleId="ListLabel152">
    <w:name w:val="ListLabel 152"/>
    <w:rsid w:val="00C939D7"/>
    <w:rPr>
      <w:lang w:val="en-US" w:eastAsia="en-US" w:bidi="ar-SA"/>
    </w:rPr>
  </w:style>
  <w:style w:type="character" w:customStyle="1" w:styleId="ListLabel153">
    <w:name w:val="ListLabel 153"/>
    <w:rsid w:val="00C939D7"/>
    <w:rPr>
      <w:lang w:val="en-US" w:eastAsia="en-US" w:bidi="ar-SA"/>
    </w:rPr>
  </w:style>
  <w:style w:type="character" w:customStyle="1" w:styleId="ListLabel154">
    <w:name w:val="ListLabel 154"/>
    <w:rsid w:val="00C939D7"/>
    <w:rPr>
      <w:rFonts w:eastAsia="Symbol" w:cs="Symbol"/>
      <w:w w:val="109"/>
      <w:sz w:val="22"/>
      <w:szCs w:val="22"/>
      <w:lang w:val="en-US" w:eastAsia="en-US" w:bidi="ar-SA"/>
    </w:rPr>
  </w:style>
  <w:style w:type="character" w:customStyle="1" w:styleId="ListLabel155">
    <w:name w:val="ListLabel 155"/>
    <w:rsid w:val="00C939D7"/>
    <w:rPr>
      <w:lang w:val="en-US" w:eastAsia="en-US" w:bidi="ar-SA"/>
    </w:rPr>
  </w:style>
  <w:style w:type="character" w:customStyle="1" w:styleId="ListLabel156">
    <w:name w:val="ListLabel 156"/>
    <w:rsid w:val="00C939D7"/>
    <w:rPr>
      <w:lang w:val="en-US" w:eastAsia="en-US" w:bidi="ar-SA"/>
    </w:rPr>
  </w:style>
  <w:style w:type="character" w:customStyle="1" w:styleId="ListLabel157">
    <w:name w:val="ListLabel 157"/>
    <w:rsid w:val="00C939D7"/>
    <w:rPr>
      <w:lang w:val="en-US" w:eastAsia="en-US" w:bidi="ar-SA"/>
    </w:rPr>
  </w:style>
  <w:style w:type="character" w:customStyle="1" w:styleId="ListLabel158">
    <w:name w:val="ListLabel 158"/>
    <w:rsid w:val="00C939D7"/>
    <w:rPr>
      <w:lang w:val="en-US" w:eastAsia="en-US" w:bidi="ar-SA"/>
    </w:rPr>
  </w:style>
  <w:style w:type="character" w:customStyle="1" w:styleId="ListLabel159">
    <w:name w:val="ListLabel 159"/>
    <w:rsid w:val="00C939D7"/>
    <w:rPr>
      <w:lang w:val="en-US" w:eastAsia="en-US" w:bidi="ar-SA"/>
    </w:rPr>
  </w:style>
  <w:style w:type="character" w:customStyle="1" w:styleId="ListLabel160">
    <w:name w:val="ListLabel 160"/>
    <w:rsid w:val="00C939D7"/>
    <w:rPr>
      <w:lang w:val="en-US" w:eastAsia="en-US" w:bidi="ar-SA"/>
    </w:rPr>
  </w:style>
  <w:style w:type="character" w:customStyle="1" w:styleId="ListLabel161">
    <w:name w:val="ListLabel 161"/>
    <w:rsid w:val="00C939D7"/>
    <w:rPr>
      <w:lang w:val="en-US" w:eastAsia="en-US" w:bidi="ar-SA"/>
    </w:rPr>
  </w:style>
  <w:style w:type="character" w:customStyle="1" w:styleId="ListLabel162">
    <w:name w:val="ListLabel 162"/>
    <w:rsid w:val="00C939D7"/>
    <w:rPr>
      <w:lang w:val="en-US" w:eastAsia="en-US" w:bidi="ar-SA"/>
    </w:rPr>
  </w:style>
  <w:style w:type="character" w:customStyle="1" w:styleId="ListLabel163">
    <w:name w:val="ListLabel 163"/>
    <w:rsid w:val="00C939D7"/>
    <w:rPr>
      <w:rFonts w:eastAsia="Symbol" w:cs="Symbol"/>
      <w:w w:val="109"/>
      <w:sz w:val="21"/>
      <w:szCs w:val="21"/>
      <w:lang w:val="en-US" w:eastAsia="en-US" w:bidi="ar-SA"/>
    </w:rPr>
  </w:style>
  <w:style w:type="character" w:customStyle="1" w:styleId="ListLabel164">
    <w:name w:val="ListLabel 164"/>
    <w:rsid w:val="00C939D7"/>
    <w:rPr>
      <w:lang w:val="en-US" w:eastAsia="en-US" w:bidi="ar-SA"/>
    </w:rPr>
  </w:style>
  <w:style w:type="character" w:customStyle="1" w:styleId="ListLabel165">
    <w:name w:val="ListLabel 165"/>
    <w:rsid w:val="00C939D7"/>
    <w:rPr>
      <w:lang w:val="en-US" w:eastAsia="en-US" w:bidi="ar-SA"/>
    </w:rPr>
  </w:style>
  <w:style w:type="character" w:customStyle="1" w:styleId="ListLabel166">
    <w:name w:val="ListLabel 166"/>
    <w:rsid w:val="00C939D7"/>
    <w:rPr>
      <w:lang w:val="en-US" w:eastAsia="en-US" w:bidi="ar-SA"/>
    </w:rPr>
  </w:style>
  <w:style w:type="character" w:customStyle="1" w:styleId="ListLabel167">
    <w:name w:val="ListLabel 167"/>
    <w:rsid w:val="00C939D7"/>
    <w:rPr>
      <w:lang w:val="en-US" w:eastAsia="en-US" w:bidi="ar-SA"/>
    </w:rPr>
  </w:style>
  <w:style w:type="character" w:customStyle="1" w:styleId="ListLabel168">
    <w:name w:val="ListLabel 168"/>
    <w:rsid w:val="00C939D7"/>
    <w:rPr>
      <w:lang w:val="en-US" w:eastAsia="en-US" w:bidi="ar-SA"/>
    </w:rPr>
  </w:style>
  <w:style w:type="character" w:customStyle="1" w:styleId="ListLabel169">
    <w:name w:val="ListLabel 169"/>
    <w:rsid w:val="00C939D7"/>
    <w:rPr>
      <w:lang w:val="en-US" w:eastAsia="en-US" w:bidi="ar-SA"/>
    </w:rPr>
  </w:style>
  <w:style w:type="character" w:customStyle="1" w:styleId="ListLabel170">
    <w:name w:val="ListLabel 170"/>
    <w:rsid w:val="00C939D7"/>
    <w:rPr>
      <w:lang w:val="en-US" w:eastAsia="en-US" w:bidi="ar-SA"/>
    </w:rPr>
  </w:style>
  <w:style w:type="character" w:customStyle="1" w:styleId="ListLabel171">
    <w:name w:val="ListLabel 171"/>
    <w:rsid w:val="00C939D7"/>
    <w:rPr>
      <w:lang w:val="en-US" w:eastAsia="en-US" w:bidi="ar-SA"/>
    </w:rPr>
  </w:style>
  <w:style w:type="character" w:customStyle="1" w:styleId="ListLabel172">
    <w:name w:val="ListLabel 172"/>
    <w:rsid w:val="00C939D7"/>
    <w:rPr>
      <w:rFonts w:eastAsia="Times New Roman" w:cs="Times New Roman"/>
      <w:b/>
      <w:bCs/>
      <w:w w:val="109"/>
      <w:sz w:val="22"/>
      <w:szCs w:val="22"/>
      <w:lang w:val="en-US" w:eastAsia="en-US" w:bidi="ar-SA"/>
    </w:rPr>
  </w:style>
  <w:style w:type="character" w:customStyle="1" w:styleId="ListLabel173">
    <w:name w:val="ListLabel 173"/>
    <w:rsid w:val="00C939D7"/>
    <w:rPr>
      <w:rFonts w:eastAsia="Times New Roman" w:cs="Times New Roman"/>
      <w:w w:val="109"/>
      <w:sz w:val="22"/>
      <w:szCs w:val="22"/>
      <w:lang w:val="en-US" w:eastAsia="en-US" w:bidi="ar-SA"/>
    </w:rPr>
  </w:style>
  <w:style w:type="character" w:customStyle="1" w:styleId="ListLabel174">
    <w:name w:val="ListLabel 174"/>
    <w:rsid w:val="00C939D7"/>
    <w:rPr>
      <w:lang w:val="en-US" w:eastAsia="en-US" w:bidi="ar-SA"/>
    </w:rPr>
  </w:style>
  <w:style w:type="character" w:customStyle="1" w:styleId="ListLabel175">
    <w:name w:val="ListLabel 175"/>
    <w:rsid w:val="00C939D7"/>
    <w:rPr>
      <w:lang w:val="en-US" w:eastAsia="en-US" w:bidi="ar-SA"/>
    </w:rPr>
  </w:style>
  <w:style w:type="character" w:customStyle="1" w:styleId="ListLabel176">
    <w:name w:val="ListLabel 176"/>
    <w:rsid w:val="00C939D7"/>
    <w:rPr>
      <w:lang w:val="en-US" w:eastAsia="en-US" w:bidi="ar-SA"/>
    </w:rPr>
  </w:style>
  <w:style w:type="character" w:customStyle="1" w:styleId="ListLabel177">
    <w:name w:val="ListLabel 177"/>
    <w:rsid w:val="00C939D7"/>
    <w:rPr>
      <w:lang w:val="en-US" w:eastAsia="en-US" w:bidi="ar-SA"/>
    </w:rPr>
  </w:style>
  <w:style w:type="character" w:customStyle="1" w:styleId="ListLabel178">
    <w:name w:val="ListLabel 178"/>
    <w:rsid w:val="00C939D7"/>
    <w:rPr>
      <w:lang w:val="en-US" w:eastAsia="en-US" w:bidi="ar-SA"/>
    </w:rPr>
  </w:style>
  <w:style w:type="character" w:customStyle="1" w:styleId="ListLabel179">
    <w:name w:val="ListLabel 179"/>
    <w:rsid w:val="00C939D7"/>
    <w:rPr>
      <w:lang w:val="en-US" w:eastAsia="en-US" w:bidi="ar-SA"/>
    </w:rPr>
  </w:style>
  <w:style w:type="character" w:customStyle="1" w:styleId="ListLabel180">
    <w:name w:val="ListLabel 180"/>
    <w:rsid w:val="00C939D7"/>
    <w:rPr>
      <w:lang w:val="en-US" w:eastAsia="en-US" w:bidi="ar-SA"/>
    </w:rPr>
  </w:style>
  <w:style w:type="character" w:customStyle="1" w:styleId="ListLabel181">
    <w:name w:val="ListLabel 181"/>
    <w:rsid w:val="00C939D7"/>
    <w:rPr>
      <w:rFonts w:eastAsia="Times New Roman" w:cs="Times New Roman"/>
      <w:b/>
      <w:bCs/>
      <w:w w:val="109"/>
      <w:sz w:val="22"/>
      <w:szCs w:val="22"/>
      <w:lang w:val="en-US" w:eastAsia="en-US" w:bidi="ar-SA"/>
    </w:rPr>
  </w:style>
  <w:style w:type="character" w:customStyle="1" w:styleId="ListLabel182">
    <w:name w:val="ListLabel 182"/>
    <w:rsid w:val="00C939D7"/>
    <w:rPr>
      <w:lang w:val="en-US" w:eastAsia="en-US" w:bidi="ar-SA"/>
    </w:rPr>
  </w:style>
  <w:style w:type="character" w:customStyle="1" w:styleId="ListLabel183">
    <w:name w:val="ListLabel 183"/>
    <w:rsid w:val="00C939D7"/>
    <w:rPr>
      <w:lang w:val="en-US" w:eastAsia="en-US" w:bidi="ar-SA"/>
    </w:rPr>
  </w:style>
  <w:style w:type="character" w:customStyle="1" w:styleId="ListLabel184">
    <w:name w:val="ListLabel 184"/>
    <w:rsid w:val="00C939D7"/>
    <w:rPr>
      <w:lang w:val="en-US" w:eastAsia="en-US" w:bidi="ar-SA"/>
    </w:rPr>
  </w:style>
  <w:style w:type="character" w:customStyle="1" w:styleId="ListLabel185">
    <w:name w:val="ListLabel 185"/>
    <w:rsid w:val="00C939D7"/>
    <w:rPr>
      <w:lang w:val="en-US" w:eastAsia="en-US" w:bidi="ar-SA"/>
    </w:rPr>
  </w:style>
  <w:style w:type="character" w:customStyle="1" w:styleId="ListLabel186">
    <w:name w:val="ListLabel 186"/>
    <w:rsid w:val="00C939D7"/>
    <w:rPr>
      <w:lang w:val="en-US" w:eastAsia="en-US" w:bidi="ar-SA"/>
    </w:rPr>
  </w:style>
  <w:style w:type="character" w:customStyle="1" w:styleId="ListLabel187">
    <w:name w:val="ListLabel 187"/>
    <w:rsid w:val="00C939D7"/>
    <w:rPr>
      <w:lang w:val="en-US" w:eastAsia="en-US" w:bidi="ar-SA"/>
    </w:rPr>
  </w:style>
  <w:style w:type="character" w:customStyle="1" w:styleId="ListLabel188">
    <w:name w:val="ListLabel 188"/>
    <w:rsid w:val="00C939D7"/>
    <w:rPr>
      <w:lang w:val="en-US" w:eastAsia="en-US" w:bidi="ar-SA"/>
    </w:rPr>
  </w:style>
  <w:style w:type="character" w:customStyle="1" w:styleId="ListLabel189">
    <w:name w:val="ListLabel 189"/>
    <w:rsid w:val="00C939D7"/>
    <w:rPr>
      <w:lang w:val="en-US" w:eastAsia="en-US" w:bidi="ar-SA"/>
    </w:rPr>
  </w:style>
  <w:style w:type="character" w:customStyle="1" w:styleId="ListLabel190">
    <w:name w:val="ListLabel 190"/>
    <w:rsid w:val="00C939D7"/>
    <w:rPr>
      <w:rFonts w:eastAsia="Times New Roman" w:cs="Times New Roman"/>
      <w:b/>
      <w:bCs/>
      <w:w w:val="109"/>
      <w:sz w:val="22"/>
      <w:szCs w:val="22"/>
      <w:lang w:val="en-US" w:eastAsia="en-US" w:bidi="ar-SA"/>
    </w:rPr>
  </w:style>
  <w:style w:type="character" w:customStyle="1" w:styleId="ListLabel191">
    <w:name w:val="ListLabel 191"/>
    <w:rsid w:val="00C939D7"/>
    <w:rPr>
      <w:rFonts w:eastAsia="Times New Roman" w:cs="Times New Roman"/>
      <w:w w:val="109"/>
      <w:sz w:val="22"/>
      <w:szCs w:val="22"/>
      <w:lang w:val="en-US" w:eastAsia="en-US" w:bidi="ar-SA"/>
    </w:rPr>
  </w:style>
  <w:style w:type="character" w:customStyle="1" w:styleId="ListLabel192">
    <w:name w:val="ListLabel 192"/>
    <w:rsid w:val="00C939D7"/>
    <w:rPr>
      <w:lang w:val="en-US" w:eastAsia="en-US" w:bidi="ar-SA"/>
    </w:rPr>
  </w:style>
  <w:style w:type="character" w:customStyle="1" w:styleId="ListLabel193">
    <w:name w:val="ListLabel 193"/>
    <w:rsid w:val="00C939D7"/>
    <w:rPr>
      <w:lang w:val="en-US" w:eastAsia="en-US" w:bidi="ar-SA"/>
    </w:rPr>
  </w:style>
  <w:style w:type="character" w:customStyle="1" w:styleId="ListLabel194">
    <w:name w:val="ListLabel 194"/>
    <w:rsid w:val="00C939D7"/>
    <w:rPr>
      <w:lang w:val="en-US" w:eastAsia="en-US" w:bidi="ar-SA"/>
    </w:rPr>
  </w:style>
  <w:style w:type="character" w:customStyle="1" w:styleId="ListLabel195">
    <w:name w:val="ListLabel 195"/>
    <w:rsid w:val="00C939D7"/>
    <w:rPr>
      <w:lang w:val="en-US" w:eastAsia="en-US" w:bidi="ar-SA"/>
    </w:rPr>
  </w:style>
  <w:style w:type="character" w:customStyle="1" w:styleId="ListLabel196">
    <w:name w:val="ListLabel 196"/>
    <w:rsid w:val="00C939D7"/>
    <w:rPr>
      <w:lang w:val="en-US" w:eastAsia="en-US" w:bidi="ar-SA"/>
    </w:rPr>
  </w:style>
  <w:style w:type="character" w:customStyle="1" w:styleId="ListLabel197">
    <w:name w:val="ListLabel 197"/>
    <w:rsid w:val="00C939D7"/>
    <w:rPr>
      <w:lang w:val="en-US" w:eastAsia="en-US" w:bidi="ar-SA"/>
    </w:rPr>
  </w:style>
  <w:style w:type="character" w:customStyle="1" w:styleId="ListLabel198">
    <w:name w:val="ListLabel 198"/>
    <w:rsid w:val="00C939D7"/>
    <w:rPr>
      <w:lang w:val="en-US" w:eastAsia="en-US" w:bidi="ar-SA"/>
    </w:rPr>
  </w:style>
  <w:style w:type="character" w:customStyle="1" w:styleId="ListLabel199">
    <w:name w:val="ListLabel 199"/>
    <w:rsid w:val="00C939D7"/>
    <w:rPr>
      <w:rFonts w:eastAsia="Times New Roman" w:cs="Times New Roman"/>
      <w:w w:val="109"/>
      <w:sz w:val="22"/>
      <w:szCs w:val="22"/>
      <w:lang w:val="en-US" w:eastAsia="en-US" w:bidi="ar-SA"/>
    </w:rPr>
  </w:style>
  <w:style w:type="character" w:customStyle="1" w:styleId="ListLabel200">
    <w:name w:val="ListLabel 200"/>
    <w:rsid w:val="00C939D7"/>
    <w:rPr>
      <w:lang w:val="en-US" w:eastAsia="en-US" w:bidi="ar-SA"/>
    </w:rPr>
  </w:style>
  <w:style w:type="character" w:customStyle="1" w:styleId="ListLabel201">
    <w:name w:val="ListLabel 201"/>
    <w:rsid w:val="00C939D7"/>
    <w:rPr>
      <w:lang w:val="en-US" w:eastAsia="en-US" w:bidi="ar-SA"/>
    </w:rPr>
  </w:style>
  <w:style w:type="character" w:customStyle="1" w:styleId="ListLabel202">
    <w:name w:val="ListLabel 202"/>
    <w:rsid w:val="00C939D7"/>
    <w:rPr>
      <w:lang w:val="en-US" w:eastAsia="en-US" w:bidi="ar-SA"/>
    </w:rPr>
  </w:style>
  <w:style w:type="character" w:customStyle="1" w:styleId="ListLabel203">
    <w:name w:val="ListLabel 203"/>
    <w:rsid w:val="00C939D7"/>
    <w:rPr>
      <w:lang w:val="en-US" w:eastAsia="en-US" w:bidi="ar-SA"/>
    </w:rPr>
  </w:style>
  <w:style w:type="character" w:customStyle="1" w:styleId="ListLabel204">
    <w:name w:val="ListLabel 204"/>
    <w:rsid w:val="00C939D7"/>
    <w:rPr>
      <w:lang w:val="en-US" w:eastAsia="en-US" w:bidi="ar-SA"/>
    </w:rPr>
  </w:style>
  <w:style w:type="character" w:customStyle="1" w:styleId="ListLabel205">
    <w:name w:val="ListLabel 205"/>
    <w:rsid w:val="00C939D7"/>
    <w:rPr>
      <w:lang w:val="en-US" w:eastAsia="en-US" w:bidi="ar-SA"/>
    </w:rPr>
  </w:style>
  <w:style w:type="character" w:customStyle="1" w:styleId="ListLabel206">
    <w:name w:val="ListLabel 206"/>
    <w:rsid w:val="00C939D7"/>
    <w:rPr>
      <w:lang w:val="en-US" w:eastAsia="en-US" w:bidi="ar-SA"/>
    </w:rPr>
  </w:style>
  <w:style w:type="character" w:customStyle="1" w:styleId="ListLabel207">
    <w:name w:val="ListLabel 207"/>
    <w:rsid w:val="00C939D7"/>
    <w:rPr>
      <w:lang w:val="en-US" w:eastAsia="en-US" w:bidi="ar-SA"/>
    </w:rPr>
  </w:style>
  <w:style w:type="character" w:customStyle="1" w:styleId="ListLabel208">
    <w:name w:val="ListLabel 208"/>
    <w:rsid w:val="00C939D7"/>
    <w:rPr>
      <w:rFonts w:eastAsia="Times New Roman" w:cs="Times New Roman"/>
      <w:b/>
      <w:bCs/>
      <w:w w:val="109"/>
      <w:sz w:val="22"/>
      <w:szCs w:val="22"/>
      <w:lang w:val="en-US" w:eastAsia="en-US" w:bidi="ar-SA"/>
    </w:rPr>
  </w:style>
  <w:style w:type="character" w:customStyle="1" w:styleId="ListLabel209">
    <w:name w:val="ListLabel 209"/>
    <w:rsid w:val="00C939D7"/>
    <w:rPr>
      <w:lang w:val="en-US" w:eastAsia="en-US" w:bidi="ar-SA"/>
    </w:rPr>
  </w:style>
  <w:style w:type="character" w:customStyle="1" w:styleId="ListLabel210">
    <w:name w:val="ListLabel 210"/>
    <w:rsid w:val="00C939D7"/>
    <w:rPr>
      <w:lang w:val="en-US" w:eastAsia="en-US" w:bidi="ar-SA"/>
    </w:rPr>
  </w:style>
  <w:style w:type="character" w:customStyle="1" w:styleId="ListLabel211">
    <w:name w:val="ListLabel 211"/>
    <w:rsid w:val="00C939D7"/>
    <w:rPr>
      <w:lang w:val="en-US" w:eastAsia="en-US" w:bidi="ar-SA"/>
    </w:rPr>
  </w:style>
  <w:style w:type="character" w:customStyle="1" w:styleId="ListLabel212">
    <w:name w:val="ListLabel 212"/>
    <w:rsid w:val="00C939D7"/>
    <w:rPr>
      <w:lang w:val="en-US" w:eastAsia="en-US" w:bidi="ar-SA"/>
    </w:rPr>
  </w:style>
  <w:style w:type="character" w:customStyle="1" w:styleId="ListLabel213">
    <w:name w:val="ListLabel 213"/>
    <w:rsid w:val="00C939D7"/>
    <w:rPr>
      <w:lang w:val="en-US" w:eastAsia="en-US" w:bidi="ar-SA"/>
    </w:rPr>
  </w:style>
  <w:style w:type="character" w:customStyle="1" w:styleId="ListLabel214">
    <w:name w:val="ListLabel 214"/>
    <w:rsid w:val="00C939D7"/>
    <w:rPr>
      <w:lang w:val="en-US" w:eastAsia="en-US" w:bidi="ar-SA"/>
    </w:rPr>
  </w:style>
  <w:style w:type="character" w:customStyle="1" w:styleId="ListLabel215">
    <w:name w:val="ListLabel 215"/>
    <w:rsid w:val="00C939D7"/>
    <w:rPr>
      <w:lang w:val="en-US" w:eastAsia="en-US" w:bidi="ar-SA"/>
    </w:rPr>
  </w:style>
  <w:style w:type="character" w:customStyle="1" w:styleId="ListLabel216">
    <w:name w:val="ListLabel 216"/>
    <w:rsid w:val="00C939D7"/>
    <w:rPr>
      <w:lang w:val="en-US" w:eastAsia="en-US" w:bidi="ar-SA"/>
    </w:rPr>
  </w:style>
  <w:style w:type="character" w:customStyle="1" w:styleId="ListLabel217">
    <w:name w:val="ListLabel 217"/>
    <w:rsid w:val="00C939D7"/>
    <w:rPr>
      <w:rFonts w:eastAsia="Symbol" w:cs="Symbol"/>
      <w:w w:val="109"/>
      <w:sz w:val="21"/>
      <w:szCs w:val="21"/>
      <w:lang w:val="en-US" w:eastAsia="en-US" w:bidi="ar-SA"/>
    </w:rPr>
  </w:style>
  <w:style w:type="character" w:customStyle="1" w:styleId="ListLabel218">
    <w:name w:val="ListLabel 218"/>
    <w:rsid w:val="00C939D7"/>
    <w:rPr>
      <w:lang w:val="en-US" w:eastAsia="en-US" w:bidi="ar-SA"/>
    </w:rPr>
  </w:style>
  <w:style w:type="character" w:customStyle="1" w:styleId="ListLabel219">
    <w:name w:val="ListLabel 219"/>
    <w:rsid w:val="00C939D7"/>
    <w:rPr>
      <w:lang w:val="en-US" w:eastAsia="en-US" w:bidi="ar-SA"/>
    </w:rPr>
  </w:style>
  <w:style w:type="character" w:customStyle="1" w:styleId="ListLabel220">
    <w:name w:val="ListLabel 220"/>
    <w:rsid w:val="00C939D7"/>
    <w:rPr>
      <w:lang w:val="en-US" w:eastAsia="en-US" w:bidi="ar-SA"/>
    </w:rPr>
  </w:style>
  <w:style w:type="character" w:customStyle="1" w:styleId="ListLabel221">
    <w:name w:val="ListLabel 221"/>
    <w:rsid w:val="00C939D7"/>
    <w:rPr>
      <w:lang w:val="en-US" w:eastAsia="en-US" w:bidi="ar-SA"/>
    </w:rPr>
  </w:style>
  <w:style w:type="character" w:customStyle="1" w:styleId="ListLabel222">
    <w:name w:val="ListLabel 222"/>
    <w:rsid w:val="00C939D7"/>
    <w:rPr>
      <w:lang w:val="en-US" w:eastAsia="en-US" w:bidi="ar-SA"/>
    </w:rPr>
  </w:style>
  <w:style w:type="character" w:customStyle="1" w:styleId="ListLabel223">
    <w:name w:val="ListLabel 223"/>
    <w:rsid w:val="00C939D7"/>
    <w:rPr>
      <w:lang w:val="en-US" w:eastAsia="en-US" w:bidi="ar-SA"/>
    </w:rPr>
  </w:style>
  <w:style w:type="character" w:customStyle="1" w:styleId="ListLabel224">
    <w:name w:val="ListLabel 224"/>
    <w:rsid w:val="00C939D7"/>
    <w:rPr>
      <w:lang w:val="en-US" w:eastAsia="en-US" w:bidi="ar-SA"/>
    </w:rPr>
  </w:style>
  <w:style w:type="character" w:customStyle="1" w:styleId="ListLabel225">
    <w:name w:val="ListLabel 225"/>
    <w:rsid w:val="00C939D7"/>
    <w:rPr>
      <w:lang w:val="en-US" w:eastAsia="en-US" w:bidi="ar-SA"/>
    </w:rPr>
  </w:style>
  <w:style w:type="character" w:customStyle="1" w:styleId="ListLabel226">
    <w:name w:val="ListLabel 226"/>
    <w:rsid w:val="00C939D7"/>
    <w:rPr>
      <w:rFonts w:eastAsia="Times New Roman" w:cs="Times New Roman"/>
      <w:b/>
      <w:bCs/>
      <w:w w:val="109"/>
      <w:sz w:val="22"/>
      <w:szCs w:val="22"/>
      <w:lang w:val="en-US" w:eastAsia="en-US" w:bidi="ar-SA"/>
    </w:rPr>
  </w:style>
  <w:style w:type="character" w:customStyle="1" w:styleId="ListLabel227">
    <w:name w:val="ListLabel 227"/>
    <w:rsid w:val="00C939D7"/>
    <w:rPr>
      <w:rFonts w:eastAsia="Times New Roman" w:cs="Times New Roman"/>
      <w:w w:val="109"/>
      <w:sz w:val="22"/>
      <w:szCs w:val="22"/>
      <w:lang w:val="en-US" w:eastAsia="en-US" w:bidi="ar-SA"/>
    </w:rPr>
  </w:style>
  <w:style w:type="character" w:customStyle="1" w:styleId="ListLabel228">
    <w:name w:val="ListLabel 228"/>
    <w:rsid w:val="00C939D7"/>
    <w:rPr>
      <w:lang w:val="en-US" w:eastAsia="en-US" w:bidi="ar-SA"/>
    </w:rPr>
  </w:style>
  <w:style w:type="character" w:customStyle="1" w:styleId="ListLabel229">
    <w:name w:val="ListLabel 229"/>
    <w:rsid w:val="00C939D7"/>
    <w:rPr>
      <w:lang w:val="en-US" w:eastAsia="en-US" w:bidi="ar-SA"/>
    </w:rPr>
  </w:style>
  <w:style w:type="character" w:customStyle="1" w:styleId="ListLabel230">
    <w:name w:val="ListLabel 230"/>
    <w:rsid w:val="00C939D7"/>
    <w:rPr>
      <w:lang w:val="en-US" w:eastAsia="en-US" w:bidi="ar-SA"/>
    </w:rPr>
  </w:style>
  <w:style w:type="character" w:customStyle="1" w:styleId="ListLabel231">
    <w:name w:val="ListLabel 231"/>
    <w:rsid w:val="00C939D7"/>
    <w:rPr>
      <w:lang w:val="en-US" w:eastAsia="en-US" w:bidi="ar-SA"/>
    </w:rPr>
  </w:style>
  <w:style w:type="character" w:customStyle="1" w:styleId="ListLabel232">
    <w:name w:val="ListLabel 232"/>
    <w:rsid w:val="00C939D7"/>
    <w:rPr>
      <w:lang w:val="en-US" w:eastAsia="en-US" w:bidi="ar-SA"/>
    </w:rPr>
  </w:style>
  <w:style w:type="character" w:customStyle="1" w:styleId="ListLabel233">
    <w:name w:val="ListLabel 233"/>
    <w:rsid w:val="00C939D7"/>
    <w:rPr>
      <w:lang w:val="en-US" w:eastAsia="en-US" w:bidi="ar-SA"/>
    </w:rPr>
  </w:style>
  <w:style w:type="character" w:customStyle="1" w:styleId="ListLabel234">
    <w:name w:val="ListLabel 234"/>
    <w:rsid w:val="00C939D7"/>
    <w:rPr>
      <w:lang w:val="en-US" w:eastAsia="en-US" w:bidi="ar-SA"/>
    </w:rPr>
  </w:style>
  <w:style w:type="character" w:customStyle="1" w:styleId="ListLabel235">
    <w:name w:val="ListLabel 235"/>
    <w:rsid w:val="00C939D7"/>
    <w:rPr>
      <w:rFonts w:eastAsia="Times New Roman" w:cs="Times New Roman"/>
      <w:b/>
      <w:bCs/>
      <w:spacing w:val="-1"/>
      <w:w w:val="109"/>
      <w:sz w:val="22"/>
      <w:szCs w:val="22"/>
      <w:lang w:val="en-US" w:eastAsia="en-US" w:bidi="ar-SA"/>
    </w:rPr>
  </w:style>
  <w:style w:type="character" w:customStyle="1" w:styleId="ListLabel236">
    <w:name w:val="ListLabel 236"/>
    <w:rsid w:val="00C939D7"/>
    <w:rPr>
      <w:rFonts w:eastAsia="Times New Roman" w:cs="Times New Roman"/>
      <w:w w:val="109"/>
      <w:sz w:val="22"/>
      <w:szCs w:val="22"/>
      <w:lang w:val="en-US" w:eastAsia="en-US" w:bidi="ar-SA"/>
    </w:rPr>
  </w:style>
  <w:style w:type="character" w:customStyle="1" w:styleId="ListLabel237">
    <w:name w:val="ListLabel 237"/>
    <w:rsid w:val="00C939D7"/>
    <w:rPr>
      <w:lang w:val="en-US" w:eastAsia="en-US" w:bidi="ar-SA"/>
    </w:rPr>
  </w:style>
  <w:style w:type="character" w:customStyle="1" w:styleId="ListLabel238">
    <w:name w:val="ListLabel 238"/>
    <w:rsid w:val="00C939D7"/>
    <w:rPr>
      <w:lang w:val="en-US" w:eastAsia="en-US" w:bidi="ar-SA"/>
    </w:rPr>
  </w:style>
  <w:style w:type="character" w:customStyle="1" w:styleId="ListLabel239">
    <w:name w:val="ListLabel 239"/>
    <w:rsid w:val="00C939D7"/>
    <w:rPr>
      <w:lang w:val="en-US" w:eastAsia="en-US" w:bidi="ar-SA"/>
    </w:rPr>
  </w:style>
  <w:style w:type="character" w:customStyle="1" w:styleId="ListLabel240">
    <w:name w:val="ListLabel 240"/>
    <w:rsid w:val="00C939D7"/>
    <w:rPr>
      <w:lang w:val="en-US" w:eastAsia="en-US" w:bidi="ar-SA"/>
    </w:rPr>
  </w:style>
  <w:style w:type="character" w:customStyle="1" w:styleId="ListLabel241">
    <w:name w:val="ListLabel 241"/>
    <w:rsid w:val="00C939D7"/>
    <w:rPr>
      <w:lang w:val="en-US" w:eastAsia="en-US" w:bidi="ar-SA"/>
    </w:rPr>
  </w:style>
  <w:style w:type="character" w:customStyle="1" w:styleId="ListLabel242">
    <w:name w:val="ListLabel 242"/>
    <w:rsid w:val="00C939D7"/>
    <w:rPr>
      <w:lang w:val="en-US" w:eastAsia="en-US" w:bidi="ar-SA"/>
    </w:rPr>
  </w:style>
  <w:style w:type="character" w:customStyle="1" w:styleId="ListLabel243">
    <w:name w:val="ListLabel 243"/>
    <w:rsid w:val="00C939D7"/>
    <w:rPr>
      <w:lang w:val="en-US" w:eastAsia="en-US" w:bidi="ar-SA"/>
    </w:rPr>
  </w:style>
  <w:style w:type="character" w:customStyle="1" w:styleId="ListLabel244">
    <w:name w:val="ListLabel 244"/>
    <w:rsid w:val="00C939D7"/>
    <w:rPr>
      <w:rFonts w:eastAsia="Times New Roman" w:cs="Times New Roman"/>
      <w:w w:val="109"/>
      <w:sz w:val="22"/>
      <w:szCs w:val="22"/>
      <w:lang w:val="en-US" w:eastAsia="en-US" w:bidi="ar-SA"/>
    </w:rPr>
  </w:style>
  <w:style w:type="character" w:customStyle="1" w:styleId="ListLabel245">
    <w:name w:val="ListLabel 245"/>
    <w:rsid w:val="00C939D7"/>
    <w:rPr>
      <w:lang w:val="en-US" w:eastAsia="en-US" w:bidi="ar-SA"/>
    </w:rPr>
  </w:style>
  <w:style w:type="character" w:customStyle="1" w:styleId="ListLabel246">
    <w:name w:val="ListLabel 246"/>
    <w:rsid w:val="00C939D7"/>
    <w:rPr>
      <w:lang w:val="en-US" w:eastAsia="en-US" w:bidi="ar-SA"/>
    </w:rPr>
  </w:style>
  <w:style w:type="character" w:customStyle="1" w:styleId="ListLabel247">
    <w:name w:val="ListLabel 247"/>
    <w:rsid w:val="00C939D7"/>
    <w:rPr>
      <w:lang w:val="en-US" w:eastAsia="en-US" w:bidi="ar-SA"/>
    </w:rPr>
  </w:style>
  <w:style w:type="character" w:customStyle="1" w:styleId="ListLabel248">
    <w:name w:val="ListLabel 248"/>
    <w:rsid w:val="00C939D7"/>
    <w:rPr>
      <w:lang w:val="en-US" w:eastAsia="en-US" w:bidi="ar-SA"/>
    </w:rPr>
  </w:style>
  <w:style w:type="character" w:customStyle="1" w:styleId="ListLabel249">
    <w:name w:val="ListLabel 249"/>
    <w:rsid w:val="00C939D7"/>
    <w:rPr>
      <w:lang w:val="en-US" w:eastAsia="en-US" w:bidi="ar-SA"/>
    </w:rPr>
  </w:style>
  <w:style w:type="character" w:customStyle="1" w:styleId="ListLabel250">
    <w:name w:val="ListLabel 250"/>
    <w:rsid w:val="00C939D7"/>
    <w:rPr>
      <w:lang w:val="en-US" w:eastAsia="en-US" w:bidi="ar-SA"/>
    </w:rPr>
  </w:style>
  <w:style w:type="character" w:customStyle="1" w:styleId="ListLabel251">
    <w:name w:val="ListLabel 251"/>
    <w:rsid w:val="00C939D7"/>
    <w:rPr>
      <w:lang w:val="en-US" w:eastAsia="en-US" w:bidi="ar-SA"/>
    </w:rPr>
  </w:style>
  <w:style w:type="character" w:customStyle="1" w:styleId="ListLabel252">
    <w:name w:val="ListLabel 252"/>
    <w:rsid w:val="00C939D7"/>
    <w:rPr>
      <w:lang w:val="en-US" w:eastAsia="en-US" w:bidi="ar-SA"/>
    </w:rPr>
  </w:style>
  <w:style w:type="character" w:customStyle="1" w:styleId="ListLabel253">
    <w:name w:val="ListLabel 253"/>
    <w:rsid w:val="00C939D7"/>
    <w:rPr>
      <w:rFonts w:eastAsia="Times New Roman" w:cs="Times New Roman"/>
      <w:w w:val="109"/>
      <w:sz w:val="22"/>
      <w:szCs w:val="22"/>
      <w:lang w:val="en-US" w:eastAsia="en-US" w:bidi="ar-SA"/>
    </w:rPr>
  </w:style>
  <w:style w:type="character" w:customStyle="1" w:styleId="ListLabel254">
    <w:name w:val="ListLabel 254"/>
    <w:rsid w:val="00C939D7"/>
    <w:rPr>
      <w:lang w:val="en-US" w:eastAsia="en-US" w:bidi="ar-SA"/>
    </w:rPr>
  </w:style>
  <w:style w:type="character" w:customStyle="1" w:styleId="ListLabel255">
    <w:name w:val="ListLabel 255"/>
    <w:rsid w:val="00C939D7"/>
    <w:rPr>
      <w:lang w:val="en-US" w:eastAsia="en-US" w:bidi="ar-SA"/>
    </w:rPr>
  </w:style>
  <w:style w:type="character" w:customStyle="1" w:styleId="ListLabel256">
    <w:name w:val="ListLabel 256"/>
    <w:rsid w:val="00C939D7"/>
    <w:rPr>
      <w:lang w:val="en-US" w:eastAsia="en-US" w:bidi="ar-SA"/>
    </w:rPr>
  </w:style>
  <w:style w:type="character" w:customStyle="1" w:styleId="ListLabel257">
    <w:name w:val="ListLabel 257"/>
    <w:rsid w:val="00C939D7"/>
    <w:rPr>
      <w:lang w:val="en-US" w:eastAsia="en-US" w:bidi="ar-SA"/>
    </w:rPr>
  </w:style>
  <w:style w:type="character" w:customStyle="1" w:styleId="ListLabel258">
    <w:name w:val="ListLabel 258"/>
    <w:rsid w:val="00C939D7"/>
    <w:rPr>
      <w:lang w:val="en-US" w:eastAsia="en-US" w:bidi="ar-SA"/>
    </w:rPr>
  </w:style>
  <w:style w:type="character" w:customStyle="1" w:styleId="ListLabel259">
    <w:name w:val="ListLabel 259"/>
    <w:rsid w:val="00C939D7"/>
    <w:rPr>
      <w:lang w:val="en-US" w:eastAsia="en-US" w:bidi="ar-SA"/>
    </w:rPr>
  </w:style>
  <w:style w:type="character" w:customStyle="1" w:styleId="ListLabel260">
    <w:name w:val="ListLabel 260"/>
    <w:rsid w:val="00C939D7"/>
    <w:rPr>
      <w:lang w:val="en-US" w:eastAsia="en-US" w:bidi="ar-SA"/>
    </w:rPr>
  </w:style>
  <w:style w:type="character" w:customStyle="1" w:styleId="ListLabel261">
    <w:name w:val="ListLabel 261"/>
    <w:rsid w:val="00C939D7"/>
    <w:rPr>
      <w:lang w:val="en-US" w:eastAsia="en-US" w:bidi="ar-SA"/>
    </w:rPr>
  </w:style>
  <w:style w:type="character" w:customStyle="1" w:styleId="ListLabel262">
    <w:name w:val="ListLabel 262"/>
    <w:rsid w:val="00C939D7"/>
    <w:rPr>
      <w:rFonts w:eastAsia="Times New Roman" w:cs="Times New Roman"/>
      <w:b/>
      <w:bCs/>
      <w:w w:val="109"/>
      <w:sz w:val="22"/>
      <w:szCs w:val="22"/>
      <w:lang w:val="en-US" w:eastAsia="en-US" w:bidi="ar-SA"/>
    </w:rPr>
  </w:style>
  <w:style w:type="character" w:customStyle="1" w:styleId="ListLabel263">
    <w:name w:val="ListLabel 263"/>
    <w:rsid w:val="00C939D7"/>
    <w:rPr>
      <w:lang w:val="en-US" w:eastAsia="en-US" w:bidi="ar-SA"/>
    </w:rPr>
  </w:style>
  <w:style w:type="character" w:customStyle="1" w:styleId="ListLabel264">
    <w:name w:val="ListLabel 264"/>
    <w:rsid w:val="00C939D7"/>
    <w:rPr>
      <w:lang w:val="en-US" w:eastAsia="en-US" w:bidi="ar-SA"/>
    </w:rPr>
  </w:style>
  <w:style w:type="character" w:customStyle="1" w:styleId="ListLabel265">
    <w:name w:val="ListLabel 265"/>
    <w:rsid w:val="00C939D7"/>
    <w:rPr>
      <w:lang w:val="en-US" w:eastAsia="en-US" w:bidi="ar-SA"/>
    </w:rPr>
  </w:style>
  <w:style w:type="character" w:customStyle="1" w:styleId="ListLabel266">
    <w:name w:val="ListLabel 266"/>
    <w:rsid w:val="00C939D7"/>
    <w:rPr>
      <w:lang w:val="en-US" w:eastAsia="en-US" w:bidi="ar-SA"/>
    </w:rPr>
  </w:style>
  <w:style w:type="character" w:customStyle="1" w:styleId="ListLabel267">
    <w:name w:val="ListLabel 267"/>
    <w:rsid w:val="00C939D7"/>
    <w:rPr>
      <w:lang w:val="en-US" w:eastAsia="en-US" w:bidi="ar-SA"/>
    </w:rPr>
  </w:style>
  <w:style w:type="character" w:customStyle="1" w:styleId="ListLabel268">
    <w:name w:val="ListLabel 268"/>
    <w:rsid w:val="00C939D7"/>
    <w:rPr>
      <w:lang w:val="en-US" w:eastAsia="en-US" w:bidi="ar-SA"/>
    </w:rPr>
  </w:style>
  <w:style w:type="character" w:customStyle="1" w:styleId="ListLabel269">
    <w:name w:val="ListLabel 269"/>
    <w:rsid w:val="00C939D7"/>
    <w:rPr>
      <w:lang w:val="en-US" w:eastAsia="en-US" w:bidi="ar-SA"/>
    </w:rPr>
  </w:style>
  <w:style w:type="character" w:customStyle="1" w:styleId="ListLabel270">
    <w:name w:val="ListLabel 270"/>
    <w:rsid w:val="00C939D7"/>
    <w:rPr>
      <w:lang w:val="en-US" w:eastAsia="en-US" w:bidi="ar-SA"/>
    </w:rPr>
  </w:style>
  <w:style w:type="character" w:customStyle="1" w:styleId="ListLabel271">
    <w:name w:val="ListLabel 271"/>
    <w:rsid w:val="00C939D7"/>
    <w:rPr>
      <w:rFonts w:eastAsia="Times New Roman" w:cs="Times New Roman"/>
      <w:w w:val="109"/>
      <w:sz w:val="22"/>
      <w:szCs w:val="22"/>
      <w:lang w:val="en-US" w:eastAsia="en-US" w:bidi="ar-SA"/>
    </w:rPr>
  </w:style>
  <w:style w:type="character" w:customStyle="1" w:styleId="ListLabel272">
    <w:name w:val="ListLabel 272"/>
    <w:rsid w:val="00C939D7"/>
    <w:rPr>
      <w:lang w:val="en-US" w:eastAsia="en-US" w:bidi="ar-SA"/>
    </w:rPr>
  </w:style>
  <w:style w:type="character" w:customStyle="1" w:styleId="ListLabel273">
    <w:name w:val="ListLabel 273"/>
    <w:rsid w:val="00C939D7"/>
    <w:rPr>
      <w:lang w:val="en-US" w:eastAsia="en-US" w:bidi="ar-SA"/>
    </w:rPr>
  </w:style>
  <w:style w:type="character" w:customStyle="1" w:styleId="ListLabel274">
    <w:name w:val="ListLabel 274"/>
    <w:rsid w:val="00C939D7"/>
    <w:rPr>
      <w:lang w:val="en-US" w:eastAsia="en-US" w:bidi="ar-SA"/>
    </w:rPr>
  </w:style>
  <w:style w:type="character" w:customStyle="1" w:styleId="ListLabel275">
    <w:name w:val="ListLabel 275"/>
    <w:rsid w:val="00C939D7"/>
    <w:rPr>
      <w:lang w:val="en-US" w:eastAsia="en-US" w:bidi="ar-SA"/>
    </w:rPr>
  </w:style>
  <w:style w:type="character" w:customStyle="1" w:styleId="ListLabel276">
    <w:name w:val="ListLabel 276"/>
    <w:rsid w:val="00C939D7"/>
    <w:rPr>
      <w:lang w:val="en-US" w:eastAsia="en-US" w:bidi="ar-SA"/>
    </w:rPr>
  </w:style>
  <w:style w:type="character" w:customStyle="1" w:styleId="ListLabel277">
    <w:name w:val="ListLabel 277"/>
    <w:rsid w:val="00C939D7"/>
    <w:rPr>
      <w:lang w:val="en-US" w:eastAsia="en-US" w:bidi="ar-SA"/>
    </w:rPr>
  </w:style>
  <w:style w:type="character" w:customStyle="1" w:styleId="ListLabel278">
    <w:name w:val="ListLabel 278"/>
    <w:rsid w:val="00C939D7"/>
    <w:rPr>
      <w:lang w:val="en-US" w:eastAsia="en-US" w:bidi="ar-SA"/>
    </w:rPr>
  </w:style>
  <w:style w:type="character" w:customStyle="1" w:styleId="ListLabel279">
    <w:name w:val="ListLabel 279"/>
    <w:rsid w:val="00C939D7"/>
    <w:rPr>
      <w:lang w:val="en-US" w:eastAsia="en-US" w:bidi="ar-SA"/>
    </w:rPr>
  </w:style>
  <w:style w:type="character" w:customStyle="1" w:styleId="ListLabel280">
    <w:name w:val="ListLabel 280"/>
    <w:rsid w:val="00C939D7"/>
    <w:rPr>
      <w:rFonts w:eastAsia="Times New Roman" w:cs="Times New Roman"/>
      <w:w w:val="109"/>
      <w:sz w:val="22"/>
      <w:szCs w:val="22"/>
      <w:lang w:val="en-US" w:eastAsia="en-US" w:bidi="ar-SA"/>
    </w:rPr>
  </w:style>
  <w:style w:type="character" w:customStyle="1" w:styleId="ListLabel281">
    <w:name w:val="ListLabel 281"/>
    <w:rsid w:val="00C939D7"/>
    <w:rPr>
      <w:lang w:val="en-US" w:eastAsia="en-US" w:bidi="ar-SA"/>
    </w:rPr>
  </w:style>
  <w:style w:type="character" w:customStyle="1" w:styleId="ListLabel282">
    <w:name w:val="ListLabel 282"/>
    <w:rsid w:val="00C939D7"/>
    <w:rPr>
      <w:lang w:val="en-US" w:eastAsia="en-US" w:bidi="ar-SA"/>
    </w:rPr>
  </w:style>
  <w:style w:type="character" w:customStyle="1" w:styleId="ListLabel283">
    <w:name w:val="ListLabel 283"/>
    <w:rsid w:val="00C939D7"/>
    <w:rPr>
      <w:lang w:val="en-US" w:eastAsia="en-US" w:bidi="ar-SA"/>
    </w:rPr>
  </w:style>
  <w:style w:type="character" w:customStyle="1" w:styleId="ListLabel284">
    <w:name w:val="ListLabel 284"/>
    <w:rsid w:val="00C939D7"/>
    <w:rPr>
      <w:lang w:val="en-US" w:eastAsia="en-US" w:bidi="ar-SA"/>
    </w:rPr>
  </w:style>
  <w:style w:type="character" w:customStyle="1" w:styleId="ListLabel285">
    <w:name w:val="ListLabel 285"/>
    <w:rsid w:val="00C939D7"/>
    <w:rPr>
      <w:lang w:val="en-US" w:eastAsia="en-US" w:bidi="ar-SA"/>
    </w:rPr>
  </w:style>
  <w:style w:type="character" w:customStyle="1" w:styleId="ListLabel286">
    <w:name w:val="ListLabel 286"/>
    <w:rsid w:val="00C939D7"/>
    <w:rPr>
      <w:lang w:val="en-US" w:eastAsia="en-US" w:bidi="ar-SA"/>
    </w:rPr>
  </w:style>
  <w:style w:type="character" w:customStyle="1" w:styleId="ListLabel287">
    <w:name w:val="ListLabel 287"/>
    <w:rsid w:val="00C939D7"/>
    <w:rPr>
      <w:lang w:val="en-US" w:eastAsia="en-US" w:bidi="ar-SA"/>
    </w:rPr>
  </w:style>
  <w:style w:type="character" w:customStyle="1" w:styleId="ListLabel288">
    <w:name w:val="ListLabel 288"/>
    <w:rsid w:val="00C939D7"/>
    <w:rPr>
      <w:lang w:val="en-US" w:eastAsia="en-US" w:bidi="ar-SA"/>
    </w:rPr>
  </w:style>
  <w:style w:type="character" w:customStyle="1" w:styleId="ListLabel289">
    <w:name w:val="ListLabel 289"/>
    <w:rsid w:val="00C939D7"/>
    <w:rPr>
      <w:rFonts w:eastAsia="Times New Roman" w:cs="Times New Roman"/>
      <w:w w:val="109"/>
      <w:sz w:val="22"/>
      <w:szCs w:val="22"/>
      <w:lang w:val="en-US" w:eastAsia="en-US" w:bidi="ar-SA"/>
    </w:rPr>
  </w:style>
  <w:style w:type="character" w:customStyle="1" w:styleId="ListLabel290">
    <w:name w:val="ListLabel 290"/>
    <w:rsid w:val="00C939D7"/>
    <w:rPr>
      <w:lang w:val="en-US" w:eastAsia="en-US" w:bidi="ar-SA"/>
    </w:rPr>
  </w:style>
  <w:style w:type="character" w:customStyle="1" w:styleId="ListLabel291">
    <w:name w:val="ListLabel 291"/>
    <w:rsid w:val="00C939D7"/>
    <w:rPr>
      <w:lang w:val="en-US" w:eastAsia="en-US" w:bidi="ar-SA"/>
    </w:rPr>
  </w:style>
  <w:style w:type="character" w:customStyle="1" w:styleId="ListLabel292">
    <w:name w:val="ListLabel 292"/>
    <w:rsid w:val="00C939D7"/>
    <w:rPr>
      <w:lang w:val="en-US" w:eastAsia="en-US" w:bidi="ar-SA"/>
    </w:rPr>
  </w:style>
  <w:style w:type="character" w:customStyle="1" w:styleId="ListLabel293">
    <w:name w:val="ListLabel 293"/>
    <w:rsid w:val="00C939D7"/>
    <w:rPr>
      <w:lang w:val="en-US" w:eastAsia="en-US" w:bidi="ar-SA"/>
    </w:rPr>
  </w:style>
  <w:style w:type="character" w:customStyle="1" w:styleId="ListLabel294">
    <w:name w:val="ListLabel 294"/>
    <w:rsid w:val="00C939D7"/>
    <w:rPr>
      <w:lang w:val="en-US" w:eastAsia="en-US" w:bidi="ar-SA"/>
    </w:rPr>
  </w:style>
  <w:style w:type="character" w:customStyle="1" w:styleId="ListLabel295">
    <w:name w:val="ListLabel 295"/>
    <w:rsid w:val="00C939D7"/>
    <w:rPr>
      <w:lang w:val="en-US" w:eastAsia="en-US" w:bidi="ar-SA"/>
    </w:rPr>
  </w:style>
  <w:style w:type="character" w:customStyle="1" w:styleId="ListLabel296">
    <w:name w:val="ListLabel 296"/>
    <w:rsid w:val="00C939D7"/>
    <w:rPr>
      <w:lang w:val="en-US" w:eastAsia="en-US" w:bidi="ar-SA"/>
    </w:rPr>
  </w:style>
  <w:style w:type="character" w:customStyle="1" w:styleId="ListLabel297">
    <w:name w:val="ListLabel 297"/>
    <w:rsid w:val="00C939D7"/>
    <w:rPr>
      <w:lang w:val="en-US" w:eastAsia="en-US" w:bidi="ar-SA"/>
    </w:rPr>
  </w:style>
  <w:style w:type="character" w:customStyle="1" w:styleId="ListLabel298">
    <w:name w:val="ListLabel 298"/>
    <w:rsid w:val="00C939D7"/>
    <w:rPr>
      <w:rFonts w:eastAsia="Times New Roman" w:cs="Times New Roman"/>
      <w:b/>
      <w:bCs/>
      <w:w w:val="109"/>
      <w:sz w:val="22"/>
      <w:szCs w:val="22"/>
      <w:lang w:val="en-US" w:eastAsia="en-US" w:bidi="ar-SA"/>
    </w:rPr>
  </w:style>
  <w:style w:type="character" w:customStyle="1" w:styleId="ListLabel299">
    <w:name w:val="ListLabel 299"/>
    <w:rsid w:val="00C939D7"/>
    <w:rPr>
      <w:w w:val="109"/>
      <w:lang w:val="en-US" w:eastAsia="en-US" w:bidi="ar-SA"/>
    </w:rPr>
  </w:style>
  <w:style w:type="character" w:customStyle="1" w:styleId="ListLabel300">
    <w:name w:val="ListLabel 300"/>
    <w:rsid w:val="00C939D7"/>
    <w:rPr>
      <w:lang w:val="en-US" w:eastAsia="en-US" w:bidi="ar-SA"/>
    </w:rPr>
  </w:style>
  <w:style w:type="character" w:customStyle="1" w:styleId="ListLabel301">
    <w:name w:val="ListLabel 301"/>
    <w:rsid w:val="00C939D7"/>
    <w:rPr>
      <w:lang w:val="en-US" w:eastAsia="en-US" w:bidi="ar-SA"/>
    </w:rPr>
  </w:style>
  <w:style w:type="character" w:customStyle="1" w:styleId="ListLabel302">
    <w:name w:val="ListLabel 302"/>
    <w:rsid w:val="00C939D7"/>
    <w:rPr>
      <w:lang w:val="en-US" w:eastAsia="en-US" w:bidi="ar-SA"/>
    </w:rPr>
  </w:style>
  <w:style w:type="character" w:customStyle="1" w:styleId="ListLabel303">
    <w:name w:val="ListLabel 303"/>
    <w:rsid w:val="00C939D7"/>
    <w:rPr>
      <w:lang w:val="en-US" w:eastAsia="en-US" w:bidi="ar-SA"/>
    </w:rPr>
  </w:style>
  <w:style w:type="character" w:customStyle="1" w:styleId="ListLabel304">
    <w:name w:val="ListLabel 304"/>
    <w:rsid w:val="00C939D7"/>
    <w:rPr>
      <w:lang w:val="en-US" w:eastAsia="en-US" w:bidi="ar-SA"/>
    </w:rPr>
  </w:style>
  <w:style w:type="character" w:customStyle="1" w:styleId="ListLabel305">
    <w:name w:val="ListLabel 305"/>
    <w:rsid w:val="00C939D7"/>
    <w:rPr>
      <w:lang w:val="en-US" w:eastAsia="en-US" w:bidi="ar-SA"/>
    </w:rPr>
  </w:style>
  <w:style w:type="character" w:customStyle="1" w:styleId="ListLabel306">
    <w:name w:val="ListLabel 306"/>
    <w:rsid w:val="00C939D7"/>
    <w:rPr>
      <w:lang w:val="en-US" w:eastAsia="en-US" w:bidi="ar-SA"/>
    </w:rPr>
  </w:style>
  <w:style w:type="character" w:customStyle="1" w:styleId="ListLabel307">
    <w:name w:val="ListLabel 307"/>
    <w:rsid w:val="00C939D7"/>
    <w:rPr>
      <w:rFonts w:eastAsia="Times New Roman" w:cs="Times New Roman"/>
      <w:b/>
      <w:bCs/>
      <w:spacing w:val="-1"/>
      <w:w w:val="109"/>
      <w:sz w:val="22"/>
      <w:szCs w:val="22"/>
      <w:lang w:val="en-US" w:eastAsia="en-US" w:bidi="ar-SA"/>
    </w:rPr>
  </w:style>
  <w:style w:type="character" w:customStyle="1" w:styleId="ListLabel308">
    <w:name w:val="ListLabel 308"/>
    <w:rsid w:val="00C939D7"/>
    <w:rPr>
      <w:rFonts w:eastAsia="Times New Roman" w:cs="Times New Roman"/>
      <w:w w:val="109"/>
      <w:sz w:val="22"/>
      <w:szCs w:val="22"/>
      <w:lang w:val="en-US" w:eastAsia="en-US" w:bidi="ar-SA"/>
    </w:rPr>
  </w:style>
  <w:style w:type="character" w:customStyle="1" w:styleId="ListLabel309">
    <w:name w:val="ListLabel 309"/>
    <w:rsid w:val="00C939D7"/>
    <w:rPr>
      <w:lang w:val="en-US" w:eastAsia="en-US" w:bidi="ar-SA"/>
    </w:rPr>
  </w:style>
  <w:style w:type="character" w:customStyle="1" w:styleId="ListLabel310">
    <w:name w:val="ListLabel 310"/>
    <w:rsid w:val="00C939D7"/>
    <w:rPr>
      <w:lang w:val="en-US" w:eastAsia="en-US" w:bidi="ar-SA"/>
    </w:rPr>
  </w:style>
  <w:style w:type="character" w:customStyle="1" w:styleId="ListLabel311">
    <w:name w:val="ListLabel 311"/>
    <w:rsid w:val="00C939D7"/>
    <w:rPr>
      <w:lang w:val="en-US" w:eastAsia="en-US" w:bidi="ar-SA"/>
    </w:rPr>
  </w:style>
  <w:style w:type="character" w:customStyle="1" w:styleId="ListLabel312">
    <w:name w:val="ListLabel 312"/>
    <w:rsid w:val="00C939D7"/>
    <w:rPr>
      <w:lang w:val="en-US" w:eastAsia="en-US" w:bidi="ar-SA"/>
    </w:rPr>
  </w:style>
  <w:style w:type="character" w:customStyle="1" w:styleId="ListLabel313">
    <w:name w:val="ListLabel 313"/>
    <w:rsid w:val="00C939D7"/>
    <w:rPr>
      <w:lang w:val="en-US" w:eastAsia="en-US" w:bidi="ar-SA"/>
    </w:rPr>
  </w:style>
  <w:style w:type="character" w:customStyle="1" w:styleId="ListLabel314">
    <w:name w:val="ListLabel 314"/>
    <w:rsid w:val="00C939D7"/>
    <w:rPr>
      <w:lang w:val="en-US" w:eastAsia="en-US" w:bidi="ar-SA"/>
    </w:rPr>
  </w:style>
  <w:style w:type="character" w:customStyle="1" w:styleId="ListLabel315">
    <w:name w:val="ListLabel 315"/>
    <w:rsid w:val="00C939D7"/>
    <w:rPr>
      <w:lang w:val="en-US" w:eastAsia="en-US" w:bidi="ar-SA"/>
    </w:rPr>
  </w:style>
  <w:style w:type="character" w:customStyle="1" w:styleId="ListLabel316">
    <w:name w:val="ListLabel 316"/>
    <w:rsid w:val="00C939D7"/>
    <w:rPr>
      <w:rFonts w:eastAsia="Times New Roman" w:cs="Times New Roman"/>
      <w:w w:val="109"/>
      <w:sz w:val="22"/>
      <w:szCs w:val="22"/>
      <w:lang w:val="en-US" w:eastAsia="en-US" w:bidi="ar-SA"/>
    </w:rPr>
  </w:style>
  <w:style w:type="character" w:customStyle="1" w:styleId="ListLabel317">
    <w:name w:val="ListLabel 317"/>
    <w:rsid w:val="00C939D7"/>
    <w:rPr>
      <w:lang w:val="en-US" w:eastAsia="en-US" w:bidi="ar-SA"/>
    </w:rPr>
  </w:style>
  <w:style w:type="character" w:customStyle="1" w:styleId="ListLabel318">
    <w:name w:val="ListLabel 318"/>
    <w:rsid w:val="00C939D7"/>
    <w:rPr>
      <w:lang w:val="en-US" w:eastAsia="en-US" w:bidi="ar-SA"/>
    </w:rPr>
  </w:style>
  <w:style w:type="character" w:customStyle="1" w:styleId="ListLabel319">
    <w:name w:val="ListLabel 319"/>
    <w:rsid w:val="00C939D7"/>
    <w:rPr>
      <w:lang w:val="en-US" w:eastAsia="en-US" w:bidi="ar-SA"/>
    </w:rPr>
  </w:style>
  <w:style w:type="character" w:customStyle="1" w:styleId="ListLabel320">
    <w:name w:val="ListLabel 320"/>
    <w:rsid w:val="00C939D7"/>
    <w:rPr>
      <w:lang w:val="en-US" w:eastAsia="en-US" w:bidi="ar-SA"/>
    </w:rPr>
  </w:style>
  <w:style w:type="character" w:customStyle="1" w:styleId="ListLabel321">
    <w:name w:val="ListLabel 321"/>
    <w:rsid w:val="00C939D7"/>
    <w:rPr>
      <w:lang w:val="en-US" w:eastAsia="en-US" w:bidi="ar-SA"/>
    </w:rPr>
  </w:style>
  <w:style w:type="character" w:customStyle="1" w:styleId="ListLabel322">
    <w:name w:val="ListLabel 322"/>
    <w:rsid w:val="00C939D7"/>
    <w:rPr>
      <w:lang w:val="en-US" w:eastAsia="en-US" w:bidi="ar-SA"/>
    </w:rPr>
  </w:style>
  <w:style w:type="character" w:customStyle="1" w:styleId="ListLabel323">
    <w:name w:val="ListLabel 323"/>
    <w:rsid w:val="00C939D7"/>
    <w:rPr>
      <w:lang w:val="en-US" w:eastAsia="en-US" w:bidi="ar-SA"/>
    </w:rPr>
  </w:style>
  <w:style w:type="character" w:customStyle="1" w:styleId="ListLabel324">
    <w:name w:val="ListLabel 324"/>
    <w:rsid w:val="00C939D7"/>
    <w:rPr>
      <w:lang w:val="en-US" w:eastAsia="en-US" w:bidi="ar-SA"/>
    </w:rPr>
  </w:style>
  <w:style w:type="character" w:customStyle="1" w:styleId="ListLabel325">
    <w:name w:val="ListLabel 325"/>
    <w:rsid w:val="00C939D7"/>
    <w:rPr>
      <w:rFonts w:eastAsia="Times New Roman" w:cs="Times New Roman"/>
      <w:b/>
      <w:bCs/>
      <w:w w:val="109"/>
      <w:sz w:val="22"/>
      <w:szCs w:val="22"/>
      <w:lang w:val="en-US" w:eastAsia="en-US" w:bidi="ar-SA"/>
    </w:rPr>
  </w:style>
  <w:style w:type="character" w:customStyle="1" w:styleId="ListLabel326">
    <w:name w:val="ListLabel 326"/>
    <w:rsid w:val="00C939D7"/>
    <w:rPr>
      <w:lang w:val="en-US" w:eastAsia="en-US" w:bidi="ar-SA"/>
    </w:rPr>
  </w:style>
  <w:style w:type="character" w:customStyle="1" w:styleId="ListLabel327">
    <w:name w:val="ListLabel 327"/>
    <w:rsid w:val="00C939D7"/>
    <w:rPr>
      <w:lang w:val="en-US" w:eastAsia="en-US" w:bidi="ar-SA"/>
    </w:rPr>
  </w:style>
  <w:style w:type="character" w:customStyle="1" w:styleId="ListLabel328">
    <w:name w:val="ListLabel 328"/>
    <w:rsid w:val="00C939D7"/>
    <w:rPr>
      <w:lang w:val="en-US" w:eastAsia="en-US" w:bidi="ar-SA"/>
    </w:rPr>
  </w:style>
  <w:style w:type="character" w:customStyle="1" w:styleId="ListLabel329">
    <w:name w:val="ListLabel 329"/>
    <w:rsid w:val="00C939D7"/>
    <w:rPr>
      <w:lang w:val="en-US" w:eastAsia="en-US" w:bidi="ar-SA"/>
    </w:rPr>
  </w:style>
  <w:style w:type="character" w:customStyle="1" w:styleId="ListLabel330">
    <w:name w:val="ListLabel 330"/>
    <w:rsid w:val="00C939D7"/>
    <w:rPr>
      <w:lang w:val="en-US" w:eastAsia="en-US" w:bidi="ar-SA"/>
    </w:rPr>
  </w:style>
  <w:style w:type="character" w:customStyle="1" w:styleId="ListLabel331">
    <w:name w:val="ListLabel 331"/>
    <w:rsid w:val="00C939D7"/>
    <w:rPr>
      <w:lang w:val="en-US" w:eastAsia="en-US" w:bidi="ar-SA"/>
    </w:rPr>
  </w:style>
  <w:style w:type="character" w:customStyle="1" w:styleId="ListLabel332">
    <w:name w:val="ListLabel 332"/>
    <w:rsid w:val="00C939D7"/>
    <w:rPr>
      <w:lang w:val="en-US" w:eastAsia="en-US" w:bidi="ar-SA"/>
    </w:rPr>
  </w:style>
  <w:style w:type="character" w:customStyle="1" w:styleId="ListLabel333">
    <w:name w:val="ListLabel 333"/>
    <w:rsid w:val="00C939D7"/>
    <w:rPr>
      <w:lang w:val="en-US" w:eastAsia="en-US" w:bidi="ar-SA"/>
    </w:rPr>
  </w:style>
  <w:style w:type="character" w:customStyle="1" w:styleId="ListLabel334">
    <w:name w:val="ListLabel 334"/>
    <w:rsid w:val="00C939D7"/>
    <w:rPr>
      <w:rFonts w:eastAsia="Symbol" w:cs="Symbol"/>
      <w:w w:val="109"/>
      <w:sz w:val="22"/>
      <w:szCs w:val="22"/>
      <w:lang w:val="en-US" w:eastAsia="en-US" w:bidi="ar-SA"/>
    </w:rPr>
  </w:style>
  <w:style w:type="character" w:customStyle="1" w:styleId="ListLabel335">
    <w:name w:val="ListLabel 335"/>
    <w:rsid w:val="00C939D7"/>
    <w:rPr>
      <w:lang w:val="en-US" w:eastAsia="en-US" w:bidi="ar-SA"/>
    </w:rPr>
  </w:style>
  <w:style w:type="character" w:customStyle="1" w:styleId="ListLabel336">
    <w:name w:val="ListLabel 336"/>
    <w:rsid w:val="00C939D7"/>
    <w:rPr>
      <w:lang w:val="en-US" w:eastAsia="en-US" w:bidi="ar-SA"/>
    </w:rPr>
  </w:style>
  <w:style w:type="character" w:customStyle="1" w:styleId="ListLabel337">
    <w:name w:val="ListLabel 337"/>
    <w:rsid w:val="00C939D7"/>
    <w:rPr>
      <w:lang w:val="en-US" w:eastAsia="en-US" w:bidi="ar-SA"/>
    </w:rPr>
  </w:style>
  <w:style w:type="character" w:customStyle="1" w:styleId="ListLabel338">
    <w:name w:val="ListLabel 338"/>
    <w:rsid w:val="00C939D7"/>
    <w:rPr>
      <w:lang w:val="en-US" w:eastAsia="en-US" w:bidi="ar-SA"/>
    </w:rPr>
  </w:style>
  <w:style w:type="character" w:customStyle="1" w:styleId="ListLabel339">
    <w:name w:val="ListLabel 339"/>
    <w:rsid w:val="00C939D7"/>
    <w:rPr>
      <w:lang w:val="en-US" w:eastAsia="en-US" w:bidi="ar-SA"/>
    </w:rPr>
  </w:style>
  <w:style w:type="character" w:customStyle="1" w:styleId="ListLabel340">
    <w:name w:val="ListLabel 340"/>
    <w:rsid w:val="00C939D7"/>
    <w:rPr>
      <w:lang w:val="en-US" w:eastAsia="en-US" w:bidi="ar-SA"/>
    </w:rPr>
  </w:style>
  <w:style w:type="character" w:customStyle="1" w:styleId="ListLabel341">
    <w:name w:val="ListLabel 341"/>
    <w:rsid w:val="00C939D7"/>
    <w:rPr>
      <w:lang w:val="en-US" w:eastAsia="en-US" w:bidi="ar-SA"/>
    </w:rPr>
  </w:style>
  <w:style w:type="character" w:customStyle="1" w:styleId="ListLabel342">
    <w:name w:val="ListLabel 342"/>
    <w:rsid w:val="00C939D7"/>
    <w:rPr>
      <w:lang w:val="en-US" w:eastAsia="en-US" w:bidi="ar-SA"/>
    </w:rPr>
  </w:style>
  <w:style w:type="character" w:customStyle="1" w:styleId="ListLabel343">
    <w:name w:val="ListLabel 343"/>
    <w:rsid w:val="00C939D7"/>
    <w:rPr>
      <w:rFonts w:eastAsia="Times New Roman" w:cs="Times New Roman"/>
      <w:b/>
      <w:bCs/>
      <w:w w:val="109"/>
      <w:sz w:val="22"/>
      <w:szCs w:val="22"/>
      <w:lang w:val="en-US" w:eastAsia="en-US" w:bidi="ar-SA"/>
    </w:rPr>
  </w:style>
  <w:style w:type="character" w:customStyle="1" w:styleId="ListLabel344">
    <w:name w:val="ListLabel 344"/>
    <w:rsid w:val="00C939D7"/>
    <w:rPr>
      <w:rFonts w:eastAsia="Times New Roman" w:cs="Times New Roman"/>
      <w:w w:val="109"/>
      <w:sz w:val="22"/>
      <w:szCs w:val="22"/>
      <w:lang w:val="en-US" w:eastAsia="en-US" w:bidi="ar-SA"/>
    </w:rPr>
  </w:style>
  <w:style w:type="character" w:customStyle="1" w:styleId="ListLabel345">
    <w:name w:val="ListLabel 345"/>
    <w:rsid w:val="00C939D7"/>
    <w:rPr>
      <w:rFonts w:eastAsia="Symbol" w:cs="Symbol"/>
      <w:w w:val="109"/>
      <w:sz w:val="22"/>
      <w:szCs w:val="22"/>
      <w:lang w:val="en-US" w:eastAsia="en-US" w:bidi="ar-SA"/>
    </w:rPr>
  </w:style>
  <w:style w:type="character" w:customStyle="1" w:styleId="ListLabel346">
    <w:name w:val="ListLabel 346"/>
    <w:rsid w:val="00C939D7"/>
    <w:rPr>
      <w:lang w:val="en-US" w:eastAsia="en-US" w:bidi="ar-SA"/>
    </w:rPr>
  </w:style>
  <w:style w:type="character" w:customStyle="1" w:styleId="ListLabel347">
    <w:name w:val="ListLabel 347"/>
    <w:rsid w:val="00C939D7"/>
    <w:rPr>
      <w:lang w:val="en-US" w:eastAsia="en-US" w:bidi="ar-SA"/>
    </w:rPr>
  </w:style>
  <w:style w:type="character" w:customStyle="1" w:styleId="ListLabel348">
    <w:name w:val="ListLabel 348"/>
    <w:rsid w:val="00C939D7"/>
    <w:rPr>
      <w:lang w:val="en-US" w:eastAsia="en-US" w:bidi="ar-SA"/>
    </w:rPr>
  </w:style>
  <w:style w:type="character" w:customStyle="1" w:styleId="ListLabel349">
    <w:name w:val="ListLabel 349"/>
    <w:rsid w:val="00C939D7"/>
    <w:rPr>
      <w:lang w:val="en-US" w:eastAsia="en-US" w:bidi="ar-SA"/>
    </w:rPr>
  </w:style>
  <w:style w:type="character" w:customStyle="1" w:styleId="ListLabel350">
    <w:name w:val="ListLabel 350"/>
    <w:rsid w:val="00C939D7"/>
    <w:rPr>
      <w:lang w:val="en-US" w:eastAsia="en-US" w:bidi="ar-SA"/>
    </w:rPr>
  </w:style>
  <w:style w:type="character" w:customStyle="1" w:styleId="ListLabel351">
    <w:name w:val="ListLabel 351"/>
    <w:rsid w:val="00C939D7"/>
    <w:rPr>
      <w:lang w:val="en-US" w:eastAsia="en-US" w:bidi="ar-SA"/>
    </w:rPr>
  </w:style>
  <w:style w:type="character" w:customStyle="1" w:styleId="ListLabel352">
    <w:name w:val="ListLabel 352"/>
    <w:rsid w:val="00C939D7"/>
    <w:rPr>
      <w:rFonts w:eastAsia="Times New Roman" w:cs="Times New Roman"/>
      <w:w w:val="109"/>
      <w:sz w:val="22"/>
      <w:szCs w:val="22"/>
      <w:lang w:val="en-US" w:eastAsia="en-US" w:bidi="ar-SA"/>
    </w:rPr>
  </w:style>
  <w:style w:type="character" w:customStyle="1" w:styleId="ListLabel353">
    <w:name w:val="ListLabel 353"/>
    <w:rsid w:val="00C939D7"/>
    <w:rPr>
      <w:lang w:val="en-US" w:eastAsia="en-US" w:bidi="ar-SA"/>
    </w:rPr>
  </w:style>
  <w:style w:type="character" w:customStyle="1" w:styleId="ListLabel354">
    <w:name w:val="ListLabel 354"/>
    <w:rsid w:val="00C939D7"/>
    <w:rPr>
      <w:lang w:val="en-US" w:eastAsia="en-US" w:bidi="ar-SA"/>
    </w:rPr>
  </w:style>
  <w:style w:type="character" w:customStyle="1" w:styleId="ListLabel355">
    <w:name w:val="ListLabel 355"/>
    <w:rsid w:val="00C939D7"/>
    <w:rPr>
      <w:lang w:val="en-US" w:eastAsia="en-US" w:bidi="ar-SA"/>
    </w:rPr>
  </w:style>
  <w:style w:type="character" w:customStyle="1" w:styleId="ListLabel356">
    <w:name w:val="ListLabel 356"/>
    <w:rsid w:val="00C939D7"/>
    <w:rPr>
      <w:lang w:val="en-US" w:eastAsia="en-US" w:bidi="ar-SA"/>
    </w:rPr>
  </w:style>
  <w:style w:type="character" w:customStyle="1" w:styleId="ListLabel357">
    <w:name w:val="ListLabel 357"/>
    <w:rsid w:val="00C939D7"/>
    <w:rPr>
      <w:lang w:val="en-US" w:eastAsia="en-US" w:bidi="ar-SA"/>
    </w:rPr>
  </w:style>
  <w:style w:type="character" w:customStyle="1" w:styleId="ListLabel358">
    <w:name w:val="ListLabel 358"/>
    <w:rsid w:val="00C939D7"/>
    <w:rPr>
      <w:lang w:val="en-US" w:eastAsia="en-US" w:bidi="ar-SA"/>
    </w:rPr>
  </w:style>
  <w:style w:type="character" w:customStyle="1" w:styleId="ListLabel359">
    <w:name w:val="ListLabel 359"/>
    <w:rsid w:val="00C939D7"/>
    <w:rPr>
      <w:lang w:val="en-US" w:eastAsia="en-US" w:bidi="ar-SA"/>
    </w:rPr>
  </w:style>
  <w:style w:type="character" w:customStyle="1" w:styleId="ListLabel360">
    <w:name w:val="ListLabel 360"/>
    <w:rsid w:val="00C939D7"/>
    <w:rPr>
      <w:lang w:val="en-US" w:eastAsia="en-US" w:bidi="ar-SA"/>
    </w:rPr>
  </w:style>
  <w:style w:type="character" w:customStyle="1" w:styleId="ListLabel361">
    <w:name w:val="ListLabel 361"/>
    <w:rsid w:val="00C939D7"/>
    <w:rPr>
      <w:rFonts w:eastAsia="Times New Roman" w:cs="Times New Roman"/>
      <w:spacing w:val="-1"/>
      <w:w w:val="109"/>
      <w:sz w:val="22"/>
      <w:szCs w:val="22"/>
      <w:lang w:val="en-US" w:eastAsia="en-US" w:bidi="ar-SA"/>
    </w:rPr>
  </w:style>
  <w:style w:type="character" w:customStyle="1" w:styleId="ListLabel362">
    <w:name w:val="ListLabel 362"/>
    <w:rsid w:val="00C939D7"/>
    <w:rPr>
      <w:rFonts w:eastAsia="Times New Roman" w:cs="Times New Roman"/>
      <w:w w:val="109"/>
      <w:sz w:val="22"/>
      <w:szCs w:val="22"/>
      <w:lang w:val="en-US" w:eastAsia="en-US" w:bidi="ar-SA"/>
    </w:rPr>
  </w:style>
  <w:style w:type="character" w:customStyle="1" w:styleId="ListLabel363">
    <w:name w:val="ListLabel 363"/>
    <w:rsid w:val="00C939D7"/>
    <w:rPr>
      <w:lang w:val="en-US" w:eastAsia="en-US" w:bidi="ar-SA"/>
    </w:rPr>
  </w:style>
  <w:style w:type="character" w:customStyle="1" w:styleId="ListLabel364">
    <w:name w:val="ListLabel 364"/>
    <w:rsid w:val="00C939D7"/>
    <w:rPr>
      <w:lang w:val="en-US" w:eastAsia="en-US" w:bidi="ar-SA"/>
    </w:rPr>
  </w:style>
  <w:style w:type="character" w:customStyle="1" w:styleId="ListLabel365">
    <w:name w:val="ListLabel 365"/>
    <w:rsid w:val="00C939D7"/>
    <w:rPr>
      <w:lang w:val="en-US" w:eastAsia="en-US" w:bidi="ar-SA"/>
    </w:rPr>
  </w:style>
  <w:style w:type="character" w:customStyle="1" w:styleId="ListLabel366">
    <w:name w:val="ListLabel 366"/>
    <w:rsid w:val="00C939D7"/>
    <w:rPr>
      <w:lang w:val="en-US" w:eastAsia="en-US" w:bidi="ar-SA"/>
    </w:rPr>
  </w:style>
  <w:style w:type="character" w:customStyle="1" w:styleId="ListLabel367">
    <w:name w:val="ListLabel 367"/>
    <w:rsid w:val="00C939D7"/>
    <w:rPr>
      <w:lang w:val="en-US" w:eastAsia="en-US" w:bidi="ar-SA"/>
    </w:rPr>
  </w:style>
  <w:style w:type="character" w:customStyle="1" w:styleId="ListLabel368">
    <w:name w:val="ListLabel 368"/>
    <w:rsid w:val="00C939D7"/>
    <w:rPr>
      <w:lang w:val="en-US" w:eastAsia="en-US" w:bidi="ar-SA"/>
    </w:rPr>
  </w:style>
  <w:style w:type="character" w:customStyle="1" w:styleId="ListLabel369">
    <w:name w:val="ListLabel 369"/>
    <w:rsid w:val="00C939D7"/>
    <w:rPr>
      <w:lang w:val="en-US" w:eastAsia="en-US" w:bidi="ar-SA"/>
    </w:rPr>
  </w:style>
  <w:style w:type="character" w:customStyle="1" w:styleId="ListLabel370">
    <w:name w:val="ListLabel 370"/>
    <w:rsid w:val="00C939D7"/>
    <w:rPr>
      <w:rFonts w:eastAsia="Times New Roman" w:cs="Times New Roman"/>
      <w:w w:val="109"/>
      <w:sz w:val="22"/>
      <w:szCs w:val="22"/>
      <w:lang w:val="en-US" w:eastAsia="en-US" w:bidi="ar-SA"/>
    </w:rPr>
  </w:style>
  <w:style w:type="character" w:customStyle="1" w:styleId="ListLabel371">
    <w:name w:val="ListLabel 371"/>
    <w:rsid w:val="00C939D7"/>
    <w:rPr>
      <w:lang w:val="en-US" w:eastAsia="en-US" w:bidi="ar-SA"/>
    </w:rPr>
  </w:style>
  <w:style w:type="character" w:customStyle="1" w:styleId="ListLabel372">
    <w:name w:val="ListLabel 372"/>
    <w:rsid w:val="00C939D7"/>
    <w:rPr>
      <w:lang w:val="en-US" w:eastAsia="en-US" w:bidi="ar-SA"/>
    </w:rPr>
  </w:style>
  <w:style w:type="character" w:customStyle="1" w:styleId="ListLabel373">
    <w:name w:val="ListLabel 373"/>
    <w:rsid w:val="00C939D7"/>
    <w:rPr>
      <w:lang w:val="en-US" w:eastAsia="en-US" w:bidi="ar-SA"/>
    </w:rPr>
  </w:style>
  <w:style w:type="character" w:customStyle="1" w:styleId="ListLabel374">
    <w:name w:val="ListLabel 374"/>
    <w:rsid w:val="00C939D7"/>
    <w:rPr>
      <w:lang w:val="en-US" w:eastAsia="en-US" w:bidi="ar-SA"/>
    </w:rPr>
  </w:style>
  <w:style w:type="character" w:customStyle="1" w:styleId="ListLabel375">
    <w:name w:val="ListLabel 375"/>
    <w:rsid w:val="00C939D7"/>
    <w:rPr>
      <w:lang w:val="en-US" w:eastAsia="en-US" w:bidi="ar-SA"/>
    </w:rPr>
  </w:style>
  <w:style w:type="character" w:customStyle="1" w:styleId="ListLabel376">
    <w:name w:val="ListLabel 376"/>
    <w:rsid w:val="00C939D7"/>
    <w:rPr>
      <w:lang w:val="en-US" w:eastAsia="en-US" w:bidi="ar-SA"/>
    </w:rPr>
  </w:style>
  <w:style w:type="character" w:customStyle="1" w:styleId="ListLabel377">
    <w:name w:val="ListLabel 377"/>
    <w:rsid w:val="00C939D7"/>
    <w:rPr>
      <w:lang w:val="en-US" w:eastAsia="en-US" w:bidi="ar-SA"/>
    </w:rPr>
  </w:style>
  <w:style w:type="character" w:customStyle="1" w:styleId="ListLabel378">
    <w:name w:val="ListLabel 378"/>
    <w:rsid w:val="00C939D7"/>
    <w:rPr>
      <w:lang w:val="en-US" w:eastAsia="en-US" w:bidi="ar-SA"/>
    </w:rPr>
  </w:style>
  <w:style w:type="character" w:customStyle="1" w:styleId="ListLabel379">
    <w:name w:val="ListLabel 379"/>
    <w:rsid w:val="00C939D7"/>
    <w:rPr>
      <w:rFonts w:eastAsia="Times New Roman" w:cs="Times New Roman"/>
      <w:b/>
      <w:bCs/>
      <w:w w:val="109"/>
      <w:sz w:val="22"/>
      <w:szCs w:val="22"/>
      <w:lang w:val="en-US" w:eastAsia="en-US" w:bidi="ar-SA"/>
    </w:rPr>
  </w:style>
  <w:style w:type="character" w:customStyle="1" w:styleId="ListLabel380">
    <w:name w:val="ListLabel 380"/>
    <w:rsid w:val="00C939D7"/>
    <w:rPr>
      <w:lang w:val="en-US" w:eastAsia="en-US" w:bidi="ar-SA"/>
    </w:rPr>
  </w:style>
  <w:style w:type="character" w:customStyle="1" w:styleId="ListLabel381">
    <w:name w:val="ListLabel 381"/>
    <w:rsid w:val="00C939D7"/>
    <w:rPr>
      <w:lang w:val="en-US" w:eastAsia="en-US" w:bidi="ar-SA"/>
    </w:rPr>
  </w:style>
  <w:style w:type="character" w:customStyle="1" w:styleId="ListLabel382">
    <w:name w:val="ListLabel 382"/>
    <w:rsid w:val="00C939D7"/>
    <w:rPr>
      <w:lang w:val="en-US" w:eastAsia="en-US" w:bidi="ar-SA"/>
    </w:rPr>
  </w:style>
  <w:style w:type="character" w:customStyle="1" w:styleId="ListLabel383">
    <w:name w:val="ListLabel 383"/>
    <w:rsid w:val="00C939D7"/>
    <w:rPr>
      <w:lang w:val="en-US" w:eastAsia="en-US" w:bidi="ar-SA"/>
    </w:rPr>
  </w:style>
  <w:style w:type="character" w:customStyle="1" w:styleId="ListLabel384">
    <w:name w:val="ListLabel 384"/>
    <w:rsid w:val="00C939D7"/>
    <w:rPr>
      <w:lang w:val="en-US" w:eastAsia="en-US" w:bidi="ar-SA"/>
    </w:rPr>
  </w:style>
  <w:style w:type="character" w:customStyle="1" w:styleId="ListLabel385">
    <w:name w:val="ListLabel 385"/>
    <w:rsid w:val="00C939D7"/>
    <w:rPr>
      <w:lang w:val="en-US" w:eastAsia="en-US" w:bidi="ar-SA"/>
    </w:rPr>
  </w:style>
  <w:style w:type="character" w:customStyle="1" w:styleId="ListLabel386">
    <w:name w:val="ListLabel 386"/>
    <w:rsid w:val="00C939D7"/>
    <w:rPr>
      <w:lang w:val="en-US" w:eastAsia="en-US" w:bidi="ar-SA"/>
    </w:rPr>
  </w:style>
  <w:style w:type="character" w:customStyle="1" w:styleId="ListLabel387">
    <w:name w:val="ListLabel 387"/>
    <w:rsid w:val="00C939D7"/>
    <w:rPr>
      <w:lang w:val="en-US" w:eastAsia="en-US" w:bidi="ar-SA"/>
    </w:rPr>
  </w:style>
  <w:style w:type="character" w:customStyle="1" w:styleId="ListLabel388">
    <w:name w:val="ListLabel 388"/>
    <w:rsid w:val="00C939D7"/>
    <w:rPr>
      <w:rFonts w:eastAsia="Times New Roman" w:cs="Times New Roman"/>
      <w:b/>
      <w:bCs/>
      <w:w w:val="109"/>
      <w:sz w:val="22"/>
      <w:szCs w:val="22"/>
      <w:lang w:val="en-US" w:eastAsia="en-US" w:bidi="ar-SA"/>
    </w:rPr>
  </w:style>
  <w:style w:type="character" w:customStyle="1" w:styleId="ListLabel389">
    <w:name w:val="ListLabel 389"/>
    <w:rsid w:val="00C939D7"/>
    <w:rPr>
      <w:rFonts w:eastAsia="Times New Roman" w:cs="Times New Roman"/>
      <w:w w:val="109"/>
      <w:sz w:val="22"/>
      <w:szCs w:val="22"/>
      <w:lang w:val="en-US" w:eastAsia="en-US" w:bidi="ar-SA"/>
    </w:rPr>
  </w:style>
  <w:style w:type="character" w:customStyle="1" w:styleId="ListLabel390">
    <w:name w:val="ListLabel 390"/>
    <w:rsid w:val="00C939D7"/>
    <w:rPr>
      <w:lang w:val="en-US" w:eastAsia="en-US" w:bidi="ar-SA"/>
    </w:rPr>
  </w:style>
  <w:style w:type="character" w:customStyle="1" w:styleId="ListLabel391">
    <w:name w:val="ListLabel 391"/>
    <w:rsid w:val="00C939D7"/>
    <w:rPr>
      <w:lang w:val="en-US" w:eastAsia="en-US" w:bidi="ar-SA"/>
    </w:rPr>
  </w:style>
  <w:style w:type="character" w:customStyle="1" w:styleId="ListLabel392">
    <w:name w:val="ListLabel 392"/>
    <w:rsid w:val="00C939D7"/>
    <w:rPr>
      <w:lang w:val="en-US" w:eastAsia="en-US" w:bidi="ar-SA"/>
    </w:rPr>
  </w:style>
  <w:style w:type="character" w:customStyle="1" w:styleId="ListLabel393">
    <w:name w:val="ListLabel 393"/>
    <w:rsid w:val="00C939D7"/>
    <w:rPr>
      <w:lang w:val="en-US" w:eastAsia="en-US" w:bidi="ar-SA"/>
    </w:rPr>
  </w:style>
  <w:style w:type="character" w:customStyle="1" w:styleId="ListLabel394">
    <w:name w:val="ListLabel 394"/>
    <w:rsid w:val="00C939D7"/>
    <w:rPr>
      <w:lang w:val="en-US" w:eastAsia="en-US" w:bidi="ar-SA"/>
    </w:rPr>
  </w:style>
  <w:style w:type="character" w:customStyle="1" w:styleId="ListLabel395">
    <w:name w:val="ListLabel 395"/>
    <w:rsid w:val="00C939D7"/>
    <w:rPr>
      <w:lang w:val="en-US" w:eastAsia="en-US" w:bidi="ar-SA"/>
    </w:rPr>
  </w:style>
  <w:style w:type="character" w:customStyle="1" w:styleId="ListLabel396">
    <w:name w:val="ListLabel 396"/>
    <w:rsid w:val="00C939D7"/>
    <w:rPr>
      <w:lang w:val="en-US" w:eastAsia="en-US" w:bidi="ar-SA"/>
    </w:rPr>
  </w:style>
  <w:style w:type="character" w:customStyle="1" w:styleId="ListLabel397">
    <w:name w:val="ListLabel 397"/>
    <w:rsid w:val="00C939D7"/>
    <w:rPr>
      <w:rFonts w:eastAsia="Times New Roman" w:cs="Times New Roman"/>
      <w:w w:val="109"/>
      <w:sz w:val="22"/>
      <w:szCs w:val="22"/>
      <w:lang w:val="en-US" w:eastAsia="en-US" w:bidi="ar-SA"/>
    </w:rPr>
  </w:style>
  <w:style w:type="character" w:customStyle="1" w:styleId="ListLabel398">
    <w:name w:val="ListLabel 398"/>
    <w:rsid w:val="00C939D7"/>
    <w:rPr>
      <w:lang w:val="en-US" w:eastAsia="en-US" w:bidi="ar-SA"/>
    </w:rPr>
  </w:style>
  <w:style w:type="character" w:customStyle="1" w:styleId="ListLabel399">
    <w:name w:val="ListLabel 399"/>
    <w:rsid w:val="00C939D7"/>
    <w:rPr>
      <w:lang w:val="en-US" w:eastAsia="en-US" w:bidi="ar-SA"/>
    </w:rPr>
  </w:style>
  <w:style w:type="character" w:customStyle="1" w:styleId="ListLabel400">
    <w:name w:val="ListLabel 400"/>
    <w:rsid w:val="00C939D7"/>
    <w:rPr>
      <w:lang w:val="en-US" w:eastAsia="en-US" w:bidi="ar-SA"/>
    </w:rPr>
  </w:style>
  <w:style w:type="character" w:customStyle="1" w:styleId="ListLabel401">
    <w:name w:val="ListLabel 401"/>
    <w:rsid w:val="00C939D7"/>
    <w:rPr>
      <w:lang w:val="en-US" w:eastAsia="en-US" w:bidi="ar-SA"/>
    </w:rPr>
  </w:style>
  <w:style w:type="character" w:customStyle="1" w:styleId="ListLabel402">
    <w:name w:val="ListLabel 402"/>
    <w:rsid w:val="00C939D7"/>
    <w:rPr>
      <w:lang w:val="en-US" w:eastAsia="en-US" w:bidi="ar-SA"/>
    </w:rPr>
  </w:style>
  <w:style w:type="character" w:customStyle="1" w:styleId="ListLabel403">
    <w:name w:val="ListLabel 403"/>
    <w:rsid w:val="00C939D7"/>
    <w:rPr>
      <w:lang w:val="en-US" w:eastAsia="en-US" w:bidi="ar-SA"/>
    </w:rPr>
  </w:style>
  <w:style w:type="character" w:customStyle="1" w:styleId="ListLabel404">
    <w:name w:val="ListLabel 404"/>
    <w:rsid w:val="00C939D7"/>
    <w:rPr>
      <w:lang w:val="en-US" w:eastAsia="en-US" w:bidi="ar-SA"/>
    </w:rPr>
  </w:style>
  <w:style w:type="character" w:customStyle="1" w:styleId="ListLabel405">
    <w:name w:val="ListLabel 405"/>
    <w:rsid w:val="00C939D7"/>
    <w:rPr>
      <w:lang w:val="en-US" w:eastAsia="en-US" w:bidi="ar-SA"/>
    </w:rPr>
  </w:style>
  <w:style w:type="character" w:customStyle="1" w:styleId="ListLabel406">
    <w:name w:val="ListLabel 406"/>
    <w:rsid w:val="00C939D7"/>
    <w:rPr>
      <w:rFonts w:eastAsia="Times New Roman" w:cs="Times New Roman"/>
      <w:w w:val="109"/>
      <w:sz w:val="22"/>
      <w:szCs w:val="22"/>
      <w:lang w:val="en-US" w:eastAsia="en-US" w:bidi="ar-SA"/>
    </w:rPr>
  </w:style>
  <w:style w:type="character" w:customStyle="1" w:styleId="ListLabel407">
    <w:name w:val="ListLabel 407"/>
    <w:rsid w:val="00C939D7"/>
    <w:rPr>
      <w:lang w:val="en-US" w:eastAsia="en-US" w:bidi="ar-SA"/>
    </w:rPr>
  </w:style>
  <w:style w:type="character" w:customStyle="1" w:styleId="ListLabel408">
    <w:name w:val="ListLabel 408"/>
    <w:rsid w:val="00C939D7"/>
    <w:rPr>
      <w:lang w:val="en-US" w:eastAsia="en-US" w:bidi="ar-SA"/>
    </w:rPr>
  </w:style>
  <w:style w:type="character" w:customStyle="1" w:styleId="ListLabel409">
    <w:name w:val="ListLabel 409"/>
    <w:rsid w:val="00C939D7"/>
    <w:rPr>
      <w:lang w:val="en-US" w:eastAsia="en-US" w:bidi="ar-SA"/>
    </w:rPr>
  </w:style>
  <w:style w:type="character" w:customStyle="1" w:styleId="ListLabel410">
    <w:name w:val="ListLabel 410"/>
    <w:rsid w:val="00C939D7"/>
    <w:rPr>
      <w:lang w:val="en-US" w:eastAsia="en-US" w:bidi="ar-SA"/>
    </w:rPr>
  </w:style>
  <w:style w:type="character" w:customStyle="1" w:styleId="ListLabel411">
    <w:name w:val="ListLabel 411"/>
    <w:rsid w:val="00C939D7"/>
    <w:rPr>
      <w:lang w:val="en-US" w:eastAsia="en-US" w:bidi="ar-SA"/>
    </w:rPr>
  </w:style>
  <w:style w:type="character" w:customStyle="1" w:styleId="ListLabel412">
    <w:name w:val="ListLabel 412"/>
    <w:rsid w:val="00C939D7"/>
    <w:rPr>
      <w:lang w:val="en-US" w:eastAsia="en-US" w:bidi="ar-SA"/>
    </w:rPr>
  </w:style>
  <w:style w:type="character" w:customStyle="1" w:styleId="ListLabel413">
    <w:name w:val="ListLabel 413"/>
    <w:rsid w:val="00C939D7"/>
    <w:rPr>
      <w:lang w:val="en-US" w:eastAsia="en-US" w:bidi="ar-SA"/>
    </w:rPr>
  </w:style>
  <w:style w:type="character" w:customStyle="1" w:styleId="ListLabel414">
    <w:name w:val="ListLabel 414"/>
    <w:rsid w:val="00C939D7"/>
    <w:rPr>
      <w:lang w:val="en-US" w:eastAsia="en-US" w:bidi="ar-SA"/>
    </w:rPr>
  </w:style>
  <w:style w:type="character" w:customStyle="1" w:styleId="ListLabel415">
    <w:name w:val="ListLabel 415"/>
    <w:rsid w:val="00C939D7"/>
    <w:rPr>
      <w:rFonts w:eastAsia="Times New Roman" w:cs="Times New Roman"/>
      <w:w w:val="109"/>
      <w:sz w:val="22"/>
      <w:szCs w:val="22"/>
      <w:lang w:val="en-US" w:eastAsia="en-US" w:bidi="ar-SA"/>
    </w:rPr>
  </w:style>
  <w:style w:type="character" w:customStyle="1" w:styleId="ListLabel416">
    <w:name w:val="ListLabel 416"/>
    <w:rsid w:val="00C939D7"/>
    <w:rPr>
      <w:lang w:val="en-US" w:eastAsia="en-US" w:bidi="ar-SA"/>
    </w:rPr>
  </w:style>
  <w:style w:type="character" w:customStyle="1" w:styleId="ListLabel417">
    <w:name w:val="ListLabel 417"/>
    <w:rsid w:val="00C939D7"/>
    <w:rPr>
      <w:lang w:val="en-US" w:eastAsia="en-US" w:bidi="ar-SA"/>
    </w:rPr>
  </w:style>
  <w:style w:type="character" w:customStyle="1" w:styleId="ListLabel418">
    <w:name w:val="ListLabel 418"/>
    <w:rsid w:val="00C939D7"/>
    <w:rPr>
      <w:lang w:val="en-US" w:eastAsia="en-US" w:bidi="ar-SA"/>
    </w:rPr>
  </w:style>
  <w:style w:type="character" w:customStyle="1" w:styleId="ListLabel419">
    <w:name w:val="ListLabel 419"/>
    <w:rsid w:val="00C939D7"/>
    <w:rPr>
      <w:lang w:val="en-US" w:eastAsia="en-US" w:bidi="ar-SA"/>
    </w:rPr>
  </w:style>
  <w:style w:type="character" w:customStyle="1" w:styleId="ListLabel420">
    <w:name w:val="ListLabel 420"/>
    <w:rsid w:val="00C939D7"/>
    <w:rPr>
      <w:lang w:val="en-US" w:eastAsia="en-US" w:bidi="ar-SA"/>
    </w:rPr>
  </w:style>
  <w:style w:type="character" w:customStyle="1" w:styleId="ListLabel421">
    <w:name w:val="ListLabel 421"/>
    <w:rsid w:val="00C939D7"/>
    <w:rPr>
      <w:lang w:val="en-US" w:eastAsia="en-US" w:bidi="ar-SA"/>
    </w:rPr>
  </w:style>
  <w:style w:type="character" w:customStyle="1" w:styleId="ListLabel422">
    <w:name w:val="ListLabel 422"/>
    <w:rsid w:val="00C939D7"/>
    <w:rPr>
      <w:lang w:val="en-US" w:eastAsia="en-US" w:bidi="ar-SA"/>
    </w:rPr>
  </w:style>
  <w:style w:type="character" w:customStyle="1" w:styleId="ListLabel423">
    <w:name w:val="ListLabel 423"/>
    <w:rsid w:val="00C939D7"/>
    <w:rPr>
      <w:lang w:val="en-US" w:eastAsia="en-US" w:bidi="ar-SA"/>
    </w:rPr>
  </w:style>
  <w:style w:type="character" w:customStyle="1" w:styleId="ListLabel424">
    <w:name w:val="ListLabel 424"/>
    <w:rsid w:val="00C939D7"/>
    <w:rPr>
      <w:rFonts w:eastAsia="Times New Roman" w:cs="Times New Roman"/>
      <w:w w:val="109"/>
      <w:sz w:val="22"/>
      <w:szCs w:val="22"/>
      <w:lang w:val="en-US" w:eastAsia="en-US" w:bidi="ar-SA"/>
    </w:rPr>
  </w:style>
  <w:style w:type="character" w:customStyle="1" w:styleId="ListLabel425">
    <w:name w:val="ListLabel 425"/>
    <w:rsid w:val="00C939D7"/>
    <w:rPr>
      <w:lang w:val="en-US" w:eastAsia="en-US" w:bidi="ar-SA"/>
    </w:rPr>
  </w:style>
  <w:style w:type="character" w:customStyle="1" w:styleId="ListLabel426">
    <w:name w:val="ListLabel 426"/>
    <w:rsid w:val="00C939D7"/>
    <w:rPr>
      <w:lang w:val="en-US" w:eastAsia="en-US" w:bidi="ar-SA"/>
    </w:rPr>
  </w:style>
  <w:style w:type="character" w:customStyle="1" w:styleId="ListLabel427">
    <w:name w:val="ListLabel 427"/>
    <w:rsid w:val="00C939D7"/>
    <w:rPr>
      <w:lang w:val="en-US" w:eastAsia="en-US" w:bidi="ar-SA"/>
    </w:rPr>
  </w:style>
  <w:style w:type="character" w:customStyle="1" w:styleId="ListLabel428">
    <w:name w:val="ListLabel 428"/>
    <w:rsid w:val="00C939D7"/>
    <w:rPr>
      <w:lang w:val="en-US" w:eastAsia="en-US" w:bidi="ar-SA"/>
    </w:rPr>
  </w:style>
  <w:style w:type="character" w:customStyle="1" w:styleId="ListLabel429">
    <w:name w:val="ListLabel 429"/>
    <w:rsid w:val="00C939D7"/>
    <w:rPr>
      <w:lang w:val="en-US" w:eastAsia="en-US" w:bidi="ar-SA"/>
    </w:rPr>
  </w:style>
  <w:style w:type="character" w:customStyle="1" w:styleId="ListLabel430">
    <w:name w:val="ListLabel 430"/>
    <w:rsid w:val="00C939D7"/>
    <w:rPr>
      <w:lang w:val="en-US" w:eastAsia="en-US" w:bidi="ar-SA"/>
    </w:rPr>
  </w:style>
  <w:style w:type="character" w:customStyle="1" w:styleId="ListLabel431">
    <w:name w:val="ListLabel 431"/>
    <w:rsid w:val="00C939D7"/>
    <w:rPr>
      <w:lang w:val="en-US" w:eastAsia="en-US" w:bidi="ar-SA"/>
    </w:rPr>
  </w:style>
  <w:style w:type="character" w:customStyle="1" w:styleId="ListLabel432">
    <w:name w:val="ListLabel 432"/>
    <w:rsid w:val="00C939D7"/>
    <w:rPr>
      <w:lang w:val="en-US" w:eastAsia="en-US" w:bidi="ar-SA"/>
    </w:rPr>
  </w:style>
  <w:style w:type="character" w:customStyle="1" w:styleId="ListLabel433">
    <w:name w:val="ListLabel 433"/>
    <w:rsid w:val="00C939D7"/>
    <w:rPr>
      <w:rFonts w:eastAsia="Times New Roman" w:cs="Times New Roman"/>
      <w:b/>
      <w:bCs/>
      <w:w w:val="109"/>
      <w:sz w:val="22"/>
      <w:szCs w:val="22"/>
      <w:lang w:val="en-US" w:eastAsia="en-US" w:bidi="ar-SA"/>
    </w:rPr>
  </w:style>
  <w:style w:type="character" w:customStyle="1" w:styleId="ListLabel434">
    <w:name w:val="ListLabel 434"/>
    <w:rsid w:val="00C939D7"/>
    <w:rPr>
      <w:rFonts w:eastAsia="Times New Roman" w:cs="Times New Roman"/>
      <w:w w:val="109"/>
      <w:sz w:val="22"/>
      <w:szCs w:val="22"/>
      <w:lang w:val="en-US" w:eastAsia="en-US" w:bidi="ar-SA"/>
    </w:rPr>
  </w:style>
  <w:style w:type="character" w:customStyle="1" w:styleId="ListLabel435">
    <w:name w:val="ListLabel 435"/>
    <w:rsid w:val="00C939D7"/>
    <w:rPr>
      <w:lang w:val="en-US" w:eastAsia="en-US" w:bidi="ar-SA"/>
    </w:rPr>
  </w:style>
  <w:style w:type="character" w:customStyle="1" w:styleId="ListLabel436">
    <w:name w:val="ListLabel 436"/>
    <w:rsid w:val="00C939D7"/>
    <w:rPr>
      <w:lang w:val="en-US" w:eastAsia="en-US" w:bidi="ar-SA"/>
    </w:rPr>
  </w:style>
  <w:style w:type="character" w:customStyle="1" w:styleId="ListLabel437">
    <w:name w:val="ListLabel 437"/>
    <w:rsid w:val="00C939D7"/>
    <w:rPr>
      <w:lang w:val="en-US" w:eastAsia="en-US" w:bidi="ar-SA"/>
    </w:rPr>
  </w:style>
  <w:style w:type="character" w:customStyle="1" w:styleId="ListLabel438">
    <w:name w:val="ListLabel 438"/>
    <w:rsid w:val="00C939D7"/>
    <w:rPr>
      <w:lang w:val="en-US" w:eastAsia="en-US" w:bidi="ar-SA"/>
    </w:rPr>
  </w:style>
  <w:style w:type="character" w:customStyle="1" w:styleId="ListLabel439">
    <w:name w:val="ListLabel 439"/>
    <w:rsid w:val="00C939D7"/>
    <w:rPr>
      <w:lang w:val="en-US" w:eastAsia="en-US" w:bidi="ar-SA"/>
    </w:rPr>
  </w:style>
  <w:style w:type="character" w:customStyle="1" w:styleId="ListLabel440">
    <w:name w:val="ListLabel 440"/>
    <w:rsid w:val="00C939D7"/>
    <w:rPr>
      <w:lang w:val="en-US" w:eastAsia="en-US" w:bidi="ar-SA"/>
    </w:rPr>
  </w:style>
  <w:style w:type="character" w:customStyle="1" w:styleId="ListLabel441">
    <w:name w:val="ListLabel 441"/>
    <w:rsid w:val="00C939D7"/>
    <w:rPr>
      <w:lang w:val="en-US" w:eastAsia="en-US" w:bidi="ar-SA"/>
    </w:rPr>
  </w:style>
  <w:style w:type="character" w:customStyle="1" w:styleId="ListLabel442">
    <w:name w:val="ListLabel 442"/>
    <w:rsid w:val="00C939D7"/>
    <w:rPr>
      <w:rFonts w:eastAsia="Times New Roman" w:cs="Times New Roman"/>
      <w:b/>
      <w:bCs/>
      <w:w w:val="109"/>
      <w:sz w:val="22"/>
      <w:szCs w:val="22"/>
      <w:lang w:val="en-US" w:eastAsia="en-US" w:bidi="ar-SA"/>
    </w:rPr>
  </w:style>
  <w:style w:type="character" w:customStyle="1" w:styleId="ListLabel443">
    <w:name w:val="ListLabel 443"/>
    <w:rsid w:val="00C939D7"/>
    <w:rPr>
      <w:lang w:val="en-US" w:eastAsia="en-US" w:bidi="ar-SA"/>
    </w:rPr>
  </w:style>
  <w:style w:type="character" w:customStyle="1" w:styleId="ListLabel444">
    <w:name w:val="ListLabel 444"/>
    <w:rsid w:val="00C939D7"/>
    <w:rPr>
      <w:lang w:val="en-US" w:eastAsia="en-US" w:bidi="ar-SA"/>
    </w:rPr>
  </w:style>
  <w:style w:type="character" w:customStyle="1" w:styleId="ListLabel445">
    <w:name w:val="ListLabel 445"/>
    <w:rsid w:val="00C939D7"/>
    <w:rPr>
      <w:lang w:val="en-US" w:eastAsia="en-US" w:bidi="ar-SA"/>
    </w:rPr>
  </w:style>
  <w:style w:type="character" w:customStyle="1" w:styleId="ListLabel446">
    <w:name w:val="ListLabel 446"/>
    <w:rsid w:val="00C939D7"/>
    <w:rPr>
      <w:lang w:val="en-US" w:eastAsia="en-US" w:bidi="ar-SA"/>
    </w:rPr>
  </w:style>
  <w:style w:type="character" w:customStyle="1" w:styleId="ListLabel447">
    <w:name w:val="ListLabel 447"/>
    <w:rsid w:val="00C939D7"/>
    <w:rPr>
      <w:lang w:val="en-US" w:eastAsia="en-US" w:bidi="ar-SA"/>
    </w:rPr>
  </w:style>
  <w:style w:type="character" w:customStyle="1" w:styleId="ListLabel448">
    <w:name w:val="ListLabel 448"/>
    <w:rsid w:val="00C939D7"/>
    <w:rPr>
      <w:lang w:val="en-US" w:eastAsia="en-US" w:bidi="ar-SA"/>
    </w:rPr>
  </w:style>
  <w:style w:type="character" w:customStyle="1" w:styleId="ListLabel449">
    <w:name w:val="ListLabel 449"/>
    <w:rsid w:val="00C939D7"/>
    <w:rPr>
      <w:lang w:val="en-US" w:eastAsia="en-US" w:bidi="ar-SA"/>
    </w:rPr>
  </w:style>
  <w:style w:type="character" w:customStyle="1" w:styleId="ListLabel450">
    <w:name w:val="ListLabel 450"/>
    <w:rsid w:val="00C939D7"/>
    <w:rPr>
      <w:lang w:val="en-US" w:eastAsia="en-US" w:bidi="ar-SA"/>
    </w:rPr>
  </w:style>
  <w:style w:type="character" w:customStyle="1" w:styleId="ListLabel451">
    <w:name w:val="ListLabel 451"/>
    <w:rsid w:val="00C939D7"/>
    <w:rPr>
      <w:rFonts w:eastAsia="Times New Roman" w:cs="Times New Roman"/>
      <w:b/>
      <w:bCs/>
      <w:w w:val="109"/>
      <w:sz w:val="22"/>
      <w:szCs w:val="22"/>
      <w:lang w:val="en-US" w:eastAsia="en-US" w:bidi="ar-SA"/>
    </w:rPr>
  </w:style>
  <w:style w:type="character" w:customStyle="1" w:styleId="ListLabel452">
    <w:name w:val="ListLabel 452"/>
    <w:rsid w:val="00C939D7"/>
    <w:rPr>
      <w:rFonts w:eastAsia="Times New Roman" w:cs="Times New Roman"/>
      <w:w w:val="109"/>
      <w:sz w:val="22"/>
      <w:szCs w:val="22"/>
      <w:lang w:val="en-US" w:eastAsia="en-US" w:bidi="ar-SA"/>
    </w:rPr>
  </w:style>
  <w:style w:type="character" w:customStyle="1" w:styleId="ListLabel453">
    <w:name w:val="ListLabel 453"/>
    <w:rsid w:val="00C939D7"/>
    <w:rPr>
      <w:lang w:val="en-US" w:eastAsia="en-US" w:bidi="ar-SA"/>
    </w:rPr>
  </w:style>
  <w:style w:type="character" w:customStyle="1" w:styleId="ListLabel454">
    <w:name w:val="ListLabel 454"/>
    <w:rsid w:val="00C939D7"/>
    <w:rPr>
      <w:lang w:val="en-US" w:eastAsia="en-US" w:bidi="ar-SA"/>
    </w:rPr>
  </w:style>
  <w:style w:type="character" w:customStyle="1" w:styleId="ListLabel455">
    <w:name w:val="ListLabel 455"/>
    <w:rsid w:val="00C939D7"/>
    <w:rPr>
      <w:lang w:val="en-US" w:eastAsia="en-US" w:bidi="ar-SA"/>
    </w:rPr>
  </w:style>
  <w:style w:type="character" w:customStyle="1" w:styleId="ListLabel456">
    <w:name w:val="ListLabel 456"/>
    <w:rsid w:val="00C939D7"/>
    <w:rPr>
      <w:lang w:val="en-US" w:eastAsia="en-US" w:bidi="ar-SA"/>
    </w:rPr>
  </w:style>
  <w:style w:type="character" w:customStyle="1" w:styleId="ListLabel457">
    <w:name w:val="ListLabel 457"/>
    <w:rsid w:val="00C939D7"/>
    <w:rPr>
      <w:lang w:val="en-US" w:eastAsia="en-US" w:bidi="ar-SA"/>
    </w:rPr>
  </w:style>
  <w:style w:type="character" w:customStyle="1" w:styleId="ListLabel458">
    <w:name w:val="ListLabel 458"/>
    <w:rsid w:val="00C939D7"/>
    <w:rPr>
      <w:lang w:val="en-US" w:eastAsia="en-US" w:bidi="ar-SA"/>
    </w:rPr>
  </w:style>
  <w:style w:type="character" w:customStyle="1" w:styleId="ListLabel459">
    <w:name w:val="ListLabel 459"/>
    <w:rsid w:val="00C939D7"/>
    <w:rPr>
      <w:lang w:val="en-US" w:eastAsia="en-US" w:bidi="ar-SA"/>
    </w:rPr>
  </w:style>
  <w:style w:type="character" w:customStyle="1" w:styleId="ListLabel460">
    <w:name w:val="ListLabel 460"/>
    <w:rsid w:val="00C939D7"/>
    <w:rPr>
      <w:rFonts w:eastAsia="Times New Roman" w:cs="Times New Roman"/>
      <w:b/>
      <w:bCs/>
      <w:w w:val="109"/>
      <w:sz w:val="22"/>
      <w:szCs w:val="22"/>
      <w:lang w:val="en-US" w:eastAsia="en-US" w:bidi="ar-SA"/>
    </w:rPr>
  </w:style>
  <w:style w:type="character" w:customStyle="1" w:styleId="ListLabel461">
    <w:name w:val="ListLabel 461"/>
    <w:rsid w:val="00C939D7"/>
    <w:rPr>
      <w:lang w:val="en-US" w:eastAsia="en-US" w:bidi="ar-SA"/>
    </w:rPr>
  </w:style>
  <w:style w:type="character" w:customStyle="1" w:styleId="ListLabel462">
    <w:name w:val="ListLabel 462"/>
    <w:rsid w:val="00C939D7"/>
    <w:rPr>
      <w:lang w:val="en-US" w:eastAsia="en-US" w:bidi="ar-SA"/>
    </w:rPr>
  </w:style>
  <w:style w:type="character" w:customStyle="1" w:styleId="ListLabel463">
    <w:name w:val="ListLabel 463"/>
    <w:rsid w:val="00C939D7"/>
    <w:rPr>
      <w:lang w:val="en-US" w:eastAsia="en-US" w:bidi="ar-SA"/>
    </w:rPr>
  </w:style>
  <w:style w:type="character" w:customStyle="1" w:styleId="ListLabel464">
    <w:name w:val="ListLabel 464"/>
    <w:rsid w:val="00C939D7"/>
    <w:rPr>
      <w:lang w:val="en-US" w:eastAsia="en-US" w:bidi="ar-SA"/>
    </w:rPr>
  </w:style>
  <w:style w:type="character" w:customStyle="1" w:styleId="ListLabel465">
    <w:name w:val="ListLabel 465"/>
    <w:rsid w:val="00C939D7"/>
    <w:rPr>
      <w:lang w:val="en-US" w:eastAsia="en-US" w:bidi="ar-SA"/>
    </w:rPr>
  </w:style>
  <w:style w:type="character" w:customStyle="1" w:styleId="ListLabel466">
    <w:name w:val="ListLabel 466"/>
    <w:rsid w:val="00C939D7"/>
    <w:rPr>
      <w:lang w:val="en-US" w:eastAsia="en-US" w:bidi="ar-SA"/>
    </w:rPr>
  </w:style>
  <w:style w:type="character" w:customStyle="1" w:styleId="ListLabel467">
    <w:name w:val="ListLabel 467"/>
    <w:rsid w:val="00C939D7"/>
    <w:rPr>
      <w:lang w:val="en-US" w:eastAsia="en-US" w:bidi="ar-SA"/>
    </w:rPr>
  </w:style>
  <w:style w:type="character" w:customStyle="1" w:styleId="ListLabel468">
    <w:name w:val="ListLabel 468"/>
    <w:rsid w:val="00C939D7"/>
    <w:rPr>
      <w:lang w:val="en-US" w:eastAsia="en-US" w:bidi="ar-SA"/>
    </w:rPr>
  </w:style>
  <w:style w:type="character" w:customStyle="1" w:styleId="ListLabel469">
    <w:name w:val="ListLabel 469"/>
    <w:rsid w:val="00C939D7"/>
    <w:rPr>
      <w:rFonts w:eastAsia="Symbol" w:cs="Symbol"/>
      <w:w w:val="109"/>
      <w:sz w:val="22"/>
      <w:szCs w:val="22"/>
      <w:lang w:val="en-US" w:eastAsia="en-US" w:bidi="ar-SA"/>
    </w:rPr>
  </w:style>
  <w:style w:type="character" w:customStyle="1" w:styleId="ListLabel470">
    <w:name w:val="ListLabel 470"/>
    <w:rsid w:val="00C939D7"/>
    <w:rPr>
      <w:lang w:val="en-US" w:eastAsia="en-US" w:bidi="ar-SA"/>
    </w:rPr>
  </w:style>
  <w:style w:type="character" w:customStyle="1" w:styleId="ListLabel471">
    <w:name w:val="ListLabel 471"/>
    <w:rsid w:val="00C939D7"/>
    <w:rPr>
      <w:lang w:val="en-US" w:eastAsia="en-US" w:bidi="ar-SA"/>
    </w:rPr>
  </w:style>
  <w:style w:type="character" w:customStyle="1" w:styleId="ListLabel472">
    <w:name w:val="ListLabel 472"/>
    <w:rsid w:val="00C939D7"/>
    <w:rPr>
      <w:lang w:val="en-US" w:eastAsia="en-US" w:bidi="ar-SA"/>
    </w:rPr>
  </w:style>
  <w:style w:type="character" w:customStyle="1" w:styleId="ListLabel473">
    <w:name w:val="ListLabel 473"/>
    <w:rsid w:val="00C939D7"/>
    <w:rPr>
      <w:lang w:val="en-US" w:eastAsia="en-US" w:bidi="ar-SA"/>
    </w:rPr>
  </w:style>
  <w:style w:type="character" w:customStyle="1" w:styleId="ListLabel474">
    <w:name w:val="ListLabel 474"/>
    <w:rsid w:val="00C939D7"/>
    <w:rPr>
      <w:lang w:val="en-US" w:eastAsia="en-US" w:bidi="ar-SA"/>
    </w:rPr>
  </w:style>
  <w:style w:type="character" w:customStyle="1" w:styleId="ListLabel475">
    <w:name w:val="ListLabel 475"/>
    <w:rsid w:val="00C939D7"/>
    <w:rPr>
      <w:lang w:val="en-US" w:eastAsia="en-US" w:bidi="ar-SA"/>
    </w:rPr>
  </w:style>
  <w:style w:type="character" w:customStyle="1" w:styleId="ListLabel476">
    <w:name w:val="ListLabel 476"/>
    <w:rsid w:val="00C939D7"/>
    <w:rPr>
      <w:lang w:val="en-US" w:eastAsia="en-US" w:bidi="ar-SA"/>
    </w:rPr>
  </w:style>
  <w:style w:type="character" w:customStyle="1" w:styleId="ListLabel477">
    <w:name w:val="ListLabel 477"/>
    <w:rsid w:val="00C939D7"/>
    <w:rPr>
      <w:lang w:val="en-US" w:eastAsia="en-US" w:bidi="ar-SA"/>
    </w:rPr>
  </w:style>
  <w:style w:type="character" w:customStyle="1" w:styleId="ListLabel478">
    <w:name w:val="ListLabel 478"/>
    <w:rsid w:val="00C939D7"/>
    <w:rPr>
      <w:rFonts w:eastAsia="Times New Roman" w:cs="Times New Roman"/>
      <w:b/>
      <w:bCs/>
      <w:w w:val="109"/>
      <w:sz w:val="22"/>
      <w:szCs w:val="22"/>
      <w:lang w:val="en-US" w:eastAsia="en-US" w:bidi="ar-SA"/>
    </w:rPr>
  </w:style>
  <w:style w:type="character" w:customStyle="1" w:styleId="ListLabel479">
    <w:name w:val="ListLabel 479"/>
    <w:rsid w:val="00C939D7"/>
    <w:rPr>
      <w:rFonts w:eastAsia="Times New Roman" w:cs="Times New Roman"/>
      <w:w w:val="109"/>
      <w:sz w:val="22"/>
      <w:szCs w:val="22"/>
      <w:lang w:val="en-US" w:eastAsia="en-US" w:bidi="ar-SA"/>
    </w:rPr>
  </w:style>
  <w:style w:type="character" w:customStyle="1" w:styleId="ListLabel480">
    <w:name w:val="ListLabel 480"/>
    <w:rsid w:val="00C939D7"/>
    <w:rPr>
      <w:lang w:val="en-US" w:eastAsia="en-US" w:bidi="ar-SA"/>
    </w:rPr>
  </w:style>
  <w:style w:type="character" w:customStyle="1" w:styleId="ListLabel481">
    <w:name w:val="ListLabel 481"/>
    <w:rsid w:val="00C939D7"/>
    <w:rPr>
      <w:lang w:val="en-US" w:eastAsia="en-US" w:bidi="ar-SA"/>
    </w:rPr>
  </w:style>
  <w:style w:type="character" w:customStyle="1" w:styleId="ListLabel482">
    <w:name w:val="ListLabel 482"/>
    <w:rsid w:val="00C939D7"/>
    <w:rPr>
      <w:lang w:val="en-US" w:eastAsia="en-US" w:bidi="ar-SA"/>
    </w:rPr>
  </w:style>
  <w:style w:type="character" w:customStyle="1" w:styleId="ListLabel483">
    <w:name w:val="ListLabel 483"/>
    <w:rsid w:val="00C939D7"/>
    <w:rPr>
      <w:lang w:val="en-US" w:eastAsia="en-US" w:bidi="ar-SA"/>
    </w:rPr>
  </w:style>
  <w:style w:type="character" w:customStyle="1" w:styleId="ListLabel484">
    <w:name w:val="ListLabel 484"/>
    <w:rsid w:val="00C939D7"/>
    <w:rPr>
      <w:lang w:val="en-US" w:eastAsia="en-US" w:bidi="ar-SA"/>
    </w:rPr>
  </w:style>
  <w:style w:type="character" w:customStyle="1" w:styleId="ListLabel485">
    <w:name w:val="ListLabel 485"/>
    <w:rsid w:val="00C939D7"/>
    <w:rPr>
      <w:lang w:val="en-US" w:eastAsia="en-US" w:bidi="ar-SA"/>
    </w:rPr>
  </w:style>
  <w:style w:type="character" w:customStyle="1" w:styleId="ListLabel486">
    <w:name w:val="ListLabel 486"/>
    <w:rsid w:val="00C939D7"/>
    <w:rPr>
      <w:lang w:val="en-US" w:eastAsia="en-US" w:bidi="ar-SA"/>
    </w:rPr>
  </w:style>
  <w:style w:type="character" w:customStyle="1" w:styleId="ListLabel487">
    <w:name w:val="ListLabel 487"/>
    <w:rsid w:val="00C939D7"/>
    <w:rPr>
      <w:rFonts w:eastAsia="Times New Roman" w:cs="Times New Roman"/>
      <w:b/>
      <w:bCs/>
      <w:w w:val="109"/>
      <w:sz w:val="22"/>
      <w:szCs w:val="22"/>
      <w:lang w:val="en-US" w:eastAsia="en-US" w:bidi="ar-SA"/>
    </w:rPr>
  </w:style>
  <w:style w:type="character" w:customStyle="1" w:styleId="ListLabel488">
    <w:name w:val="ListLabel 488"/>
    <w:rsid w:val="00C939D7"/>
    <w:rPr>
      <w:lang w:val="en-US" w:eastAsia="en-US" w:bidi="ar-SA"/>
    </w:rPr>
  </w:style>
  <w:style w:type="character" w:customStyle="1" w:styleId="ListLabel489">
    <w:name w:val="ListLabel 489"/>
    <w:rsid w:val="00C939D7"/>
    <w:rPr>
      <w:lang w:val="en-US" w:eastAsia="en-US" w:bidi="ar-SA"/>
    </w:rPr>
  </w:style>
  <w:style w:type="character" w:customStyle="1" w:styleId="ListLabel490">
    <w:name w:val="ListLabel 490"/>
    <w:rsid w:val="00C939D7"/>
    <w:rPr>
      <w:lang w:val="en-US" w:eastAsia="en-US" w:bidi="ar-SA"/>
    </w:rPr>
  </w:style>
  <w:style w:type="character" w:customStyle="1" w:styleId="ListLabel491">
    <w:name w:val="ListLabel 491"/>
    <w:rsid w:val="00C939D7"/>
    <w:rPr>
      <w:lang w:val="en-US" w:eastAsia="en-US" w:bidi="ar-SA"/>
    </w:rPr>
  </w:style>
  <w:style w:type="character" w:customStyle="1" w:styleId="ListLabel492">
    <w:name w:val="ListLabel 492"/>
    <w:rsid w:val="00C939D7"/>
    <w:rPr>
      <w:lang w:val="en-US" w:eastAsia="en-US" w:bidi="ar-SA"/>
    </w:rPr>
  </w:style>
  <w:style w:type="character" w:customStyle="1" w:styleId="ListLabel493">
    <w:name w:val="ListLabel 493"/>
    <w:rsid w:val="00C939D7"/>
    <w:rPr>
      <w:lang w:val="en-US" w:eastAsia="en-US" w:bidi="ar-SA"/>
    </w:rPr>
  </w:style>
  <w:style w:type="character" w:customStyle="1" w:styleId="ListLabel494">
    <w:name w:val="ListLabel 494"/>
    <w:rsid w:val="00C939D7"/>
    <w:rPr>
      <w:lang w:val="en-US" w:eastAsia="en-US" w:bidi="ar-SA"/>
    </w:rPr>
  </w:style>
  <w:style w:type="character" w:customStyle="1" w:styleId="ListLabel495">
    <w:name w:val="ListLabel 495"/>
    <w:rsid w:val="00C939D7"/>
    <w:rPr>
      <w:lang w:val="en-US" w:eastAsia="en-US" w:bidi="ar-SA"/>
    </w:rPr>
  </w:style>
  <w:style w:type="character" w:customStyle="1" w:styleId="ListLabel496">
    <w:name w:val="ListLabel 496"/>
    <w:rsid w:val="00C939D7"/>
    <w:rPr>
      <w:rFonts w:eastAsia="Times New Roman" w:cs="Times New Roman"/>
      <w:b/>
      <w:bCs/>
      <w:w w:val="109"/>
      <w:sz w:val="22"/>
      <w:szCs w:val="22"/>
      <w:lang w:val="en-US" w:eastAsia="en-US" w:bidi="ar-SA"/>
    </w:rPr>
  </w:style>
  <w:style w:type="character" w:customStyle="1" w:styleId="ListLabel497">
    <w:name w:val="ListLabel 497"/>
    <w:rsid w:val="00C939D7"/>
    <w:rPr>
      <w:rFonts w:eastAsia="Times New Roman" w:cs="Times New Roman"/>
      <w:w w:val="109"/>
      <w:sz w:val="22"/>
      <w:szCs w:val="22"/>
      <w:lang w:val="en-US" w:eastAsia="en-US" w:bidi="ar-SA"/>
    </w:rPr>
  </w:style>
  <w:style w:type="character" w:customStyle="1" w:styleId="ListLabel498">
    <w:name w:val="ListLabel 498"/>
    <w:rsid w:val="00C939D7"/>
    <w:rPr>
      <w:lang w:val="en-US" w:eastAsia="en-US" w:bidi="ar-SA"/>
    </w:rPr>
  </w:style>
  <w:style w:type="character" w:customStyle="1" w:styleId="ListLabel499">
    <w:name w:val="ListLabel 499"/>
    <w:rsid w:val="00C939D7"/>
    <w:rPr>
      <w:lang w:val="en-US" w:eastAsia="en-US" w:bidi="ar-SA"/>
    </w:rPr>
  </w:style>
  <w:style w:type="character" w:customStyle="1" w:styleId="ListLabel500">
    <w:name w:val="ListLabel 500"/>
    <w:rsid w:val="00C939D7"/>
    <w:rPr>
      <w:lang w:val="en-US" w:eastAsia="en-US" w:bidi="ar-SA"/>
    </w:rPr>
  </w:style>
  <w:style w:type="character" w:customStyle="1" w:styleId="ListLabel501">
    <w:name w:val="ListLabel 501"/>
    <w:rsid w:val="00C939D7"/>
    <w:rPr>
      <w:lang w:val="en-US" w:eastAsia="en-US" w:bidi="ar-SA"/>
    </w:rPr>
  </w:style>
  <w:style w:type="character" w:customStyle="1" w:styleId="ListLabel502">
    <w:name w:val="ListLabel 502"/>
    <w:rsid w:val="00C939D7"/>
    <w:rPr>
      <w:lang w:val="en-US" w:eastAsia="en-US" w:bidi="ar-SA"/>
    </w:rPr>
  </w:style>
  <w:style w:type="character" w:customStyle="1" w:styleId="ListLabel503">
    <w:name w:val="ListLabel 503"/>
    <w:rsid w:val="00C939D7"/>
    <w:rPr>
      <w:lang w:val="en-US" w:eastAsia="en-US" w:bidi="ar-SA"/>
    </w:rPr>
  </w:style>
  <w:style w:type="character" w:customStyle="1" w:styleId="ListLabel504">
    <w:name w:val="ListLabel 504"/>
    <w:rsid w:val="00C939D7"/>
    <w:rPr>
      <w:lang w:val="en-US" w:eastAsia="en-US" w:bidi="ar-SA"/>
    </w:rPr>
  </w:style>
  <w:style w:type="character" w:customStyle="1" w:styleId="ListLabel505">
    <w:name w:val="ListLabel 505"/>
    <w:rsid w:val="00C939D7"/>
    <w:rPr>
      <w:rFonts w:eastAsia="Times New Roman" w:cs="Times New Roman"/>
      <w:b/>
      <w:bCs/>
      <w:w w:val="109"/>
      <w:sz w:val="22"/>
      <w:szCs w:val="22"/>
      <w:lang w:val="en-US" w:eastAsia="en-US" w:bidi="ar-SA"/>
    </w:rPr>
  </w:style>
  <w:style w:type="character" w:customStyle="1" w:styleId="ListLabel506">
    <w:name w:val="ListLabel 506"/>
    <w:rsid w:val="00C939D7"/>
    <w:rPr>
      <w:lang w:val="en-US" w:eastAsia="en-US" w:bidi="ar-SA"/>
    </w:rPr>
  </w:style>
  <w:style w:type="character" w:customStyle="1" w:styleId="ListLabel507">
    <w:name w:val="ListLabel 507"/>
    <w:rsid w:val="00C939D7"/>
    <w:rPr>
      <w:lang w:val="en-US" w:eastAsia="en-US" w:bidi="ar-SA"/>
    </w:rPr>
  </w:style>
  <w:style w:type="character" w:customStyle="1" w:styleId="ListLabel508">
    <w:name w:val="ListLabel 508"/>
    <w:rsid w:val="00C939D7"/>
    <w:rPr>
      <w:lang w:val="en-US" w:eastAsia="en-US" w:bidi="ar-SA"/>
    </w:rPr>
  </w:style>
  <w:style w:type="character" w:customStyle="1" w:styleId="ListLabel509">
    <w:name w:val="ListLabel 509"/>
    <w:rsid w:val="00C939D7"/>
    <w:rPr>
      <w:lang w:val="en-US" w:eastAsia="en-US" w:bidi="ar-SA"/>
    </w:rPr>
  </w:style>
  <w:style w:type="character" w:customStyle="1" w:styleId="ListLabel510">
    <w:name w:val="ListLabel 510"/>
    <w:rsid w:val="00C939D7"/>
    <w:rPr>
      <w:lang w:val="en-US" w:eastAsia="en-US" w:bidi="ar-SA"/>
    </w:rPr>
  </w:style>
  <w:style w:type="character" w:customStyle="1" w:styleId="ListLabel511">
    <w:name w:val="ListLabel 511"/>
    <w:rsid w:val="00C939D7"/>
    <w:rPr>
      <w:lang w:val="en-US" w:eastAsia="en-US" w:bidi="ar-SA"/>
    </w:rPr>
  </w:style>
  <w:style w:type="character" w:customStyle="1" w:styleId="ListLabel512">
    <w:name w:val="ListLabel 512"/>
    <w:rsid w:val="00C939D7"/>
    <w:rPr>
      <w:lang w:val="en-US" w:eastAsia="en-US" w:bidi="ar-SA"/>
    </w:rPr>
  </w:style>
  <w:style w:type="character" w:customStyle="1" w:styleId="ListLabel513">
    <w:name w:val="ListLabel 513"/>
    <w:rsid w:val="00C939D7"/>
    <w:rPr>
      <w:lang w:val="en-US" w:eastAsia="en-US" w:bidi="ar-SA"/>
    </w:rPr>
  </w:style>
  <w:style w:type="character" w:customStyle="1" w:styleId="ListLabel514">
    <w:name w:val="ListLabel 514"/>
    <w:rsid w:val="00C939D7"/>
    <w:rPr>
      <w:rFonts w:eastAsia="Times New Roman" w:cs="Times New Roman"/>
      <w:b/>
      <w:bCs/>
      <w:w w:val="109"/>
      <w:sz w:val="22"/>
      <w:szCs w:val="22"/>
      <w:lang w:val="en-US" w:eastAsia="en-US" w:bidi="ar-SA"/>
    </w:rPr>
  </w:style>
  <w:style w:type="character" w:customStyle="1" w:styleId="ListLabel515">
    <w:name w:val="ListLabel 515"/>
    <w:rsid w:val="00C939D7"/>
    <w:rPr>
      <w:rFonts w:eastAsia="Times New Roman" w:cs="Times New Roman"/>
      <w:w w:val="109"/>
      <w:sz w:val="22"/>
      <w:szCs w:val="22"/>
      <w:lang w:val="en-US" w:eastAsia="en-US" w:bidi="ar-SA"/>
    </w:rPr>
  </w:style>
  <w:style w:type="character" w:customStyle="1" w:styleId="ListLabel516">
    <w:name w:val="ListLabel 516"/>
    <w:rsid w:val="00C939D7"/>
    <w:rPr>
      <w:lang w:val="en-US" w:eastAsia="en-US" w:bidi="ar-SA"/>
    </w:rPr>
  </w:style>
  <w:style w:type="character" w:customStyle="1" w:styleId="ListLabel517">
    <w:name w:val="ListLabel 517"/>
    <w:rsid w:val="00C939D7"/>
    <w:rPr>
      <w:lang w:val="en-US" w:eastAsia="en-US" w:bidi="ar-SA"/>
    </w:rPr>
  </w:style>
  <w:style w:type="character" w:customStyle="1" w:styleId="ListLabel518">
    <w:name w:val="ListLabel 518"/>
    <w:rsid w:val="00C939D7"/>
    <w:rPr>
      <w:lang w:val="en-US" w:eastAsia="en-US" w:bidi="ar-SA"/>
    </w:rPr>
  </w:style>
  <w:style w:type="character" w:customStyle="1" w:styleId="ListLabel519">
    <w:name w:val="ListLabel 519"/>
    <w:rsid w:val="00C939D7"/>
    <w:rPr>
      <w:lang w:val="en-US" w:eastAsia="en-US" w:bidi="ar-SA"/>
    </w:rPr>
  </w:style>
  <w:style w:type="character" w:customStyle="1" w:styleId="ListLabel520">
    <w:name w:val="ListLabel 520"/>
    <w:rsid w:val="00C939D7"/>
    <w:rPr>
      <w:lang w:val="en-US" w:eastAsia="en-US" w:bidi="ar-SA"/>
    </w:rPr>
  </w:style>
  <w:style w:type="character" w:customStyle="1" w:styleId="ListLabel521">
    <w:name w:val="ListLabel 521"/>
    <w:rsid w:val="00C939D7"/>
    <w:rPr>
      <w:lang w:val="en-US" w:eastAsia="en-US" w:bidi="ar-SA"/>
    </w:rPr>
  </w:style>
  <w:style w:type="character" w:customStyle="1" w:styleId="ListLabel522">
    <w:name w:val="ListLabel 522"/>
    <w:rsid w:val="00C939D7"/>
    <w:rPr>
      <w:lang w:val="en-US" w:eastAsia="en-US" w:bidi="ar-SA"/>
    </w:rPr>
  </w:style>
  <w:style w:type="character" w:customStyle="1" w:styleId="ListLabel523">
    <w:name w:val="ListLabel 523"/>
    <w:rsid w:val="00C939D7"/>
    <w:rPr>
      <w:rFonts w:eastAsia="Times New Roman" w:cs="Times New Roman"/>
      <w:b/>
      <w:bCs/>
      <w:w w:val="109"/>
      <w:sz w:val="22"/>
      <w:szCs w:val="22"/>
      <w:lang w:val="en-US" w:eastAsia="en-US" w:bidi="ar-SA"/>
    </w:rPr>
  </w:style>
  <w:style w:type="character" w:customStyle="1" w:styleId="ListLabel524">
    <w:name w:val="ListLabel 524"/>
    <w:rsid w:val="00C939D7"/>
    <w:rPr>
      <w:lang w:val="en-US" w:eastAsia="en-US" w:bidi="ar-SA"/>
    </w:rPr>
  </w:style>
  <w:style w:type="character" w:customStyle="1" w:styleId="ListLabel525">
    <w:name w:val="ListLabel 525"/>
    <w:rsid w:val="00C939D7"/>
    <w:rPr>
      <w:lang w:val="en-US" w:eastAsia="en-US" w:bidi="ar-SA"/>
    </w:rPr>
  </w:style>
  <w:style w:type="character" w:customStyle="1" w:styleId="ListLabel526">
    <w:name w:val="ListLabel 526"/>
    <w:rsid w:val="00C939D7"/>
    <w:rPr>
      <w:lang w:val="en-US" w:eastAsia="en-US" w:bidi="ar-SA"/>
    </w:rPr>
  </w:style>
  <w:style w:type="character" w:customStyle="1" w:styleId="ListLabel527">
    <w:name w:val="ListLabel 527"/>
    <w:rsid w:val="00C939D7"/>
    <w:rPr>
      <w:lang w:val="en-US" w:eastAsia="en-US" w:bidi="ar-SA"/>
    </w:rPr>
  </w:style>
  <w:style w:type="character" w:customStyle="1" w:styleId="ListLabel528">
    <w:name w:val="ListLabel 528"/>
    <w:rsid w:val="00C939D7"/>
    <w:rPr>
      <w:lang w:val="en-US" w:eastAsia="en-US" w:bidi="ar-SA"/>
    </w:rPr>
  </w:style>
  <w:style w:type="character" w:customStyle="1" w:styleId="ListLabel529">
    <w:name w:val="ListLabel 529"/>
    <w:rsid w:val="00C939D7"/>
    <w:rPr>
      <w:lang w:val="en-US" w:eastAsia="en-US" w:bidi="ar-SA"/>
    </w:rPr>
  </w:style>
  <w:style w:type="character" w:customStyle="1" w:styleId="ListLabel530">
    <w:name w:val="ListLabel 530"/>
    <w:rsid w:val="00C939D7"/>
    <w:rPr>
      <w:lang w:val="en-US" w:eastAsia="en-US" w:bidi="ar-SA"/>
    </w:rPr>
  </w:style>
  <w:style w:type="character" w:customStyle="1" w:styleId="ListLabel531">
    <w:name w:val="ListLabel 531"/>
    <w:rsid w:val="00C939D7"/>
    <w:rPr>
      <w:lang w:val="en-US" w:eastAsia="en-US" w:bidi="ar-SA"/>
    </w:rPr>
  </w:style>
  <w:style w:type="character" w:customStyle="1" w:styleId="ListLabel532">
    <w:name w:val="ListLabel 532"/>
    <w:rsid w:val="00C939D7"/>
    <w:rPr>
      <w:rFonts w:eastAsia="Times New Roman" w:cs="Times New Roman"/>
      <w:b/>
      <w:bCs/>
      <w:w w:val="109"/>
      <w:sz w:val="22"/>
      <w:szCs w:val="22"/>
      <w:lang w:val="en-US" w:eastAsia="en-US" w:bidi="ar-SA"/>
    </w:rPr>
  </w:style>
  <w:style w:type="character" w:customStyle="1" w:styleId="ListLabel533">
    <w:name w:val="ListLabel 533"/>
    <w:rsid w:val="00C939D7"/>
    <w:rPr>
      <w:rFonts w:eastAsia="Times New Roman" w:cs="Times New Roman"/>
      <w:w w:val="109"/>
      <w:sz w:val="22"/>
      <w:szCs w:val="22"/>
      <w:lang w:val="en-US" w:eastAsia="en-US" w:bidi="ar-SA"/>
    </w:rPr>
  </w:style>
  <w:style w:type="character" w:customStyle="1" w:styleId="ListLabel534">
    <w:name w:val="ListLabel 534"/>
    <w:rsid w:val="00C939D7"/>
    <w:rPr>
      <w:lang w:val="en-US" w:eastAsia="en-US" w:bidi="ar-SA"/>
    </w:rPr>
  </w:style>
  <w:style w:type="character" w:customStyle="1" w:styleId="ListLabel535">
    <w:name w:val="ListLabel 535"/>
    <w:rsid w:val="00C939D7"/>
    <w:rPr>
      <w:lang w:val="en-US" w:eastAsia="en-US" w:bidi="ar-SA"/>
    </w:rPr>
  </w:style>
  <w:style w:type="character" w:customStyle="1" w:styleId="ListLabel536">
    <w:name w:val="ListLabel 536"/>
    <w:rsid w:val="00C939D7"/>
    <w:rPr>
      <w:lang w:val="en-US" w:eastAsia="en-US" w:bidi="ar-SA"/>
    </w:rPr>
  </w:style>
  <w:style w:type="character" w:customStyle="1" w:styleId="ListLabel537">
    <w:name w:val="ListLabel 537"/>
    <w:rsid w:val="00C939D7"/>
    <w:rPr>
      <w:lang w:val="en-US" w:eastAsia="en-US" w:bidi="ar-SA"/>
    </w:rPr>
  </w:style>
  <w:style w:type="character" w:customStyle="1" w:styleId="ListLabel538">
    <w:name w:val="ListLabel 538"/>
    <w:rsid w:val="00C939D7"/>
    <w:rPr>
      <w:lang w:val="en-US" w:eastAsia="en-US" w:bidi="ar-SA"/>
    </w:rPr>
  </w:style>
  <w:style w:type="character" w:customStyle="1" w:styleId="ListLabel539">
    <w:name w:val="ListLabel 539"/>
    <w:rsid w:val="00C939D7"/>
    <w:rPr>
      <w:lang w:val="en-US" w:eastAsia="en-US" w:bidi="ar-SA"/>
    </w:rPr>
  </w:style>
  <w:style w:type="character" w:customStyle="1" w:styleId="ListLabel540">
    <w:name w:val="ListLabel 540"/>
    <w:rsid w:val="00C939D7"/>
    <w:rPr>
      <w:lang w:val="en-US" w:eastAsia="en-US" w:bidi="ar-SA"/>
    </w:rPr>
  </w:style>
  <w:style w:type="character" w:customStyle="1" w:styleId="ListLabel541">
    <w:name w:val="ListLabel 541"/>
    <w:rsid w:val="00C939D7"/>
    <w:rPr>
      <w:rFonts w:eastAsia="Times New Roman" w:cs="Times New Roman"/>
      <w:w w:val="109"/>
      <w:sz w:val="22"/>
      <w:szCs w:val="22"/>
      <w:lang w:val="en-US" w:eastAsia="en-US" w:bidi="ar-SA"/>
    </w:rPr>
  </w:style>
  <w:style w:type="character" w:customStyle="1" w:styleId="ListLabel542">
    <w:name w:val="ListLabel 542"/>
    <w:rsid w:val="00C939D7"/>
    <w:rPr>
      <w:lang w:val="en-US" w:eastAsia="en-US" w:bidi="ar-SA"/>
    </w:rPr>
  </w:style>
  <w:style w:type="character" w:customStyle="1" w:styleId="ListLabel543">
    <w:name w:val="ListLabel 543"/>
    <w:rsid w:val="00C939D7"/>
    <w:rPr>
      <w:lang w:val="en-US" w:eastAsia="en-US" w:bidi="ar-SA"/>
    </w:rPr>
  </w:style>
  <w:style w:type="character" w:customStyle="1" w:styleId="ListLabel544">
    <w:name w:val="ListLabel 544"/>
    <w:rsid w:val="00C939D7"/>
    <w:rPr>
      <w:lang w:val="en-US" w:eastAsia="en-US" w:bidi="ar-SA"/>
    </w:rPr>
  </w:style>
  <w:style w:type="character" w:customStyle="1" w:styleId="ListLabel545">
    <w:name w:val="ListLabel 545"/>
    <w:rsid w:val="00C939D7"/>
    <w:rPr>
      <w:lang w:val="en-US" w:eastAsia="en-US" w:bidi="ar-SA"/>
    </w:rPr>
  </w:style>
  <w:style w:type="character" w:customStyle="1" w:styleId="ListLabel546">
    <w:name w:val="ListLabel 546"/>
    <w:rsid w:val="00C939D7"/>
    <w:rPr>
      <w:lang w:val="en-US" w:eastAsia="en-US" w:bidi="ar-SA"/>
    </w:rPr>
  </w:style>
  <w:style w:type="character" w:customStyle="1" w:styleId="ListLabel547">
    <w:name w:val="ListLabel 547"/>
    <w:rsid w:val="00C939D7"/>
    <w:rPr>
      <w:lang w:val="en-US" w:eastAsia="en-US" w:bidi="ar-SA"/>
    </w:rPr>
  </w:style>
  <w:style w:type="character" w:customStyle="1" w:styleId="ListLabel548">
    <w:name w:val="ListLabel 548"/>
    <w:rsid w:val="00C939D7"/>
    <w:rPr>
      <w:lang w:val="en-US" w:eastAsia="en-US" w:bidi="ar-SA"/>
    </w:rPr>
  </w:style>
  <w:style w:type="character" w:customStyle="1" w:styleId="ListLabel549">
    <w:name w:val="ListLabel 549"/>
    <w:rsid w:val="00C939D7"/>
    <w:rPr>
      <w:lang w:val="en-US" w:eastAsia="en-US" w:bidi="ar-SA"/>
    </w:rPr>
  </w:style>
  <w:style w:type="character" w:customStyle="1" w:styleId="ListLabel550">
    <w:name w:val="ListLabel 550"/>
    <w:rsid w:val="00C939D7"/>
    <w:rPr>
      <w:rFonts w:eastAsia="Times New Roman" w:cs="Times New Roman"/>
      <w:b/>
      <w:bCs/>
      <w:w w:val="109"/>
      <w:sz w:val="22"/>
      <w:szCs w:val="22"/>
      <w:lang w:val="en-US" w:eastAsia="en-US" w:bidi="ar-SA"/>
    </w:rPr>
  </w:style>
  <w:style w:type="character" w:customStyle="1" w:styleId="ListLabel551">
    <w:name w:val="ListLabel 551"/>
    <w:rsid w:val="00C939D7"/>
    <w:rPr>
      <w:w w:val="109"/>
      <w:lang w:val="en-US" w:eastAsia="en-US" w:bidi="ar-SA"/>
    </w:rPr>
  </w:style>
  <w:style w:type="character" w:customStyle="1" w:styleId="ListLabel552">
    <w:name w:val="ListLabel 552"/>
    <w:rsid w:val="00C939D7"/>
    <w:rPr>
      <w:lang w:val="en-US" w:eastAsia="en-US" w:bidi="ar-SA"/>
    </w:rPr>
  </w:style>
  <w:style w:type="character" w:customStyle="1" w:styleId="ListLabel553">
    <w:name w:val="ListLabel 553"/>
    <w:rsid w:val="00C939D7"/>
    <w:rPr>
      <w:lang w:val="en-US" w:eastAsia="en-US" w:bidi="ar-SA"/>
    </w:rPr>
  </w:style>
  <w:style w:type="character" w:customStyle="1" w:styleId="ListLabel554">
    <w:name w:val="ListLabel 554"/>
    <w:rsid w:val="00C939D7"/>
    <w:rPr>
      <w:lang w:val="en-US" w:eastAsia="en-US" w:bidi="ar-SA"/>
    </w:rPr>
  </w:style>
  <w:style w:type="character" w:customStyle="1" w:styleId="ListLabel555">
    <w:name w:val="ListLabel 555"/>
    <w:rsid w:val="00C939D7"/>
    <w:rPr>
      <w:lang w:val="en-US" w:eastAsia="en-US" w:bidi="ar-SA"/>
    </w:rPr>
  </w:style>
  <w:style w:type="character" w:customStyle="1" w:styleId="ListLabel556">
    <w:name w:val="ListLabel 556"/>
    <w:rsid w:val="00C939D7"/>
    <w:rPr>
      <w:lang w:val="en-US" w:eastAsia="en-US" w:bidi="ar-SA"/>
    </w:rPr>
  </w:style>
  <w:style w:type="character" w:customStyle="1" w:styleId="ListLabel557">
    <w:name w:val="ListLabel 557"/>
    <w:rsid w:val="00C939D7"/>
    <w:rPr>
      <w:lang w:val="en-US" w:eastAsia="en-US" w:bidi="ar-SA"/>
    </w:rPr>
  </w:style>
  <w:style w:type="character" w:customStyle="1" w:styleId="ListLabel558">
    <w:name w:val="ListLabel 558"/>
    <w:rsid w:val="00C939D7"/>
    <w:rPr>
      <w:lang w:val="en-US" w:eastAsia="en-US" w:bidi="ar-SA"/>
    </w:rPr>
  </w:style>
  <w:style w:type="character" w:customStyle="1" w:styleId="ListLabel559">
    <w:name w:val="ListLabel 559"/>
    <w:rsid w:val="00C939D7"/>
    <w:rPr>
      <w:rFonts w:eastAsia="Times New Roman" w:cs="Times New Roman"/>
      <w:b/>
      <w:bCs/>
      <w:w w:val="109"/>
      <w:sz w:val="22"/>
      <w:szCs w:val="22"/>
      <w:lang w:val="en-US" w:eastAsia="en-US" w:bidi="ar-SA"/>
    </w:rPr>
  </w:style>
  <w:style w:type="character" w:customStyle="1" w:styleId="ListLabel560">
    <w:name w:val="ListLabel 560"/>
    <w:rsid w:val="00C939D7"/>
    <w:rPr>
      <w:lang w:val="en-US" w:eastAsia="en-US" w:bidi="ar-SA"/>
    </w:rPr>
  </w:style>
  <w:style w:type="character" w:customStyle="1" w:styleId="ListLabel561">
    <w:name w:val="ListLabel 561"/>
    <w:rsid w:val="00C939D7"/>
    <w:rPr>
      <w:lang w:val="en-US" w:eastAsia="en-US" w:bidi="ar-SA"/>
    </w:rPr>
  </w:style>
  <w:style w:type="character" w:customStyle="1" w:styleId="ListLabel562">
    <w:name w:val="ListLabel 562"/>
    <w:rsid w:val="00C939D7"/>
    <w:rPr>
      <w:lang w:val="en-US" w:eastAsia="en-US" w:bidi="ar-SA"/>
    </w:rPr>
  </w:style>
  <w:style w:type="character" w:customStyle="1" w:styleId="ListLabel563">
    <w:name w:val="ListLabel 563"/>
    <w:rsid w:val="00C939D7"/>
    <w:rPr>
      <w:lang w:val="en-US" w:eastAsia="en-US" w:bidi="ar-SA"/>
    </w:rPr>
  </w:style>
  <w:style w:type="character" w:customStyle="1" w:styleId="ListLabel564">
    <w:name w:val="ListLabel 564"/>
    <w:rsid w:val="00C939D7"/>
    <w:rPr>
      <w:lang w:val="en-US" w:eastAsia="en-US" w:bidi="ar-SA"/>
    </w:rPr>
  </w:style>
  <w:style w:type="character" w:customStyle="1" w:styleId="ListLabel565">
    <w:name w:val="ListLabel 565"/>
    <w:rsid w:val="00C939D7"/>
    <w:rPr>
      <w:lang w:val="en-US" w:eastAsia="en-US" w:bidi="ar-SA"/>
    </w:rPr>
  </w:style>
  <w:style w:type="character" w:customStyle="1" w:styleId="ListLabel566">
    <w:name w:val="ListLabel 566"/>
    <w:rsid w:val="00C939D7"/>
    <w:rPr>
      <w:lang w:val="en-US" w:eastAsia="en-US" w:bidi="ar-SA"/>
    </w:rPr>
  </w:style>
  <w:style w:type="character" w:customStyle="1" w:styleId="ListLabel567">
    <w:name w:val="ListLabel 567"/>
    <w:rsid w:val="00C939D7"/>
    <w:rPr>
      <w:lang w:val="en-US" w:eastAsia="en-US" w:bidi="ar-SA"/>
    </w:rPr>
  </w:style>
  <w:style w:type="character" w:customStyle="1" w:styleId="ListLabel568">
    <w:name w:val="ListLabel 568"/>
    <w:rsid w:val="00C939D7"/>
    <w:rPr>
      <w:rFonts w:eastAsia="Times New Roman" w:cs="Times New Roman"/>
      <w:b/>
      <w:bCs/>
      <w:w w:val="109"/>
      <w:sz w:val="22"/>
      <w:szCs w:val="22"/>
      <w:lang w:val="en-US" w:eastAsia="en-US" w:bidi="ar-SA"/>
    </w:rPr>
  </w:style>
  <w:style w:type="character" w:customStyle="1" w:styleId="ListLabel569">
    <w:name w:val="ListLabel 569"/>
    <w:rsid w:val="00C939D7"/>
    <w:rPr>
      <w:rFonts w:eastAsia="Times New Roman" w:cs="Times New Roman"/>
      <w:w w:val="109"/>
      <w:sz w:val="22"/>
      <w:szCs w:val="22"/>
      <w:lang w:val="en-US" w:eastAsia="en-US" w:bidi="ar-SA"/>
    </w:rPr>
  </w:style>
  <w:style w:type="character" w:customStyle="1" w:styleId="ListLabel570">
    <w:name w:val="ListLabel 570"/>
    <w:rsid w:val="00C939D7"/>
    <w:rPr>
      <w:lang w:val="en-US" w:eastAsia="en-US" w:bidi="ar-SA"/>
    </w:rPr>
  </w:style>
  <w:style w:type="character" w:customStyle="1" w:styleId="ListLabel571">
    <w:name w:val="ListLabel 571"/>
    <w:rsid w:val="00C939D7"/>
    <w:rPr>
      <w:lang w:val="en-US" w:eastAsia="en-US" w:bidi="ar-SA"/>
    </w:rPr>
  </w:style>
  <w:style w:type="character" w:customStyle="1" w:styleId="ListLabel572">
    <w:name w:val="ListLabel 572"/>
    <w:rsid w:val="00C939D7"/>
    <w:rPr>
      <w:lang w:val="en-US" w:eastAsia="en-US" w:bidi="ar-SA"/>
    </w:rPr>
  </w:style>
  <w:style w:type="character" w:customStyle="1" w:styleId="ListLabel573">
    <w:name w:val="ListLabel 573"/>
    <w:rsid w:val="00C939D7"/>
    <w:rPr>
      <w:lang w:val="en-US" w:eastAsia="en-US" w:bidi="ar-SA"/>
    </w:rPr>
  </w:style>
  <w:style w:type="character" w:customStyle="1" w:styleId="ListLabel574">
    <w:name w:val="ListLabel 574"/>
    <w:rsid w:val="00C939D7"/>
    <w:rPr>
      <w:lang w:val="en-US" w:eastAsia="en-US" w:bidi="ar-SA"/>
    </w:rPr>
  </w:style>
  <w:style w:type="character" w:customStyle="1" w:styleId="ListLabel575">
    <w:name w:val="ListLabel 575"/>
    <w:rsid w:val="00C939D7"/>
    <w:rPr>
      <w:lang w:val="en-US" w:eastAsia="en-US" w:bidi="ar-SA"/>
    </w:rPr>
  </w:style>
  <w:style w:type="character" w:customStyle="1" w:styleId="ListLabel576">
    <w:name w:val="ListLabel 576"/>
    <w:rsid w:val="00C939D7"/>
    <w:rPr>
      <w:lang w:val="en-US" w:eastAsia="en-US" w:bidi="ar-SA"/>
    </w:rPr>
  </w:style>
  <w:style w:type="character" w:customStyle="1" w:styleId="ListLabel577">
    <w:name w:val="ListLabel 577"/>
    <w:rsid w:val="00C939D7"/>
    <w:rPr>
      <w:rFonts w:eastAsia="Times New Roman" w:cs="Times New Roman"/>
      <w:b/>
      <w:bCs/>
      <w:spacing w:val="-1"/>
      <w:w w:val="109"/>
      <w:sz w:val="22"/>
      <w:szCs w:val="22"/>
      <w:lang w:val="en-US" w:eastAsia="en-US" w:bidi="ar-SA"/>
    </w:rPr>
  </w:style>
  <w:style w:type="character" w:customStyle="1" w:styleId="ListLabel578">
    <w:name w:val="ListLabel 578"/>
    <w:rsid w:val="00C939D7"/>
    <w:rPr>
      <w:rFonts w:eastAsia="Times New Roman" w:cs="Times New Roman"/>
      <w:w w:val="109"/>
      <w:sz w:val="22"/>
      <w:szCs w:val="22"/>
      <w:lang w:val="en-US" w:eastAsia="en-US" w:bidi="ar-SA"/>
    </w:rPr>
  </w:style>
  <w:style w:type="character" w:customStyle="1" w:styleId="ListLabel579">
    <w:name w:val="ListLabel 579"/>
    <w:rsid w:val="00C939D7"/>
    <w:rPr>
      <w:lang w:val="en-US" w:eastAsia="en-US" w:bidi="ar-SA"/>
    </w:rPr>
  </w:style>
  <w:style w:type="character" w:customStyle="1" w:styleId="ListLabel580">
    <w:name w:val="ListLabel 580"/>
    <w:rsid w:val="00C939D7"/>
    <w:rPr>
      <w:lang w:val="en-US" w:eastAsia="en-US" w:bidi="ar-SA"/>
    </w:rPr>
  </w:style>
  <w:style w:type="character" w:customStyle="1" w:styleId="ListLabel581">
    <w:name w:val="ListLabel 581"/>
    <w:rsid w:val="00C939D7"/>
    <w:rPr>
      <w:lang w:val="en-US" w:eastAsia="en-US" w:bidi="ar-SA"/>
    </w:rPr>
  </w:style>
  <w:style w:type="character" w:customStyle="1" w:styleId="ListLabel582">
    <w:name w:val="ListLabel 582"/>
    <w:rsid w:val="00C939D7"/>
    <w:rPr>
      <w:lang w:val="en-US" w:eastAsia="en-US" w:bidi="ar-SA"/>
    </w:rPr>
  </w:style>
  <w:style w:type="character" w:customStyle="1" w:styleId="ListLabel583">
    <w:name w:val="ListLabel 583"/>
    <w:rsid w:val="00C939D7"/>
    <w:rPr>
      <w:lang w:val="en-US" w:eastAsia="en-US" w:bidi="ar-SA"/>
    </w:rPr>
  </w:style>
  <w:style w:type="character" w:customStyle="1" w:styleId="ListLabel584">
    <w:name w:val="ListLabel 584"/>
    <w:rsid w:val="00C939D7"/>
    <w:rPr>
      <w:lang w:val="en-US" w:eastAsia="en-US" w:bidi="ar-SA"/>
    </w:rPr>
  </w:style>
  <w:style w:type="character" w:customStyle="1" w:styleId="ListLabel585">
    <w:name w:val="ListLabel 585"/>
    <w:rsid w:val="00C939D7"/>
    <w:rPr>
      <w:lang w:val="en-US" w:eastAsia="en-US" w:bidi="ar-SA"/>
    </w:rPr>
  </w:style>
  <w:style w:type="character" w:customStyle="1" w:styleId="ListLabel586">
    <w:name w:val="ListLabel 586"/>
    <w:rsid w:val="00C939D7"/>
    <w:rPr>
      <w:rFonts w:eastAsia="Times New Roman" w:cs="Times New Roman"/>
      <w:w w:val="109"/>
      <w:sz w:val="22"/>
      <w:szCs w:val="22"/>
      <w:lang w:val="en-US" w:eastAsia="en-US" w:bidi="ar-SA"/>
    </w:rPr>
  </w:style>
  <w:style w:type="character" w:customStyle="1" w:styleId="ListLabel587">
    <w:name w:val="ListLabel 587"/>
    <w:rsid w:val="00C939D7"/>
    <w:rPr>
      <w:lang w:val="en-US" w:eastAsia="en-US" w:bidi="ar-SA"/>
    </w:rPr>
  </w:style>
  <w:style w:type="character" w:customStyle="1" w:styleId="ListLabel588">
    <w:name w:val="ListLabel 588"/>
    <w:rsid w:val="00C939D7"/>
    <w:rPr>
      <w:lang w:val="en-US" w:eastAsia="en-US" w:bidi="ar-SA"/>
    </w:rPr>
  </w:style>
  <w:style w:type="character" w:customStyle="1" w:styleId="ListLabel589">
    <w:name w:val="ListLabel 589"/>
    <w:rsid w:val="00C939D7"/>
    <w:rPr>
      <w:lang w:val="en-US" w:eastAsia="en-US" w:bidi="ar-SA"/>
    </w:rPr>
  </w:style>
  <w:style w:type="character" w:customStyle="1" w:styleId="ListLabel590">
    <w:name w:val="ListLabel 590"/>
    <w:rsid w:val="00C939D7"/>
    <w:rPr>
      <w:lang w:val="en-US" w:eastAsia="en-US" w:bidi="ar-SA"/>
    </w:rPr>
  </w:style>
  <w:style w:type="character" w:customStyle="1" w:styleId="ListLabel591">
    <w:name w:val="ListLabel 591"/>
    <w:rsid w:val="00C939D7"/>
    <w:rPr>
      <w:lang w:val="en-US" w:eastAsia="en-US" w:bidi="ar-SA"/>
    </w:rPr>
  </w:style>
  <w:style w:type="character" w:customStyle="1" w:styleId="ListLabel592">
    <w:name w:val="ListLabel 592"/>
    <w:rsid w:val="00C939D7"/>
    <w:rPr>
      <w:lang w:val="en-US" w:eastAsia="en-US" w:bidi="ar-SA"/>
    </w:rPr>
  </w:style>
  <w:style w:type="character" w:customStyle="1" w:styleId="ListLabel593">
    <w:name w:val="ListLabel 593"/>
    <w:rsid w:val="00C939D7"/>
    <w:rPr>
      <w:lang w:val="en-US" w:eastAsia="en-US" w:bidi="ar-SA"/>
    </w:rPr>
  </w:style>
  <w:style w:type="character" w:customStyle="1" w:styleId="ListLabel594">
    <w:name w:val="ListLabel 594"/>
    <w:rsid w:val="00C939D7"/>
    <w:rPr>
      <w:lang w:val="en-US" w:eastAsia="en-US" w:bidi="ar-SA"/>
    </w:rPr>
  </w:style>
  <w:style w:type="character" w:customStyle="1" w:styleId="ListLabel595">
    <w:name w:val="ListLabel 595"/>
    <w:rsid w:val="00C939D7"/>
    <w:rPr>
      <w:rFonts w:eastAsia="Times New Roman" w:cs="Times New Roman"/>
      <w:b/>
      <w:bCs/>
      <w:w w:val="109"/>
      <w:sz w:val="22"/>
      <w:szCs w:val="22"/>
      <w:lang w:val="en-US" w:eastAsia="en-US" w:bidi="ar-SA"/>
    </w:rPr>
  </w:style>
  <w:style w:type="character" w:customStyle="1" w:styleId="ListLabel596">
    <w:name w:val="ListLabel 596"/>
    <w:rsid w:val="00C939D7"/>
    <w:rPr>
      <w:lang w:val="en-US" w:eastAsia="en-US" w:bidi="ar-SA"/>
    </w:rPr>
  </w:style>
  <w:style w:type="character" w:customStyle="1" w:styleId="ListLabel597">
    <w:name w:val="ListLabel 597"/>
    <w:rsid w:val="00C939D7"/>
    <w:rPr>
      <w:lang w:val="en-US" w:eastAsia="en-US" w:bidi="ar-SA"/>
    </w:rPr>
  </w:style>
  <w:style w:type="character" w:customStyle="1" w:styleId="ListLabel598">
    <w:name w:val="ListLabel 598"/>
    <w:rsid w:val="00C939D7"/>
    <w:rPr>
      <w:lang w:val="en-US" w:eastAsia="en-US" w:bidi="ar-SA"/>
    </w:rPr>
  </w:style>
  <w:style w:type="character" w:customStyle="1" w:styleId="ListLabel599">
    <w:name w:val="ListLabel 599"/>
    <w:rsid w:val="00C939D7"/>
    <w:rPr>
      <w:lang w:val="en-US" w:eastAsia="en-US" w:bidi="ar-SA"/>
    </w:rPr>
  </w:style>
  <w:style w:type="character" w:customStyle="1" w:styleId="ListLabel600">
    <w:name w:val="ListLabel 600"/>
    <w:rsid w:val="00C939D7"/>
    <w:rPr>
      <w:lang w:val="en-US" w:eastAsia="en-US" w:bidi="ar-SA"/>
    </w:rPr>
  </w:style>
  <w:style w:type="character" w:customStyle="1" w:styleId="ListLabel601">
    <w:name w:val="ListLabel 601"/>
    <w:rsid w:val="00C939D7"/>
    <w:rPr>
      <w:lang w:val="en-US" w:eastAsia="en-US" w:bidi="ar-SA"/>
    </w:rPr>
  </w:style>
  <w:style w:type="character" w:customStyle="1" w:styleId="ListLabel602">
    <w:name w:val="ListLabel 602"/>
    <w:rsid w:val="00C939D7"/>
    <w:rPr>
      <w:lang w:val="en-US" w:eastAsia="en-US" w:bidi="ar-SA"/>
    </w:rPr>
  </w:style>
  <w:style w:type="character" w:customStyle="1" w:styleId="ListLabel603">
    <w:name w:val="ListLabel 603"/>
    <w:rsid w:val="00C939D7"/>
    <w:rPr>
      <w:lang w:val="en-US" w:eastAsia="en-US" w:bidi="ar-SA"/>
    </w:rPr>
  </w:style>
  <w:style w:type="character" w:customStyle="1" w:styleId="ListLabel604">
    <w:name w:val="ListLabel 604"/>
    <w:rsid w:val="00C939D7"/>
    <w:rPr>
      <w:rFonts w:eastAsia="Times New Roman" w:cs="Times New Roman"/>
      <w:b/>
      <w:bCs/>
      <w:w w:val="109"/>
      <w:sz w:val="22"/>
      <w:szCs w:val="22"/>
      <w:lang w:val="en-US" w:eastAsia="en-US" w:bidi="ar-SA"/>
    </w:rPr>
  </w:style>
  <w:style w:type="character" w:customStyle="1" w:styleId="ListLabel605">
    <w:name w:val="ListLabel 605"/>
    <w:rsid w:val="00C939D7"/>
    <w:rPr>
      <w:rFonts w:eastAsia="Times New Roman" w:cs="Times New Roman"/>
      <w:w w:val="109"/>
      <w:sz w:val="22"/>
      <w:szCs w:val="22"/>
      <w:lang w:val="en-US" w:eastAsia="en-US" w:bidi="ar-SA"/>
    </w:rPr>
  </w:style>
  <w:style w:type="character" w:customStyle="1" w:styleId="ListLabel606">
    <w:name w:val="ListLabel 606"/>
    <w:rsid w:val="00C939D7"/>
    <w:rPr>
      <w:lang w:val="en-US" w:eastAsia="en-US" w:bidi="ar-SA"/>
    </w:rPr>
  </w:style>
  <w:style w:type="character" w:customStyle="1" w:styleId="ListLabel607">
    <w:name w:val="ListLabel 607"/>
    <w:rsid w:val="00C939D7"/>
    <w:rPr>
      <w:lang w:val="en-US" w:eastAsia="en-US" w:bidi="ar-SA"/>
    </w:rPr>
  </w:style>
  <w:style w:type="character" w:customStyle="1" w:styleId="ListLabel608">
    <w:name w:val="ListLabel 608"/>
    <w:rsid w:val="00C939D7"/>
    <w:rPr>
      <w:lang w:val="en-US" w:eastAsia="en-US" w:bidi="ar-SA"/>
    </w:rPr>
  </w:style>
  <w:style w:type="character" w:customStyle="1" w:styleId="ListLabel609">
    <w:name w:val="ListLabel 609"/>
    <w:rsid w:val="00C939D7"/>
    <w:rPr>
      <w:lang w:val="en-US" w:eastAsia="en-US" w:bidi="ar-SA"/>
    </w:rPr>
  </w:style>
  <w:style w:type="character" w:customStyle="1" w:styleId="ListLabel610">
    <w:name w:val="ListLabel 610"/>
    <w:rsid w:val="00C939D7"/>
    <w:rPr>
      <w:lang w:val="en-US" w:eastAsia="en-US" w:bidi="ar-SA"/>
    </w:rPr>
  </w:style>
  <w:style w:type="character" w:customStyle="1" w:styleId="ListLabel611">
    <w:name w:val="ListLabel 611"/>
    <w:rsid w:val="00C939D7"/>
    <w:rPr>
      <w:lang w:val="en-US" w:eastAsia="en-US" w:bidi="ar-SA"/>
    </w:rPr>
  </w:style>
  <w:style w:type="character" w:customStyle="1" w:styleId="ListLabel612">
    <w:name w:val="ListLabel 612"/>
    <w:rsid w:val="00C939D7"/>
    <w:rPr>
      <w:lang w:val="en-US" w:eastAsia="en-US" w:bidi="ar-SA"/>
    </w:rPr>
  </w:style>
  <w:style w:type="character" w:customStyle="1" w:styleId="ListLabel613">
    <w:name w:val="ListLabel 613"/>
    <w:rsid w:val="00C939D7"/>
    <w:rPr>
      <w:rFonts w:eastAsia="Times New Roman" w:cs="Times New Roman"/>
      <w:w w:val="109"/>
      <w:sz w:val="22"/>
      <w:szCs w:val="22"/>
      <w:lang w:val="en-US" w:eastAsia="en-US" w:bidi="ar-SA"/>
    </w:rPr>
  </w:style>
  <w:style w:type="character" w:customStyle="1" w:styleId="ListLabel614">
    <w:name w:val="ListLabel 614"/>
    <w:rsid w:val="00C939D7"/>
    <w:rPr>
      <w:lang w:val="en-US" w:eastAsia="en-US" w:bidi="ar-SA"/>
    </w:rPr>
  </w:style>
  <w:style w:type="character" w:customStyle="1" w:styleId="ListLabel615">
    <w:name w:val="ListLabel 615"/>
    <w:rsid w:val="00C939D7"/>
    <w:rPr>
      <w:lang w:val="en-US" w:eastAsia="en-US" w:bidi="ar-SA"/>
    </w:rPr>
  </w:style>
  <w:style w:type="character" w:customStyle="1" w:styleId="ListLabel616">
    <w:name w:val="ListLabel 616"/>
    <w:rsid w:val="00C939D7"/>
    <w:rPr>
      <w:lang w:val="en-US" w:eastAsia="en-US" w:bidi="ar-SA"/>
    </w:rPr>
  </w:style>
  <w:style w:type="character" w:customStyle="1" w:styleId="ListLabel617">
    <w:name w:val="ListLabel 617"/>
    <w:rsid w:val="00C939D7"/>
    <w:rPr>
      <w:lang w:val="en-US" w:eastAsia="en-US" w:bidi="ar-SA"/>
    </w:rPr>
  </w:style>
  <w:style w:type="character" w:customStyle="1" w:styleId="ListLabel618">
    <w:name w:val="ListLabel 618"/>
    <w:rsid w:val="00C939D7"/>
    <w:rPr>
      <w:lang w:val="en-US" w:eastAsia="en-US" w:bidi="ar-SA"/>
    </w:rPr>
  </w:style>
  <w:style w:type="character" w:customStyle="1" w:styleId="ListLabel619">
    <w:name w:val="ListLabel 619"/>
    <w:rsid w:val="00C939D7"/>
    <w:rPr>
      <w:lang w:val="en-US" w:eastAsia="en-US" w:bidi="ar-SA"/>
    </w:rPr>
  </w:style>
  <w:style w:type="character" w:customStyle="1" w:styleId="ListLabel620">
    <w:name w:val="ListLabel 620"/>
    <w:rsid w:val="00C939D7"/>
    <w:rPr>
      <w:lang w:val="en-US" w:eastAsia="en-US" w:bidi="ar-SA"/>
    </w:rPr>
  </w:style>
  <w:style w:type="character" w:customStyle="1" w:styleId="ListLabel621">
    <w:name w:val="ListLabel 621"/>
    <w:rsid w:val="00C939D7"/>
    <w:rPr>
      <w:lang w:val="en-US" w:eastAsia="en-US" w:bidi="ar-SA"/>
    </w:rPr>
  </w:style>
  <w:style w:type="character" w:customStyle="1" w:styleId="ListLabel622">
    <w:name w:val="ListLabel 622"/>
    <w:rsid w:val="00C939D7"/>
    <w:rPr>
      <w:rFonts w:eastAsia="Times New Roman" w:cs="Times New Roman"/>
      <w:b/>
      <w:bCs/>
      <w:w w:val="109"/>
      <w:sz w:val="22"/>
      <w:szCs w:val="22"/>
      <w:lang w:val="en-US" w:eastAsia="en-US" w:bidi="ar-SA"/>
    </w:rPr>
  </w:style>
  <w:style w:type="character" w:customStyle="1" w:styleId="ListLabel623">
    <w:name w:val="ListLabel 623"/>
    <w:rsid w:val="00C939D7"/>
    <w:rPr>
      <w:lang w:val="en-US" w:eastAsia="en-US" w:bidi="ar-SA"/>
    </w:rPr>
  </w:style>
  <w:style w:type="character" w:customStyle="1" w:styleId="ListLabel624">
    <w:name w:val="ListLabel 624"/>
    <w:rsid w:val="00C939D7"/>
    <w:rPr>
      <w:lang w:val="en-US" w:eastAsia="en-US" w:bidi="ar-SA"/>
    </w:rPr>
  </w:style>
  <w:style w:type="character" w:customStyle="1" w:styleId="ListLabel625">
    <w:name w:val="ListLabel 625"/>
    <w:rsid w:val="00C939D7"/>
    <w:rPr>
      <w:lang w:val="en-US" w:eastAsia="en-US" w:bidi="ar-SA"/>
    </w:rPr>
  </w:style>
  <w:style w:type="character" w:customStyle="1" w:styleId="ListLabel626">
    <w:name w:val="ListLabel 626"/>
    <w:rsid w:val="00C939D7"/>
    <w:rPr>
      <w:lang w:val="en-US" w:eastAsia="en-US" w:bidi="ar-SA"/>
    </w:rPr>
  </w:style>
  <w:style w:type="character" w:customStyle="1" w:styleId="ListLabel627">
    <w:name w:val="ListLabel 627"/>
    <w:rsid w:val="00C939D7"/>
    <w:rPr>
      <w:lang w:val="en-US" w:eastAsia="en-US" w:bidi="ar-SA"/>
    </w:rPr>
  </w:style>
  <w:style w:type="character" w:customStyle="1" w:styleId="ListLabel628">
    <w:name w:val="ListLabel 628"/>
    <w:rsid w:val="00C939D7"/>
    <w:rPr>
      <w:lang w:val="en-US" w:eastAsia="en-US" w:bidi="ar-SA"/>
    </w:rPr>
  </w:style>
  <w:style w:type="character" w:customStyle="1" w:styleId="ListLabel629">
    <w:name w:val="ListLabel 629"/>
    <w:rsid w:val="00C939D7"/>
    <w:rPr>
      <w:lang w:val="en-US" w:eastAsia="en-US" w:bidi="ar-SA"/>
    </w:rPr>
  </w:style>
  <w:style w:type="character" w:customStyle="1" w:styleId="ListLabel630">
    <w:name w:val="ListLabel 630"/>
    <w:rsid w:val="00C939D7"/>
    <w:rPr>
      <w:lang w:val="en-US" w:eastAsia="en-US" w:bidi="ar-SA"/>
    </w:rPr>
  </w:style>
  <w:style w:type="character" w:customStyle="1" w:styleId="ListLabel631">
    <w:name w:val="ListLabel 631"/>
    <w:rsid w:val="00C939D7"/>
    <w:rPr>
      <w:rFonts w:eastAsia="Times New Roman" w:cs="Times New Roman"/>
      <w:b/>
      <w:bCs/>
      <w:w w:val="109"/>
      <w:sz w:val="22"/>
      <w:szCs w:val="22"/>
      <w:lang w:val="en-US" w:eastAsia="en-US" w:bidi="ar-SA"/>
    </w:rPr>
  </w:style>
  <w:style w:type="character" w:customStyle="1" w:styleId="ListLabel632">
    <w:name w:val="ListLabel 632"/>
    <w:rsid w:val="00C939D7"/>
    <w:rPr>
      <w:rFonts w:eastAsia="Times New Roman" w:cs="Times New Roman"/>
      <w:w w:val="109"/>
      <w:sz w:val="22"/>
      <w:szCs w:val="22"/>
      <w:lang w:val="en-US" w:eastAsia="en-US" w:bidi="ar-SA"/>
    </w:rPr>
  </w:style>
  <w:style w:type="character" w:customStyle="1" w:styleId="ListLabel633">
    <w:name w:val="ListLabel 633"/>
    <w:rsid w:val="00C939D7"/>
    <w:rPr>
      <w:lang w:val="en-US" w:eastAsia="en-US" w:bidi="ar-SA"/>
    </w:rPr>
  </w:style>
  <w:style w:type="character" w:customStyle="1" w:styleId="ListLabel634">
    <w:name w:val="ListLabel 634"/>
    <w:rsid w:val="00C939D7"/>
    <w:rPr>
      <w:lang w:val="en-US" w:eastAsia="en-US" w:bidi="ar-SA"/>
    </w:rPr>
  </w:style>
  <w:style w:type="character" w:customStyle="1" w:styleId="ListLabel635">
    <w:name w:val="ListLabel 635"/>
    <w:rsid w:val="00C939D7"/>
    <w:rPr>
      <w:lang w:val="en-US" w:eastAsia="en-US" w:bidi="ar-SA"/>
    </w:rPr>
  </w:style>
  <w:style w:type="character" w:customStyle="1" w:styleId="ListLabel636">
    <w:name w:val="ListLabel 636"/>
    <w:rsid w:val="00C939D7"/>
    <w:rPr>
      <w:lang w:val="en-US" w:eastAsia="en-US" w:bidi="ar-SA"/>
    </w:rPr>
  </w:style>
  <w:style w:type="character" w:customStyle="1" w:styleId="ListLabel637">
    <w:name w:val="ListLabel 637"/>
    <w:rsid w:val="00C939D7"/>
    <w:rPr>
      <w:lang w:val="en-US" w:eastAsia="en-US" w:bidi="ar-SA"/>
    </w:rPr>
  </w:style>
  <w:style w:type="character" w:customStyle="1" w:styleId="ListLabel638">
    <w:name w:val="ListLabel 638"/>
    <w:rsid w:val="00C939D7"/>
    <w:rPr>
      <w:lang w:val="en-US" w:eastAsia="en-US" w:bidi="ar-SA"/>
    </w:rPr>
  </w:style>
  <w:style w:type="character" w:customStyle="1" w:styleId="ListLabel639">
    <w:name w:val="ListLabel 639"/>
    <w:rsid w:val="00C939D7"/>
    <w:rPr>
      <w:lang w:val="en-US" w:eastAsia="en-US" w:bidi="ar-SA"/>
    </w:rPr>
  </w:style>
  <w:style w:type="character" w:customStyle="1" w:styleId="ListLabel640">
    <w:name w:val="ListLabel 640"/>
    <w:rsid w:val="00C939D7"/>
    <w:rPr>
      <w:rFonts w:eastAsia="Symbol" w:cs="Symbol"/>
      <w:w w:val="109"/>
      <w:sz w:val="20"/>
      <w:szCs w:val="20"/>
      <w:lang w:val="en-US" w:eastAsia="en-US" w:bidi="ar-SA"/>
    </w:rPr>
  </w:style>
  <w:style w:type="character" w:customStyle="1" w:styleId="ListLabel641">
    <w:name w:val="ListLabel 641"/>
    <w:rsid w:val="00C939D7"/>
    <w:rPr>
      <w:lang w:val="en-US" w:eastAsia="en-US" w:bidi="ar-SA"/>
    </w:rPr>
  </w:style>
  <w:style w:type="character" w:customStyle="1" w:styleId="ListLabel642">
    <w:name w:val="ListLabel 642"/>
    <w:rsid w:val="00C939D7"/>
    <w:rPr>
      <w:lang w:val="en-US" w:eastAsia="en-US" w:bidi="ar-SA"/>
    </w:rPr>
  </w:style>
  <w:style w:type="character" w:customStyle="1" w:styleId="ListLabel643">
    <w:name w:val="ListLabel 643"/>
    <w:rsid w:val="00C939D7"/>
    <w:rPr>
      <w:lang w:val="en-US" w:eastAsia="en-US" w:bidi="ar-SA"/>
    </w:rPr>
  </w:style>
  <w:style w:type="character" w:customStyle="1" w:styleId="ListLabel644">
    <w:name w:val="ListLabel 644"/>
    <w:rsid w:val="00C939D7"/>
    <w:rPr>
      <w:lang w:val="en-US" w:eastAsia="en-US" w:bidi="ar-SA"/>
    </w:rPr>
  </w:style>
  <w:style w:type="character" w:customStyle="1" w:styleId="ListLabel645">
    <w:name w:val="ListLabel 645"/>
    <w:rsid w:val="00C939D7"/>
    <w:rPr>
      <w:lang w:val="en-US" w:eastAsia="en-US" w:bidi="ar-SA"/>
    </w:rPr>
  </w:style>
  <w:style w:type="character" w:customStyle="1" w:styleId="ListLabel646">
    <w:name w:val="ListLabel 646"/>
    <w:rsid w:val="00C939D7"/>
    <w:rPr>
      <w:lang w:val="en-US" w:eastAsia="en-US" w:bidi="ar-SA"/>
    </w:rPr>
  </w:style>
  <w:style w:type="character" w:customStyle="1" w:styleId="ListLabel647">
    <w:name w:val="ListLabel 647"/>
    <w:rsid w:val="00C939D7"/>
    <w:rPr>
      <w:lang w:val="en-US" w:eastAsia="en-US" w:bidi="ar-SA"/>
    </w:rPr>
  </w:style>
  <w:style w:type="character" w:customStyle="1" w:styleId="ListLabel648">
    <w:name w:val="ListLabel 648"/>
    <w:rsid w:val="00C939D7"/>
    <w:rPr>
      <w:lang w:val="en-US" w:eastAsia="en-US" w:bidi="ar-SA"/>
    </w:rPr>
  </w:style>
  <w:style w:type="character" w:customStyle="1" w:styleId="ListLabel649">
    <w:name w:val="ListLabel 649"/>
    <w:rsid w:val="00C939D7"/>
    <w:rPr>
      <w:rFonts w:eastAsia="Times New Roman" w:cs="Times New Roman"/>
      <w:w w:val="109"/>
      <w:sz w:val="22"/>
      <w:szCs w:val="22"/>
      <w:lang w:val="en-US" w:eastAsia="en-US" w:bidi="ar-SA"/>
    </w:rPr>
  </w:style>
  <w:style w:type="character" w:customStyle="1" w:styleId="ListLabel650">
    <w:name w:val="ListLabel 650"/>
    <w:rsid w:val="00C939D7"/>
    <w:rPr>
      <w:lang w:val="en-US" w:eastAsia="en-US" w:bidi="ar-SA"/>
    </w:rPr>
  </w:style>
  <w:style w:type="character" w:customStyle="1" w:styleId="ListLabel651">
    <w:name w:val="ListLabel 651"/>
    <w:rsid w:val="00C939D7"/>
    <w:rPr>
      <w:lang w:val="en-US" w:eastAsia="en-US" w:bidi="ar-SA"/>
    </w:rPr>
  </w:style>
  <w:style w:type="character" w:customStyle="1" w:styleId="ListLabel652">
    <w:name w:val="ListLabel 652"/>
    <w:rsid w:val="00C939D7"/>
    <w:rPr>
      <w:lang w:val="en-US" w:eastAsia="en-US" w:bidi="ar-SA"/>
    </w:rPr>
  </w:style>
  <w:style w:type="character" w:customStyle="1" w:styleId="ListLabel653">
    <w:name w:val="ListLabel 653"/>
    <w:rsid w:val="00C939D7"/>
    <w:rPr>
      <w:lang w:val="en-US" w:eastAsia="en-US" w:bidi="ar-SA"/>
    </w:rPr>
  </w:style>
  <w:style w:type="character" w:customStyle="1" w:styleId="ListLabel654">
    <w:name w:val="ListLabel 654"/>
    <w:rsid w:val="00C939D7"/>
    <w:rPr>
      <w:lang w:val="en-US" w:eastAsia="en-US" w:bidi="ar-SA"/>
    </w:rPr>
  </w:style>
  <w:style w:type="character" w:customStyle="1" w:styleId="ListLabel655">
    <w:name w:val="ListLabel 655"/>
    <w:rsid w:val="00C939D7"/>
    <w:rPr>
      <w:lang w:val="en-US" w:eastAsia="en-US" w:bidi="ar-SA"/>
    </w:rPr>
  </w:style>
  <w:style w:type="character" w:customStyle="1" w:styleId="ListLabel656">
    <w:name w:val="ListLabel 656"/>
    <w:rsid w:val="00C939D7"/>
    <w:rPr>
      <w:lang w:val="en-US" w:eastAsia="en-US" w:bidi="ar-SA"/>
    </w:rPr>
  </w:style>
  <w:style w:type="character" w:customStyle="1" w:styleId="ListLabel657">
    <w:name w:val="ListLabel 657"/>
    <w:rsid w:val="00C939D7"/>
    <w:rPr>
      <w:lang w:val="en-US" w:eastAsia="en-US" w:bidi="ar-SA"/>
    </w:rPr>
  </w:style>
  <w:style w:type="character" w:customStyle="1" w:styleId="ListLabel658">
    <w:name w:val="ListLabel 658"/>
    <w:rsid w:val="00C939D7"/>
    <w:rPr>
      <w:rFonts w:eastAsia="Times New Roman" w:cs="Times New Roman"/>
      <w:w w:val="109"/>
      <w:sz w:val="22"/>
      <w:szCs w:val="22"/>
      <w:lang w:val="en-US" w:eastAsia="en-US" w:bidi="ar-SA"/>
    </w:rPr>
  </w:style>
  <w:style w:type="character" w:customStyle="1" w:styleId="ListLabel659">
    <w:name w:val="ListLabel 659"/>
    <w:rsid w:val="00C939D7"/>
    <w:rPr>
      <w:lang w:val="en-US" w:eastAsia="en-US" w:bidi="ar-SA"/>
    </w:rPr>
  </w:style>
  <w:style w:type="character" w:customStyle="1" w:styleId="ListLabel660">
    <w:name w:val="ListLabel 660"/>
    <w:rsid w:val="00C939D7"/>
    <w:rPr>
      <w:lang w:val="en-US" w:eastAsia="en-US" w:bidi="ar-SA"/>
    </w:rPr>
  </w:style>
  <w:style w:type="character" w:customStyle="1" w:styleId="ListLabel661">
    <w:name w:val="ListLabel 661"/>
    <w:rsid w:val="00C939D7"/>
    <w:rPr>
      <w:lang w:val="en-US" w:eastAsia="en-US" w:bidi="ar-SA"/>
    </w:rPr>
  </w:style>
  <w:style w:type="character" w:customStyle="1" w:styleId="ListLabel662">
    <w:name w:val="ListLabel 662"/>
    <w:rsid w:val="00C939D7"/>
    <w:rPr>
      <w:lang w:val="en-US" w:eastAsia="en-US" w:bidi="ar-SA"/>
    </w:rPr>
  </w:style>
  <w:style w:type="character" w:customStyle="1" w:styleId="ListLabel663">
    <w:name w:val="ListLabel 663"/>
    <w:rsid w:val="00C939D7"/>
    <w:rPr>
      <w:lang w:val="en-US" w:eastAsia="en-US" w:bidi="ar-SA"/>
    </w:rPr>
  </w:style>
  <w:style w:type="character" w:customStyle="1" w:styleId="ListLabel664">
    <w:name w:val="ListLabel 664"/>
    <w:rsid w:val="00C939D7"/>
    <w:rPr>
      <w:lang w:val="en-US" w:eastAsia="en-US" w:bidi="ar-SA"/>
    </w:rPr>
  </w:style>
  <w:style w:type="character" w:customStyle="1" w:styleId="ListLabel665">
    <w:name w:val="ListLabel 665"/>
    <w:rsid w:val="00C939D7"/>
    <w:rPr>
      <w:lang w:val="en-US" w:eastAsia="en-US" w:bidi="ar-SA"/>
    </w:rPr>
  </w:style>
  <w:style w:type="character" w:customStyle="1" w:styleId="ListLabel666">
    <w:name w:val="ListLabel 666"/>
    <w:rsid w:val="00C939D7"/>
    <w:rPr>
      <w:lang w:val="en-US" w:eastAsia="en-US" w:bidi="ar-SA"/>
    </w:rPr>
  </w:style>
  <w:style w:type="character" w:customStyle="1" w:styleId="ListLabel667">
    <w:name w:val="ListLabel 667"/>
    <w:rsid w:val="00C939D7"/>
    <w:rPr>
      <w:rFonts w:eastAsia="Times New Roman" w:cs="Times New Roman"/>
      <w:w w:val="109"/>
      <w:sz w:val="22"/>
      <w:szCs w:val="22"/>
      <w:lang w:val="en-US" w:eastAsia="en-US" w:bidi="ar-SA"/>
    </w:rPr>
  </w:style>
  <w:style w:type="character" w:customStyle="1" w:styleId="ListLabel668">
    <w:name w:val="ListLabel 668"/>
    <w:rsid w:val="00C939D7"/>
    <w:rPr>
      <w:lang w:val="en-US" w:eastAsia="en-US" w:bidi="ar-SA"/>
    </w:rPr>
  </w:style>
  <w:style w:type="character" w:customStyle="1" w:styleId="ListLabel669">
    <w:name w:val="ListLabel 669"/>
    <w:rsid w:val="00C939D7"/>
    <w:rPr>
      <w:lang w:val="en-US" w:eastAsia="en-US" w:bidi="ar-SA"/>
    </w:rPr>
  </w:style>
  <w:style w:type="character" w:customStyle="1" w:styleId="ListLabel670">
    <w:name w:val="ListLabel 670"/>
    <w:rsid w:val="00C939D7"/>
    <w:rPr>
      <w:lang w:val="en-US" w:eastAsia="en-US" w:bidi="ar-SA"/>
    </w:rPr>
  </w:style>
  <w:style w:type="character" w:customStyle="1" w:styleId="ListLabel671">
    <w:name w:val="ListLabel 671"/>
    <w:rsid w:val="00C939D7"/>
    <w:rPr>
      <w:lang w:val="en-US" w:eastAsia="en-US" w:bidi="ar-SA"/>
    </w:rPr>
  </w:style>
  <w:style w:type="character" w:customStyle="1" w:styleId="ListLabel672">
    <w:name w:val="ListLabel 672"/>
    <w:rsid w:val="00C939D7"/>
    <w:rPr>
      <w:lang w:val="en-US" w:eastAsia="en-US" w:bidi="ar-SA"/>
    </w:rPr>
  </w:style>
  <w:style w:type="character" w:customStyle="1" w:styleId="ListLabel673">
    <w:name w:val="ListLabel 673"/>
    <w:rsid w:val="00C939D7"/>
    <w:rPr>
      <w:lang w:val="en-US" w:eastAsia="en-US" w:bidi="ar-SA"/>
    </w:rPr>
  </w:style>
  <w:style w:type="character" w:customStyle="1" w:styleId="ListLabel674">
    <w:name w:val="ListLabel 674"/>
    <w:rsid w:val="00C939D7"/>
    <w:rPr>
      <w:lang w:val="en-US" w:eastAsia="en-US" w:bidi="ar-SA"/>
    </w:rPr>
  </w:style>
  <w:style w:type="character" w:customStyle="1" w:styleId="ListLabel675">
    <w:name w:val="ListLabel 675"/>
    <w:rsid w:val="00C939D7"/>
    <w:rPr>
      <w:lang w:val="en-US" w:eastAsia="en-US" w:bidi="ar-SA"/>
    </w:rPr>
  </w:style>
  <w:style w:type="character" w:customStyle="1" w:styleId="ListLabel676">
    <w:name w:val="ListLabel 676"/>
    <w:rsid w:val="00C939D7"/>
    <w:rPr>
      <w:rFonts w:eastAsia="Arial" w:cs="Arial"/>
      <w:color w:val="1F1F1F"/>
      <w:w w:val="93"/>
      <w:sz w:val="23"/>
      <w:szCs w:val="23"/>
      <w:lang w:val="en-US" w:eastAsia="en-US" w:bidi="ar-SA"/>
    </w:rPr>
  </w:style>
  <w:style w:type="character" w:customStyle="1" w:styleId="ListLabel677">
    <w:name w:val="ListLabel 677"/>
    <w:rsid w:val="00C939D7"/>
    <w:rPr>
      <w:rFonts w:eastAsia="Times New Roman" w:cs="Times New Roman"/>
      <w:w w:val="109"/>
      <w:sz w:val="22"/>
      <w:szCs w:val="22"/>
      <w:lang w:val="en-US" w:eastAsia="en-US" w:bidi="ar-SA"/>
    </w:rPr>
  </w:style>
  <w:style w:type="character" w:customStyle="1" w:styleId="ListLabel678">
    <w:name w:val="ListLabel 678"/>
    <w:rsid w:val="00C939D7"/>
    <w:rPr>
      <w:lang w:val="en-US" w:eastAsia="en-US" w:bidi="ar-SA"/>
    </w:rPr>
  </w:style>
  <w:style w:type="character" w:customStyle="1" w:styleId="ListLabel679">
    <w:name w:val="ListLabel 679"/>
    <w:rsid w:val="00C939D7"/>
    <w:rPr>
      <w:lang w:val="en-US" w:eastAsia="en-US" w:bidi="ar-SA"/>
    </w:rPr>
  </w:style>
  <w:style w:type="character" w:customStyle="1" w:styleId="ListLabel680">
    <w:name w:val="ListLabel 680"/>
    <w:rsid w:val="00C939D7"/>
    <w:rPr>
      <w:lang w:val="en-US" w:eastAsia="en-US" w:bidi="ar-SA"/>
    </w:rPr>
  </w:style>
  <w:style w:type="character" w:customStyle="1" w:styleId="ListLabel681">
    <w:name w:val="ListLabel 681"/>
    <w:rsid w:val="00C939D7"/>
    <w:rPr>
      <w:lang w:val="en-US" w:eastAsia="en-US" w:bidi="ar-SA"/>
    </w:rPr>
  </w:style>
  <w:style w:type="character" w:customStyle="1" w:styleId="ListLabel682">
    <w:name w:val="ListLabel 682"/>
    <w:rsid w:val="00C939D7"/>
    <w:rPr>
      <w:lang w:val="en-US" w:eastAsia="en-US" w:bidi="ar-SA"/>
    </w:rPr>
  </w:style>
  <w:style w:type="character" w:customStyle="1" w:styleId="ListLabel683">
    <w:name w:val="ListLabel 683"/>
    <w:rsid w:val="00C939D7"/>
    <w:rPr>
      <w:lang w:val="en-US" w:eastAsia="en-US" w:bidi="ar-SA"/>
    </w:rPr>
  </w:style>
  <w:style w:type="character" w:customStyle="1" w:styleId="ListLabel684">
    <w:name w:val="ListLabel 684"/>
    <w:rsid w:val="00C939D7"/>
    <w:rPr>
      <w:lang w:val="en-US" w:eastAsia="en-US" w:bidi="ar-SA"/>
    </w:rPr>
  </w:style>
  <w:style w:type="character" w:customStyle="1" w:styleId="ListLabel685">
    <w:name w:val="ListLabel 685"/>
    <w:rsid w:val="00C939D7"/>
    <w:rPr>
      <w:w w:val="110"/>
      <w:sz w:val="24"/>
    </w:rPr>
  </w:style>
  <w:style w:type="character" w:customStyle="1" w:styleId="ListLabel686">
    <w:name w:val="ListLabel 686"/>
    <w:rsid w:val="00C939D7"/>
    <w:rPr>
      <w:w w:val="110"/>
      <w:sz w:val="24"/>
    </w:rPr>
  </w:style>
  <w:style w:type="character" w:customStyle="1" w:styleId="ListLabel687">
    <w:name w:val="ListLabel 687"/>
    <w:rsid w:val="00C939D7"/>
    <w:rPr>
      <w:w w:val="110"/>
      <w:sz w:val="24"/>
    </w:rPr>
  </w:style>
  <w:style w:type="paragraph" w:customStyle="1" w:styleId="Heading">
    <w:name w:val="Heading"/>
    <w:basedOn w:val="Normal"/>
    <w:next w:val="BodyText"/>
    <w:rsid w:val="00C939D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C939D7"/>
    <w:rPr>
      <w:sz w:val="14"/>
      <w:szCs w:val="14"/>
    </w:rPr>
  </w:style>
  <w:style w:type="paragraph" w:styleId="List">
    <w:name w:val="List"/>
    <w:basedOn w:val="BodyText"/>
    <w:rsid w:val="00C939D7"/>
    <w:rPr>
      <w:rFonts w:cs="Lohit Devanagari"/>
    </w:rPr>
  </w:style>
  <w:style w:type="paragraph" w:styleId="Caption">
    <w:name w:val="caption"/>
    <w:basedOn w:val="Normal"/>
    <w:qFormat/>
    <w:rsid w:val="00C939D7"/>
    <w:pPr>
      <w:suppressLineNumbers/>
      <w:spacing w:before="120" w:after="120"/>
    </w:pPr>
    <w:rPr>
      <w:rFonts w:cs="Lohit Devanagari"/>
      <w:i/>
      <w:iCs/>
      <w:sz w:val="24"/>
      <w:szCs w:val="24"/>
    </w:rPr>
  </w:style>
  <w:style w:type="paragraph" w:customStyle="1" w:styleId="Index">
    <w:name w:val="Index"/>
    <w:basedOn w:val="Normal"/>
    <w:rsid w:val="00C939D7"/>
    <w:pPr>
      <w:suppressLineNumbers/>
    </w:pPr>
    <w:rPr>
      <w:rFonts w:cs="Lohit Devanagari"/>
    </w:rPr>
  </w:style>
  <w:style w:type="paragraph" w:styleId="Title">
    <w:name w:val="Title"/>
    <w:basedOn w:val="Normal"/>
    <w:qFormat/>
    <w:rsid w:val="00C939D7"/>
    <w:pPr>
      <w:spacing w:before="325"/>
      <w:ind w:left="91" w:right="16"/>
      <w:jc w:val="center"/>
    </w:pPr>
    <w:rPr>
      <w:b/>
      <w:bCs/>
      <w:sz w:val="72"/>
      <w:szCs w:val="72"/>
    </w:rPr>
  </w:style>
  <w:style w:type="paragraph" w:styleId="ListParagraph">
    <w:name w:val="List Paragraph"/>
    <w:basedOn w:val="Normal"/>
    <w:uiPriority w:val="34"/>
    <w:qFormat/>
    <w:rsid w:val="00C939D7"/>
    <w:pPr>
      <w:spacing w:line="251" w:lineRule="exact"/>
      <w:ind w:left="1757" w:hanging="361"/>
    </w:pPr>
  </w:style>
  <w:style w:type="paragraph" w:customStyle="1" w:styleId="TableParagraph">
    <w:name w:val="Table Paragraph"/>
    <w:basedOn w:val="Normal"/>
    <w:uiPriority w:val="1"/>
    <w:qFormat/>
    <w:rsid w:val="00C939D7"/>
  </w:style>
  <w:style w:type="paragraph" w:styleId="BalloonText">
    <w:name w:val="Balloon Text"/>
    <w:basedOn w:val="Normal"/>
    <w:rsid w:val="00C939D7"/>
    <w:rPr>
      <w:rFonts w:ascii="Tahoma" w:hAnsi="Tahoma" w:cs="Tahoma"/>
      <w:sz w:val="16"/>
      <w:szCs w:val="16"/>
    </w:rPr>
  </w:style>
  <w:style w:type="paragraph" w:styleId="Header">
    <w:name w:val="header"/>
    <w:basedOn w:val="Normal"/>
    <w:rsid w:val="00C939D7"/>
    <w:pPr>
      <w:tabs>
        <w:tab w:val="center" w:pos="4680"/>
        <w:tab w:val="right" w:pos="9360"/>
      </w:tabs>
    </w:pPr>
  </w:style>
  <w:style w:type="paragraph" w:styleId="Footer">
    <w:name w:val="footer"/>
    <w:basedOn w:val="Normal"/>
    <w:uiPriority w:val="99"/>
    <w:rsid w:val="00C939D7"/>
    <w:pPr>
      <w:tabs>
        <w:tab w:val="center" w:pos="4680"/>
        <w:tab w:val="right" w:pos="9360"/>
      </w:tabs>
    </w:pPr>
  </w:style>
  <w:style w:type="paragraph" w:customStyle="1" w:styleId="Default">
    <w:name w:val="Default"/>
    <w:rsid w:val="00C32F83"/>
    <w:pPr>
      <w:autoSpaceDE w:val="0"/>
      <w:autoSpaceDN w:val="0"/>
      <w:adjustRightInd w:val="0"/>
    </w:pPr>
    <w:rPr>
      <w:color w:val="000000"/>
      <w:sz w:val="24"/>
      <w:szCs w:val="24"/>
    </w:rPr>
  </w:style>
  <w:style w:type="paragraph" w:customStyle="1" w:styleId="Normal1">
    <w:name w:val="Normal1"/>
    <w:rsid w:val="00C0140B"/>
    <w:pPr>
      <w:spacing w:after="160" w:line="259" w:lineRule="auto"/>
    </w:pPr>
    <w:rPr>
      <w:rFonts w:ascii="Calibri" w:eastAsia="Calibri" w:hAnsi="Calibri" w:cs="Calibri"/>
      <w:sz w:val="22"/>
      <w:szCs w:val="22"/>
    </w:rPr>
  </w:style>
  <w:style w:type="paragraph" w:customStyle="1" w:styleId="Normal2">
    <w:name w:val="Normal2"/>
    <w:rsid w:val="00C0140B"/>
    <w:pPr>
      <w:spacing w:after="160" w:line="259" w:lineRule="auto"/>
    </w:pPr>
    <w:rPr>
      <w:rFonts w:ascii="Calibri" w:eastAsia="Calibri" w:hAnsi="Calibri" w:cs="Calibri"/>
      <w:sz w:val="22"/>
      <w:szCs w:val="22"/>
    </w:rPr>
  </w:style>
  <w:style w:type="table" w:styleId="TableGrid">
    <w:name w:val="Table Grid"/>
    <w:basedOn w:val="TableNormal"/>
    <w:qFormat/>
    <w:rsid w:val="009E21E2"/>
    <w:pPr>
      <w:widowControl w:val="0"/>
      <w:spacing w:after="200" w:line="276" w:lineRule="auto"/>
      <w:jc w:val="both"/>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73DE"/>
    <w:pPr>
      <w:suppressAutoHyphens w:val="0"/>
      <w:spacing w:before="100" w:beforeAutospacing="1" w:after="100" w:afterAutospacing="1"/>
    </w:pPr>
    <w:rPr>
      <w:kern w:val="0"/>
      <w:sz w:val="24"/>
      <w:szCs w:val="24"/>
      <w:lang w:bidi="gu-IN"/>
    </w:rPr>
  </w:style>
  <w:style w:type="character" w:styleId="Emphasis">
    <w:name w:val="Emphasis"/>
    <w:basedOn w:val="DefaultParagraphFont"/>
    <w:uiPriority w:val="20"/>
    <w:qFormat/>
    <w:rsid w:val="00414019"/>
    <w:rPr>
      <w:i/>
      <w:iCs/>
    </w:rPr>
  </w:style>
  <w:style w:type="character" w:styleId="Strong">
    <w:name w:val="Strong"/>
    <w:basedOn w:val="DefaultParagraphFont"/>
    <w:uiPriority w:val="22"/>
    <w:qFormat/>
    <w:rsid w:val="00813E54"/>
    <w:rPr>
      <w:b/>
      <w:bCs/>
    </w:rPr>
  </w:style>
  <w:style w:type="paragraph" w:styleId="HTMLPreformatted">
    <w:name w:val="HTML Preformatted"/>
    <w:basedOn w:val="Normal"/>
    <w:link w:val="HTMLPreformattedChar"/>
    <w:uiPriority w:val="99"/>
    <w:semiHidden/>
    <w:unhideWhenUsed/>
    <w:rsid w:val="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kern w:val="0"/>
      <w:sz w:val="20"/>
      <w:szCs w:val="20"/>
      <w:lang w:bidi="gu-IN"/>
    </w:rPr>
  </w:style>
  <w:style w:type="character" w:customStyle="1" w:styleId="HTMLPreformattedChar">
    <w:name w:val="HTML Preformatted Char"/>
    <w:basedOn w:val="DefaultParagraphFont"/>
    <w:link w:val="HTMLPreformatted"/>
    <w:uiPriority w:val="99"/>
    <w:semiHidden/>
    <w:rsid w:val="001305C0"/>
    <w:rPr>
      <w:rFonts w:ascii="Courier New" w:hAnsi="Courier New" w:cs="Courier New"/>
    </w:rPr>
  </w:style>
  <w:style w:type="character" w:customStyle="1" w:styleId="Heading3Char">
    <w:name w:val="Heading 3 Char"/>
    <w:basedOn w:val="DefaultParagraphFont"/>
    <w:link w:val="Heading3"/>
    <w:uiPriority w:val="9"/>
    <w:semiHidden/>
    <w:rsid w:val="00C6235A"/>
    <w:rPr>
      <w:rFonts w:asciiTheme="majorHAnsi" w:eastAsiaTheme="majorEastAsia" w:hAnsiTheme="majorHAnsi" w:cstheme="majorBidi"/>
      <w:b/>
      <w:bCs/>
      <w:color w:val="4F81BD" w:themeColor="accent1"/>
      <w:kern w:val="1"/>
      <w:sz w:val="22"/>
      <w:szCs w:val="22"/>
      <w:lang w:bidi="ar-SA"/>
    </w:rPr>
  </w:style>
  <w:style w:type="character" w:customStyle="1" w:styleId="Heading1Char">
    <w:name w:val="Heading 1 Char"/>
    <w:basedOn w:val="DefaultParagraphFont"/>
    <w:link w:val="Heading1"/>
    <w:rsid w:val="008544E5"/>
    <w:rPr>
      <w:b/>
      <w:bCs/>
      <w:kern w:val="1"/>
      <w:sz w:val="22"/>
      <w:szCs w:val="22"/>
      <w:lang w:bidi="ar-SA"/>
    </w:rPr>
  </w:style>
  <w:style w:type="paragraph" w:customStyle="1" w:styleId="msonormal0">
    <w:name w:val="msonormal"/>
    <w:basedOn w:val="Normal"/>
    <w:rsid w:val="007C3093"/>
    <w:pPr>
      <w:suppressAutoHyphens w:val="0"/>
      <w:spacing w:before="100" w:beforeAutospacing="1" w:after="100" w:afterAutospacing="1"/>
    </w:pPr>
    <w:rPr>
      <w:kern w:val="0"/>
      <w:sz w:val="24"/>
      <w:szCs w:val="24"/>
      <w:lang w:val="en-IN" w:eastAsia="en-IN"/>
    </w:rPr>
  </w:style>
  <w:style w:type="character" w:styleId="PlaceholderText">
    <w:name w:val="Placeholder Text"/>
    <w:basedOn w:val="DefaultParagraphFont"/>
    <w:uiPriority w:val="99"/>
    <w:semiHidden/>
    <w:rsid w:val="008F7B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6646">
      <w:bodyDiv w:val="1"/>
      <w:marLeft w:val="0"/>
      <w:marRight w:val="0"/>
      <w:marTop w:val="0"/>
      <w:marBottom w:val="0"/>
      <w:divBdr>
        <w:top w:val="none" w:sz="0" w:space="0" w:color="auto"/>
        <w:left w:val="none" w:sz="0" w:space="0" w:color="auto"/>
        <w:bottom w:val="none" w:sz="0" w:space="0" w:color="auto"/>
        <w:right w:val="none" w:sz="0" w:space="0" w:color="auto"/>
      </w:divBdr>
    </w:div>
    <w:div w:id="44763826">
      <w:bodyDiv w:val="1"/>
      <w:marLeft w:val="0"/>
      <w:marRight w:val="0"/>
      <w:marTop w:val="0"/>
      <w:marBottom w:val="0"/>
      <w:divBdr>
        <w:top w:val="none" w:sz="0" w:space="0" w:color="auto"/>
        <w:left w:val="none" w:sz="0" w:space="0" w:color="auto"/>
        <w:bottom w:val="none" w:sz="0" w:space="0" w:color="auto"/>
        <w:right w:val="none" w:sz="0" w:space="0" w:color="auto"/>
      </w:divBdr>
    </w:div>
    <w:div w:id="48653795">
      <w:bodyDiv w:val="1"/>
      <w:marLeft w:val="0"/>
      <w:marRight w:val="0"/>
      <w:marTop w:val="0"/>
      <w:marBottom w:val="0"/>
      <w:divBdr>
        <w:top w:val="none" w:sz="0" w:space="0" w:color="auto"/>
        <w:left w:val="none" w:sz="0" w:space="0" w:color="auto"/>
        <w:bottom w:val="none" w:sz="0" w:space="0" w:color="auto"/>
        <w:right w:val="none" w:sz="0" w:space="0" w:color="auto"/>
      </w:divBdr>
    </w:div>
    <w:div w:id="52974312">
      <w:bodyDiv w:val="1"/>
      <w:marLeft w:val="0"/>
      <w:marRight w:val="0"/>
      <w:marTop w:val="0"/>
      <w:marBottom w:val="0"/>
      <w:divBdr>
        <w:top w:val="none" w:sz="0" w:space="0" w:color="auto"/>
        <w:left w:val="none" w:sz="0" w:space="0" w:color="auto"/>
        <w:bottom w:val="none" w:sz="0" w:space="0" w:color="auto"/>
        <w:right w:val="none" w:sz="0" w:space="0" w:color="auto"/>
      </w:divBdr>
    </w:div>
    <w:div w:id="58525790">
      <w:bodyDiv w:val="1"/>
      <w:marLeft w:val="0"/>
      <w:marRight w:val="0"/>
      <w:marTop w:val="0"/>
      <w:marBottom w:val="0"/>
      <w:divBdr>
        <w:top w:val="none" w:sz="0" w:space="0" w:color="auto"/>
        <w:left w:val="none" w:sz="0" w:space="0" w:color="auto"/>
        <w:bottom w:val="none" w:sz="0" w:space="0" w:color="auto"/>
        <w:right w:val="none" w:sz="0" w:space="0" w:color="auto"/>
      </w:divBdr>
    </w:div>
    <w:div w:id="97678640">
      <w:bodyDiv w:val="1"/>
      <w:marLeft w:val="0"/>
      <w:marRight w:val="0"/>
      <w:marTop w:val="0"/>
      <w:marBottom w:val="0"/>
      <w:divBdr>
        <w:top w:val="none" w:sz="0" w:space="0" w:color="auto"/>
        <w:left w:val="none" w:sz="0" w:space="0" w:color="auto"/>
        <w:bottom w:val="none" w:sz="0" w:space="0" w:color="auto"/>
        <w:right w:val="none" w:sz="0" w:space="0" w:color="auto"/>
      </w:divBdr>
    </w:div>
    <w:div w:id="103312995">
      <w:bodyDiv w:val="1"/>
      <w:marLeft w:val="0"/>
      <w:marRight w:val="0"/>
      <w:marTop w:val="0"/>
      <w:marBottom w:val="0"/>
      <w:divBdr>
        <w:top w:val="none" w:sz="0" w:space="0" w:color="auto"/>
        <w:left w:val="none" w:sz="0" w:space="0" w:color="auto"/>
        <w:bottom w:val="none" w:sz="0" w:space="0" w:color="auto"/>
        <w:right w:val="none" w:sz="0" w:space="0" w:color="auto"/>
      </w:divBdr>
      <w:divsChild>
        <w:div w:id="1310480863">
          <w:marLeft w:val="0"/>
          <w:marRight w:val="0"/>
          <w:marTop w:val="0"/>
          <w:marBottom w:val="0"/>
          <w:divBdr>
            <w:top w:val="single" w:sz="2" w:space="0" w:color="D9D9E3"/>
            <w:left w:val="single" w:sz="2" w:space="0" w:color="D9D9E3"/>
            <w:bottom w:val="single" w:sz="2" w:space="0" w:color="D9D9E3"/>
            <w:right w:val="single" w:sz="2" w:space="0" w:color="D9D9E3"/>
          </w:divBdr>
          <w:divsChild>
            <w:div w:id="505748781">
              <w:marLeft w:val="0"/>
              <w:marRight w:val="0"/>
              <w:marTop w:val="0"/>
              <w:marBottom w:val="0"/>
              <w:divBdr>
                <w:top w:val="single" w:sz="2" w:space="0" w:color="D9D9E3"/>
                <w:left w:val="single" w:sz="2" w:space="0" w:color="D9D9E3"/>
                <w:bottom w:val="single" w:sz="2" w:space="0" w:color="D9D9E3"/>
                <w:right w:val="single" w:sz="2" w:space="0" w:color="D9D9E3"/>
              </w:divBdr>
              <w:divsChild>
                <w:div w:id="861282293">
                  <w:marLeft w:val="0"/>
                  <w:marRight w:val="0"/>
                  <w:marTop w:val="0"/>
                  <w:marBottom w:val="0"/>
                  <w:divBdr>
                    <w:top w:val="single" w:sz="2" w:space="0" w:color="D9D9E3"/>
                    <w:left w:val="single" w:sz="2" w:space="0" w:color="D9D9E3"/>
                    <w:bottom w:val="single" w:sz="2" w:space="0" w:color="D9D9E3"/>
                    <w:right w:val="single" w:sz="2" w:space="0" w:color="D9D9E3"/>
                  </w:divBdr>
                  <w:divsChild>
                    <w:div w:id="2021076496">
                      <w:marLeft w:val="0"/>
                      <w:marRight w:val="0"/>
                      <w:marTop w:val="0"/>
                      <w:marBottom w:val="0"/>
                      <w:divBdr>
                        <w:top w:val="single" w:sz="2" w:space="0" w:color="D9D9E3"/>
                        <w:left w:val="single" w:sz="2" w:space="0" w:color="D9D9E3"/>
                        <w:bottom w:val="single" w:sz="2" w:space="0" w:color="D9D9E3"/>
                        <w:right w:val="single" w:sz="2" w:space="0" w:color="D9D9E3"/>
                      </w:divBdr>
                      <w:divsChild>
                        <w:div w:id="967050100">
                          <w:marLeft w:val="0"/>
                          <w:marRight w:val="0"/>
                          <w:marTop w:val="0"/>
                          <w:marBottom w:val="0"/>
                          <w:divBdr>
                            <w:top w:val="single" w:sz="2" w:space="0" w:color="auto"/>
                            <w:left w:val="single" w:sz="2" w:space="0" w:color="auto"/>
                            <w:bottom w:val="single" w:sz="6" w:space="0" w:color="auto"/>
                            <w:right w:val="single" w:sz="2" w:space="0" w:color="auto"/>
                          </w:divBdr>
                          <w:divsChild>
                            <w:div w:id="17924359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282005">
                                  <w:marLeft w:val="0"/>
                                  <w:marRight w:val="0"/>
                                  <w:marTop w:val="0"/>
                                  <w:marBottom w:val="0"/>
                                  <w:divBdr>
                                    <w:top w:val="single" w:sz="2" w:space="0" w:color="D9D9E3"/>
                                    <w:left w:val="single" w:sz="2" w:space="0" w:color="D9D9E3"/>
                                    <w:bottom w:val="single" w:sz="2" w:space="0" w:color="D9D9E3"/>
                                    <w:right w:val="single" w:sz="2" w:space="0" w:color="D9D9E3"/>
                                  </w:divBdr>
                                  <w:divsChild>
                                    <w:div w:id="2033339827">
                                      <w:marLeft w:val="0"/>
                                      <w:marRight w:val="0"/>
                                      <w:marTop w:val="0"/>
                                      <w:marBottom w:val="0"/>
                                      <w:divBdr>
                                        <w:top w:val="single" w:sz="2" w:space="0" w:color="D9D9E3"/>
                                        <w:left w:val="single" w:sz="2" w:space="0" w:color="D9D9E3"/>
                                        <w:bottom w:val="single" w:sz="2" w:space="0" w:color="D9D9E3"/>
                                        <w:right w:val="single" w:sz="2" w:space="0" w:color="D9D9E3"/>
                                      </w:divBdr>
                                      <w:divsChild>
                                        <w:div w:id="394472934">
                                          <w:marLeft w:val="0"/>
                                          <w:marRight w:val="0"/>
                                          <w:marTop w:val="0"/>
                                          <w:marBottom w:val="0"/>
                                          <w:divBdr>
                                            <w:top w:val="single" w:sz="2" w:space="0" w:color="D9D9E3"/>
                                            <w:left w:val="single" w:sz="2" w:space="0" w:color="D9D9E3"/>
                                            <w:bottom w:val="single" w:sz="2" w:space="0" w:color="D9D9E3"/>
                                            <w:right w:val="single" w:sz="2" w:space="0" w:color="D9D9E3"/>
                                          </w:divBdr>
                                          <w:divsChild>
                                            <w:div w:id="155931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003104">
                          <w:marLeft w:val="0"/>
                          <w:marRight w:val="0"/>
                          <w:marTop w:val="0"/>
                          <w:marBottom w:val="0"/>
                          <w:divBdr>
                            <w:top w:val="single" w:sz="2" w:space="0" w:color="auto"/>
                            <w:left w:val="single" w:sz="2" w:space="0" w:color="auto"/>
                            <w:bottom w:val="single" w:sz="6" w:space="0" w:color="auto"/>
                            <w:right w:val="single" w:sz="2" w:space="0" w:color="auto"/>
                          </w:divBdr>
                          <w:divsChild>
                            <w:div w:id="150221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06989">
                                  <w:marLeft w:val="0"/>
                                  <w:marRight w:val="0"/>
                                  <w:marTop w:val="0"/>
                                  <w:marBottom w:val="0"/>
                                  <w:divBdr>
                                    <w:top w:val="single" w:sz="2" w:space="0" w:color="D9D9E3"/>
                                    <w:left w:val="single" w:sz="2" w:space="0" w:color="D9D9E3"/>
                                    <w:bottom w:val="single" w:sz="2" w:space="0" w:color="D9D9E3"/>
                                    <w:right w:val="single" w:sz="2" w:space="0" w:color="D9D9E3"/>
                                  </w:divBdr>
                                  <w:divsChild>
                                    <w:div w:id="208425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5111056">
                                  <w:marLeft w:val="0"/>
                                  <w:marRight w:val="0"/>
                                  <w:marTop w:val="0"/>
                                  <w:marBottom w:val="0"/>
                                  <w:divBdr>
                                    <w:top w:val="single" w:sz="2" w:space="0" w:color="D9D9E3"/>
                                    <w:left w:val="single" w:sz="2" w:space="0" w:color="D9D9E3"/>
                                    <w:bottom w:val="single" w:sz="2" w:space="0" w:color="D9D9E3"/>
                                    <w:right w:val="single" w:sz="2" w:space="0" w:color="D9D9E3"/>
                                  </w:divBdr>
                                  <w:divsChild>
                                    <w:div w:id="1852645843">
                                      <w:marLeft w:val="0"/>
                                      <w:marRight w:val="0"/>
                                      <w:marTop w:val="0"/>
                                      <w:marBottom w:val="0"/>
                                      <w:divBdr>
                                        <w:top w:val="single" w:sz="2" w:space="0" w:color="D9D9E3"/>
                                        <w:left w:val="single" w:sz="2" w:space="0" w:color="D9D9E3"/>
                                        <w:bottom w:val="single" w:sz="2" w:space="0" w:color="D9D9E3"/>
                                        <w:right w:val="single" w:sz="2" w:space="0" w:color="D9D9E3"/>
                                      </w:divBdr>
                                      <w:divsChild>
                                        <w:div w:id="1303805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407860">
                          <w:marLeft w:val="0"/>
                          <w:marRight w:val="0"/>
                          <w:marTop w:val="0"/>
                          <w:marBottom w:val="0"/>
                          <w:divBdr>
                            <w:top w:val="single" w:sz="2" w:space="0" w:color="auto"/>
                            <w:left w:val="single" w:sz="2" w:space="0" w:color="auto"/>
                            <w:bottom w:val="single" w:sz="6" w:space="0" w:color="auto"/>
                            <w:right w:val="single" w:sz="2" w:space="0" w:color="auto"/>
                          </w:divBdr>
                          <w:divsChild>
                            <w:div w:id="83402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2703">
                                  <w:marLeft w:val="0"/>
                                  <w:marRight w:val="0"/>
                                  <w:marTop w:val="0"/>
                                  <w:marBottom w:val="0"/>
                                  <w:divBdr>
                                    <w:top w:val="single" w:sz="2" w:space="0" w:color="D9D9E3"/>
                                    <w:left w:val="single" w:sz="2" w:space="0" w:color="D9D9E3"/>
                                    <w:bottom w:val="single" w:sz="2" w:space="0" w:color="D9D9E3"/>
                                    <w:right w:val="single" w:sz="2" w:space="0" w:color="D9D9E3"/>
                                  </w:divBdr>
                                  <w:divsChild>
                                    <w:div w:id="1729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992641">
                                  <w:marLeft w:val="0"/>
                                  <w:marRight w:val="0"/>
                                  <w:marTop w:val="0"/>
                                  <w:marBottom w:val="0"/>
                                  <w:divBdr>
                                    <w:top w:val="single" w:sz="2" w:space="0" w:color="D9D9E3"/>
                                    <w:left w:val="single" w:sz="2" w:space="0" w:color="D9D9E3"/>
                                    <w:bottom w:val="single" w:sz="2" w:space="0" w:color="D9D9E3"/>
                                    <w:right w:val="single" w:sz="2" w:space="0" w:color="D9D9E3"/>
                                  </w:divBdr>
                                  <w:divsChild>
                                    <w:div w:id="2050836059">
                                      <w:marLeft w:val="0"/>
                                      <w:marRight w:val="0"/>
                                      <w:marTop w:val="0"/>
                                      <w:marBottom w:val="0"/>
                                      <w:divBdr>
                                        <w:top w:val="single" w:sz="2" w:space="0" w:color="D9D9E3"/>
                                        <w:left w:val="single" w:sz="2" w:space="0" w:color="D9D9E3"/>
                                        <w:bottom w:val="single" w:sz="2" w:space="0" w:color="D9D9E3"/>
                                        <w:right w:val="single" w:sz="2" w:space="0" w:color="D9D9E3"/>
                                      </w:divBdr>
                                      <w:divsChild>
                                        <w:div w:id="1985041203">
                                          <w:marLeft w:val="0"/>
                                          <w:marRight w:val="0"/>
                                          <w:marTop w:val="0"/>
                                          <w:marBottom w:val="0"/>
                                          <w:divBdr>
                                            <w:top w:val="single" w:sz="2" w:space="0" w:color="D9D9E3"/>
                                            <w:left w:val="single" w:sz="2" w:space="0" w:color="D9D9E3"/>
                                            <w:bottom w:val="single" w:sz="2" w:space="0" w:color="D9D9E3"/>
                                            <w:right w:val="single" w:sz="2" w:space="0" w:color="D9D9E3"/>
                                          </w:divBdr>
                                          <w:divsChild>
                                            <w:div w:id="52325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1984194">
                          <w:marLeft w:val="0"/>
                          <w:marRight w:val="0"/>
                          <w:marTop w:val="0"/>
                          <w:marBottom w:val="0"/>
                          <w:divBdr>
                            <w:top w:val="single" w:sz="2" w:space="0" w:color="auto"/>
                            <w:left w:val="single" w:sz="2" w:space="0" w:color="auto"/>
                            <w:bottom w:val="single" w:sz="6" w:space="0" w:color="auto"/>
                            <w:right w:val="single" w:sz="2" w:space="0" w:color="auto"/>
                          </w:divBdr>
                          <w:divsChild>
                            <w:div w:id="82493392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04192">
                                  <w:marLeft w:val="0"/>
                                  <w:marRight w:val="0"/>
                                  <w:marTop w:val="0"/>
                                  <w:marBottom w:val="0"/>
                                  <w:divBdr>
                                    <w:top w:val="single" w:sz="2" w:space="0" w:color="D9D9E3"/>
                                    <w:left w:val="single" w:sz="2" w:space="0" w:color="D9D9E3"/>
                                    <w:bottom w:val="single" w:sz="2" w:space="0" w:color="D9D9E3"/>
                                    <w:right w:val="single" w:sz="2" w:space="0" w:color="D9D9E3"/>
                                  </w:divBdr>
                                  <w:divsChild>
                                    <w:div w:id="181896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343978">
                                  <w:marLeft w:val="0"/>
                                  <w:marRight w:val="0"/>
                                  <w:marTop w:val="0"/>
                                  <w:marBottom w:val="0"/>
                                  <w:divBdr>
                                    <w:top w:val="single" w:sz="2" w:space="0" w:color="D9D9E3"/>
                                    <w:left w:val="single" w:sz="2" w:space="0" w:color="D9D9E3"/>
                                    <w:bottom w:val="single" w:sz="2" w:space="0" w:color="D9D9E3"/>
                                    <w:right w:val="single" w:sz="2" w:space="0" w:color="D9D9E3"/>
                                  </w:divBdr>
                                  <w:divsChild>
                                    <w:div w:id="1150055865">
                                      <w:marLeft w:val="0"/>
                                      <w:marRight w:val="0"/>
                                      <w:marTop w:val="0"/>
                                      <w:marBottom w:val="0"/>
                                      <w:divBdr>
                                        <w:top w:val="single" w:sz="2" w:space="0" w:color="D9D9E3"/>
                                        <w:left w:val="single" w:sz="2" w:space="0" w:color="D9D9E3"/>
                                        <w:bottom w:val="single" w:sz="2" w:space="0" w:color="D9D9E3"/>
                                        <w:right w:val="single" w:sz="2" w:space="0" w:color="D9D9E3"/>
                                      </w:divBdr>
                                      <w:divsChild>
                                        <w:div w:id="6166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14450">
                          <w:marLeft w:val="0"/>
                          <w:marRight w:val="0"/>
                          <w:marTop w:val="0"/>
                          <w:marBottom w:val="0"/>
                          <w:divBdr>
                            <w:top w:val="single" w:sz="2" w:space="0" w:color="auto"/>
                            <w:left w:val="single" w:sz="2" w:space="0" w:color="auto"/>
                            <w:bottom w:val="single" w:sz="6" w:space="0" w:color="auto"/>
                            <w:right w:val="single" w:sz="2" w:space="0" w:color="auto"/>
                          </w:divBdr>
                          <w:divsChild>
                            <w:div w:id="495416061">
                              <w:marLeft w:val="0"/>
                              <w:marRight w:val="0"/>
                              <w:marTop w:val="100"/>
                              <w:marBottom w:val="100"/>
                              <w:divBdr>
                                <w:top w:val="single" w:sz="2" w:space="0" w:color="D9D9E3"/>
                                <w:left w:val="single" w:sz="2" w:space="0" w:color="D9D9E3"/>
                                <w:bottom w:val="single" w:sz="2" w:space="0" w:color="D9D9E3"/>
                                <w:right w:val="single" w:sz="2" w:space="0" w:color="D9D9E3"/>
                              </w:divBdr>
                              <w:divsChild>
                                <w:div w:id="598954633">
                                  <w:marLeft w:val="0"/>
                                  <w:marRight w:val="0"/>
                                  <w:marTop w:val="0"/>
                                  <w:marBottom w:val="0"/>
                                  <w:divBdr>
                                    <w:top w:val="single" w:sz="2" w:space="0" w:color="D9D9E3"/>
                                    <w:left w:val="single" w:sz="2" w:space="0" w:color="D9D9E3"/>
                                    <w:bottom w:val="single" w:sz="2" w:space="0" w:color="D9D9E3"/>
                                    <w:right w:val="single" w:sz="2" w:space="0" w:color="D9D9E3"/>
                                  </w:divBdr>
                                  <w:divsChild>
                                    <w:div w:id="1356150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583622">
                                  <w:marLeft w:val="0"/>
                                  <w:marRight w:val="0"/>
                                  <w:marTop w:val="0"/>
                                  <w:marBottom w:val="0"/>
                                  <w:divBdr>
                                    <w:top w:val="single" w:sz="2" w:space="0" w:color="D9D9E3"/>
                                    <w:left w:val="single" w:sz="2" w:space="0" w:color="D9D9E3"/>
                                    <w:bottom w:val="single" w:sz="2" w:space="0" w:color="D9D9E3"/>
                                    <w:right w:val="single" w:sz="2" w:space="0" w:color="D9D9E3"/>
                                  </w:divBdr>
                                  <w:divsChild>
                                    <w:div w:id="840048012">
                                      <w:marLeft w:val="0"/>
                                      <w:marRight w:val="0"/>
                                      <w:marTop w:val="0"/>
                                      <w:marBottom w:val="0"/>
                                      <w:divBdr>
                                        <w:top w:val="single" w:sz="2" w:space="0" w:color="D9D9E3"/>
                                        <w:left w:val="single" w:sz="2" w:space="0" w:color="D9D9E3"/>
                                        <w:bottom w:val="single" w:sz="2" w:space="0" w:color="D9D9E3"/>
                                        <w:right w:val="single" w:sz="2" w:space="0" w:color="D9D9E3"/>
                                      </w:divBdr>
                                      <w:divsChild>
                                        <w:div w:id="1214003919">
                                          <w:marLeft w:val="0"/>
                                          <w:marRight w:val="0"/>
                                          <w:marTop w:val="0"/>
                                          <w:marBottom w:val="0"/>
                                          <w:divBdr>
                                            <w:top w:val="single" w:sz="2" w:space="0" w:color="D9D9E3"/>
                                            <w:left w:val="single" w:sz="2" w:space="0" w:color="D9D9E3"/>
                                            <w:bottom w:val="single" w:sz="2" w:space="0" w:color="D9D9E3"/>
                                            <w:right w:val="single" w:sz="2" w:space="0" w:color="D9D9E3"/>
                                          </w:divBdr>
                                          <w:divsChild>
                                            <w:div w:id="819539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576515">
          <w:marLeft w:val="0"/>
          <w:marRight w:val="0"/>
          <w:marTop w:val="0"/>
          <w:marBottom w:val="0"/>
          <w:divBdr>
            <w:top w:val="none" w:sz="0" w:space="0" w:color="auto"/>
            <w:left w:val="none" w:sz="0" w:space="0" w:color="auto"/>
            <w:bottom w:val="none" w:sz="0" w:space="0" w:color="auto"/>
            <w:right w:val="none" w:sz="0" w:space="0" w:color="auto"/>
          </w:divBdr>
        </w:div>
      </w:divsChild>
    </w:div>
    <w:div w:id="158086958">
      <w:bodyDiv w:val="1"/>
      <w:marLeft w:val="0"/>
      <w:marRight w:val="0"/>
      <w:marTop w:val="0"/>
      <w:marBottom w:val="0"/>
      <w:divBdr>
        <w:top w:val="none" w:sz="0" w:space="0" w:color="auto"/>
        <w:left w:val="none" w:sz="0" w:space="0" w:color="auto"/>
        <w:bottom w:val="none" w:sz="0" w:space="0" w:color="auto"/>
        <w:right w:val="none" w:sz="0" w:space="0" w:color="auto"/>
      </w:divBdr>
    </w:div>
    <w:div w:id="208077881">
      <w:bodyDiv w:val="1"/>
      <w:marLeft w:val="0"/>
      <w:marRight w:val="0"/>
      <w:marTop w:val="0"/>
      <w:marBottom w:val="0"/>
      <w:divBdr>
        <w:top w:val="none" w:sz="0" w:space="0" w:color="auto"/>
        <w:left w:val="none" w:sz="0" w:space="0" w:color="auto"/>
        <w:bottom w:val="none" w:sz="0" w:space="0" w:color="auto"/>
        <w:right w:val="none" w:sz="0" w:space="0" w:color="auto"/>
      </w:divBdr>
    </w:div>
    <w:div w:id="222182457">
      <w:bodyDiv w:val="1"/>
      <w:marLeft w:val="0"/>
      <w:marRight w:val="0"/>
      <w:marTop w:val="0"/>
      <w:marBottom w:val="0"/>
      <w:divBdr>
        <w:top w:val="none" w:sz="0" w:space="0" w:color="auto"/>
        <w:left w:val="none" w:sz="0" w:space="0" w:color="auto"/>
        <w:bottom w:val="none" w:sz="0" w:space="0" w:color="auto"/>
        <w:right w:val="none" w:sz="0" w:space="0" w:color="auto"/>
      </w:divBdr>
    </w:div>
    <w:div w:id="281419524">
      <w:bodyDiv w:val="1"/>
      <w:marLeft w:val="0"/>
      <w:marRight w:val="0"/>
      <w:marTop w:val="0"/>
      <w:marBottom w:val="0"/>
      <w:divBdr>
        <w:top w:val="none" w:sz="0" w:space="0" w:color="auto"/>
        <w:left w:val="none" w:sz="0" w:space="0" w:color="auto"/>
        <w:bottom w:val="none" w:sz="0" w:space="0" w:color="auto"/>
        <w:right w:val="none" w:sz="0" w:space="0" w:color="auto"/>
      </w:divBdr>
    </w:div>
    <w:div w:id="292298939">
      <w:bodyDiv w:val="1"/>
      <w:marLeft w:val="0"/>
      <w:marRight w:val="0"/>
      <w:marTop w:val="0"/>
      <w:marBottom w:val="0"/>
      <w:divBdr>
        <w:top w:val="none" w:sz="0" w:space="0" w:color="auto"/>
        <w:left w:val="none" w:sz="0" w:space="0" w:color="auto"/>
        <w:bottom w:val="none" w:sz="0" w:space="0" w:color="auto"/>
        <w:right w:val="none" w:sz="0" w:space="0" w:color="auto"/>
      </w:divBdr>
    </w:div>
    <w:div w:id="362243222">
      <w:bodyDiv w:val="1"/>
      <w:marLeft w:val="0"/>
      <w:marRight w:val="0"/>
      <w:marTop w:val="0"/>
      <w:marBottom w:val="0"/>
      <w:divBdr>
        <w:top w:val="none" w:sz="0" w:space="0" w:color="auto"/>
        <w:left w:val="none" w:sz="0" w:space="0" w:color="auto"/>
        <w:bottom w:val="none" w:sz="0" w:space="0" w:color="auto"/>
        <w:right w:val="none" w:sz="0" w:space="0" w:color="auto"/>
      </w:divBdr>
    </w:div>
    <w:div w:id="402338164">
      <w:bodyDiv w:val="1"/>
      <w:marLeft w:val="0"/>
      <w:marRight w:val="0"/>
      <w:marTop w:val="0"/>
      <w:marBottom w:val="0"/>
      <w:divBdr>
        <w:top w:val="none" w:sz="0" w:space="0" w:color="auto"/>
        <w:left w:val="none" w:sz="0" w:space="0" w:color="auto"/>
        <w:bottom w:val="none" w:sz="0" w:space="0" w:color="auto"/>
        <w:right w:val="none" w:sz="0" w:space="0" w:color="auto"/>
      </w:divBdr>
    </w:div>
    <w:div w:id="424571752">
      <w:bodyDiv w:val="1"/>
      <w:marLeft w:val="0"/>
      <w:marRight w:val="0"/>
      <w:marTop w:val="0"/>
      <w:marBottom w:val="0"/>
      <w:divBdr>
        <w:top w:val="none" w:sz="0" w:space="0" w:color="auto"/>
        <w:left w:val="none" w:sz="0" w:space="0" w:color="auto"/>
        <w:bottom w:val="none" w:sz="0" w:space="0" w:color="auto"/>
        <w:right w:val="none" w:sz="0" w:space="0" w:color="auto"/>
      </w:divBdr>
    </w:div>
    <w:div w:id="491722053">
      <w:bodyDiv w:val="1"/>
      <w:marLeft w:val="0"/>
      <w:marRight w:val="0"/>
      <w:marTop w:val="0"/>
      <w:marBottom w:val="0"/>
      <w:divBdr>
        <w:top w:val="none" w:sz="0" w:space="0" w:color="auto"/>
        <w:left w:val="none" w:sz="0" w:space="0" w:color="auto"/>
        <w:bottom w:val="none" w:sz="0" w:space="0" w:color="auto"/>
        <w:right w:val="none" w:sz="0" w:space="0" w:color="auto"/>
      </w:divBdr>
    </w:div>
    <w:div w:id="563294172">
      <w:bodyDiv w:val="1"/>
      <w:marLeft w:val="0"/>
      <w:marRight w:val="0"/>
      <w:marTop w:val="0"/>
      <w:marBottom w:val="0"/>
      <w:divBdr>
        <w:top w:val="none" w:sz="0" w:space="0" w:color="auto"/>
        <w:left w:val="none" w:sz="0" w:space="0" w:color="auto"/>
        <w:bottom w:val="none" w:sz="0" w:space="0" w:color="auto"/>
        <w:right w:val="none" w:sz="0" w:space="0" w:color="auto"/>
      </w:divBdr>
    </w:div>
    <w:div w:id="609511681">
      <w:bodyDiv w:val="1"/>
      <w:marLeft w:val="0"/>
      <w:marRight w:val="0"/>
      <w:marTop w:val="0"/>
      <w:marBottom w:val="0"/>
      <w:divBdr>
        <w:top w:val="none" w:sz="0" w:space="0" w:color="auto"/>
        <w:left w:val="none" w:sz="0" w:space="0" w:color="auto"/>
        <w:bottom w:val="none" w:sz="0" w:space="0" w:color="auto"/>
        <w:right w:val="none" w:sz="0" w:space="0" w:color="auto"/>
      </w:divBdr>
    </w:div>
    <w:div w:id="661541345">
      <w:bodyDiv w:val="1"/>
      <w:marLeft w:val="0"/>
      <w:marRight w:val="0"/>
      <w:marTop w:val="0"/>
      <w:marBottom w:val="0"/>
      <w:divBdr>
        <w:top w:val="none" w:sz="0" w:space="0" w:color="auto"/>
        <w:left w:val="none" w:sz="0" w:space="0" w:color="auto"/>
        <w:bottom w:val="none" w:sz="0" w:space="0" w:color="auto"/>
        <w:right w:val="none" w:sz="0" w:space="0" w:color="auto"/>
      </w:divBdr>
    </w:div>
    <w:div w:id="676810336">
      <w:bodyDiv w:val="1"/>
      <w:marLeft w:val="0"/>
      <w:marRight w:val="0"/>
      <w:marTop w:val="0"/>
      <w:marBottom w:val="0"/>
      <w:divBdr>
        <w:top w:val="none" w:sz="0" w:space="0" w:color="auto"/>
        <w:left w:val="none" w:sz="0" w:space="0" w:color="auto"/>
        <w:bottom w:val="none" w:sz="0" w:space="0" w:color="auto"/>
        <w:right w:val="none" w:sz="0" w:space="0" w:color="auto"/>
      </w:divBdr>
    </w:div>
    <w:div w:id="689649362">
      <w:bodyDiv w:val="1"/>
      <w:marLeft w:val="0"/>
      <w:marRight w:val="0"/>
      <w:marTop w:val="0"/>
      <w:marBottom w:val="0"/>
      <w:divBdr>
        <w:top w:val="none" w:sz="0" w:space="0" w:color="auto"/>
        <w:left w:val="none" w:sz="0" w:space="0" w:color="auto"/>
        <w:bottom w:val="none" w:sz="0" w:space="0" w:color="auto"/>
        <w:right w:val="none" w:sz="0" w:space="0" w:color="auto"/>
      </w:divBdr>
    </w:div>
    <w:div w:id="785274782">
      <w:bodyDiv w:val="1"/>
      <w:marLeft w:val="0"/>
      <w:marRight w:val="0"/>
      <w:marTop w:val="0"/>
      <w:marBottom w:val="0"/>
      <w:divBdr>
        <w:top w:val="none" w:sz="0" w:space="0" w:color="auto"/>
        <w:left w:val="none" w:sz="0" w:space="0" w:color="auto"/>
        <w:bottom w:val="none" w:sz="0" w:space="0" w:color="auto"/>
        <w:right w:val="none" w:sz="0" w:space="0" w:color="auto"/>
      </w:divBdr>
    </w:div>
    <w:div w:id="816721382">
      <w:bodyDiv w:val="1"/>
      <w:marLeft w:val="0"/>
      <w:marRight w:val="0"/>
      <w:marTop w:val="0"/>
      <w:marBottom w:val="0"/>
      <w:divBdr>
        <w:top w:val="none" w:sz="0" w:space="0" w:color="auto"/>
        <w:left w:val="none" w:sz="0" w:space="0" w:color="auto"/>
        <w:bottom w:val="none" w:sz="0" w:space="0" w:color="auto"/>
        <w:right w:val="none" w:sz="0" w:space="0" w:color="auto"/>
      </w:divBdr>
    </w:div>
    <w:div w:id="856121731">
      <w:bodyDiv w:val="1"/>
      <w:marLeft w:val="0"/>
      <w:marRight w:val="0"/>
      <w:marTop w:val="0"/>
      <w:marBottom w:val="0"/>
      <w:divBdr>
        <w:top w:val="none" w:sz="0" w:space="0" w:color="auto"/>
        <w:left w:val="none" w:sz="0" w:space="0" w:color="auto"/>
        <w:bottom w:val="none" w:sz="0" w:space="0" w:color="auto"/>
        <w:right w:val="none" w:sz="0" w:space="0" w:color="auto"/>
      </w:divBdr>
    </w:div>
    <w:div w:id="862859889">
      <w:bodyDiv w:val="1"/>
      <w:marLeft w:val="0"/>
      <w:marRight w:val="0"/>
      <w:marTop w:val="0"/>
      <w:marBottom w:val="0"/>
      <w:divBdr>
        <w:top w:val="none" w:sz="0" w:space="0" w:color="auto"/>
        <w:left w:val="none" w:sz="0" w:space="0" w:color="auto"/>
        <w:bottom w:val="none" w:sz="0" w:space="0" w:color="auto"/>
        <w:right w:val="none" w:sz="0" w:space="0" w:color="auto"/>
      </w:divBdr>
      <w:divsChild>
        <w:div w:id="1544291756">
          <w:marLeft w:val="504"/>
          <w:marRight w:val="0"/>
          <w:marTop w:val="140"/>
          <w:marBottom w:val="0"/>
          <w:divBdr>
            <w:top w:val="none" w:sz="0" w:space="0" w:color="auto"/>
            <w:left w:val="none" w:sz="0" w:space="0" w:color="auto"/>
            <w:bottom w:val="none" w:sz="0" w:space="0" w:color="auto"/>
            <w:right w:val="none" w:sz="0" w:space="0" w:color="auto"/>
          </w:divBdr>
        </w:div>
        <w:div w:id="543755306">
          <w:marLeft w:val="504"/>
          <w:marRight w:val="0"/>
          <w:marTop w:val="140"/>
          <w:marBottom w:val="0"/>
          <w:divBdr>
            <w:top w:val="none" w:sz="0" w:space="0" w:color="auto"/>
            <w:left w:val="none" w:sz="0" w:space="0" w:color="auto"/>
            <w:bottom w:val="none" w:sz="0" w:space="0" w:color="auto"/>
            <w:right w:val="none" w:sz="0" w:space="0" w:color="auto"/>
          </w:divBdr>
        </w:div>
        <w:div w:id="734547672">
          <w:marLeft w:val="504"/>
          <w:marRight w:val="0"/>
          <w:marTop w:val="140"/>
          <w:marBottom w:val="0"/>
          <w:divBdr>
            <w:top w:val="none" w:sz="0" w:space="0" w:color="auto"/>
            <w:left w:val="none" w:sz="0" w:space="0" w:color="auto"/>
            <w:bottom w:val="none" w:sz="0" w:space="0" w:color="auto"/>
            <w:right w:val="none" w:sz="0" w:space="0" w:color="auto"/>
          </w:divBdr>
        </w:div>
        <w:div w:id="1357851161">
          <w:marLeft w:val="504"/>
          <w:marRight w:val="0"/>
          <w:marTop w:val="140"/>
          <w:marBottom w:val="0"/>
          <w:divBdr>
            <w:top w:val="none" w:sz="0" w:space="0" w:color="auto"/>
            <w:left w:val="none" w:sz="0" w:space="0" w:color="auto"/>
            <w:bottom w:val="none" w:sz="0" w:space="0" w:color="auto"/>
            <w:right w:val="none" w:sz="0" w:space="0" w:color="auto"/>
          </w:divBdr>
        </w:div>
        <w:div w:id="52393330">
          <w:marLeft w:val="504"/>
          <w:marRight w:val="0"/>
          <w:marTop w:val="140"/>
          <w:marBottom w:val="0"/>
          <w:divBdr>
            <w:top w:val="none" w:sz="0" w:space="0" w:color="auto"/>
            <w:left w:val="none" w:sz="0" w:space="0" w:color="auto"/>
            <w:bottom w:val="none" w:sz="0" w:space="0" w:color="auto"/>
            <w:right w:val="none" w:sz="0" w:space="0" w:color="auto"/>
          </w:divBdr>
        </w:div>
        <w:div w:id="945842204">
          <w:marLeft w:val="504"/>
          <w:marRight w:val="0"/>
          <w:marTop w:val="140"/>
          <w:marBottom w:val="0"/>
          <w:divBdr>
            <w:top w:val="none" w:sz="0" w:space="0" w:color="auto"/>
            <w:left w:val="none" w:sz="0" w:space="0" w:color="auto"/>
            <w:bottom w:val="none" w:sz="0" w:space="0" w:color="auto"/>
            <w:right w:val="none" w:sz="0" w:space="0" w:color="auto"/>
          </w:divBdr>
        </w:div>
        <w:div w:id="822116161">
          <w:marLeft w:val="504"/>
          <w:marRight w:val="0"/>
          <w:marTop w:val="140"/>
          <w:marBottom w:val="0"/>
          <w:divBdr>
            <w:top w:val="none" w:sz="0" w:space="0" w:color="auto"/>
            <w:left w:val="none" w:sz="0" w:space="0" w:color="auto"/>
            <w:bottom w:val="none" w:sz="0" w:space="0" w:color="auto"/>
            <w:right w:val="none" w:sz="0" w:space="0" w:color="auto"/>
          </w:divBdr>
        </w:div>
        <w:div w:id="178979972">
          <w:marLeft w:val="504"/>
          <w:marRight w:val="0"/>
          <w:marTop w:val="140"/>
          <w:marBottom w:val="0"/>
          <w:divBdr>
            <w:top w:val="none" w:sz="0" w:space="0" w:color="auto"/>
            <w:left w:val="none" w:sz="0" w:space="0" w:color="auto"/>
            <w:bottom w:val="none" w:sz="0" w:space="0" w:color="auto"/>
            <w:right w:val="none" w:sz="0" w:space="0" w:color="auto"/>
          </w:divBdr>
        </w:div>
        <w:div w:id="1086615428">
          <w:marLeft w:val="504"/>
          <w:marRight w:val="0"/>
          <w:marTop w:val="140"/>
          <w:marBottom w:val="0"/>
          <w:divBdr>
            <w:top w:val="none" w:sz="0" w:space="0" w:color="auto"/>
            <w:left w:val="none" w:sz="0" w:space="0" w:color="auto"/>
            <w:bottom w:val="none" w:sz="0" w:space="0" w:color="auto"/>
            <w:right w:val="none" w:sz="0" w:space="0" w:color="auto"/>
          </w:divBdr>
        </w:div>
      </w:divsChild>
    </w:div>
    <w:div w:id="864437989">
      <w:bodyDiv w:val="1"/>
      <w:marLeft w:val="0"/>
      <w:marRight w:val="0"/>
      <w:marTop w:val="0"/>
      <w:marBottom w:val="0"/>
      <w:divBdr>
        <w:top w:val="none" w:sz="0" w:space="0" w:color="auto"/>
        <w:left w:val="none" w:sz="0" w:space="0" w:color="auto"/>
        <w:bottom w:val="none" w:sz="0" w:space="0" w:color="auto"/>
        <w:right w:val="none" w:sz="0" w:space="0" w:color="auto"/>
      </w:divBdr>
    </w:div>
    <w:div w:id="935796193">
      <w:bodyDiv w:val="1"/>
      <w:marLeft w:val="0"/>
      <w:marRight w:val="0"/>
      <w:marTop w:val="0"/>
      <w:marBottom w:val="0"/>
      <w:divBdr>
        <w:top w:val="none" w:sz="0" w:space="0" w:color="auto"/>
        <w:left w:val="none" w:sz="0" w:space="0" w:color="auto"/>
        <w:bottom w:val="none" w:sz="0" w:space="0" w:color="auto"/>
        <w:right w:val="none" w:sz="0" w:space="0" w:color="auto"/>
      </w:divBdr>
    </w:div>
    <w:div w:id="1094983121">
      <w:bodyDiv w:val="1"/>
      <w:marLeft w:val="0"/>
      <w:marRight w:val="0"/>
      <w:marTop w:val="0"/>
      <w:marBottom w:val="0"/>
      <w:divBdr>
        <w:top w:val="none" w:sz="0" w:space="0" w:color="auto"/>
        <w:left w:val="none" w:sz="0" w:space="0" w:color="auto"/>
        <w:bottom w:val="none" w:sz="0" w:space="0" w:color="auto"/>
        <w:right w:val="none" w:sz="0" w:space="0" w:color="auto"/>
      </w:divBdr>
    </w:div>
    <w:div w:id="1105686344">
      <w:bodyDiv w:val="1"/>
      <w:marLeft w:val="0"/>
      <w:marRight w:val="0"/>
      <w:marTop w:val="0"/>
      <w:marBottom w:val="0"/>
      <w:divBdr>
        <w:top w:val="none" w:sz="0" w:space="0" w:color="auto"/>
        <w:left w:val="none" w:sz="0" w:space="0" w:color="auto"/>
        <w:bottom w:val="none" w:sz="0" w:space="0" w:color="auto"/>
        <w:right w:val="none" w:sz="0" w:space="0" w:color="auto"/>
      </w:divBdr>
    </w:div>
    <w:div w:id="1117136880">
      <w:bodyDiv w:val="1"/>
      <w:marLeft w:val="0"/>
      <w:marRight w:val="0"/>
      <w:marTop w:val="0"/>
      <w:marBottom w:val="0"/>
      <w:divBdr>
        <w:top w:val="none" w:sz="0" w:space="0" w:color="auto"/>
        <w:left w:val="none" w:sz="0" w:space="0" w:color="auto"/>
        <w:bottom w:val="none" w:sz="0" w:space="0" w:color="auto"/>
        <w:right w:val="none" w:sz="0" w:space="0" w:color="auto"/>
      </w:divBdr>
    </w:div>
    <w:div w:id="1121997234">
      <w:bodyDiv w:val="1"/>
      <w:marLeft w:val="0"/>
      <w:marRight w:val="0"/>
      <w:marTop w:val="0"/>
      <w:marBottom w:val="0"/>
      <w:divBdr>
        <w:top w:val="none" w:sz="0" w:space="0" w:color="auto"/>
        <w:left w:val="none" w:sz="0" w:space="0" w:color="auto"/>
        <w:bottom w:val="none" w:sz="0" w:space="0" w:color="auto"/>
        <w:right w:val="none" w:sz="0" w:space="0" w:color="auto"/>
      </w:divBdr>
      <w:divsChild>
        <w:div w:id="238292586">
          <w:marLeft w:val="0"/>
          <w:marRight w:val="0"/>
          <w:marTop w:val="0"/>
          <w:marBottom w:val="0"/>
          <w:divBdr>
            <w:top w:val="single" w:sz="2" w:space="0" w:color="D9D9E3"/>
            <w:left w:val="single" w:sz="2" w:space="0" w:color="D9D9E3"/>
            <w:bottom w:val="single" w:sz="2" w:space="0" w:color="D9D9E3"/>
            <w:right w:val="single" w:sz="2" w:space="0" w:color="D9D9E3"/>
          </w:divBdr>
          <w:divsChild>
            <w:div w:id="1881549207">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99">
                  <w:marLeft w:val="0"/>
                  <w:marRight w:val="0"/>
                  <w:marTop w:val="0"/>
                  <w:marBottom w:val="0"/>
                  <w:divBdr>
                    <w:top w:val="single" w:sz="2" w:space="0" w:color="D9D9E3"/>
                    <w:left w:val="single" w:sz="2" w:space="0" w:color="D9D9E3"/>
                    <w:bottom w:val="single" w:sz="2" w:space="0" w:color="D9D9E3"/>
                    <w:right w:val="single" w:sz="2" w:space="0" w:color="D9D9E3"/>
                  </w:divBdr>
                  <w:divsChild>
                    <w:div w:id="1249341854">
                      <w:marLeft w:val="0"/>
                      <w:marRight w:val="0"/>
                      <w:marTop w:val="0"/>
                      <w:marBottom w:val="0"/>
                      <w:divBdr>
                        <w:top w:val="single" w:sz="2" w:space="0" w:color="D9D9E3"/>
                        <w:left w:val="single" w:sz="2" w:space="0" w:color="D9D9E3"/>
                        <w:bottom w:val="single" w:sz="2" w:space="0" w:color="D9D9E3"/>
                        <w:right w:val="single" w:sz="2" w:space="0" w:color="D9D9E3"/>
                      </w:divBdr>
                      <w:divsChild>
                        <w:div w:id="1664431427">
                          <w:marLeft w:val="0"/>
                          <w:marRight w:val="0"/>
                          <w:marTop w:val="0"/>
                          <w:marBottom w:val="0"/>
                          <w:divBdr>
                            <w:top w:val="single" w:sz="2" w:space="0" w:color="auto"/>
                            <w:left w:val="single" w:sz="2" w:space="0" w:color="auto"/>
                            <w:bottom w:val="single" w:sz="6" w:space="0" w:color="auto"/>
                            <w:right w:val="single" w:sz="2" w:space="0" w:color="auto"/>
                          </w:divBdr>
                          <w:divsChild>
                            <w:div w:id="1583948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17276">
                                  <w:marLeft w:val="0"/>
                                  <w:marRight w:val="0"/>
                                  <w:marTop w:val="0"/>
                                  <w:marBottom w:val="0"/>
                                  <w:divBdr>
                                    <w:top w:val="single" w:sz="2" w:space="0" w:color="D9D9E3"/>
                                    <w:left w:val="single" w:sz="2" w:space="0" w:color="D9D9E3"/>
                                    <w:bottom w:val="single" w:sz="2" w:space="0" w:color="D9D9E3"/>
                                    <w:right w:val="single" w:sz="2" w:space="0" w:color="D9D9E3"/>
                                  </w:divBdr>
                                  <w:divsChild>
                                    <w:div w:id="85661560">
                                      <w:marLeft w:val="0"/>
                                      <w:marRight w:val="0"/>
                                      <w:marTop w:val="0"/>
                                      <w:marBottom w:val="0"/>
                                      <w:divBdr>
                                        <w:top w:val="single" w:sz="2" w:space="0" w:color="D9D9E3"/>
                                        <w:left w:val="single" w:sz="2" w:space="0" w:color="D9D9E3"/>
                                        <w:bottom w:val="single" w:sz="2" w:space="0" w:color="D9D9E3"/>
                                        <w:right w:val="single" w:sz="2" w:space="0" w:color="D9D9E3"/>
                                      </w:divBdr>
                                      <w:divsChild>
                                        <w:div w:id="163711600">
                                          <w:marLeft w:val="0"/>
                                          <w:marRight w:val="0"/>
                                          <w:marTop w:val="0"/>
                                          <w:marBottom w:val="0"/>
                                          <w:divBdr>
                                            <w:top w:val="single" w:sz="2" w:space="0" w:color="D9D9E3"/>
                                            <w:left w:val="single" w:sz="2" w:space="0" w:color="D9D9E3"/>
                                            <w:bottom w:val="single" w:sz="2" w:space="0" w:color="D9D9E3"/>
                                            <w:right w:val="single" w:sz="2" w:space="0" w:color="D9D9E3"/>
                                          </w:divBdr>
                                          <w:divsChild>
                                            <w:div w:id="70499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390546">
                          <w:marLeft w:val="0"/>
                          <w:marRight w:val="0"/>
                          <w:marTop w:val="0"/>
                          <w:marBottom w:val="0"/>
                          <w:divBdr>
                            <w:top w:val="single" w:sz="2" w:space="0" w:color="auto"/>
                            <w:left w:val="single" w:sz="2" w:space="0" w:color="auto"/>
                            <w:bottom w:val="single" w:sz="6" w:space="0" w:color="auto"/>
                            <w:right w:val="single" w:sz="2" w:space="0" w:color="auto"/>
                          </w:divBdr>
                          <w:divsChild>
                            <w:div w:id="199709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015750">
                                  <w:marLeft w:val="0"/>
                                  <w:marRight w:val="0"/>
                                  <w:marTop w:val="0"/>
                                  <w:marBottom w:val="0"/>
                                  <w:divBdr>
                                    <w:top w:val="single" w:sz="2" w:space="0" w:color="D9D9E3"/>
                                    <w:left w:val="single" w:sz="2" w:space="0" w:color="D9D9E3"/>
                                    <w:bottom w:val="single" w:sz="2" w:space="0" w:color="D9D9E3"/>
                                    <w:right w:val="single" w:sz="2" w:space="0" w:color="D9D9E3"/>
                                  </w:divBdr>
                                  <w:divsChild>
                                    <w:div w:id="1370565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18192">
                                  <w:marLeft w:val="0"/>
                                  <w:marRight w:val="0"/>
                                  <w:marTop w:val="0"/>
                                  <w:marBottom w:val="0"/>
                                  <w:divBdr>
                                    <w:top w:val="single" w:sz="2" w:space="0" w:color="D9D9E3"/>
                                    <w:left w:val="single" w:sz="2" w:space="0" w:color="D9D9E3"/>
                                    <w:bottom w:val="single" w:sz="2" w:space="0" w:color="D9D9E3"/>
                                    <w:right w:val="single" w:sz="2" w:space="0" w:color="D9D9E3"/>
                                  </w:divBdr>
                                  <w:divsChild>
                                    <w:div w:id="63264583">
                                      <w:marLeft w:val="0"/>
                                      <w:marRight w:val="0"/>
                                      <w:marTop w:val="0"/>
                                      <w:marBottom w:val="0"/>
                                      <w:divBdr>
                                        <w:top w:val="single" w:sz="2" w:space="0" w:color="D9D9E3"/>
                                        <w:left w:val="single" w:sz="2" w:space="0" w:color="D9D9E3"/>
                                        <w:bottom w:val="single" w:sz="2" w:space="0" w:color="D9D9E3"/>
                                        <w:right w:val="single" w:sz="2" w:space="0" w:color="D9D9E3"/>
                                      </w:divBdr>
                                      <w:divsChild>
                                        <w:div w:id="46884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755373">
                          <w:marLeft w:val="0"/>
                          <w:marRight w:val="0"/>
                          <w:marTop w:val="0"/>
                          <w:marBottom w:val="0"/>
                          <w:divBdr>
                            <w:top w:val="single" w:sz="2" w:space="0" w:color="auto"/>
                            <w:left w:val="single" w:sz="2" w:space="0" w:color="auto"/>
                            <w:bottom w:val="single" w:sz="6" w:space="0" w:color="auto"/>
                            <w:right w:val="single" w:sz="2" w:space="0" w:color="auto"/>
                          </w:divBdr>
                          <w:divsChild>
                            <w:div w:id="214403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632898">
                                  <w:marLeft w:val="0"/>
                                  <w:marRight w:val="0"/>
                                  <w:marTop w:val="0"/>
                                  <w:marBottom w:val="0"/>
                                  <w:divBdr>
                                    <w:top w:val="single" w:sz="2" w:space="0" w:color="D9D9E3"/>
                                    <w:left w:val="single" w:sz="2" w:space="0" w:color="D9D9E3"/>
                                    <w:bottom w:val="single" w:sz="2" w:space="0" w:color="D9D9E3"/>
                                    <w:right w:val="single" w:sz="2" w:space="0" w:color="D9D9E3"/>
                                  </w:divBdr>
                                  <w:divsChild>
                                    <w:div w:id="91254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720495">
                                  <w:marLeft w:val="0"/>
                                  <w:marRight w:val="0"/>
                                  <w:marTop w:val="0"/>
                                  <w:marBottom w:val="0"/>
                                  <w:divBdr>
                                    <w:top w:val="single" w:sz="2" w:space="0" w:color="D9D9E3"/>
                                    <w:left w:val="single" w:sz="2" w:space="0" w:color="D9D9E3"/>
                                    <w:bottom w:val="single" w:sz="2" w:space="0" w:color="D9D9E3"/>
                                    <w:right w:val="single" w:sz="2" w:space="0" w:color="D9D9E3"/>
                                  </w:divBdr>
                                  <w:divsChild>
                                    <w:div w:id="578297965">
                                      <w:marLeft w:val="0"/>
                                      <w:marRight w:val="0"/>
                                      <w:marTop w:val="0"/>
                                      <w:marBottom w:val="0"/>
                                      <w:divBdr>
                                        <w:top w:val="single" w:sz="2" w:space="0" w:color="D9D9E3"/>
                                        <w:left w:val="single" w:sz="2" w:space="0" w:color="D9D9E3"/>
                                        <w:bottom w:val="single" w:sz="2" w:space="0" w:color="D9D9E3"/>
                                        <w:right w:val="single" w:sz="2" w:space="0" w:color="D9D9E3"/>
                                      </w:divBdr>
                                      <w:divsChild>
                                        <w:div w:id="2049136263">
                                          <w:marLeft w:val="0"/>
                                          <w:marRight w:val="0"/>
                                          <w:marTop w:val="0"/>
                                          <w:marBottom w:val="0"/>
                                          <w:divBdr>
                                            <w:top w:val="single" w:sz="2" w:space="0" w:color="D9D9E3"/>
                                            <w:left w:val="single" w:sz="2" w:space="0" w:color="D9D9E3"/>
                                            <w:bottom w:val="single" w:sz="2" w:space="0" w:color="D9D9E3"/>
                                            <w:right w:val="single" w:sz="2" w:space="0" w:color="D9D9E3"/>
                                          </w:divBdr>
                                          <w:divsChild>
                                            <w:div w:id="335498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389829">
                          <w:marLeft w:val="0"/>
                          <w:marRight w:val="0"/>
                          <w:marTop w:val="0"/>
                          <w:marBottom w:val="0"/>
                          <w:divBdr>
                            <w:top w:val="single" w:sz="2" w:space="0" w:color="auto"/>
                            <w:left w:val="single" w:sz="2" w:space="0" w:color="auto"/>
                            <w:bottom w:val="single" w:sz="6" w:space="0" w:color="auto"/>
                            <w:right w:val="single" w:sz="2" w:space="0" w:color="auto"/>
                          </w:divBdr>
                          <w:divsChild>
                            <w:div w:id="62208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791725">
                                  <w:marLeft w:val="0"/>
                                  <w:marRight w:val="0"/>
                                  <w:marTop w:val="0"/>
                                  <w:marBottom w:val="0"/>
                                  <w:divBdr>
                                    <w:top w:val="single" w:sz="2" w:space="0" w:color="D9D9E3"/>
                                    <w:left w:val="single" w:sz="2" w:space="0" w:color="D9D9E3"/>
                                    <w:bottom w:val="single" w:sz="2" w:space="0" w:color="D9D9E3"/>
                                    <w:right w:val="single" w:sz="2" w:space="0" w:color="D9D9E3"/>
                                  </w:divBdr>
                                  <w:divsChild>
                                    <w:div w:id="169260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68619">
                                  <w:marLeft w:val="0"/>
                                  <w:marRight w:val="0"/>
                                  <w:marTop w:val="0"/>
                                  <w:marBottom w:val="0"/>
                                  <w:divBdr>
                                    <w:top w:val="single" w:sz="2" w:space="0" w:color="D9D9E3"/>
                                    <w:left w:val="single" w:sz="2" w:space="0" w:color="D9D9E3"/>
                                    <w:bottom w:val="single" w:sz="2" w:space="0" w:color="D9D9E3"/>
                                    <w:right w:val="single" w:sz="2" w:space="0" w:color="D9D9E3"/>
                                  </w:divBdr>
                                  <w:divsChild>
                                    <w:div w:id="1137797825">
                                      <w:marLeft w:val="0"/>
                                      <w:marRight w:val="0"/>
                                      <w:marTop w:val="0"/>
                                      <w:marBottom w:val="0"/>
                                      <w:divBdr>
                                        <w:top w:val="single" w:sz="2" w:space="0" w:color="D9D9E3"/>
                                        <w:left w:val="single" w:sz="2" w:space="0" w:color="D9D9E3"/>
                                        <w:bottom w:val="single" w:sz="2" w:space="0" w:color="D9D9E3"/>
                                        <w:right w:val="single" w:sz="2" w:space="0" w:color="D9D9E3"/>
                                      </w:divBdr>
                                      <w:divsChild>
                                        <w:div w:id="27525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876221">
                          <w:marLeft w:val="0"/>
                          <w:marRight w:val="0"/>
                          <w:marTop w:val="0"/>
                          <w:marBottom w:val="0"/>
                          <w:divBdr>
                            <w:top w:val="single" w:sz="2" w:space="0" w:color="auto"/>
                            <w:left w:val="single" w:sz="2" w:space="0" w:color="auto"/>
                            <w:bottom w:val="single" w:sz="6" w:space="0" w:color="auto"/>
                            <w:right w:val="single" w:sz="2" w:space="0" w:color="auto"/>
                          </w:divBdr>
                          <w:divsChild>
                            <w:div w:id="477577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66160">
                                  <w:marLeft w:val="0"/>
                                  <w:marRight w:val="0"/>
                                  <w:marTop w:val="0"/>
                                  <w:marBottom w:val="0"/>
                                  <w:divBdr>
                                    <w:top w:val="single" w:sz="2" w:space="0" w:color="D9D9E3"/>
                                    <w:left w:val="single" w:sz="2" w:space="0" w:color="D9D9E3"/>
                                    <w:bottom w:val="single" w:sz="2" w:space="0" w:color="D9D9E3"/>
                                    <w:right w:val="single" w:sz="2" w:space="0" w:color="D9D9E3"/>
                                  </w:divBdr>
                                  <w:divsChild>
                                    <w:div w:id="126622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26373">
                                  <w:marLeft w:val="0"/>
                                  <w:marRight w:val="0"/>
                                  <w:marTop w:val="0"/>
                                  <w:marBottom w:val="0"/>
                                  <w:divBdr>
                                    <w:top w:val="single" w:sz="2" w:space="0" w:color="D9D9E3"/>
                                    <w:left w:val="single" w:sz="2" w:space="0" w:color="D9D9E3"/>
                                    <w:bottom w:val="single" w:sz="2" w:space="0" w:color="D9D9E3"/>
                                    <w:right w:val="single" w:sz="2" w:space="0" w:color="D9D9E3"/>
                                  </w:divBdr>
                                  <w:divsChild>
                                    <w:div w:id="351565726">
                                      <w:marLeft w:val="0"/>
                                      <w:marRight w:val="0"/>
                                      <w:marTop w:val="0"/>
                                      <w:marBottom w:val="0"/>
                                      <w:divBdr>
                                        <w:top w:val="single" w:sz="2" w:space="0" w:color="D9D9E3"/>
                                        <w:left w:val="single" w:sz="2" w:space="0" w:color="D9D9E3"/>
                                        <w:bottom w:val="single" w:sz="2" w:space="0" w:color="D9D9E3"/>
                                        <w:right w:val="single" w:sz="2" w:space="0" w:color="D9D9E3"/>
                                      </w:divBdr>
                                      <w:divsChild>
                                        <w:div w:id="1525317398">
                                          <w:marLeft w:val="0"/>
                                          <w:marRight w:val="0"/>
                                          <w:marTop w:val="0"/>
                                          <w:marBottom w:val="0"/>
                                          <w:divBdr>
                                            <w:top w:val="single" w:sz="2" w:space="0" w:color="D9D9E3"/>
                                            <w:left w:val="single" w:sz="2" w:space="0" w:color="D9D9E3"/>
                                            <w:bottom w:val="single" w:sz="2" w:space="0" w:color="D9D9E3"/>
                                            <w:right w:val="single" w:sz="2" w:space="0" w:color="D9D9E3"/>
                                          </w:divBdr>
                                          <w:divsChild>
                                            <w:div w:id="2083326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46805">
          <w:marLeft w:val="0"/>
          <w:marRight w:val="0"/>
          <w:marTop w:val="0"/>
          <w:marBottom w:val="0"/>
          <w:divBdr>
            <w:top w:val="none" w:sz="0" w:space="0" w:color="auto"/>
            <w:left w:val="none" w:sz="0" w:space="0" w:color="auto"/>
            <w:bottom w:val="none" w:sz="0" w:space="0" w:color="auto"/>
            <w:right w:val="none" w:sz="0" w:space="0" w:color="auto"/>
          </w:divBdr>
        </w:div>
      </w:divsChild>
    </w:div>
    <w:div w:id="1159686160">
      <w:bodyDiv w:val="1"/>
      <w:marLeft w:val="0"/>
      <w:marRight w:val="0"/>
      <w:marTop w:val="0"/>
      <w:marBottom w:val="0"/>
      <w:divBdr>
        <w:top w:val="none" w:sz="0" w:space="0" w:color="auto"/>
        <w:left w:val="none" w:sz="0" w:space="0" w:color="auto"/>
        <w:bottom w:val="none" w:sz="0" w:space="0" w:color="auto"/>
        <w:right w:val="none" w:sz="0" w:space="0" w:color="auto"/>
      </w:divBdr>
    </w:div>
    <w:div w:id="1200706689">
      <w:bodyDiv w:val="1"/>
      <w:marLeft w:val="0"/>
      <w:marRight w:val="0"/>
      <w:marTop w:val="0"/>
      <w:marBottom w:val="0"/>
      <w:divBdr>
        <w:top w:val="none" w:sz="0" w:space="0" w:color="auto"/>
        <w:left w:val="none" w:sz="0" w:space="0" w:color="auto"/>
        <w:bottom w:val="none" w:sz="0" w:space="0" w:color="auto"/>
        <w:right w:val="none" w:sz="0" w:space="0" w:color="auto"/>
      </w:divBdr>
    </w:div>
    <w:div w:id="1254973036">
      <w:bodyDiv w:val="1"/>
      <w:marLeft w:val="0"/>
      <w:marRight w:val="0"/>
      <w:marTop w:val="0"/>
      <w:marBottom w:val="0"/>
      <w:divBdr>
        <w:top w:val="none" w:sz="0" w:space="0" w:color="auto"/>
        <w:left w:val="none" w:sz="0" w:space="0" w:color="auto"/>
        <w:bottom w:val="none" w:sz="0" w:space="0" w:color="auto"/>
        <w:right w:val="none" w:sz="0" w:space="0" w:color="auto"/>
      </w:divBdr>
    </w:div>
    <w:div w:id="1297562226">
      <w:bodyDiv w:val="1"/>
      <w:marLeft w:val="0"/>
      <w:marRight w:val="0"/>
      <w:marTop w:val="0"/>
      <w:marBottom w:val="0"/>
      <w:divBdr>
        <w:top w:val="none" w:sz="0" w:space="0" w:color="auto"/>
        <w:left w:val="none" w:sz="0" w:space="0" w:color="auto"/>
        <w:bottom w:val="none" w:sz="0" w:space="0" w:color="auto"/>
        <w:right w:val="none" w:sz="0" w:space="0" w:color="auto"/>
      </w:divBdr>
    </w:div>
    <w:div w:id="1302616438">
      <w:bodyDiv w:val="1"/>
      <w:marLeft w:val="0"/>
      <w:marRight w:val="0"/>
      <w:marTop w:val="0"/>
      <w:marBottom w:val="0"/>
      <w:divBdr>
        <w:top w:val="none" w:sz="0" w:space="0" w:color="auto"/>
        <w:left w:val="none" w:sz="0" w:space="0" w:color="auto"/>
        <w:bottom w:val="none" w:sz="0" w:space="0" w:color="auto"/>
        <w:right w:val="none" w:sz="0" w:space="0" w:color="auto"/>
      </w:divBdr>
    </w:div>
    <w:div w:id="1309365152">
      <w:bodyDiv w:val="1"/>
      <w:marLeft w:val="0"/>
      <w:marRight w:val="0"/>
      <w:marTop w:val="0"/>
      <w:marBottom w:val="0"/>
      <w:divBdr>
        <w:top w:val="none" w:sz="0" w:space="0" w:color="auto"/>
        <w:left w:val="none" w:sz="0" w:space="0" w:color="auto"/>
        <w:bottom w:val="none" w:sz="0" w:space="0" w:color="auto"/>
        <w:right w:val="none" w:sz="0" w:space="0" w:color="auto"/>
      </w:divBdr>
    </w:div>
    <w:div w:id="1337611192">
      <w:bodyDiv w:val="1"/>
      <w:marLeft w:val="0"/>
      <w:marRight w:val="0"/>
      <w:marTop w:val="0"/>
      <w:marBottom w:val="0"/>
      <w:divBdr>
        <w:top w:val="none" w:sz="0" w:space="0" w:color="auto"/>
        <w:left w:val="none" w:sz="0" w:space="0" w:color="auto"/>
        <w:bottom w:val="none" w:sz="0" w:space="0" w:color="auto"/>
        <w:right w:val="none" w:sz="0" w:space="0" w:color="auto"/>
      </w:divBdr>
      <w:divsChild>
        <w:div w:id="681585447">
          <w:marLeft w:val="504"/>
          <w:marRight w:val="0"/>
          <w:marTop w:val="140"/>
          <w:marBottom w:val="0"/>
          <w:divBdr>
            <w:top w:val="none" w:sz="0" w:space="0" w:color="auto"/>
            <w:left w:val="none" w:sz="0" w:space="0" w:color="auto"/>
            <w:bottom w:val="none" w:sz="0" w:space="0" w:color="auto"/>
            <w:right w:val="none" w:sz="0" w:space="0" w:color="auto"/>
          </w:divBdr>
        </w:div>
        <w:div w:id="1445539529">
          <w:marLeft w:val="720"/>
          <w:marRight w:val="0"/>
          <w:marTop w:val="140"/>
          <w:marBottom w:val="0"/>
          <w:divBdr>
            <w:top w:val="none" w:sz="0" w:space="0" w:color="auto"/>
            <w:left w:val="none" w:sz="0" w:space="0" w:color="auto"/>
            <w:bottom w:val="none" w:sz="0" w:space="0" w:color="auto"/>
            <w:right w:val="none" w:sz="0" w:space="0" w:color="auto"/>
          </w:divBdr>
        </w:div>
        <w:div w:id="1640646913">
          <w:marLeft w:val="720"/>
          <w:marRight w:val="0"/>
          <w:marTop w:val="140"/>
          <w:marBottom w:val="0"/>
          <w:divBdr>
            <w:top w:val="none" w:sz="0" w:space="0" w:color="auto"/>
            <w:left w:val="none" w:sz="0" w:space="0" w:color="auto"/>
            <w:bottom w:val="none" w:sz="0" w:space="0" w:color="auto"/>
            <w:right w:val="none" w:sz="0" w:space="0" w:color="auto"/>
          </w:divBdr>
        </w:div>
        <w:div w:id="1513714527">
          <w:marLeft w:val="720"/>
          <w:marRight w:val="0"/>
          <w:marTop w:val="140"/>
          <w:marBottom w:val="0"/>
          <w:divBdr>
            <w:top w:val="none" w:sz="0" w:space="0" w:color="auto"/>
            <w:left w:val="none" w:sz="0" w:space="0" w:color="auto"/>
            <w:bottom w:val="none" w:sz="0" w:space="0" w:color="auto"/>
            <w:right w:val="none" w:sz="0" w:space="0" w:color="auto"/>
          </w:divBdr>
        </w:div>
        <w:div w:id="656419648">
          <w:marLeft w:val="1253"/>
          <w:marRight w:val="0"/>
          <w:marTop w:val="140"/>
          <w:marBottom w:val="0"/>
          <w:divBdr>
            <w:top w:val="none" w:sz="0" w:space="0" w:color="auto"/>
            <w:left w:val="none" w:sz="0" w:space="0" w:color="auto"/>
            <w:bottom w:val="none" w:sz="0" w:space="0" w:color="auto"/>
            <w:right w:val="none" w:sz="0" w:space="0" w:color="auto"/>
          </w:divBdr>
        </w:div>
        <w:div w:id="1496606634">
          <w:marLeft w:val="1354"/>
          <w:marRight w:val="0"/>
          <w:marTop w:val="140"/>
          <w:marBottom w:val="0"/>
          <w:divBdr>
            <w:top w:val="none" w:sz="0" w:space="0" w:color="auto"/>
            <w:left w:val="none" w:sz="0" w:space="0" w:color="auto"/>
            <w:bottom w:val="none" w:sz="0" w:space="0" w:color="auto"/>
            <w:right w:val="none" w:sz="0" w:space="0" w:color="auto"/>
          </w:divBdr>
        </w:div>
        <w:div w:id="342512980">
          <w:marLeft w:val="1354"/>
          <w:marRight w:val="0"/>
          <w:marTop w:val="140"/>
          <w:marBottom w:val="0"/>
          <w:divBdr>
            <w:top w:val="none" w:sz="0" w:space="0" w:color="auto"/>
            <w:left w:val="none" w:sz="0" w:space="0" w:color="auto"/>
            <w:bottom w:val="none" w:sz="0" w:space="0" w:color="auto"/>
            <w:right w:val="none" w:sz="0" w:space="0" w:color="auto"/>
          </w:divBdr>
        </w:div>
        <w:div w:id="615914711">
          <w:marLeft w:val="1354"/>
          <w:marRight w:val="0"/>
          <w:marTop w:val="140"/>
          <w:marBottom w:val="0"/>
          <w:divBdr>
            <w:top w:val="none" w:sz="0" w:space="0" w:color="auto"/>
            <w:left w:val="none" w:sz="0" w:space="0" w:color="auto"/>
            <w:bottom w:val="none" w:sz="0" w:space="0" w:color="auto"/>
            <w:right w:val="none" w:sz="0" w:space="0" w:color="auto"/>
          </w:divBdr>
        </w:div>
        <w:div w:id="1943294904">
          <w:marLeft w:val="720"/>
          <w:marRight w:val="0"/>
          <w:marTop w:val="140"/>
          <w:marBottom w:val="0"/>
          <w:divBdr>
            <w:top w:val="none" w:sz="0" w:space="0" w:color="auto"/>
            <w:left w:val="none" w:sz="0" w:space="0" w:color="auto"/>
            <w:bottom w:val="none" w:sz="0" w:space="0" w:color="auto"/>
            <w:right w:val="none" w:sz="0" w:space="0" w:color="auto"/>
          </w:divBdr>
        </w:div>
      </w:divsChild>
    </w:div>
    <w:div w:id="1363752264">
      <w:bodyDiv w:val="1"/>
      <w:marLeft w:val="0"/>
      <w:marRight w:val="0"/>
      <w:marTop w:val="0"/>
      <w:marBottom w:val="0"/>
      <w:divBdr>
        <w:top w:val="none" w:sz="0" w:space="0" w:color="auto"/>
        <w:left w:val="none" w:sz="0" w:space="0" w:color="auto"/>
        <w:bottom w:val="none" w:sz="0" w:space="0" w:color="auto"/>
        <w:right w:val="none" w:sz="0" w:space="0" w:color="auto"/>
      </w:divBdr>
    </w:div>
    <w:div w:id="1401559953">
      <w:bodyDiv w:val="1"/>
      <w:marLeft w:val="0"/>
      <w:marRight w:val="0"/>
      <w:marTop w:val="0"/>
      <w:marBottom w:val="0"/>
      <w:divBdr>
        <w:top w:val="none" w:sz="0" w:space="0" w:color="auto"/>
        <w:left w:val="none" w:sz="0" w:space="0" w:color="auto"/>
        <w:bottom w:val="none" w:sz="0" w:space="0" w:color="auto"/>
        <w:right w:val="none" w:sz="0" w:space="0" w:color="auto"/>
      </w:divBdr>
      <w:divsChild>
        <w:div w:id="164175476">
          <w:marLeft w:val="0"/>
          <w:marRight w:val="0"/>
          <w:marTop w:val="0"/>
          <w:marBottom w:val="0"/>
          <w:divBdr>
            <w:top w:val="single" w:sz="2" w:space="0" w:color="D9D9E3"/>
            <w:left w:val="single" w:sz="2" w:space="0" w:color="D9D9E3"/>
            <w:bottom w:val="single" w:sz="2" w:space="0" w:color="D9D9E3"/>
            <w:right w:val="single" w:sz="2" w:space="0" w:color="D9D9E3"/>
          </w:divBdr>
          <w:divsChild>
            <w:div w:id="418406821">
              <w:marLeft w:val="0"/>
              <w:marRight w:val="0"/>
              <w:marTop w:val="0"/>
              <w:marBottom w:val="0"/>
              <w:divBdr>
                <w:top w:val="single" w:sz="2" w:space="0" w:color="D9D9E3"/>
                <w:left w:val="single" w:sz="2" w:space="0" w:color="D9D9E3"/>
                <w:bottom w:val="single" w:sz="2" w:space="0" w:color="D9D9E3"/>
                <w:right w:val="single" w:sz="2" w:space="0" w:color="D9D9E3"/>
              </w:divBdr>
              <w:divsChild>
                <w:div w:id="1163161298">
                  <w:marLeft w:val="0"/>
                  <w:marRight w:val="0"/>
                  <w:marTop w:val="0"/>
                  <w:marBottom w:val="0"/>
                  <w:divBdr>
                    <w:top w:val="single" w:sz="2" w:space="0" w:color="D9D9E3"/>
                    <w:left w:val="single" w:sz="2" w:space="0" w:color="D9D9E3"/>
                    <w:bottom w:val="single" w:sz="2" w:space="0" w:color="D9D9E3"/>
                    <w:right w:val="single" w:sz="2" w:space="0" w:color="D9D9E3"/>
                  </w:divBdr>
                  <w:divsChild>
                    <w:div w:id="943458496">
                      <w:marLeft w:val="0"/>
                      <w:marRight w:val="0"/>
                      <w:marTop w:val="0"/>
                      <w:marBottom w:val="0"/>
                      <w:divBdr>
                        <w:top w:val="single" w:sz="2" w:space="0" w:color="D9D9E3"/>
                        <w:left w:val="single" w:sz="2" w:space="0" w:color="D9D9E3"/>
                        <w:bottom w:val="single" w:sz="2" w:space="0" w:color="D9D9E3"/>
                        <w:right w:val="single" w:sz="2" w:space="0" w:color="D9D9E3"/>
                      </w:divBdr>
                      <w:divsChild>
                        <w:div w:id="1104879580">
                          <w:marLeft w:val="0"/>
                          <w:marRight w:val="0"/>
                          <w:marTop w:val="0"/>
                          <w:marBottom w:val="0"/>
                          <w:divBdr>
                            <w:top w:val="single" w:sz="2" w:space="0" w:color="auto"/>
                            <w:left w:val="single" w:sz="2" w:space="0" w:color="auto"/>
                            <w:bottom w:val="single" w:sz="6" w:space="0" w:color="auto"/>
                            <w:right w:val="single" w:sz="2" w:space="0" w:color="auto"/>
                          </w:divBdr>
                          <w:divsChild>
                            <w:div w:id="706947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283978">
                                  <w:marLeft w:val="0"/>
                                  <w:marRight w:val="0"/>
                                  <w:marTop w:val="0"/>
                                  <w:marBottom w:val="0"/>
                                  <w:divBdr>
                                    <w:top w:val="single" w:sz="2" w:space="0" w:color="D9D9E3"/>
                                    <w:left w:val="single" w:sz="2" w:space="0" w:color="D9D9E3"/>
                                    <w:bottom w:val="single" w:sz="2" w:space="0" w:color="D9D9E3"/>
                                    <w:right w:val="single" w:sz="2" w:space="0" w:color="D9D9E3"/>
                                  </w:divBdr>
                                  <w:divsChild>
                                    <w:div w:id="1790053229">
                                      <w:marLeft w:val="0"/>
                                      <w:marRight w:val="0"/>
                                      <w:marTop w:val="0"/>
                                      <w:marBottom w:val="0"/>
                                      <w:divBdr>
                                        <w:top w:val="single" w:sz="2" w:space="0" w:color="D9D9E3"/>
                                        <w:left w:val="single" w:sz="2" w:space="0" w:color="D9D9E3"/>
                                        <w:bottom w:val="single" w:sz="2" w:space="0" w:color="D9D9E3"/>
                                        <w:right w:val="single" w:sz="2" w:space="0" w:color="D9D9E3"/>
                                      </w:divBdr>
                                      <w:divsChild>
                                        <w:div w:id="1132408281">
                                          <w:marLeft w:val="0"/>
                                          <w:marRight w:val="0"/>
                                          <w:marTop w:val="0"/>
                                          <w:marBottom w:val="0"/>
                                          <w:divBdr>
                                            <w:top w:val="single" w:sz="2" w:space="0" w:color="D9D9E3"/>
                                            <w:left w:val="single" w:sz="2" w:space="0" w:color="D9D9E3"/>
                                            <w:bottom w:val="single" w:sz="2" w:space="0" w:color="D9D9E3"/>
                                            <w:right w:val="single" w:sz="2" w:space="0" w:color="D9D9E3"/>
                                          </w:divBdr>
                                          <w:divsChild>
                                            <w:div w:id="686717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2177323">
                          <w:marLeft w:val="0"/>
                          <w:marRight w:val="0"/>
                          <w:marTop w:val="0"/>
                          <w:marBottom w:val="0"/>
                          <w:divBdr>
                            <w:top w:val="single" w:sz="2" w:space="0" w:color="auto"/>
                            <w:left w:val="single" w:sz="2" w:space="0" w:color="auto"/>
                            <w:bottom w:val="single" w:sz="6" w:space="0" w:color="auto"/>
                            <w:right w:val="single" w:sz="2" w:space="0" w:color="auto"/>
                          </w:divBdr>
                          <w:divsChild>
                            <w:div w:id="214276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67473320">
                                  <w:marLeft w:val="0"/>
                                  <w:marRight w:val="0"/>
                                  <w:marTop w:val="0"/>
                                  <w:marBottom w:val="0"/>
                                  <w:divBdr>
                                    <w:top w:val="single" w:sz="2" w:space="0" w:color="D9D9E3"/>
                                    <w:left w:val="single" w:sz="2" w:space="0" w:color="D9D9E3"/>
                                    <w:bottom w:val="single" w:sz="2" w:space="0" w:color="D9D9E3"/>
                                    <w:right w:val="single" w:sz="2" w:space="0" w:color="D9D9E3"/>
                                  </w:divBdr>
                                  <w:divsChild>
                                    <w:div w:id="133853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659724">
                                  <w:marLeft w:val="0"/>
                                  <w:marRight w:val="0"/>
                                  <w:marTop w:val="0"/>
                                  <w:marBottom w:val="0"/>
                                  <w:divBdr>
                                    <w:top w:val="single" w:sz="2" w:space="0" w:color="D9D9E3"/>
                                    <w:left w:val="single" w:sz="2" w:space="0" w:color="D9D9E3"/>
                                    <w:bottom w:val="single" w:sz="2" w:space="0" w:color="D9D9E3"/>
                                    <w:right w:val="single" w:sz="2" w:space="0" w:color="D9D9E3"/>
                                  </w:divBdr>
                                  <w:divsChild>
                                    <w:div w:id="411126746">
                                      <w:marLeft w:val="0"/>
                                      <w:marRight w:val="0"/>
                                      <w:marTop w:val="0"/>
                                      <w:marBottom w:val="0"/>
                                      <w:divBdr>
                                        <w:top w:val="single" w:sz="2" w:space="0" w:color="D9D9E3"/>
                                        <w:left w:val="single" w:sz="2" w:space="0" w:color="D9D9E3"/>
                                        <w:bottom w:val="single" w:sz="2" w:space="0" w:color="D9D9E3"/>
                                        <w:right w:val="single" w:sz="2" w:space="0" w:color="D9D9E3"/>
                                      </w:divBdr>
                                      <w:divsChild>
                                        <w:div w:id="1871643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8127001">
                          <w:marLeft w:val="0"/>
                          <w:marRight w:val="0"/>
                          <w:marTop w:val="0"/>
                          <w:marBottom w:val="0"/>
                          <w:divBdr>
                            <w:top w:val="single" w:sz="2" w:space="0" w:color="auto"/>
                            <w:left w:val="single" w:sz="2" w:space="0" w:color="auto"/>
                            <w:bottom w:val="single" w:sz="6" w:space="0" w:color="auto"/>
                            <w:right w:val="single" w:sz="2" w:space="0" w:color="auto"/>
                          </w:divBdr>
                          <w:divsChild>
                            <w:div w:id="88738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909684">
                                  <w:marLeft w:val="0"/>
                                  <w:marRight w:val="0"/>
                                  <w:marTop w:val="0"/>
                                  <w:marBottom w:val="0"/>
                                  <w:divBdr>
                                    <w:top w:val="single" w:sz="2" w:space="0" w:color="D9D9E3"/>
                                    <w:left w:val="single" w:sz="2" w:space="0" w:color="D9D9E3"/>
                                    <w:bottom w:val="single" w:sz="2" w:space="0" w:color="D9D9E3"/>
                                    <w:right w:val="single" w:sz="2" w:space="0" w:color="D9D9E3"/>
                                  </w:divBdr>
                                  <w:divsChild>
                                    <w:div w:id="184793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1243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734">
                                      <w:marLeft w:val="0"/>
                                      <w:marRight w:val="0"/>
                                      <w:marTop w:val="0"/>
                                      <w:marBottom w:val="0"/>
                                      <w:divBdr>
                                        <w:top w:val="single" w:sz="2" w:space="0" w:color="D9D9E3"/>
                                        <w:left w:val="single" w:sz="2" w:space="0" w:color="D9D9E3"/>
                                        <w:bottom w:val="single" w:sz="2" w:space="0" w:color="D9D9E3"/>
                                        <w:right w:val="single" w:sz="2" w:space="0" w:color="D9D9E3"/>
                                      </w:divBdr>
                                      <w:divsChild>
                                        <w:div w:id="1123621969">
                                          <w:marLeft w:val="0"/>
                                          <w:marRight w:val="0"/>
                                          <w:marTop w:val="0"/>
                                          <w:marBottom w:val="0"/>
                                          <w:divBdr>
                                            <w:top w:val="single" w:sz="2" w:space="0" w:color="D9D9E3"/>
                                            <w:left w:val="single" w:sz="2" w:space="0" w:color="D9D9E3"/>
                                            <w:bottom w:val="single" w:sz="2" w:space="0" w:color="D9D9E3"/>
                                            <w:right w:val="single" w:sz="2" w:space="0" w:color="D9D9E3"/>
                                          </w:divBdr>
                                          <w:divsChild>
                                            <w:div w:id="1762986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6881419">
                          <w:marLeft w:val="0"/>
                          <w:marRight w:val="0"/>
                          <w:marTop w:val="0"/>
                          <w:marBottom w:val="0"/>
                          <w:divBdr>
                            <w:top w:val="single" w:sz="2" w:space="0" w:color="auto"/>
                            <w:left w:val="single" w:sz="2" w:space="0" w:color="auto"/>
                            <w:bottom w:val="single" w:sz="6" w:space="0" w:color="auto"/>
                            <w:right w:val="single" w:sz="2" w:space="0" w:color="auto"/>
                          </w:divBdr>
                          <w:divsChild>
                            <w:div w:id="1646742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654382">
                                  <w:marLeft w:val="0"/>
                                  <w:marRight w:val="0"/>
                                  <w:marTop w:val="0"/>
                                  <w:marBottom w:val="0"/>
                                  <w:divBdr>
                                    <w:top w:val="single" w:sz="2" w:space="0" w:color="D9D9E3"/>
                                    <w:left w:val="single" w:sz="2" w:space="0" w:color="D9D9E3"/>
                                    <w:bottom w:val="single" w:sz="2" w:space="0" w:color="D9D9E3"/>
                                    <w:right w:val="single" w:sz="2" w:space="0" w:color="D9D9E3"/>
                                  </w:divBdr>
                                  <w:divsChild>
                                    <w:div w:id="76896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539567">
                                  <w:marLeft w:val="0"/>
                                  <w:marRight w:val="0"/>
                                  <w:marTop w:val="0"/>
                                  <w:marBottom w:val="0"/>
                                  <w:divBdr>
                                    <w:top w:val="single" w:sz="2" w:space="0" w:color="D9D9E3"/>
                                    <w:left w:val="single" w:sz="2" w:space="0" w:color="D9D9E3"/>
                                    <w:bottom w:val="single" w:sz="2" w:space="0" w:color="D9D9E3"/>
                                    <w:right w:val="single" w:sz="2" w:space="0" w:color="D9D9E3"/>
                                  </w:divBdr>
                                  <w:divsChild>
                                    <w:div w:id="418256725">
                                      <w:marLeft w:val="0"/>
                                      <w:marRight w:val="0"/>
                                      <w:marTop w:val="0"/>
                                      <w:marBottom w:val="0"/>
                                      <w:divBdr>
                                        <w:top w:val="single" w:sz="2" w:space="0" w:color="D9D9E3"/>
                                        <w:left w:val="single" w:sz="2" w:space="0" w:color="D9D9E3"/>
                                        <w:bottom w:val="single" w:sz="2" w:space="0" w:color="D9D9E3"/>
                                        <w:right w:val="single" w:sz="2" w:space="0" w:color="D9D9E3"/>
                                      </w:divBdr>
                                      <w:divsChild>
                                        <w:div w:id="114080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385740">
                          <w:marLeft w:val="0"/>
                          <w:marRight w:val="0"/>
                          <w:marTop w:val="0"/>
                          <w:marBottom w:val="0"/>
                          <w:divBdr>
                            <w:top w:val="single" w:sz="2" w:space="0" w:color="auto"/>
                            <w:left w:val="single" w:sz="2" w:space="0" w:color="auto"/>
                            <w:bottom w:val="single" w:sz="6" w:space="0" w:color="auto"/>
                            <w:right w:val="single" w:sz="2" w:space="0" w:color="auto"/>
                          </w:divBdr>
                          <w:divsChild>
                            <w:div w:id="58199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450666">
                                  <w:marLeft w:val="0"/>
                                  <w:marRight w:val="0"/>
                                  <w:marTop w:val="0"/>
                                  <w:marBottom w:val="0"/>
                                  <w:divBdr>
                                    <w:top w:val="single" w:sz="2" w:space="0" w:color="D9D9E3"/>
                                    <w:left w:val="single" w:sz="2" w:space="0" w:color="D9D9E3"/>
                                    <w:bottom w:val="single" w:sz="2" w:space="0" w:color="D9D9E3"/>
                                    <w:right w:val="single" w:sz="2" w:space="0" w:color="D9D9E3"/>
                                  </w:divBdr>
                                  <w:divsChild>
                                    <w:div w:id="139257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955168">
                                  <w:marLeft w:val="0"/>
                                  <w:marRight w:val="0"/>
                                  <w:marTop w:val="0"/>
                                  <w:marBottom w:val="0"/>
                                  <w:divBdr>
                                    <w:top w:val="single" w:sz="2" w:space="0" w:color="D9D9E3"/>
                                    <w:left w:val="single" w:sz="2" w:space="0" w:color="D9D9E3"/>
                                    <w:bottom w:val="single" w:sz="2" w:space="0" w:color="D9D9E3"/>
                                    <w:right w:val="single" w:sz="2" w:space="0" w:color="D9D9E3"/>
                                  </w:divBdr>
                                  <w:divsChild>
                                    <w:div w:id="1824740455">
                                      <w:marLeft w:val="0"/>
                                      <w:marRight w:val="0"/>
                                      <w:marTop w:val="0"/>
                                      <w:marBottom w:val="0"/>
                                      <w:divBdr>
                                        <w:top w:val="single" w:sz="2" w:space="0" w:color="D9D9E3"/>
                                        <w:left w:val="single" w:sz="2" w:space="0" w:color="D9D9E3"/>
                                        <w:bottom w:val="single" w:sz="2" w:space="0" w:color="D9D9E3"/>
                                        <w:right w:val="single" w:sz="2" w:space="0" w:color="D9D9E3"/>
                                      </w:divBdr>
                                      <w:divsChild>
                                        <w:div w:id="2004697806">
                                          <w:marLeft w:val="0"/>
                                          <w:marRight w:val="0"/>
                                          <w:marTop w:val="0"/>
                                          <w:marBottom w:val="0"/>
                                          <w:divBdr>
                                            <w:top w:val="single" w:sz="2" w:space="0" w:color="D9D9E3"/>
                                            <w:left w:val="single" w:sz="2" w:space="0" w:color="D9D9E3"/>
                                            <w:bottom w:val="single" w:sz="2" w:space="0" w:color="D9D9E3"/>
                                            <w:right w:val="single" w:sz="2" w:space="0" w:color="D9D9E3"/>
                                          </w:divBdr>
                                          <w:divsChild>
                                            <w:div w:id="206898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0514807">
          <w:marLeft w:val="0"/>
          <w:marRight w:val="0"/>
          <w:marTop w:val="0"/>
          <w:marBottom w:val="0"/>
          <w:divBdr>
            <w:top w:val="none" w:sz="0" w:space="0" w:color="auto"/>
            <w:left w:val="none" w:sz="0" w:space="0" w:color="auto"/>
            <w:bottom w:val="none" w:sz="0" w:space="0" w:color="auto"/>
            <w:right w:val="none" w:sz="0" w:space="0" w:color="auto"/>
          </w:divBdr>
        </w:div>
      </w:divsChild>
    </w:div>
    <w:div w:id="1516722378">
      <w:bodyDiv w:val="1"/>
      <w:marLeft w:val="0"/>
      <w:marRight w:val="0"/>
      <w:marTop w:val="0"/>
      <w:marBottom w:val="0"/>
      <w:divBdr>
        <w:top w:val="none" w:sz="0" w:space="0" w:color="auto"/>
        <w:left w:val="none" w:sz="0" w:space="0" w:color="auto"/>
        <w:bottom w:val="none" w:sz="0" w:space="0" w:color="auto"/>
        <w:right w:val="none" w:sz="0" w:space="0" w:color="auto"/>
      </w:divBdr>
    </w:div>
    <w:div w:id="1533421700">
      <w:bodyDiv w:val="1"/>
      <w:marLeft w:val="0"/>
      <w:marRight w:val="0"/>
      <w:marTop w:val="0"/>
      <w:marBottom w:val="0"/>
      <w:divBdr>
        <w:top w:val="none" w:sz="0" w:space="0" w:color="auto"/>
        <w:left w:val="none" w:sz="0" w:space="0" w:color="auto"/>
        <w:bottom w:val="none" w:sz="0" w:space="0" w:color="auto"/>
        <w:right w:val="none" w:sz="0" w:space="0" w:color="auto"/>
      </w:divBdr>
    </w:div>
    <w:div w:id="1617983718">
      <w:bodyDiv w:val="1"/>
      <w:marLeft w:val="0"/>
      <w:marRight w:val="0"/>
      <w:marTop w:val="0"/>
      <w:marBottom w:val="0"/>
      <w:divBdr>
        <w:top w:val="none" w:sz="0" w:space="0" w:color="auto"/>
        <w:left w:val="none" w:sz="0" w:space="0" w:color="auto"/>
        <w:bottom w:val="none" w:sz="0" w:space="0" w:color="auto"/>
        <w:right w:val="none" w:sz="0" w:space="0" w:color="auto"/>
      </w:divBdr>
    </w:div>
    <w:div w:id="1643000526">
      <w:bodyDiv w:val="1"/>
      <w:marLeft w:val="0"/>
      <w:marRight w:val="0"/>
      <w:marTop w:val="0"/>
      <w:marBottom w:val="0"/>
      <w:divBdr>
        <w:top w:val="none" w:sz="0" w:space="0" w:color="auto"/>
        <w:left w:val="none" w:sz="0" w:space="0" w:color="auto"/>
        <w:bottom w:val="none" w:sz="0" w:space="0" w:color="auto"/>
        <w:right w:val="none" w:sz="0" w:space="0" w:color="auto"/>
      </w:divBdr>
    </w:div>
    <w:div w:id="1655986580">
      <w:bodyDiv w:val="1"/>
      <w:marLeft w:val="0"/>
      <w:marRight w:val="0"/>
      <w:marTop w:val="0"/>
      <w:marBottom w:val="0"/>
      <w:divBdr>
        <w:top w:val="none" w:sz="0" w:space="0" w:color="auto"/>
        <w:left w:val="none" w:sz="0" w:space="0" w:color="auto"/>
        <w:bottom w:val="none" w:sz="0" w:space="0" w:color="auto"/>
        <w:right w:val="none" w:sz="0" w:space="0" w:color="auto"/>
      </w:divBdr>
    </w:div>
    <w:div w:id="1658723614">
      <w:bodyDiv w:val="1"/>
      <w:marLeft w:val="0"/>
      <w:marRight w:val="0"/>
      <w:marTop w:val="0"/>
      <w:marBottom w:val="0"/>
      <w:divBdr>
        <w:top w:val="none" w:sz="0" w:space="0" w:color="auto"/>
        <w:left w:val="none" w:sz="0" w:space="0" w:color="auto"/>
        <w:bottom w:val="none" w:sz="0" w:space="0" w:color="auto"/>
        <w:right w:val="none" w:sz="0" w:space="0" w:color="auto"/>
      </w:divBdr>
    </w:div>
    <w:div w:id="1668170741">
      <w:bodyDiv w:val="1"/>
      <w:marLeft w:val="0"/>
      <w:marRight w:val="0"/>
      <w:marTop w:val="0"/>
      <w:marBottom w:val="0"/>
      <w:divBdr>
        <w:top w:val="none" w:sz="0" w:space="0" w:color="auto"/>
        <w:left w:val="none" w:sz="0" w:space="0" w:color="auto"/>
        <w:bottom w:val="none" w:sz="0" w:space="0" w:color="auto"/>
        <w:right w:val="none" w:sz="0" w:space="0" w:color="auto"/>
      </w:divBdr>
    </w:div>
    <w:div w:id="1676612635">
      <w:bodyDiv w:val="1"/>
      <w:marLeft w:val="0"/>
      <w:marRight w:val="0"/>
      <w:marTop w:val="0"/>
      <w:marBottom w:val="0"/>
      <w:divBdr>
        <w:top w:val="none" w:sz="0" w:space="0" w:color="auto"/>
        <w:left w:val="none" w:sz="0" w:space="0" w:color="auto"/>
        <w:bottom w:val="none" w:sz="0" w:space="0" w:color="auto"/>
        <w:right w:val="none" w:sz="0" w:space="0" w:color="auto"/>
      </w:divBdr>
    </w:div>
    <w:div w:id="1678073207">
      <w:bodyDiv w:val="1"/>
      <w:marLeft w:val="0"/>
      <w:marRight w:val="0"/>
      <w:marTop w:val="0"/>
      <w:marBottom w:val="0"/>
      <w:divBdr>
        <w:top w:val="none" w:sz="0" w:space="0" w:color="auto"/>
        <w:left w:val="none" w:sz="0" w:space="0" w:color="auto"/>
        <w:bottom w:val="none" w:sz="0" w:space="0" w:color="auto"/>
        <w:right w:val="none" w:sz="0" w:space="0" w:color="auto"/>
      </w:divBdr>
    </w:div>
    <w:div w:id="1870290550">
      <w:bodyDiv w:val="1"/>
      <w:marLeft w:val="0"/>
      <w:marRight w:val="0"/>
      <w:marTop w:val="0"/>
      <w:marBottom w:val="0"/>
      <w:divBdr>
        <w:top w:val="none" w:sz="0" w:space="0" w:color="auto"/>
        <w:left w:val="none" w:sz="0" w:space="0" w:color="auto"/>
        <w:bottom w:val="none" w:sz="0" w:space="0" w:color="auto"/>
        <w:right w:val="none" w:sz="0" w:space="0" w:color="auto"/>
      </w:divBdr>
    </w:div>
    <w:div w:id="1880895660">
      <w:bodyDiv w:val="1"/>
      <w:marLeft w:val="0"/>
      <w:marRight w:val="0"/>
      <w:marTop w:val="0"/>
      <w:marBottom w:val="0"/>
      <w:divBdr>
        <w:top w:val="none" w:sz="0" w:space="0" w:color="auto"/>
        <w:left w:val="none" w:sz="0" w:space="0" w:color="auto"/>
        <w:bottom w:val="none" w:sz="0" w:space="0" w:color="auto"/>
        <w:right w:val="none" w:sz="0" w:space="0" w:color="auto"/>
      </w:divBdr>
    </w:div>
    <w:div w:id="1881820965">
      <w:bodyDiv w:val="1"/>
      <w:marLeft w:val="0"/>
      <w:marRight w:val="0"/>
      <w:marTop w:val="0"/>
      <w:marBottom w:val="0"/>
      <w:divBdr>
        <w:top w:val="none" w:sz="0" w:space="0" w:color="auto"/>
        <w:left w:val="none" w:sz="0" w:space="0" w:color="auto"/>
        <w:bottom w:val="none" w:sz="0" w:space="0" w:color="auto"/>
        <w:right w:val="none" w:sz="0" w:space="0" w:color="auto"/>
      </w:divBdr>
    </w:div>
    <w:div w:id="1901674127">
      <w:bodyDiv w:val="1"/>
      <w:marLeft w:val="0"/>
      <w:marRight w:val="0"/>
      <w:marTop w:val="0"/>
      <w:marBottom w:val="0"/>
      <w:divBdr>
        <w:top w:val="none" w:sz="0" w:space="0" w:color="auto"/>
        <w:left w:val="none" w:sz="0" w:space="0" w:color="auto"/>
        <w:bottom w:val="none" w:sz="0" w:space="0" w:color="auto"/>
        <w:right w:val="none" w:sz="0" w:space="0" w:color="auto"/>
      </w:divBdr>
    </w:div>
    <w:div w:id="1998802958">
      <w:bodyDiv w:val="1"/>
      <w:marLeft w:val="0"/>
      <w:marRight w:val="0"/>
      <w:marTop w:val="0"/>
      <w:marBottom w:val="0"/>
      <w:divBdr>
        <w:top w:val="none" w:sz="0" w:space="0" w:color="auto"/>
        <w:left w:val="none" w:sz="0" w:space="0" w:color="auto"/>
        <w:bottom w:val="none" w:sz="0" w:space="0" w:color="auto"/>
        <w:right w:val="none" w:sz="0" w:space="0" w:color="auto"/>
      </w:divBdr>
    </w:div>
    <w:div w:id="2023244087">
      <w:bodyDiv w:val="1"/>
      <w:marLeft w:val="0"/>
      <w:marRight w:val="0"/>
      <w:marTop w:val="0"/>
      <w:marBottom w:val="0"/>
      <w:divBdr>
        <w:top w:val="none" w:sz="0" w:space="0" w:color="auto"/>
        <w:left w:val="none" w:sz="0" w:space="0" w:color="auto"/>
        <w:bottom w:val="none" w:sz="0" w:space="0" w:color="auto"/>
        <w:right w:val="none" w:sz="0" w:space="0" w:color="auto"/>
      </w:divBdr>
    </w:div>
    <w:div w:id="20898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chart" Target="charts/chart1.xml"/><Relationship Id="rId39" Type="http://schemas.openxmlformats.org/officeDocument/2006/relationships/image" Target="media/image16.jpe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footer" Target="footer9.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1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header" Target="header9.xml"/><Relationship Id="rId8" Type="http://schemas.openxmlformats.org/officeDocument/2006/relationships/image" Target="media/image2.jpeg"/><Relationship Id="rId51" Type="http://schemas.openxmlformats.org/officeDocument/2006/relationships/footer" Target="footer10.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eader" Target="header7.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0.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t>Sorting Functions Analysis on Random</a:t>
            </a:r>
            <a:r>
              <a:rPr lang="en-US" altLang="en-US" baseline="0"/>
              <a:t> Data</a:t>
            </a:r>
            <a:endParaRPr lang="en-US" altLang="en-US"/>
          </a:p>
        </c:rich>
      </c:tx>
      <c:overlay val="0"/>
      <c:spPr>
        <a:noFill/>
        <a:ln>
          <a:noFill/>
        </a:ln>
        <a:effectLst/>
      </c:spPr>
    </c:title>
    <c:autoTitleDeleted val="0"/>
    <c:plotArea>
      <c:layout/>
      <c:lineChart>
        <c:grouping val="standard"/>
        <c:varyColors val="0"/>
        <c:ser>
          <c:idx val="0"/>
          <c:order val="0"/>
          <c:tx>
            <c:strRef>
              <c:f>Sheet1!$B$1</c:f>
              <c:strCache>
                <c:ptCount val="1"/>
                <c:pt idx="0">
                  <c:v>Selection</c:v>
                </c:pt>
              </c:strCache>
            </c:strRef>
          </c:tx>
          <c:spPr>
            <a:ln w="28575" cap="rnd">
              <a:solidFill>
                <a:schemeClr val="accent1"/>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Sheet1!$B$2:$B$6</c:f>
              <c:numCache>
                <c:formatCode>General</c:formatCode>
                <c:ptCount val="5"/>
                <c:pt idx="0">
                  <c:v>10102</c:v>
                </c:pt>
                <c:pt idx="1">
                  <c:v>40202</c:v>
                </c:pt>
                <c:pt idx="2">
                  <c:v>90302</c:v>
                </c:pt>
                <c:pt idx="3">
                  <c:v>160402</c:v>
                </c:pt>
                <c:pt idx="4">
                  <c:v>250502</c:v>
                </c:pt>
              </c:numCache>
            </c:numRef>
          </c:val>
          <c:smooth val="0"/>
          <c:extLst>
            <c:ext xmlns:c16="http://schemas.microsoft.com/office/drawing/2014/chart" uri="{C3380CC4-5D6E-409C-BE32-E72D297353CC}">
              <c16:uniqueId val="{00000000-007F-463F-A39C-1AEEB1DA80D0}"/>
            </c:ext>
          </c:extLst>
        </c:ser>
        <c:ser>
          <c:idx val="1"/>
          <c:order val="1"/>
          <c:tx>
            <c:strRef>
              <c:f>Sheet1!$C$1</c:f>
              <c:strCache>
                <c:ptCount val="1"/>
                <c:pt idx="0">
                  <c:v>Insertion</c:v>
                </c:pt>
              </c:strCache>
            </c:strRef>
          </c:tx>
          <c:spPr>
            <a:ln w="28575" cap="rnd">
              <a:solidFill>
                <a:schemeClr val="accent2"/>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Sheet1!$C$2:$C$6</c:f>
              <c:numCache>
                <c:formatCode>General</c:formatCode>
                <c:ptCount val="5"/>
                <c:pt idx="0">
                  <c:v>497</c:v>
                </c:pt>
                <c:pt idx="1">
                  <c:v>997</c:v>
                </c:pt>
                <c:pt idx="2">
                  <c:v>1497</c:v>
                </c:pt>
                <c:pt idx="3">
                  <c:v>1997</c:v>
                </c:pt>
                <c:pt idx="4">
                  <c:v>2497</c:v>
                </c:pt>
              </c:numCache>
            </c:numRef>
          </c:val>
          <c:smooth val="0"/>
          <c:extLst>
            <c:ext xmlns:c16="http://schemas.microsoft.com/office/drawing/2014/chart" uri="{C3380CC4-5D6E-409C-BE32-E72D297353CC}">
              <c16:uniqueId val="{00000001-007F-463F-A39C-1AEEB1DA80D0}"/>
            </c:ext>
          </c:extLst>
        </c:ser>
        <c:ser>
          <c:idx val="2"/>
          <c:order val="2"/>
          <c:tx>
            <c:strRef>
              <c:f>Sheet1!$D$1</c:f>
              <c:strCache>
                <c:ptCount val="1"/>
                <c:pt idx="0">
                  <c:v>Bubble</c:v>
                </c:pt>
              </c:strCache>
            </c:strRef>
          </c:tx>
          <c:spPr>
            <a:ln w="28575" cap="rnd">
              <a:solidFill>
                <a:schemeClr val="accent3"/>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Sheet1!$D$2:$D$6</c:f>
              <c:numCache>
                <c:formatCode>General</c:formatCode>
                <c:ptCount val="5"/>
                <c:pt idx="0">
                  <c:v>204</c:v>
                </c:pt>
                <c:pt idx="1">
                  <c:v>404</c:v>
                </c:pt>
                <c:pt idx="2">
                  <c:v>604</c:v>
                </c:pt>
                <c:pt idx="3">
                  <c:v>804</c:v>
                </c:pt>
                <c:pt idx="4">
                  <c:v>1004</c:v>
                </c:pt>
              </c:numCache>
            </c:numRef>
          </c:val>
          <c:smooth val="0"/>
          <c:extLst>
            <c:ext xmlns:c16="http://schemas.microsoft.com/office/drawing/2014/chart" uri="{C3380CC4-5D6E-409C-BE32-E72D297353CC}">
              <c16:uniqueId val="{00000002-007F-463F-A39C-1AEEB1DA80D0}"/>
            </c:ext>
          </c:extLst>
        </c:ser>
        <c:ser>
          <c:idx val="3"/>
          <c:order val="3"/>
          <c:tx>
            <c:strRef>
              <c:f>Sheet1!$E$1</c:f>
              <c:strCache>
                <c:ptCount val="1"/>
                <c:pt idx="0">
                  <c:v>Quick</c:v>
                </c:pt>
              </c:strCache>
            </c:strRef>
          </c:tx>
          <c:spPr>
            <a:ln w="28575" cap="rnd">
              <a:solidFill>
                <a:schemeClr val="accent4"/>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Sheet1!$E$2:$E$6</c:f>
              <c:numCache>
                <c:formatCode>General</c:formatCode>
                <c:ptCount val="5"/>
                <c:pt idx="0">
                  <c:v>11882</c:v>
                </c:pt>
                <c:pt idx="1">
                  <c:v>43782</c:v>
                </c:pt>
                <c:pt idx="2">
                  <c:v>95682</c:v>
                </c:pt>
                <c:pt idx="3">
                  <c:v>167582</c:v>
                </c:pt>
                <c:pt idx="4">
                  <c:v>259482</c:v>
                </c:pt>
              </c:numCache>
            </c:numRef>
          </c:val>
          <c:smooth val="0"/>
          <c:extLst>
            <c:ext xmlns:c16="http://schemas.microsoft.com/office/drawing/2014/chart" uri="{C3380CC4-5D6E-409C-BE32-E72D297353CC}">
              <c16:uniqueId val="{00000003-007F-463F-A39C-1AEEB1DA80D0}"/>
            </c:ext>
          </c:extLst>
        </c:ser>
        <c:ser>
          <c:idx val="4"/>
          <c:order val="4"/>
          <c:tx>
            <c:strRef>
              <c:f>Sheet1!$F$1</c:f>
              <c:strCache>
                <c:ptCount val="1"/>
                <c:pt idx="0">
                  <c:v>Merge</c:v>
                </c:pt>
              </c:strCache>
            </c:strRef>
          </c:tx>
          <c:spPr>
            <a:ln w="28575" cap="rnd">
              <a:solidFill>
                <a:schemeClr val="accent5"/>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Sheet1!$F$2:$F$6</c:f>
              <c:numCache>
                <c:formatCode>General</c:formatCode>
                <c:ptCount val="5"/>
                <c:pt idx="0">
                  <c:v>5242</c:v>
                </c:pt>
                <c:pt idx="1">
                  <c:v>11598</c:v>
                </c:pt>
                <c:pt idx="2">
                  <c:v>18362</c:v>
                </c:pt>
                <c:pt idx="3">
                  <c:v>25410</c:v>
                </c:pt>
                <c:pt idx="4">
                  <c:v>32254</c:v>
                </c:pt>
              </c:numCache>
            </c:numRef>
          </c:val>
          <c:smooth val="0"/>
          <c:extLst>
            <c:ext xmlns:c16="http://schemas.microsoft.com/office/drawing/2014/chart" uri="{C3380CC4-5D6E-409C-BE32-E72D297353CC}">
              <c16:uniqueId val="{00000004-007F-463F-A39C-1AEEB1DA80D0}"/>
            </c:ext>
          </c:extLst>
        </c:ser>
        <c:dLbls>
          <c:showLegendKey val="0"/>
          <c:showVal val="0"/>
          <c:showCatName val="0"/>
          <c:showSerName val="0"/>
          <c:showPercent val="0"/>
          <c:showBubbleSize val="0"/>
        </c:dLbls>
        <c:smooth val="0"/>
        <c:axId val="79846400"/>
        <c:axId val="79852288"/>
      </c:lineChart>
      <c:catAx>
        <c:axId val="7984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52288"/>
        <c:crosses val="autoZero"/>
        <c:auto val="1"/>
        <c:lblAlgn val="ctr"/>
        <c:lblOffset val="100"/>
        <c:noMultiLvlLbl val="0"/>
      </c:catAx>
      <c:valAx>
        <c:axId val="7985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46400"/>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6258</TotalTime>
  <Pages>80</Pages>
  <Words>14804</Words>
  <Characters>84389</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98996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Admin</cp:lastModifiedBy>
  <cp:revision>336</cp:revision>
  <cp:lastPrinted>2025-08-04T17:26:00Z</cp:lastPrinted>
  <dcterms:created xsi:type="dcterms:W3CDTF">2023-04-17T00:45:00Z</dcterms:created>
  <dcterms:modified xsi:type="dcterms:W3CDTF">2025-08-04T17:30:00Z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2017-12-13T18:30:00Z</vt:filetime>
  </property>
  <property fmtid="{D5CDD505-2E9C-101B-9397-08002B2CF9AE}" pid="4" name="Creator">
    <vt:lpwstr>PScript5.dll Version 5.2.2</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2022-11-24T18:30:00Z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