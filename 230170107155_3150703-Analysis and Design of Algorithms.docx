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B83347" w:rsidRDefault="00B83347">
      <w:pPr>
        <w:pStyle w:val="BodyText"/>
        <w:spacing w:line="276" w:lineRule="auto"/>
        <w:rPr>
          <w:b/>
          <w:sz w:val="38"/>
        </w:rPr>
      </w:pPr>
    </w:p>
    <w:p w:rsidR="00B83347" w:rsidRDefault="00B83347">
      <w:pPr>
        <w:spacing w:line="276" w:lineRule="auto"/>
        <w:ind w:left="91" w:right="18"/>
        <w:jc w:val="center"/>
        <w:rPr>
          <w:b/>
          <w:sz w:val="38"/>
        </w:rPr>
      </w:pPr>
    </w:p>
    <w:p w:rsidR="00B83347" w:rsidRDefault="00B83347">
      <w:pPr>
        <w:spacing w:line="276" w:lineRule="auto"/>
        <w:ind w:left="91" w:right="18"/>
        <w:jc w:val="center"/>
        <w:rPr>
          <w:b/>
          <w:sz w:val="38"/>
        </w:rPr>
      </w:pPr>
    </w:p>
    <w:p w:rsidR="00B83347" w:rsidRDefault="00B83347">
      <w:pPr>
        <w:spacing w:line="276" w:lineRule="auto"/>
        <w:ind w:left="91" w:right="18"/>
        <w:jc w:val="center"/>
      </w:pPr>
      <w:r>
        <w:rPr>
          <w:b/>
          <w:sz w:val="38"/>
        </w:rPr>
        <w:t>A Laboratory Manual for</w:t>
      </w:r>
    </w:p>
    <w:p w:rsidR="00B83347" w:rsidRDefault="00B83347">
      <w:pPr>
        <w:pStyle w:val="BodyText"/>
        <w:spacing w:line="276" w:lineRule="auto"/>
        <w:rPr>
          <w:b/>
          <w:sz w:val="42"/>
        </w:rPr>
      </w:pPr>
    </w:p>
    <w:p w:rsidR="008C7E2D" w:rsidRDefault="008C7E2D">
      <w:pPr>
        <w:spacing w:line="276" w:lineRule="auto"/>
        <w:ind w:left="91" w:right="16"/>
        <w:jc w:val="center"/>
        <w:rPr>
          <w:b/>
          <w:sz w:val="60"/>
        </w:rPr>
      </w:pPr>
      <w:r w:rsidRPr="008C7E2D">
        <w:rPr>
          <w:b/>
          <w:sz w:val="60"/>
        </w:rPr>
        <w:t xml:space="preserve">Analysis and Design of </w:t>
      </w:r>
    </w:p>
    <w:p w:rsidR="00B83347" w:rsidRDefault="00B83347">
      <w:pPr>
        <w:spacing w:line="276" w:lineRule="auto"/>
        <w:ind w:left="91" w:right="16"/>
        <w:jc w:val="center"/>
      </w:pPr>
      <w:r>
        <w:rPr>
          <w:b/>
          <w:sz w:val="60"/>
        </w:rPr>
        <w:t>Algorithms</w:t>
      </w:r>
    </w:p>
    <w:p w:rsidR="00B83347" w:rsidRDefault="00B83347">
      <w:pPr>
        <w:spacing w:line="276" w:lineRule="auto"/>
        <w:ind w:left="91" w:right="16"/>
        <w:jc w:val="center"/>
      </w:pPr>
      <w:r>
        <w:rPr>
          <w:b/>
          <w:sz w:val="60"/>
        </w:rPr>
        <w:t>(31</w:t>
      </w:r>
      <w:r w:rsidR="008C7E2D">
        <w:rPr>
          <w:b/>
          <w:sz w:val="60"/>
        </w:rPr>
        <w:t>50703</w:t>
      </w:r>
      <w:r>
        <w:rPr>
          <w:b/>
          <w:sz w:val="60"/>
        </w:rPr>
        <w:t>)</w:t>
      </w:r>
    </w:p>
    <w:p w:rsidR="00B83347" w:rsidRDefault="00B83347">
      <w:pPr>
        <w:spacing w:line="276" w:lineRule="auto"/>
        <w:ind w:left="91" w:right="16"/>
        <w:jc w:val="center"/>
        <w:rPr>
          <w:b/>
          <w:sz w:val="56"/>
        </w:rPr>
      </w:pPr>
    </w:p>
    <w:p w:rsidR="00B83347" w:rsidRDefault="00B83347">
      <w:pPr>
        <w:spacing w:line="276" w:lineRule="auto"/>
        <w:ind w:left="91" w:right="17"/>
        <w:jc w:val="center"/>
      </w:pPr>
      <w:r>
        <w:rPr>
          <w:b/>
          <w:sz w:val="56"/>
        </w:rPr>
        <w:t xml:space="preserve">B.E. Semester </w:t>
      </w:r>
      <w:r w:rsidR="008C7E2D">
        <w:rPr>
          <w:b/>
          <w:sz w:val="56"/>
        </w:rPr>
        <w:t>5</w:t>
      </w:r>
    </w:p>
    <w:p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rsidR="003C4736" w:rsidRDefault="003C4736">
      <w:pPr>
        <w:spacing w:line="276" w:lineRule="auto"/>
        <w:ind w:left="91" w:right="17"/>
        <w:jc w:val="center"/>
        <w:rPr>
          <w:b/>
          <w:sz w:val="56"/>
        </w:rPr>
      </w:pPr>
    </w:p>
    <w:p w:rsidR="003C4736" w:rsidRDefault="003C4736">
      <w:pPr>
        <w:spacing w:line="276" w:lineRule="auto"/>
        <w:ind w:left="91" w:right="17"/>
        <w:jc w:val="center"/>
      </w:pPr>
    </w:p>
    <w:p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4656" behindDoc="0" locked="0" layoutInCell="1" allowOverlap="1">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rsidR="00B83347" w:rsidRDefault="00B83347">
      <w:pPr>
        <w:spacing w:line="276" w:lineRule="auto"/>
        <w:ind w:left="91" w:right="17"/>
        <w:jc w:val="center"/>
      </w:pPr>
    </w:p>
    <w:p w:rsidR="00B83347" w:rsidRDefault="00B83347">
      <w:pPr>
        <w:spacing w:line="276" w:lineRule="auto"/>
        <w:ind w:left="91" w:right="17"/>
        <w:jc w:val="center"/>
        <w:rPr>
          <w:b/>
          <w:sz w:val="36"/>
        </w:rPr>
      </w:pPr>
    </w:p>
    <w:p w:rsidR="00B83347" w:rsidRDefault="00B83347">
      <w:pPr>
        <w:pStyle w:val="BodyText"/>
        <w:spacing w:line="276" w:lineRule="auto"/>
        <w:rPr>
          <w:b/>
          <w:sz w:val="20"/>
        </w:rPr>
      </w:pPr>
    </w:p>
    <w:p w:rsidR="003C4736" w:rsidRDefault="003C4736">
      <w:pPr>
        <w:pStyle w:val="BodyText"/>
        <w:spacing w:line="276" w:lineRule="auto"/>
        <w:jc w:val="center"/>
        <w:rPr>
          <w:noProof/>
          <w:lang w:bidi="gu-IN"/>
        </w:rPr>
      </w:pPr>
    </w:p>
    <w:p w:rsidR="003C4736" w:rsidRDefault="003C4736">
      <w:pPr>
        <w:pStyle w:val="BodyText"/>
        <w:spacing w:line="276" w:lineRule="auto"/>
        <w:jc w:val="center"/>
        <w:rPr>
          <w:noProof/>
          <w:lang w:bidi="gu-IN"/>
        </w:rPr>
      </w:pPr>
    </w:p>
    <w:p w:rsidR="00B83347" w:rsidRDefault="00624086">
      <w:pPr>
        <w:pStyle w:val="BodyText"/>
        <w:spacing w:line="276" w:lineRule="auto"/>
        <w:jc w:val="center"/>
        <w:rPr>
          <w:b/>
          <w:sz w:val="20"/>
        </w:rPr>
      </w:pPr>
      <w:r>
        <w:rPr>
          <w:noProof/>
          <w:lang w:val="en-IN" w:eastAsia="en-IN" w:bidi="gu-IN"/>
        </w:rPr>
        <w:drawing>
          <wp:inline distT="0" distB="0" distL="0" distR="0">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rsidR="00B83347" w:rsidRDefault="00B83347">
      <w:pPr>
        <w:pStyle w:val="BodyText"/>
        <w:spacing w:line="276" w:lineRule="auto"/>
        <w:rPr>
          <w:b/>
          <w:sz w:val="20"/>
        </w:rPr>
      </w:pPr>
    </w:p>
    <w:p w:rsidR="00B83347" w:rsidRDefault="00B83347">
      <w:pPr>
        <w:pStyle w:val="BodyText"/>
        <w:spacing w:line="276" w:lineRule="auto"/>
        <w:jc w:val="center"/>
        <w:rPr>
          <w:b/>
          <w:sz w:val="40"/>
          <w:szCs w:val="28"/>
        </w:rPr>
      </w:pPr>
    </w:p>
    <w:p w:rsidR="00B83347" w:rsidRDefault="00B83347">
      <w:pPr>
        <w:pStyle w:val="BodyText"/>
        <w:spacing w:line="276" w:lineRule="auto"/>
        <w:jc w:val="center"/>
      </w:pPr>
      <w:r>
        <w:rPr>
          <w:b/>
          <w:sz w:val="40"/>
          <w:szCs w:val="28"/>
        </w:rPr>
        <w:t>Directorate of Technical Education, Gandhinagar, Gujarat</w:t>
      </w:r>
    </w:p>
    <w:p w:rsidR="00B83347" w:rsidRDefault="00B83347">
      <w:pPr>
        <w:spacing w:line="276" w:lineRule="auto"/>
        <w:rPr>
          <w:b/>
          <w:sz w:val="40"/>
          <w:szCs w:val="28"/>
        </w:rPr>
      </w:pPr>
    </w:p>
    <w:p w:rsidR="00B83347" w:rsidRDefault="00B83347" w:rsidP="005E4223">
      <w:pPr>
        <w:pageBreakBefore/>
        <w:spacing w:line="480" w:lineRule="auto"/>
        <w:jc w:val="center"/>
      </w:pPr>
      <w:r>
        <w:rPr>
          <w:b/>
          <w:sz w:val="36"/>
          <w:szCs w:val="20"/>
        </w:rPr>
        <w:lastRenderedPageBreak/>
        <w:t>Vishwakarma Government Engineering College</w:t>
      </w:r>
    </w:p>
    <w:p w:rsidR="00B83347" w:rsidRDefault="00B83347" w:rsidP="005E4223">
      <w:pPr>
        <w:spacing w:line="480" w:lineRule="auto"/>
        <w:jc w:val="center"/>
      </w:pPr>
      <w:r>
        <w:rPr>
          <w:b/>
          <w:sz w:val="36"/>
          <w:szCs w:val="20"/>
        </w:rPr>
        <w:t>Chandkheda, Ahmedabad</w:t>
      </w:r>
    </w:p>
    <w:p w:rsidR="00B83347" w:rsidRDefault="00B83347" w:rsidP="005E4223">
      <w:pPr>
        <w:spacing w:line="480" w:lineRule="auto"/>
        <w:jc w:val="center"/>
      </w:pPr>
    </w:p>
    <w:p w:rsidR="00B83347" w:rsidRDefault="00B83347" w:rsidP="005E4223">
      <w:pPr>
        <w:spacing w:line="480" w:lineRule="auto"/>
        <w:jc w:val="center"/>
      </w:pPr>
      <w:r>
        <w:rPr>
          <w:b/>
          <w:sz w:val="36"/>
        </w:rPr>
        <w:t>Certificate</w:t>
      </w:r>
    </w:p>
    <w:p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rsidR="00B83347" w:rsidRDefault="00B83347" w:rsidP="005E4223">
      <w:pPr>
        <w:pStyle w:val="BodyText"/>
        <w:spacing w:line="480" w:lineRule="auto"/>
        <w:jc w:val="both"/>
        <w:rPr>
          <w:sz w:val="32"/>
        </w:rPr>
      </w:pPr>
    </w:p>
    <w:p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rsidR="00B83347" w:rsidRDefault="00B83347" w:rsidP="005E4223">
      <w:pPr>
        <w:spacing w:line="480" w:lineRule="auto"/>
        <w:jc w:val="both"/>
      </w:pPr>
      <w:r>
        <w:rPr>
          <w:sz w:val="30"/>
        </w:rPr>
        <w:t>Date: __________</w:t>
      </w:r>
    </w:p>
    <w:p w:rsidR="00B83347" w:rsidRDefault="00B83347" w:rsidP="005E4223">
      <w:pPr>
        <w:spacing w:line="480" w:lineRule="auto"/>
        <w:ind w:left="383"/>
        <w:jc w:val="both"/>
        <w:rPr>
          <w:b/>
          <w:sz w:val="28"/>
          <w:szCs w:val="24"/>
        </w:rPr>
      </w:pPr>
    </w:p>
    <w:p w:rsidR="00B83347" w:rsidRDefault="00B83347" w:rsidP="005E4223">
      <w:pPr>
        <w:spacing w:line="480" w:lineRule="auto"/>
        <w:ind w:left="383"/>
        <w:jc w:val="both"/>
        <w:rPr>
          <w:b/>
          <w:sz w:val="28"/>
          <w:szCs w:val="24"/>
        </w:rPr>
      </w:pPr>
    </w:p>
    <w:p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rsidR="00B83347" w:rsidRDefault="00B83347">
      <w:pPr>
        <w:spacing w:line="276" w:lineRule="auto"/>
        <w:jc w:val="both"/>
        <w:rPr>
          <w:b/>
          <w:sz w:val="28"/>
          <w:szCs w:val="24"/>
        </w:rPr>
      </w:pPr>
    </w:p>
    <w:p w:rsidR="00B83347" w:rsidRDefault="00B83347">
      <w:pPr>
        <w:spacing w:line="276" w:lineRule="auto"/>
        <w:jc w:val="both"/>
        <w:rPr>
          <w:b/>
          <w:sz w:val="28"/>
          <w:szCs w:val="24"/>
        </w:rPr>
      </w:pPr>
    </w:p>
    <w:p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rsidR="00B83347" w:rsidRDefault="00B83347">
      <w:pPr>
        <w:pStyle w:val="BodyText"/>
        <w:spacing w:line="276" w:lineRule="auto"/>
        <w:rPr>
          <w:b/>
          <w:sz w:val="22"/>
          <w:szCs w:val="16"/>
        </w:rPr>
      </w:pPr>
    </w:p>
    <w:p w:rsidR="00B83347" w:rsidRDefault="00B83347">
      <w:pPr>
        <w:pStyle w:val="BodyText"/>
        <w:spacing w:line="276" w:lineRule="auto"/>
        <w:rPr>
          <w:b/>
          <w:sz w:val="28"/>
        </w:rPr>
      </w:pPr>
    </w:p>
    <w:p w:rsidR="00B83347" w:rsidRDefault="00B83347">
      <w:pPr>
        <w:pStyle w:val="BodyText"/>
        <w:spacing w:line="276" w:lineRule="auto"/>
        <w:rPr>
          <w:sz w:val="17"/>
        </w:rPr>
      </w:pPr>
    </w:p>
    <w:p w:rsidR="00B83347" w:rsidRDefault="00B83347">
      <w:pPr>
        <w:sectPr w:rsidR="00B83347">
          <w:pgSz w:w="11906" w:h="16838"/>
          <w:pgMar w:top="1021" w:right="1021" w:bottom="1021" w:left="1418" w:header="720" w:footer="720" w:gutter="0"/>
          <w:cols w:space="720"/>
          <w:docGrid w:linePitch="299" w:charSpace="-2049"/>
        </w:sectPr>
      </w:pPr>
    </w:p>
    <w:p w:rsidR="00B83347" w:rsidRDefault="00B83347">
      <w:pPr>
        <w:pStyle w:val="BodyText"/>
        <w:spacing w:line="276" w:lineRule="auto"/>
        <w:rPr>
          <w:sz w:val="19"/>
        </w:rPr>
      </w:pPr>
    </w:p>
    <w:p w:rsidR="00B83347" w:rsidRDefault="00B83347">
      <w:pPr>
        <w:spacing w:line="276" w:lineRule="auto"/>
        <w:ind w:right="328"/>
        <w:jc w:val="center"/>
      </w:pPr>
      <w:r>
        <w:rPr>
          <w:b/>
          <w:w w:val="110"/>
          <w:sz w:val="28"/>
          <w:szCs w:val="28"/>
        </w:rPr>
        <w:t>Preface</w:t>
      </w:r>
    </w:p>
    <w:p w:rsidR="00B83347" w:rsidRPr="00A354D3" w:rsidRDefault="00B83347">
      <w:pPr>
        <w:spacing w:line="276" w:lineRule="auto"/>
        <w:ind w:right="328"/>
        <w:rPr>
          <w:b/>
          <w:sz w:val="20"/>
          <w:szCs w:val="20"/>
        </w:rPr>
      </w:pPr>
    </w:p>
    <w:p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rsidR="00B83347" w:rsidRDefault="00B83347">
      <w:pPr>
        <w:spacing w:line="276" w:lineRule="auto"/>
        <w:ind w:right="210"/>
        <w:jc w:val="both"/>
        <w:rPr>
          <w:rFonts w:eastAsia="font290"/>
          <w:sz w:val="24"/>
          <w:szCs w:val="24"/>
        </w:rPr>
      </w:pPr>
    </w:p>
    <w:p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rsidR="00B83347" w:rsidRDefault="00B83347">
      <w:pPr>
        <w:spacing w:line="276" w:lineRule="auto"/>
        <w:ind w:right="210"/>
        <w:jc w:val="both"/>
        <w:rPr>
          <w:rFonts w:eastAsia="font290"/>
          <w:sz w:val="24"/>
          <w:szCs w:val="24"/>
        </w:rPr>
      </w:pPr>
    </w:p>
    <w:p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rsidR="00B83347" w:rsidRDefault="00B83347">
      <w:pPr>
        <w:spacing w:line="276" w:lineRule="auto"/>
        <w:ind w:right="210"/>
        <w:jc w:val="both"/>
        <w:rPr>
          <w:rFonts w:eastAsia="font290"/>
          <w:sz w:val="24"/>
          <w:szCs w:val="24"/>
        </w:rPr>
      </w:pPr>
    </w:p>
    <w:p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rsidR="00A354D3" w:rsidRDefault="00A354D3">
      <w:pPr>
        <w:spacing w:line="276" w:lineRule="auto"/>
        <w:ind w:right="210"/>
        <w:jc w:val="both"/>
        <w:rPr>
          <w:rFonts w:eastAsia="font290"/>
          <w:sz w:val="24"/>
          <w:szCs w:val="24"/>
        </w:rPr>
      </w:pPr>
    </w:p>
    <w:p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rsidR="00B83347" w:rsidRDefault="00B83347">
      <w:pPr>
        <w:spacing w:line="276" w:lineRule="auto"/>
        <w:ind w:right="328"/>
        <w:jc w:val="center"/>
      </w:pPr>
      <w:r>
        <w:rPr>
          <w:rFonts w:eastAsia="font290"/>
          <w:b/>
          <w:bCs/>
          <w:sz w:val="24"/>
          <w:szCs w:val="24"/>
        </w:rPr>
        <w:lastRenderedPageBreak/>
        <w:t>Practical – Course Outcome matrix</w:t>
      </w:r>
    </w:p>
    <w:p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rsidR="00B83347" w:rsidRDefault="00B83347">
            <w:pPr>
              <w:pStyle w:val="TableParagraph"/>
              <w:spacing w:line="276" w:lineRule="auto"/>
              <w:ind w:left="107"/>
            </w:pPr>
            <w:r>
              <w:rPr>
                <w:b/>
                <w:w w:val="110"/>
                <w:sz w:val="24"/>
                <w:szCs w:val="24"/>
              </w:rPr>
              <w:t>Course Outcomes (Cos):</w:t>
            </w:r>
          </w:p>
          <w:p w:rsidR="00C32F83" w:rsidRDefault="00C32F83" w:rsidP="00C32F83">
            <w:pPr>
              <w:pStyle w:val="Default"/>
            </w:pPr>
          </w:p>
          <w:p w:rsidR="00624086" w:rsidRDefault="00C32F83" w:rsidP="009C3922">
            <w:pPr>
              <w:pStyle w:val="Default"/>
              <w:spacing w:line="276" w:lineRule="auto"/>
            </w:pPr>
            <w:r>
              <w:t>1. Analyze the asymptotic performance of algorithms.</w:t>
            </w:r>
          </w:p>
          <w:p w:rsidR="00C32F83" w:rsidRDefault="00C32F83" w:rsidP="009C3922">
            <w:pPr>
              <w:pStyle w:val="Default"/>
              <w:spacing w:line="276" w:lineRule="auto"/>
            </w:pPr>
            <w:r>
              <w:t>2. Derive and solve recurrences describing the performance of divide-and-conquer algorithms.</w:t>
            </w:r>
          </w:p>
          <w:p w:rsidR="00C32F83" w:rsidRDefault="00C32F83" w:rsidP="009C3922">
            <w:pPr>
              <w:pStyle w:val="Default"/>
              <w:spacing w:line="276" w:lineRule="auto"/>
            </w:pPr>
            <w:r>
              <w:t>3. Find optimal solution by applying various methods.</w:t>
            </w:r>
          </w:p>
          <w:p w:rsidR="00C32F83" w:rsidRDefault="00C32F83" w:rsidP="009C3922">
            <w:pPr>
              <w:pStyle w:val="Default"/>
              <w:spacing w:line="276" w:lineRule="auto"/>
            </w:pPr>
            <w:r>
              <w:t>4. Apply pattern matching algorithms to find particular pattern.</w:t>
            </w:r>
          </w:p>
          <w:p w:rsidR="00C32F83" w:rsidRDefault="00C32F83" w:rsidP="009C3922">
            <w:pPr>
              <w:pStyle w:val="Default"/>
              <w:spacing w:line="276" w:lineRule="auto"/>
            </w:pPr>
            <w:r>
              <w:t xml:space="preserve">5. Differentiate polynomial and </w:t>
            </w:r>
            <w:r w:rsidR="00FF7D85">
              <w:t>non-polynomial</w:t>
            </w:r>
            <w:r>
              <w:t xml:space="preserve"> problems.</w:t>
            </w:r>
          </w:p>
          <w:p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rsidR="00C0140B" w:rsidRPr="005318C9" w:rsidRDefault="00C0140B">
            <w:pPr>
              <w:pStyle w:val="TableParagraph"/>
              <w:spacing w:line="276" w:lineRule="auto"/>
              <w:jc w:val="center"/>
              <w:rPr>
                <w:bCs/>
              </w:rPr>
            </w:pPr>
            <w:r w:rsidRPr="005318C9">
              <w:rPr>
                <w:bCs/>
                <w:w w:val="110"/>
                <w:sz w:val="24"/>
                <w:szCs w:val="24"/>
              </w:rPr>
              <w:t>1.</w:t>
            </w:r>
          </w:p>
          <w:p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Also draw a comparative chart of number of input versus steps executed/time taken for each cases</w:t>
            </w:r>
            <w:r w:rsidR="00144DBE">
              <w:rPr>
                <w:sz w:val="24"/>
                <w:szCs w:val="24"/>
              </w:rPr>
              <w:t xml:space="preserve"> (random, ascending, and descending)</w:t>
            </w:r>
            <w:r w:rsidR="00144DBE" w:rsidRPr="00144DBE">
              <w:rPr>
                <w:sz w:val="24"/>
                <w:szCs w:val="24"/>
              </w:rPr>
              <w: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Selection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Bubble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Insertion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Merge Sort</w:t>
            </w:r>
          </w:p>
          <w:p w:rsidR="00C0140B" w:rsidRPr="00624086" w:rsidRDefault="003C4736" w:rsidP="00992966">
            <w:pPr>
              <w:pStyle w:val="TableParagraph"/>
              <w:numPr>
                <w:ilvl w:val="2"/>
                <w:numId w:val="42"/>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input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Best case, Average case and Worst </w:t>
            </w:r>
            <w:r>
              <w:rPr>
                <w:sz w:val="24"/>
                <w:szCs w:val="24"/>
              </w:rPr>
              <w:lastRenderedPageBreak/>
              <w:t>case</w:t>
            </w:r>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b/>
                <w:sz w:val="24"/>
                <w:szCs w:val="24"/>
              </w:rPr>
            </w:pPr>
          </w:p>
        </w:tc>
      </w:tr>
      <w:tr w:rsidR="007876C9"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 draw a comparative chart of number of input versus steps executed/time taken for each cases</w:t>
            </w:r>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bl>
    <w:p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rsidR="00B83347" w:rsidRDefault="00B83347">
      <w:pPr>
        <w:spacing w:line="276" w:lineRule="auto"/>
        <w:ind w:right="328"/>
      </w:pPr>
      <w:r>
        <w:rPr>
          <w:rFonts w:eastAsia="font290"/>
          <w:b/>
          <w:bCs/>
          <w:sz w:val="26"/>
          <w:szCs w:val="26"/>
        </w:rPr>
        <w:lastRenderedPageBreak/>
        <w:t>Industry Relevant Skills</w:t>
      </w:r>
    </w:p>
    <w:p w:rsidR="00B83347" w:rsidRDefault="00B83347">
      <w:pPr>
        <w:pStyle w:val="BodyText"/>
        <w:spacing w:line="276" w:lineRule="auto"/>
        <w:rPr>
          <w:rFonts w:eastAsia="font290"/>
          <w:sz w:val="24"/>
          <w:szCs w:val="24"/>
        </w:rPr>
      </w:pPr>
    </w:p>
    <w:p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rsidR="00B83347" w:rsidRDefault="00B83347">
      <w:pPr>
        <w:spacing w:line="276" w:lineRule="auto"/>
        <w:ind w:right="527"/>
        <w:jc w:val="both"/>
        <w:rPr>
          <w:rFonts w:eastAsia="font290"/>
          <w:sz w:val="24"/>
          <w:szCs w:val="24"/>
        </w:rPr>
      </w:pPr>
    </w:p>
    <w:p w:rsidR="00B83347" w:rsidRDefault="00B83347">
      <w:pPr>
        <w:spacing w:line="276" w:lineRule="auto"/>
        <w:ind w:right="527"/>
        <w:jc w:val="both"/>
      </w:pPr>
      <w:r>
        <w:rPr>
          <w:rFonts w:eastAsia="font290"/>
          <w:b/>
          <w:bCs/>
          <w:sz w:val="26"/>
          <w:szCs w:val="26"/>
        </w:rPr>
        <w:t>Guidelines for Faculty members</w:t>
      </w:r>
    </w:p>
    <w:p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rsidR="00B83347" w:rsidRDefault="00B83347">
      <w:pPr>
        <w:spacing w:line="276" w:lineRule="auto"/>
        <w:ind w:right="328"/>
        <w:rPr>
          <w:rFonts w:eastAsia="font290"/>
          <w:sz w:val="24"/>
          <w:szCs w:val="24"/>
        </w:rPr>
      </w:pPr>
    </w:p>
    <w:p w:rsidR="00B83347" w:rsidRDefault="00B83347">
      <w:pPr>
        <w:spacing w:line="276" w:lineRule="auto"/>
        <w:ind w:right="328"/>
      </w:pPr>
      <w:r>
        <w:rPr>
          <w:rFonts w:eastAsia="font290"/>
          <w:b/>
          <w:bCs/>
          <w:sz w:val="26"/>
          <w:szCs w:val="26"/>
        </w:rPr>
        <w:t>Instructions for Students</w:t>
      </w:r>
    </w:p>
    <w:p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rsidR="00B83347" w:rsidRDefault="00B83347">
      <w:pPr>
        <w:spacing w:line="276" w:lineRule="auto"/>
        <w:ind w:right="-23"/>
        <w:jc w:val="both"/>
        <w:rPr>
          <w:rFonts w:eastAsia="font290"/>
          <w:sz w:val="24"/>
          <w:szCs w:val="24"/>
        </w:rPr>
      </w:pPr>
    </w:p>
    <w:p w:rsidR="00B83347" w:rsidRDefault="00B83347">
      <w:pPr>
        <w:spacing w:line="276" w:lineRule="auto"/>
        <w:ind w:right="-23"/>
        <w:jc w:val="both"/>
      </w:pPr>
      <w:r>
        <w:rPr>
          <w:rFonts w:eastAsia="font290"/>
          <w:b/>
          <w:bCs/>
          <w:sz w:val="26"/>
          <w:szCs w:val="26"/>
        </w:rPr>
        <w:t>Common Safety Instructions</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rsidR="00B83347" w:rsidRDefault="00B83347">
      <w:pPr>
        <w:spacing w:line="276" w:lineRule="auto"/>
        <w:ind w:right="328"/>
        <w:jc w:val="center"/>
      </w:pPr>
      <w:r>
        <w:rPr>
          <w:b/>
          <w:bCs/>
          <w:w w:val="110"/>
          <w:sz w:val="28"/>
          <w:szCs w:val="28"/>
        </w:rPr>
        <w:lastRenderedPageBreak/>
        <w:t>Index</w:t>
      </w:r>
    </w:p>
    <w:p w:rsidR="00B83347" w:rsidRDefault="00B83347">
      <w:pPr>
        <w:spacing w:line="276" w:lineRule="auto"/>
        <w:ind w:right="328"/>
        <w:jc w:val="center"/>
      </w:pPr>
      <w:r>
        <w:rPr>
          <w:b/>
          <w:bCs/>
          <w:w w:val="110"/>
          <w:sz w:val="28"/>
          <w:szCs w:val="28"/>
        </w:rPr>
        <w:t>(Progressive Assessment Sheet</w:t>
      </w:r>
      <w:r>
        <w:rPr>
          <w:b/>
          <w:bCs/>
          <w:sz w:val="28"/>
          <w:szCs w:val="28"/>
        </w:rPr>
        <w:t>)</w:t>
      </w:r>
    </w:p>
    <w:p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rsidTr="009C3922">
        <w:trPr>
          <w:trHeight w:val="573"/>
        </w:trPr>
        <w:tc>
          <w:tcPr>
            <w:tcW w:w="572" w:type="dxa"/>
          </w:tcPr>
          <w:p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rsidR="00652E20" w:rsidRPr="00160E0D" w:rsidRDefault="00F55F2E" w:rsidP="00992966">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652E20" w:rsidRPr="00160E0D">
              <w:rPr>
                <w:sz w:val="24"/>
                <w:szCs w:val="24"/>
              </w:rPr>
              <w:t>Implement a function for each of following problems and coun</w:t>
            </w:r>
            <w:r w:rsidR="00652E20">
              <w:rPr>
                <w:sz w:val="24"/>
                <w:szCs w:val="24"/>
              </w:rPr>
              <w:t>t the number of steps executed/t</w:t>
            </w:r>
            <w:r w:rsidR="00652E20" w:rsidRPr="00160E0D">
              <w:rPr>
                <w:sz w:val="24"/>
                <w:szCs w:val="24"/>
              </w:rPr>
              <w:t>ime taken by each function on various inputs</w:t>
            </w:r>
            <w:r w:rsidR="00652E20">
              <w:rPr>
                <w:sz w:val="24"/>
                <w:szCs w:val="24"/>
              </w:rPr>
              <w:t xml:space="preserve"> (100 to 500)</w:t>
            </w:r>
            <w:r w:rsidR="00652E20" w:rsidRPr="00160E0D">
              <w:rPr>
                <w:sz w:val="24"/>
                <w:szCs w:val="24"/>
              </w:rPr>
              <w:t xml:space="preserve"> and write </w:t>
            </w:r>
            <w:r w:rsidR="00652E20">
              <w:rPr>
                <w:sz w:val="24"/>
                <w:szCs w:val="24"/>
              </w:rPr>
              <w:t xml:space="preserve">time </w:t>
            </w:r>
            <w:r w:rsidR="00652E20" w:rsidRPr="00160E0D">
              <w:rPr>
                <w:sz w:val="24"/>
                <w:szCs w:val="24"/>
              </w:rPr>
              <w:t>complexity of each function. Also draw a comparative chart</w:t>
            </w:r>
            <w:r w:rsidR="00652E20">
              <w:rPr>
                <w:sz w:val="24"/>
                <w:szCs w:val="24"/>
              </w:rPr>
              <w:t xml:space="preserve"> of number of input versus steps executed/time taken. In each of the</w:t>
            </w:r>
            <w:r w:rsidR="00575848">
              <w:rPr>
                <w:sz w:val="24"/>
                <w:szCs w:val="24"/>
              </w:rPr>
              <w:t xml:space="preserve"> </w:t>
            </w:r>
            <w:r w:rsidR="00652E20" w:rsidRPr="00160E0D">
              <w:rPr>
                <w:sz w:val="24"/>
                <w:szCs w:val="24"/>
              </w:rPr>
              <w:t xml:space="preserve">following function N will be passed by user. </w:t>
            </w:r>
          </w:p>
          <w:p w:rsidR="00652E20" w:rsidRPr="00652E20" w:rsidRDefault="00652E20" w:rsidP="00992966">
            <w:pPr>
              <w:pStyle w:val="ListParagraph"/>
              <w:numPr>
                <w:ilvl w:val="0"/>
                <w:numId w:val="43"/>
              </w:numPr>
              <w:spacing w:line="276" w:lineRule="auto"/>
              <w:ind w:right="196"/>
              <w:rPr>
                <w:sz w:val="20"/>
                <w:szCs w:val="20"/>
              </w:rPr>
            </w:pPr>
            <w:r w:rsidRPr="00652E20">
              <w:rPr>
                <w:sz w:val="20"/>
                <w:szCs w:val="20"/>
              </w:rPr>
              <w:t xml:space="preserve">To calculate sum of 1 to N numbers using loop. </w:t>
            </w:r>
          </w:p>
          <w:p w:rsidR="00652E20" w:rsidRPr="00652E20" w:rsidRDefault="00652E20" w:rsidP="00992966">
            <w:pPr>
              <w:pStyle w:val="ListParagraph"/>
              <w:numPr>
                <w:ilvl w:val="0"/>
                <w:numId w:val="43"/>
              </w:numPr>
              <w:spacing w:line="276" w:lineRule="auto"/>
              <w:ind w:right="196"/>
              <w:rPr>
                <w:sz w:val="20"/>
                <w:szCs w:val="20"/>
              </w:rPr>
            </w:pPr>
            <w:r w:rsidRPr="00652E20">
              <w:rPr>
                <w:sz w:val="20"/>
                <w:szCs w:val="20"/>
              </w:rPr>
              <w:t xml:space="preserve">To calculate sum of 1 to N numbers using equation. </w:t>
            </w:r>
          </w:p>
          <w:p w:rsidR="00C0140B" w:rsidRPr="002C0BA9" w:rsidRDefault="00652E20" w:rsidP="00992966">
            <w:pPr>
              <w:pStyle w:val="ListParagraph"/>
              <w:numPr>
                <w:ilvl w:val="0"/>
                <w:numId w:val="43"/>
              </w:numPr>
              <w:pBdr>
                <w:top w:val="nil"/>
                <w:left w:val="nil"/>
                <w:bottom w:val="nil"/>
                <w:right w:val="nil"/>
                <w:between w:val="nil"/>
              </w:pBdr>
              <w:spacing w:line="276" w:lineRule="auto"/>
              <w:ind w:right="196"/>
              <w:rPr>
                <w:color w:val="000000"/>
                <w:sz w:val="24"/>
                <w:szCs w:val="24"/>
              </w:rPr>
            </w:pPr>
            <w:r w:rsidRPr="00652E20">
              <w:rPr>
                <w:sz w:val="20"/>
                <w:szCs w:val="20"/>
              </w:rPr>
              <w:t>To calculate sum of 1 to N numbers using recursion.</w:t>
            </w:r>
            <w:r w:rsidR="00F55F2E">
              <w:rPr>
                <w:color w:val="000000"/>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tc>
          <w:tcPr>
            <w:tcW w:w="4591" w:type="dxa"/>
          </w:tcPr>
          <w:p w:rsidR="00652E20" w:rsidRPr="00144DBE" w:rsidRDefault="00F55F2E" w:rsidP="00555910">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652E20" w:rsidRPr="00144DBE">
              <w:rPr>
                <w:sz w:val="24"/>
                <w:szCs w:val="24"/>
              </w:rPr>
              <w:t xml:space="preserve">Write user defined functions for the following sorting methods and compare their performance by steps executed/time </w:t>
            </w:r>
            <w:r w:rsidR="00652E20">
              <w:rPr>
                <w:sz w:val="24"/>
                <w:szCs w:val="24"/>
              </w:rPr>
              <w:t>taken for execution</w:t>
            </w:r>
            <w:r w:rsidR="00652E20" w:rsidRPr="00144DBE">
              <w:rPr>
                <w:sz w:val="24"/>
                <w:szCs w:val="24"/>
              </w:rPr>
              <w:t xml:space="preserve"> on</w:t>
            </w:r>
            <w:r w:rsidR="00652E20">
              <w:rPr>
                <w:sz w:val="24"/>
                <w:szCs w:val="24"/>
              </w:rPr>
              <w:t xml:space="preserve"> various inputs (1000 to 5000) </w:t>
            </w:r>
            <w:r w:rsidR="00652E20" w:rsidRPr="00144DBE">
              <w:rPr>
                <w:sz w:val="24"/>
                <w:szCs w:val="24"/>
              </w:rPr>
              <w:t>of</w:t>
            </w:r>
            <w:r w:rsidR="00575848">
              <w:rPr>
                <w:sz w:val="24"/>
                <w:szCs w:val="24"/>
              </w:rPr>
              <w:t xml:space="preserve"> </w:t>
            </w:r>
            <w:r w:rsidR="00652E20" w:rsidRPr="00144DBE">
              <w:rPr>
                <w:sz w:val="24"/>
                <w:szCs w:val="24"/>
              </w:rPr>
              <w:t>random</w:t>
            </w:r>
            <w:r w:rsidR="00652E20">
              <w:rPr>
                <w:sz w:val="24"/>
                <w:szCs w:val="24"/>
              </w:rPr>
              <w:t xml:space="preserve"> nature</w:t>
            </w:r>
            <w:r w:rsidR="00652E20" w:rsidRPr="00144DBE">
              <w:rPr>
                <w:sz w:val="24"/>
                <w:szCs w:val="24"/>
              </w:rPr>
              <w:t>, ascending order and descending order sorted data.</w:t>
            </w:r>
            <w:r w:rsidR="00575848">
              <w:rPr>
                <w:sz w:val="24"/>
                <w:szCs w:val="24"/>
              </w:rPr>
              <w:t xml:space="preserve"> </w:t>
            </w:r>
            <w:r w:rsidR="00652E20" w:rsidRPr="00144DBE">
              <w:rPr>
                <w:sz w:val="24"/>
                <w:szCs w:val="24"/>
              </w:rPr>
              <w:t>Also draw a comparative chart of number of input versus steps executed/time taken for each cases</w:t>
            </w:r>
            <w:r w:rsidR="00652E20">
              <w:rPr>
                <w:sz w:val="24"/>
                <w:szCs w:val="24"/>
              </w:rPr>
              <w:t xml:space="preserve"> (random, ascending, and descending)</w:t>
            </w:r>
            <w:r w:rsidR="00652E20" w:rsidRPr="00144DBE">
              <w:rPr>
                <w:sz w:val="24"/>
                <w:szCs w:val="24"/>
              </w:rPr>
              <w: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Selection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Bubble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Insertion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Merge Sort</w:t>
            </w:r>
          </w:p>
          <w:p w:rsidR="00C0140B" w:rsidRDefault="00652E20" w:rsidP="00555910">
            <w:pPr>
              <w:pStyle w:val="ListParagraph"/>
              <w:numPr>
                <w:ilvl w:val="0"/>
                <w:numId w:val="17"/>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tc>
          <w:tcPr>
            <w:tcW w:w="4591" w:type="dxa"/>
          </w:tcPr>
          <w:p w:rsidR="00C0140B" w:rsidRPr="00652E20" w:rsidRDefault="00E73481"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fldSimple w:instr=" REF  pr3  \* MERGEFORMAT ">
              <w:r w:rsidRPr="00652E20">
                <w:rPr>
                  <w:rFonts w:ascii="Times New Roman" w:hAnsi="Times New Roman" w:cs="Times New Roman"/>
                  <w:sz w:val="24"/>
                  <w:szCs w:val="24"/>
                </w:rPr>
                <w:t>Implement a function of sequential search and count the steps executed by function on various inputs (1000 to 5000) for best case, average case and worst case. Also, write time complexity in each case and draw a comparative chart of number of input versus steps executed by sequential search for each case.</w:t>
              </w:r>
            </w:fldSimple>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tc>
          <w:tcPr>
            <w:tcW w:w="4591" w:type="dxa"/>
          </w:tcPr>
          <w:p w:rsidR="00C0140B" w:rsidRPr="00652E20" w:rsidRDefault="001E3035"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fldSimple w:instr=" REF  pr4  \* MERGEFORMAT ">
              <w:r w:rsidRPr="001E3035">
                <w:rPr>
                  <w:rFonts w:ascii="Times New Roman" w:hAnsi="Times New Roman" w:cs="Times New Roman"/>
                  <w:sz w:val="24"/>
                  <w:szCs w:val="24"/>
                </w:rPr>
                <w:t xml:space="preserve">Compare the performance of linear search and binary search for Best case, Average </w:t>
              </w:r>
              <w:r w:rsidRPr="001E3035">
                <w:rPr>
                  <w:rFonts w:ascii="Times New Roman" w:hAnsi="Times New Roman" w:cs="Times New Roman"/>
                  <w:sz w:val="24"/>
                  <w:szCs w:val="24"/>
                </w:rPr>
                <w:lastRenderedPageBreak/>
                <w:t>case and Worst case inputs.</w:t>
              </w:r>
            </w:fldSimple>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29008A" w:rsidRPr="0023769C" w:rsidTr="009C3922">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cases</w:t>
            </w:r>
            <w:r>
              <w:rPr>
                <w:sz w:val="24"/>
                <w:szCs w:val="24"/>
              </w:rPr>
              <w:t xml:space="preserve"> (random, ascending, and descending)</w:t>
            </w:r>
            <w:r w:rsidRPr="00144DBE">
              <w:rPr>
                <w:sz w:val="24"/>
                <w:szCs w:val="24"/>
              </w:rP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9C3922">
        <w:trPr>
          <w:trHeight w:val="578"/>
        </w:trPr>
        <w:tc>
          <w:tcPr>
            <w:tcW w:w="7360" w:type="dxa"/>
            <w:gridSpan w:val="5"/>
          </w:tcPr>
          <w:p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bl>
    <w:p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rsidR="00B83347" w:rsidRDefault="00B83347">
      <w:pPr>
        <w:jc w:val="center"/>
      </w:pPr>
      <w:r>
        <w:rPr>
          <w:b/>
          <w:sz w:val="28"/>
        </w:rPr>
        <w:lastRenderedPageBreak/>
        <w:t xml:space="preserve">Experiment No: </w:t>
      </w:r>
      <w:r w:rsidR="0089704A">
        <w:rPr>
          <w:b/>
          <w:sz w:val="28"/>
        </w:rPr>
        <w:t>1</w:t>
      </w:r>
    </w:p>
    <w:p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rsidR="0089704A" w:rsidRPr="00F827F5" w:rsidRDefault="0089704A" w:rsidP="00D762F9">
      <w:pPr>
        <w:pStyle w:val="ListParagraph"/>
        <w:numPr>
          <w:ilvl w:val="0"/>
          <w:numId w:val="8"/>
        </w:numPr>
        <w:spacing w:line="276" w:lineRule="auto"/>
        <w:rPr>
          <w:sz w:val="24"/>
          <w:szCs w:val="24"/>
        </w:rPr>
      </w:pPr>
      <w:r w:rsidRPr="00F827F5">
        <w:rPr>
          <w:sz w:val="24"/>
          <w:szCs w:val="24"/>
        </w:rPr>
        <w:t xml:space="preserve">To calculate sum of 1 to N numbers using loop. </w:t>
      </w:r>
    </w:p>
    <w:p w:rsidR="0089704A" w:rsidRPr="00F827F5" w:rsidRDefault="0089704A" w:rsidP="00D762F9">
      <w:pPr>
        <w:pStyle w:val="ListParagraph"/>
        <w:numPr>
          <w:ilvl w:val="0"/>
          <w:numId w:val="8"/>
        </w:numPr>
        <w:spacing w:line="276" w:lineRule="auto"/>
        <w:rPr>
          <w:sz w:val="24"/>
          <w:szCs w:val="24"/>
        </w:rPr>
      </w:pPr>
      <w:r w:rsidRPr="00F827F5">
        <w:rPr>
          <w:sz w:val="24"/>
          <w:szCs w:val="24"/>
        </w:rPr>
        <w:t xml:space="preserve">To calculate sum of 1 to N numbers using equation. </w:t>
      </w:r>
    </w:p>
    <w:p w:rsidR="00B83347" w:rsidRDefault="0089704A" w:rsidP="00D762F9">
      <w:pPr>
        <w:pStyle w:val="ListParagraph"/>
        <w:numPr>
          <w:ilvl w:val="0"/>
          <w:numId w:val="8"/>
        </w:numPr>
      </w:pPr>
      <w:r w:rsidRPr="00F827F5">
        <w:rPr>
          <w:sz w:val="24"/>
          <w:szCs w:val="24"/>
        </w:rPr>
        <w:t>To calculate sum of 1 to N numbers using recursion.</w:t>
      </w:r>
    </w:p>
    <w:p w:rsidR="00B83347" w:rsidRDefault="00B83347">
      <w:pPr>
        <w:jc w:val="center"/>
        <w:rPr>
          <w:b/>
          <w:sz w:val="24"/>
        </w:rPr>
      </w:pPr>
    </w:p>
    <w:p w:rsidR="00B83347" w:rsidRDefault="00B83347">
      <w:pPr>
        <w:jc w:val="both"/>
      </w:pPr>
      <w:r>
        <w:rPr>
          <w:b/>
          <w:sz w:val="24"/>
        </w:rPr>
        <w:t>Date:</w:t>
      </w:r>
    </w:p>
    <w:p w:rsidR="00B83347" w:rsidRDefault="00B83347">
      <w:pPr>
        <w:jc w:val="both"/>
        <w:rPr>
          <w:b/>
          <w:sz w:val="24"/>
        </w:rPr>
      </w:pPr>
    </w:p>
    <w:p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rsidR="00B83347" w:rsidRDefault="00B83347">
      <w:pPr>
        <w:jc w:val="both"/>
        <w:rPr>
          <w:b/>
          <w:w w:val="110"/>
        </w:rPr>
      </w:pPr>
    </w:p>
    <w:p w:rsidR="00B83347" w:rsidRDefault="00B83347">
      <w:pPr>
        <w:jc w:val="both"/>
      </w:pPr>
      <w:r>
        <w:rPr>
          <w:b/>
          <w:sz w:val="24"/>
        </w:rPr>
        <w:t xml:space="preserve">Relevant CO: </w:t>
      </w:r>
      <w:r w:rsidR="00F827F5">
        <w:rPr>
          <w:b/>
          <w:sz w:val="24"/>
        </w:rPr>
        <w:t>CO1</w:t>
      </w:r>
    </w:p>
    <w:p w:rsidR="00B83347" w:rsidRDefault="00B83347">
      <w:pPr>
        <w:jc w:val="both"/>
        <w:rPr>
          <w:b/>
          <w:sz w:val="24"/>
        </w:rPr>
      </w:pPr>
    </w:p>
    <w:p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rsidR="00F827F5" w:rsidRDefault="00F827F5">
      <w:pPr>
        <w:jc w:val="both"/>
        <w:rPr>
          <w:b/>
          <w:sz w:val="24"/>
        </w:rPr>
      </w:pPr>
    </w:p>
    <w:p w:rsidR="00B83347" w:rsidRDefault="00B83347">
      <w:pPr>
        <w:jc w:val="both"/>
      </w:pPr>
      <w:r>
        <w:rPr>
          <w:b/>
          <w:sz w:val="24"/>
        </w:rPr>
        <w:t xml:space="preserve">Equipment/Instruments: </w:t>
      </w:r>
      <w:r w:rsidR="00F35A24">
        <w:rPr>
          <w:sz w:val="24"/>
        </w:rPr>
        <w:t>Computer System, Any C language editor</w:t>
      </w:r>
    </w:p>
    <w:p w:rsidR="00B83347" w:rsidRDefault="00B83347">
      <w:pPr>
        <w:jc w:val="both"/>
        <w:rPr>
          <w:b/>
          <w:sz w:val="24"/>
        </w:rPr>
      </w:pPr>
    </w:p>
    <w:p w:rsidR="00F35A24" w:rsidRDefault="00B83347" w:rsidP="00F35A24">
      <w:pPr>
        <w:jc w:val="both"/>
        <w:rPr>
          <w:sz w:val="24"/>
        </w:rPr>
      </w:pPr>
      <w:r>
        <w:rPr>
          <w:b/>
          <w:sz w:val="24"/>
        </w:rPr>
        <w:t>Theory:</w:t>
      </w:r>
    </w:p>
    <w:p w:rsidR="00B83347" w:rsidRDefault="00B83347">
      <w:pPr>
        <w:jc w:val="both"/>
        <w:rPr>
          <w:b/>
          <w:sz w:val="24"/>
        </w:rPr>
      </w:pPr>
    </w:p>
    <w:p w:rsidR="00B42A51" w:rsidRPr="00B42A51" w:rsidRDefault="00B42A51" w:rsidP="00D762F9">
      <w:pPr>
        <w:pStyle w:val="ListParagraph"/>
        <w:numPr>
          <w:ilvl w:val="0"/>
          <w:numId w:val="9"/>
        </w:numPr>
        <w:jc w:val="both"/>
        <w:rPr>
          <w:b/>
          <w:sz w:val="24"/>
        </w:rPr>
      </w:pPr>
      <w:r w:rsidRPr="00B42A51">
        <w:rPr>
          <w:b/>
          <w:sz w:val="24"/>
        </w:rPr>
        <w:t>Below are the steps to calculate sum of 1 to N numbers using loop</w:t>
      </w:r>
    </w:p>
    <w:p w:rsidR="00B42A51" w:rsidRDefault="00B42A51">
      <w:pPr>
        <w:jc w:val="both"/>
        <w:rPr>
          <w:b/>
          <w:sz w:val="24"/>
        </w:rPr>
      </w:pPr>
    </w:p>
    <w:p w:rsidR="00B42A51" w:rsidRPr="00B42A51" w:rsidRDefault="00B42A51" w:rsidP="00D762F9">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Initialize a variable sum to zero.</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After the loop completes, output the value of sum.</w:t>
      </w:r>
    </w:p>
    <w:p w:rsidR="00B83347" w:rsidRDefault="00B83347">
      <w:pPr>
        <w:jc w:val="both"/>
      </w:pPr>
    </w:p>
    <w:p w:rsidR="00B42A51" w:rsidRPr="00B42A51" w:rsidRDefault="00B42A51" w:rsidP="00D762F9">
      <w:pPr>
        <w:pStyle w:val="ListParagraph"/>
        <w:numPr>
          <w:ilvl w:val="0"/>
          <w:numId w:val="9"/>
        </w:numPr>
        <w:jc w:val="both"/>
        <w:rPr>
          <w:b/>
          <w:sz w:val="24"/>
        </w:rPr>
      </w:pPr>
      <w:r w:rsidRPr="00B42A51">
        <w:rPr>
          <w:b/>
          <w:sz w:val="24"/>
        </w:rPr>
        <w:t xml:space="preserve">Below are the steps to calculate sum of 1 to N numbers using </w:t>
      </w:r>
      <w:r>
        <w:rPr>
          <w:b/>
          <w:sz w:val="24"/>
        </w:rPr>
        <w:t>equation</w:t>
      </w:r>
    </w:p>
    <w:p w:rsidR="00B42A51" w:rsidRDefault="00B42A51">
      <w:pPr>
        <w:jc w:val="both"/>
        <w:rPr>
          <w:b/>
          <w:sz w:val="24"/>
        </w:rPr>
      </w:pPr>
    </w:p>
    <w:p w:rsidR="00B42A51" w:rsidRPr="00B42A51" w:rsidRDefault="00B42A51" w:rsidP="00D762F9">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rsidR="00B42A51" w:rsidRDefault="00B42A51" w:rsidP="00D762F9">
      <w:pPr>
        <w:pStyle w:val="ListParagraph"/>
        <w:numPr>
          <w:ilvl w:val="0"/>
          <w:numId w:val="11"/>
        </w:numPr>
        <w:tabs>
          <w:tab w:val="clear" w:pos="360"/>
          <w:tab w:val="num" w:pos="810"/>
        </w:tabs>
        <w:spacing w:line="276" w:lineRule="auto"/>
        <w:ind w:left="1080"/>
        <w:jc w:val="both"/>
        <w:rPr>
          <w:bCs/>
          <w:sz w:val="24"/>
        </w:rPr>
      </w:pPr>
      <w:r>
        <w:rPr>
          <w:bCs/>
          <w:sz w:val="24"/>
        </w:rPr>
        <w:t>Calculate sum as N*(N+1)/2.</w:t>
      </w:r>
    </w:p>
    <w:p w:rsidR="00B42A51" w:rsidRDefault="00B42A51" w:rsidP="00D762F9">
      <w:pPr>
        <w:pStyle w:val="ListParagraph"/>
        <w:numPr>
          <w:ilvl w:val="0"/>
          <w:numId w:val="11"/>
        </w:numPr>
        <w:tabs>
          <w:tab w:val="clear" w:pos="360"/>
          <w:tab w:val="num" w:pos="810"/>
        </w:tabs>
        <w:spacing w:line="276" w:lineRule="auto"/>
        <w:ind w:left="1080"/>
        <w:jc w:val="both"/>
        <w:rPr>
          <w:bCs/>
          <w:sz w:val="24"/>
        </w:rPr>
      </w:pPr>
      <w:r>
        <w:rPr>
          <w:bCs/>
          <w:sz w:val="24"/>
        </w:rPr>
        <w:t>O</w:t>
      </w:r>
      <w:r w:rsidRPr="00B42A51">
        <w:rPr>
          <w:bCs/>
          <w:sz w:val="24"/>
        </w:rPr>
        <w:t>utput the value of sum.</w:t>
      </w:r>
    </w:p>
    <w:p w:rsidR="00B42A51" w:rsidRPr="00B42A51" w:rsidRDefault="00B42A51" w:rsidP="00B42A51">
      <w:pPr>
        <w:pStyle w:val="ListParagraph"/>
        <w:spacing w:line="276" w:lineRule="auto"/>
        <w:ind w:left="1080" w:firstLine="0"/>
        <w:jc w:val="both"/>
        <w:rPr>
          <w:bCs/>
          <w:sz w:val="24"/>
        </w:rPr>
      </w:pPr>
    </w:p>
    <w:p w:rsidR="00B42A51" w:rsidRPr="00B42A51" w:rsidRDefault="00B42A51" w:rsidP="00D762F9">
      <w:pPr>
        <w:pStyle w:val="ListParagraph"/>
        <w:numPr>
          <w:ilvl w:val="0"/>
          <w:numId w:val="9"/>
        </w:numPr>
        <w:jc w:val="both"/>
      </w:pPr>
      <w:r w:rsidRPr="00B42A51">
        <w:rPr>
          <w:b/>
          <w:sz w:val="24"/>
        </w:rPr>
        <w:t xml:space="preserve">Below are the steps to calculate sum of 1 to N numbers using </w:t>
      </w:r>
      <w:r>
        <w:rPr>
          <w:b/>
          <w:sz w:val="24"/>
        </w:rPr>
        <w:t>recursion</w:t>
      </w:r>
    </w:p>
    <w:p w:rsidR="00B42A51" w:rsidRDefault="00B42A51">
      <w:pPr>
        <w:jc w:val="both"/>
        <w:rPr>
          <w:b/>
          <w:sz w:val="24"/>
        </w:rPr>
      </w:pP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Take an input value for N.</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rsidR="00B83347" w:rsidRPr="00B42A51" w:rsidRDefault="00A116FD" w:rsidP="00D762F9">
      <w:pPr>
        <w:pStyle w:val="ListParagraph"/>
        <w:numPr>
          <w:ilvl w:val="0"/>
          <w:numId w:val="12"/>
        </w:numPr>
        <w:tabs>
          <w:tab w:val="clear" w:pos="360"/>
        </w:tabs>
        <w:spacing w:line="276" w:lineRule="auto"/>
        <w:ind w:left="1080"/>
        <w:jc w:val="both"/>
        <w:rPr>
          <w:bCs/>
          <w:sz w:val="24"/>
        </w:rPr>
      </w:pPr>
      <w:r>
        <w:rPr>
          <w:bCs/>
          <w:sz w:val="24"/>
        </w:rPr>
        <w:t>O</w:t>
      </w:r>
      <w:r w:rsidR="00B42A51" w:rsidRPr="00B42A51">
        <w:rPr>
          <w:bCs/>
          <w:sz w:val="24"/>
        </w:rPr>
        <w:t>utput the result.</w:t>
      </w:r>
    </w:p>
    <w:p w:rsidR="00B83347" w:rsidRDefault="00B83347">
      <w:pPr>
        <w:jc w:val="both"/>
        <w:rPr>
          <w:b/>
          <w:sz w:val="24"/>
        </w:rPr>
      </w:pPr>
    </w:p>
    <w:p w:rsidR="00B42A51" w:rsidRDefault="00A116FD">
      <w:pPr>
        <w:jc w:val="both"/>
        <w:rPr>
          <w:b/>
          <w:sz w:val="24"/>
        </w:rPr>
      </w:pPr>
      <w:r>
        <w:rPr>
          <w:b/>
          <w:sz w:val="24"/>
        </w:rPr>
        <w:t xml:space="preserve">Implement three functions based on above steps and calculate the number of steps executed by each functions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rsidR="00B42A51" w:rsidRDefault="00B42A51">
      <w:pPr>
        <w:jc w:val="both"/>
        <w:rPr>
          <w:b/>
          <w:sz w:val="24"/>
        </w:rPr>
      </w:pPr>
    </w:p>
    <w:p w:rsidR="00B42A51" w:rsidRDefault="00B42A51">
      <w:pPr>
        <w:jc w:val="both"/>
        <w:rPr>
          <w:b/>
          <w:sz w:val="24"/>
        </w:rPr>
      </w:pPr>
    </w:p>
    <w:p w:rsidR="007624E7" w:rsidRDefault="007624E7">
      <w:pPr>
        <w:jc w:val="both"/>
        <w:rPr>
          <w:b/>
          <w:sz w:val="24"/>
        </w:rPr>
      </w:pPr>
      <w:r>
        <w:rPr>
          <w:b/>
          <w:sz w:val="24"/>
        </w:rPr>
        <w:t>Code:</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java.util</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java.io.FileWriter</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java.io.IOException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public class Practical_1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counter variables for each function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Sum of 1 to N num. using loop</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for(int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=1; i&lt;=n;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sum+=</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("Sum : " + sum);</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Sum of 1 to N num. using </w:t>
      </w:r>
      <w:proofErr w:type="spellStart"/>
      <w:r w:rsidRPr="00A77791">
        <w:rPr>
          <w:rFonts w:ascii="Comic Sans MS" w:hAnsi="Comic Sans MS"/>
          <w:bCs/>
          <w:sz w:val="24"/>
          <w:szCs w:val="24"/>
          <w:lang w:val="en-IN"/>
        </w:rPr>
        <w:t>eaquation</w:t>
      </w:r>
      <w:proofErr w:type="spellEnd"/>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n * (n + 1) / 2;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("Sum : " + sum);</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lastRenderedPageBreak/>
        <w:t>    // Sum of 1 to N num. using recursion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int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return n +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(n-1);</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main(String[] </w:t>
      </w:r>
      <w:proofErr w:type="spellStart"/>
      <w:r w:rsidRPr="00A77791">
        <w:rPr>
          <w:rFonts w:ascii="Comic Sans MS" w:hAnsi="Comic Sans MS"/>
          <w:bCs/>
          <w:sz w:val="24"/>
          <w:szCs w:val="24"/>
          <w:lang w:val="en-IN"/>
        </w:rPr>
        <w:t>args</w:t>
      </w:r>
      <w:proofErr w:type="spellEnd"/>
      <w:r w:rsidRPr="00A77791">
        <w:rPr>
          <w:rFonts w:ascii="Comic Sans MS" w:hAnsi="Comic Sans MS"/>
          <w:bCs/>
          <w:sz w:val="24"/>
          <w:szCs w:val="24"/>
          <w:lang w:val="en-IN"/>
        </w:rPr>
        <w:t xml:space="preserve">) throws </w:t>
      </w:r>
      <w:proofErr w:type="spellStart"/>
      <w:r w:rsidRPr="00A77791">
        <w:rPr>
          <w:rFonts w:ascii="Comic Sans MS" w:hAnsi="Comic Sans MS"/>
          <w:bCs/>
          <w:sz w:val="24"/>
          <w:szCs w:val="24"/>
          <w:lang w:val="en-IN"/>
        </w:rPr>
        <w:t>IOException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int[] inputs = {100, 200, 300, 400, 500};</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 xml:space="preserve"> writer = new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("steps_output.txt");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writer.write</w:t>
      </w:r>
      <w:proofErr w:type="spellEnd"/>
      <w:r w:rsidRPr="00A77791">
        <w:rPr>
          <w:rFonts w:ascii="Comic Sans MS" w:hAnsi="Comic Sans MS"/>
          <w:bCs/>
          <w:sz w:val="24"/>
          <w:szCs w:val="24"/>
          <w:lang w:val="en-IN"/>
        </w:rPr>
        <w:t>("</w:t>
      </w:r>
      <w:proofErr w:type="spellStart"/>
      <w:r w:rsidRPr="00A77791">
        <w:rPr>
          <w:rFonts w:ascii="Comic Sans MS" w:hAnsi="Comic Sans MS"/>
          <w:bCs/>
          <w:sz w:val="24"/>
          <w:szCs w:val="24"/>
          <w:lang w:val="en-IN"/>
        </w:rPr>
        <w:t>Input,Loop,Equation,Recursion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("%-10s %-15s %-15s %-15s", "Input", "Loop Method", "Equations", "Recursion");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for(int n : inputs)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writer.write</w:t>
      </w:r>
      <w:proofErr w:type="spellEnd"/>
      <w:r w:rsidRPr="00A77791">
        <w:rPr>
          <w:rFonts w:ascii="Comic Sans MS" w:hAnsi="Comic Sans MS"/>
          <w:bCs/>
          <w:sz w:val="24"/>
          <w:szCs w:val="24"/>
          <w:lang w:val="en-IN"/>
        </w:rPr>
        <w:t xml:space="preserve">(n + "," +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 xml:space="preserve">("%-10d %-15d %-15d %-15d", n,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rsidR="00A77791" w:rsidRPr="00A038E0"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C80C06" w:rsidRPr="00A77791" w:rsidRDefault="00C80C06"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writer.close</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w:t>
      </w:r>
    </w:p>
    <w:p w:rsidR="007624E7" w:rsidRPr="007624E7" w:rsidRDefault="007624E7">
      <w:pPr>
        <w:jc w:val="both"/>
        <w:rPr>
          <w:bCs/>
          <w:sz w:val="24"/>
        </w:rPr>
      </w:pPr>
    </w:p>
    <w:p w:rsidR="007624E7" w:rsidRDefault="007624E7">
      <w:pPr>
        <w:jc w:val="both"/>
        <w:rPr>
          <w:b/>
          <w:sz w:val="24"/>
        </w:rPr>
      </w:pPr>
    </w:p>
    <w:p w:rsidR="00B83347" w:rsidRDefault="00B83347">
      <w:pPr>
        <w:jc w:val="both"/>
        <w:rPr>
          <w:b/>
          <w:sz w:val="24"/>
        </w:rPr>
      </w:pPr>
      <w:r>
        <w:rPr>
          <w:b/>
          <w:sz w:val="24"/>
        </w:rPr>
        <w:t>Observations:</w:t>
      </w:r>
    </w:p>
    <w:p w:rsidR="0015629B" w:rsidRPr="0015629B" w:rsidRDefault="0015629B" w:rsidP="0015629B">
      <w:pPr>
        <w:pStyle w:val="ListParagraph"/>
        <w:numPr>
          <w:ilvl w:val="0"/>
          <w:numId w:val="44"/>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rsidR="0015629B" w:rsidRPr="0015629B" w:rsidRDefault="0015629B" w:rsidP="0015629B">
      <w:pPr>
        <w:pStyle w:val="ListParagraph"/>
        <w:numPr>
          <w:ilvl w:val="0"/>
          <w:numId w:val="44"/>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rsidR="00B42A51" w:rsidRPr="0015629B" w:rsidRDefault="0015629B" w:rsidP="0015629B">
      <w:pPr>
        <w:pStyle w:val="ListParagraph"/>
        <w:numPr>
          <w:ilvl w:val="0"/>
          <w:numId w:val="44"/>
        </w:numPr>
        <w:jc w:val="both"/>
        <w:rPr>
          <w:bCs/>
          <w:sz w:val="24"/>
          <w:szCs w:val="24"/>
          <w:lang w:val="en-IN"/>
        </w:rPr>
      </w:pPr>
      <w:r w:rsidRPr="0015629B">
        <w:rPr>
          <w:bCs/>
          <w:sz w:val="24"/>
          <w:szCs w:val="24"/>
          <w:lang w:val="en-IN"/>
        </w:rPr>
        <w:t>The loop takes slightly more steps than recursion due to additional operations.</w:t>
      </w:r>
    </w:p>
    <w:p w:rsidR="00B42A51" w:rsidRDefault="00B42A51">
      <w:pPr>
        <w:jc w:val="both"/>
        <w:rPr>
          <w:b/>
          <w:sz w:val="24"/>
        </w:rPr>
      </w:pPr>
    </w:p>
    <w:p w:rsidR="0098651B" w:rsidRDefault="0098651B">
      <w:pPr>
        <w:jc w:val="both"/>
        <w:rPr>
          <w:b/>
          <w:sz w:val="24"/>
        </w:rPr>
      </w:pPr>
    </w:p>
    <w:p w:rsidR="0098651B" w:rsidRDefault="0098651B">
      <w:pPr>
        <w:jc w:val="both"/>
        <w:rPr>
          <w:b/>
          <w:sz w:val="24"/>
        </w:rPr>
      </w:pPr>
    </w:p>
    <w:p w:rsidR="0098651B" w:rsidRDefault="0098651B">
      <w:pPr>
        <w:jc w:val="both"/>
        <w:rPr>
          <w:b/>
          <w:sz w:val="24"/>
        </w:rPr>
      </w:pPr>
    </w:p>
    <w:p w:rsidR="0098651B" w:rsidRDefault="0098651B">
      <w:pPr>
        <w:jc w:val="both"/>
        <w:rPr>
          <w:b/>
          <w:sz w:val="24"/>
        </w:rPr>
      </w:pPr>
    </w:p>
    <w:p w:rsidR="00B83347" w:rsidRDefault="00B83347">
      <w:pPr>
        <w:jc w:val="both"/>
        <w:rPr>
          <w:sz w:val="24"/>
        </w:rPr>
      </w:pPr>
      <w:r>
        <w:rPr>
          <w:b/>
          <w:sz w:val="24"/>
        </w:rPr>
        <w:lastRenderedPageBreak/>
        <w:t xml:space="preserve">Result: </w:t>
      </w:r>
      <w:r w:rsidR="00E03FA5" w:rsidRPr="00E03FA5">
        <w:rPr>
          <w:bCs/>
          <w:sz w:val="24"/>
        </w:rPr>
        <w:t>Complete the below table based on your implementation of functions and steps executed by each function.</w:t>
      </w:r>
    </w:p>
    <w:p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rsidTr="0076221A">
        <w:trPr>
          <w:trHeight w:val="316"/>
          <w:jc w:val="center"/>
        </w:trPr>
        <w:tc>
          <w:tcPr>
            <w:tcW w:w="1804" w:type="dxa"/>
            <w:vMerge w:val="restart"/>
            <w:vAlign w:val="center"/>
          </w:tcPr>
          <w:p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rsidTr="0076221A">
        <w:trPr>
          <w:trHeight w:val="387"/>
          <w:jc w:val="center"/>
        </w:trPr>
        <w:tc>
          <w:tcPr>
            <w:tcW w:w="1804" w:type="dxa"/>
            <w:vMerge/>
            <w:vAlign w:val="center"/>
          </w:tcPr>
          <w:p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rsidTr="0076221A">
        <w:trPr>
          <w:trHeight w:val="317"/>
          <w:jc w:val="center"/>
        </w:trPr>
        <w:tc>
          <w:tcPr>
            <w:tcW w:w="1804" w:type="dxa"/>
            <w:vAlign w:val="center"/>
          </w:tcPr>
          <w:p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rsidTr="0076221A">
        <w:trPr>
          <w:trHeight w:val="317"/>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rsidTr="0076221A">
        <w:trPr>
          <w:trHeight w:val="309"/>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rsidTr="0076221A">
        <w:trPr>
          <w:trHeight w:val="317"/>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rsidTr="0076221A">
        <w:trPr>
          <w:trHeight w:val="362"/>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rsidTr="0076221A">
        <w:trPr>
          <w:trHeight w:val="362"/>
          <w:jc w:val="center"/>
        </w:trPr>
        <w:tc>
          <w:tcPr>
            <w:tcW w:w="1804" w:type="dxa"/>
            <w:vAlign w:val="center"/>
          </w:tcPr>
          <w:p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rsidR="0076221A" w:rsidRPr="00521D23" w:rsidRDefault="0076221A" w:rsidP="009E21E2">
            <w:pPr>
              <w:jc w:val="center"/>
              <w:rPr>
                <w:sz w:val="24"/>
                <w:szCs w:val="24"/>
                <w:lang w:val="en-IN"/>
              </w:rPr>
            </w:pPr>
          </w:p>
        </w:tc>
        <w:tc>
          <w:tcPr>
            <w:tcW w:w="1804" w:type="dxa"/>
            <w:vAlign w:val="center"/>
          </w:tcPr>
          <w:p w:rsidR="0076221A" w:rsidRPr="009E21E2" w:rsidRDefault="00D05287" w:rsidP="009E21E2">
            <w:pPr>
              <w:jc w:val="center"/>
              <w:rPr>
                <w:sz w:val="24"/>
                <w:szCs w:val="24"/>
              </w:rPr>
            </w:pPr>
            <w:r>
              <w:rPr>
                <w:sz w:val="24"/>
                <w:szCs w:val="24"/>
              </w:rPr>
              <w:t>n(n+1)/2</w:t>
            </w:r>
          </w:p>
        </w:tc>
        <w:tc>
          <w:tcPr>
            <w:tcW w:w="1804" w:type="dxa"/>
            <w:vAlign w:val="center"/>
          </w:tcPr>
          <w:p w:rsidR="0076221A" w:rsidRPr="009E21E2" w:rsidRDefault="0076221A" w:rsidP="009E21E2">
            <w:pPr>
              <w:jc w:val="center"/>
              <w:rPr>
                <w:sz w:val="24"/>
                <w:szCs w:val="24"/>
              </w:rPr>
            </w:pPr>
          </w:p>
        </w:tc>
      </w:tr>
    </w:tbl>
    <w:p w:rsidR="009E21E2" w:rsidRDefault="009E21E2">
      <w:pPr>
        <w:jc w:val="both"/>
        <w:rPr>
          <w:sz w:val="24"/>
        </w:rPr>
      </w:pPr>
    </w:p>
    <w:p w:rsidR="0076221A" w:rsidRPr="00D05287" w:rsidRDefault="004E5B08">
      <w:pPr>
        <w:jc w:val="both"/>
        <w:rPr>
          <w:b/>
          <w:bCs/>
          <w:sz w:val="24"/>
          <w:szCs w:val="24"/>
        </w:rPr>
      </w:pPr>
      <w:r>
        <w:rPr>
          <w:noProof/>
        </w:rPr>
        <w:drawing>
          <wp:anchor distT="0" distB="0" distL="114300" distR="114300" simplePos="0" relativeHeight="251652608" behindDoc="0" locked="0" layoutInCell="1" allowOverlap="1">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rsidR="00521D23" w:rsidRDefault="00521D23">
      <w:pPr>
        <w:jc w:val="both"/>
        <w:rPr>
          <w:b/>
          <w:sz w:val="24"/>
        </w:rPr>
      </w:pPr>
    </w:p>
    <w:p w:rsidR="00B83347" w:rsidRDefault="00B83347">
      <w:pPr>
        <w:jc w:val="both"/>
      </w:pPr>
      <w:r>
        <w:rPr>
          <w:b/>
          <w:sz w:val="24"/>
        </w:rPr>
        <w:t>Conclusion:</w:t>
      </w:r>
    </w:p>
    <w:p w:rsidR="00B83347" w:rsidRPr="0015629B" w:rsidRDefault="0015629B">
      <w:pPr>
        <w:jc w:val="both"/>
        <w:rPr>
          <w:bCs/>
          <w:sz w:val="24"/>
        </w:rPr>
      </w:pPr>
      <w:r w:rsidRPr="0015629B">
        <w:rPr>
          <w:bCs/>
          <w:sz w:val="24"/>
        </w:rPr>
        <w:t>The Equation method is the most efficient due to its constant time complexity (O(1)).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rsidR="0076221A" w:rsidRDefault="0076221A">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B83347" w:rsidRDefault="00B83347">
      <w:pPr>
        <w:jc w:val="both"/>
      </w:pPr>
      <w:r>
        <w:rPr>
          <w:b/>
          <w:sz w:val="24"/>
        </w:rPr>
        <w:lastRenderedPageBreak/>
        <w:t xml:space="preserve">Quiz: </w:t>
      </w:r>
    </w:p>
    <w:p w:rsidR="00B83347" w:rsidRPr="007D7E37" w:rsidRDefault="0008680F" w:rsidP="00D762F9">
      <w:pPr>
        <w:numPr>
          <w:ilvl w:val="0"/>
          <w:numId w:val="4"/>
        </w:numPr>
        <w:jc w:val="both"/>
        <w:rPr>
          <w:b/>
          <w:bCs/>
        </w:rPr>
      </w:pPr>
      <w:r w:rsidRPr="007D7E37">
        <w:rPr>
          <w:b/>
          <w:bCs/>
          <w:sz w:val="24"/>
        </w:rPr>
        <w:t>What is the meaning of constant growth rate of an algorithm?</w:t>
      </w:r>
    </w:p>
    <w:p w:rsidR="0008680F" w:rsidRPr="0008680F" w:rsidRDefault="0008680F" w:rsidP="0008680F">
      <w:pPr>
        <w:jc w:val="both"/>
        <w:rPr>
          <w:b/>
          <w:bCs/>
          <w:sz w:val="24"/>
        </w:rPr>
      </w:pPr>
      <w:r w:rsidRPr="0008680F">
        <w:rPr>
          <w:b/>
          <w:bCs/>
          <w:sz w:val="24"/>
        </w:rPr>
        <w:t>Answer:</w:t>
      </w:r>
    </w:p>
    <w:p w:rsidR="007D7E37" w:rsidRPr="007D7E37" w:rsidRDefault="007D7E37" w:rsidP="007D7E37">
      <w:pPr>
        <w:pStyle w:val="ListParagraph"/>
        <w:numPr>
          <w:ilvl w:val="0"/>
          <w:numId w:val="45"/>
        </w:numPr>
        <w:jc w:val="both"/>
        <w:rPr>
          <w:sz w:val="24"/>
        </w:rPr>
      </w:pPr>
      <w:r w:rsidRPr="007D7E37">
        <w:rPr>
          <w:sz w:val="24"/>
        </w:rPr>
        <w:t xml:space="preserve">A constant growth rate means the algorithm takes the same number of steps regardless of the input size. </w:t>
      </w:r>
    </w:p>
    <w:p w:rsidR="0008680F" w:rsidRPr="007D7E37" w:rsidRDefault="007D7E37" w:rsidP="007D7E37">
      <w:pPr>
        <w:pStyle w:val="ListParagraph"/>
        <w:numPr>
          <w:ilvl w:val="0"/>
          <w:numId w:val="45"/>
        </w:numPr>
        <w:jc w:val="both"/>
        <w:rPr>
          <w:sz w:val="24"/>
        </w:rPr>
      </w:pPr>
      <w:r w:rsidRPr="007D7E37">
        <w:rPr>
          <w:sz w:val="24"/>
        </w:rPr>
        <w:t xml:space="preserve">It has a time complexity of </w:t>
      </w:r>
      <w:r w:rsidRPr="007D7E37">
        <w:rPr>
          <w:b/>
          <w:bCs/>
          <w:sz w:val="24"/>
        </w:rPr>
        <w:t>O(1)</w:t>
      </w:r>
      <w:r w:rsidRPr="007D7E37">
        <w:rPr>
          <w:sz w:val="24"/>
        </w:rPr>
        <w:t>, meaning its execution time does not change as the input increases.</w:t>
      </w:r>
    </w:p>
    <w:p w:rsidR="0008680F" w:rsidRDefault="0008680F" w:rsidP="0008680F">
      <w:pPr>
        <w:jc w:val="both"/>
        <w:rPr>
          <w:sz w:val="24"/>
        </w:rPr>
      </w:pPr>
    </w:p>
    <w:p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rsidR="0008680F" w:rsidRPr="0008680F" w:rsidRDefault="0008680F" w:rsidP="0008680F">
      <w:pPr>
        <w:jc w:val="both"/>
        <w:rPr>
          <w:b/>
          <w:bCs/>
          <w:sz w:val="24"/>
        </w:rPr>
      </w:pPr>
      <w:r w:rsidRPr="0008680F">
        <w:rPr>
          <w:b/>
          <w:bCs/>
          <w:sz w:val="24"/>
        </w:rPr>
        <w:t>Answer:</w:t>
      </w:r>
    </w:p>
    <w:p w:rsidR="007D7E37" w:rsidRPr="007D7E37" w:rsidRDefault="007D7E37" w:rsidP="007D7E37">
      <w:pPr>
        <w:pStyle w:val="ListParagraph"/>
        <w:numPr>
          <w:ilvl w:val="0"/>
          <w:numId w:val="46"/>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rsidR="0008680F" w:rsidRPr="008544E5" w:rsidRDefault="007D7E37" w:rsidP="0008680F">
      <w:pPr>
        <w:pStyle w:val="ListParagraph"/>
        <w:numPr>
          <w:ilvl w:val="0"/>
          <w:numId w:val="46"/>
        </w:numPr>
        <w:jc w:val="both"/>
        <w:rPr>
          <w:sz w:val="24"/>
        </w:rPr>
      </w:pPr>
      <w:r w:rsidRPr="007D7E37">
        <w:rPr>
          <w:sz w:val="24"/>
        </w:rPr>
        <w:t>This is because in O(n²), the number of steps increases quadratically, while in O(n), it increases linearly</w:t>
      </w:r>
      <w:r w:rsidR="008544E5">
        <w:rPr>
          <w:sz w:val="24"/>
        </w:rPr>
        <w:t>.</w:t>
      </w:r>
    </w:p>
    <w:p w:rsidR="00B83347" w:rsidRDefault="00B83347">
      <w:pPr>
        <w:pStyle w:val="Heading1"/>
        <w:spacing w:line="276" w:lineRule="auto"/>
        <w:ind w:left="0" w:firstLine="0"/>
      </w:pPr>
    </w:p>
    <w:p w:rsidR="00B83347" w:rsidRDefault="00B83347">
      <w:pPr>
        <w:pStyle w:val="Heading1"/>
        <w:spacing w:line="276" w:lineRule="auto"/>
        <w:ind w:left="0" w:firstLine="0"/>
        <w:rPr>
          <w:bCs w:val="0"/>
          <w:sz w:val="24"/>
        </w:rPr>
      </w:pPr>
      <w:r>
        <w:rPr>
          <w:bCs w:val="0"/>
          <w:sz w:val="24"/>
        </w:rPr>
        <w:t xml:space="preserve">Suggested Reference: </w:t>
      </w:r>
    </w:p>
    <w:p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rsidR="004578C3" w:rsidRDefault="004578C3" w:rsidP="004578C3">
      <w:pPr>
        <w:pStyle w:val="Heading1"/>
        <w:spacing w:line="276" w:lineRule="auto"/>
        <w:jc w:val="both"/>
        <w:rPr>
          <w:b w:val="0"/>
          <w:bCs w:val="0"/>
          <w:sz w:val="24"/>
          <w:szCs w:val="24"/>
        </w:rPr>
      </w:pPr>
    </w:p>
    <w:p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rsidR="0008680F" w:rsidRDefault="008544E5" w:rsidP="00735601">
      <w:pPr>
        <w:pStyle w:val="Heading1"/>
        <w:numPr>
          <w:ilvl w:val="0"/>
          <w:numId w:val="4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544E5" w:rsidRPr="008544E5" w:rsidRDefault="008544E5" w:rsidP="00735601">
      <w:pPr>
        <w:pStyle w:val="Heading1"/>
        <w:numPr>
          <w:ilvl w:val="0"/>
          <w:numId w:val="49"/>
        </w:numPr>
        <w:spacing w:line="276" w:lineRule="auto"/>
        <w:jc w:val="both"/>
        <w:rPr>
          <w:b w:val="0"/>
          <w:bCs w:val="0"/>
          <w:sz w:val="24"/>
          <w:szCs w:val="24"/>
        </w:rPr>
      </w:pPr>
      <w:r w:rsidRPr="008544E5">
        <w:rPr>
          <w:b w:val="0"/>
          <w:bCs w:val="0"/>
          <w:sz w:val="24"/>
          <w:szCs w:val="24"/>
        </w:rPr>
        <w:t>https://www.w3schools.com/python/matplotlib_intro.asp</w:t>
      </w:r>
    </w:p>
    <w:p w:rsidR="00B83347" w:rsidRDefault="00B83347">
      <w:pPr>
        <w:pStyle w:val="Heading1"/>
        <w:spacing w:line="276" w:lineRule="auto"/>
        <w:ind w:left="0" w:firstLine="0"/>
        <w:rPr>
          <w:b w:val="0"/>
          <w:bCs w:val="0"/>
          <w:sz w:val="24"/>
        </w:rPr>
      </w:pPr>
    </w:p>
    <w:p w:rsidR="00B83347" w:rsidRDefault="00B83347">
      <w:pPr>
        <w:pStyle w:val="Heading1"/>
        <w:spacing w:line="276" w:lineRule="auto"/>
        <w:ind w:left="0" w:firstLine="0"/>
      </w:pPr>
      <w:r>
        <w:rPr>
          <w:sz w:val="24"/>
        </w:rPr>
        <w:t>Rubric wise marks obtained:</w:t>
      </w:r>
    </w:p>
    <w:p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rsidTr="0087081C">
        <w:trPr>
          <w:trHeight w:val="856"/>
        </w:trPr>
        <w:tc>
          <w:tcPr>
            <w:tcW w:w="1193" w:type="dxa"/>
            <w:vMerge w:val="restart"/>
            <w:tcBorders>
              <w:top w:val="single" w:sz="4" w:space="0" w:color="00000A"/>
              <w:left w:val="single" w:sz="4" w:space="0" w:color="00000A"/>
              <w:right w:val="single" w:sz="4" w:space="0" w:color="00000A"/>
            </w:tcBorders>
          </w:tcPr>
          <w:p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Understanding of problem</w:t>
            </w:r>
          </w:p>
          <w:p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Program Implementation</w:t>
            </w:r>
          </w:p>
          <w:p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Documentation &amp;Timely Submission</w:t>
            </w:r>
          </w:p>
          <w:p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szCs w:val="24"/>
              </w:rPr>
            </w:pPr>
            <w:r>
              <w:rPr>
                <w:sz w:val="24"/>
                <w:szCs w:val="24"/>
              </w:rPr>
              <w:t>Total</w:t>
            </w:r>
          </w:p>
          <w:p w:rsidR="009E21E2" w:rsidRDefault="009E21E2">
            <w:pPr>
              <w:pStyle w:val="Heading1"/>
              <w:spacing w:line="276" w:lineRule="auto"/>
              <w:ind w:left="0" w:firstLine="0"/>
              <w:jc w:val="center"/>
            </w:pPr>
            <w:r>
              <w:rPr>
                <w:sz w:val="24"/>
                <w:szCs w:val="24"/>
              </w:rPr>
              <w:t>(10)</w:t>
            </w:r>
          </w:p>
        </w:tc>
      </w:tr>
      <w:tr w:rsidR="009E21E2" w:rsidTr="0087081C">
        <w:trPr>
          <w:trHeight w:val="403"/>
        </w:trPr>
        <w:tc>
          <w:tcPr>
            <w:tcW w:w="1193" w:type="dxa"/>
            <w:vMerge/>
            <w:tcBorders>
              <w:left w:val="single" w:sz="4" w:space="0" w:color="00000A"/>
              <w:bottom w:val="single" w:sz="4" w:space="0" w:color="00000A"/>
              <w:right w:val="single" w:sz="4" w:space="0" w:color="00000A"/>
            </w:tcBorders>
          </w:tcPr>
          <w:p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rPr>
                <w:sz w:val="17"/>
              </w:rPr>
            </w:pPr>
          </w:p>
        </w:tc>
      </w:tr>
      <w:tr w:rsidR="00F35A24"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p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r>
    </w:tbl>
    <w:p w:rsidR="00B83347" w:rsidRDefault="00B83347">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suppressAutoHyphens w:val="0"/>
        <w:rPr>
          <w:b/>
          <w:bCs/>
        </w:rPr>
      </w:pPr>
      <w:r>
        <w:br w:type="page"/>
      </w:r>
    </w:p>
    <w:p w:rsidR="009301AD" w:rsidRDefault="009301AD" w:rsidP="009301AD">
      <w:pPr>
        <w:jc w:val="center"/>
      </w:pPr>
      <w:r>
        <w:rPr>
          <w:b/>
          <w:sz w:val="28"/>
        </w:rPr>
        <w:lastRenderedPageBreak/>
        <w:t>Experiment No: 2</w:t>
      </w:r>
    </w:p>
    <w:p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cases</w:t>
      </w:r>
      <w:r>
        <w:rPr>
          <w:sz w:val="24"/>
          <w:szCs w:val="24"/>
        </w:rPr>
        <w:t xml:space="preserve"> (random, ascending, and descending)</w:t>
      </w:r>
      <w:r w:rsidRPr="00144DBE">
        <w:rPr>
          <w:sz w:val="24"/>
          <w:szCs w:val="24"/>
        </w:rPr>
        <w: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Selection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Bubble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Insertion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Merge Sort</w:t>
      </w:r>
    </w:p>
    <w:p w:rsidR="009301AD" w:rsidRPr="009301AD" w:rsidRDefault="009301AD" w:rsidP="00D762F9">
      <w:pPr>
        <w:pStyle w:val="ListParagraph"/>
        <w:numPr>
          <w:ilvl w:val="0"/>
          <w:numId w:val="13"/>
        </w:numPr>
        <w:spacing w:line="276" w:lineRule="auto"/>
        <w:ind w:right="29"/>
        <w:rPr>
          <w:bCs/>
          <w:sz w:val="24"/>
          <w:szCs w:val="24"/>
        </w:rPr>
      </w:pPr>
      <w:r w:rsidRPr="00144DBE">
        <w:rPr>
          <w:bCs/>
          <w:sz w:val="24"/>
          <w:szCs w:val="24"/>
        </w:rPr>
        <w:t>Quick Sort</w:t>
      </w:r>
    </w:p>
    <w:p w:rsidR="009301AD" w:rsidRDefault="009301AD" w:rsidP="009301AD">
      <w:pPr>
        <w:jc w:val="both"/>
      </w:pPr>
      <w:r>
        <w:rPr>
          <w:b/>
          <w:sz w:val="24"/>
        </w:rPr>
        <w:t>Date:</w:t>
      </w:r>
    </w:p>
    <w:p w:rsidR="009301AD" w:rsidRDefault="009301AD" w:rsidP="009301AD">
      <w:pPr>
        <w:jc w:val="both"/>
        <w:rPr>
          <w:b/>
          <w:sz w:val="24"/>
        </w:rPr>
      </w:pPr>
    </w:p>
    <w:p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rsidR="009301AD" w:rsidRPr="005A004B" w:rsidRDefault="009301AD" w:rsidP="009301AD">
      <w:pPr>
        <w:jc w:val="both"/>
        <w:rPr>
          <w:b/>
          <w:sz w:val="24"/>
        </w:rPr>
      </w:pPr>
    </w:p>
    <w:p w:rsidR="009301AD" w:rsidRDefault="009301AD" w:rsidP="009301AD">
      <w:pPr>
        <w:jc w:val="both"/>
        <w:rPr>
          <w:b/>
          <w:w w:val="110"/>
        </w:rPr>
      </w:pPr>
    </w:p>
    <w:p w:rsidR="009301AD" w:rsidRDefault="009301AD" w:rsidP="009301AD">
      <w:pPr>
        <w:jc w:val="both"/>
      </w:pPr>
      <w:r>
        <w:rPr>
          <w:b/>
          <w:sz w:val="24"/>
        </w:rPr>
        <w:t>Relevant CO: CO1</w:t>
      </w:r>
      <w:r w:rsidR="00464471">
        <w:rPr>
          <w:b/>
          <w:sz w:val="24"/>
        </w:rPr>
        <w:t>, CO2</w:t>
      </w:r>
    </w:p>
    <w:p w:rsidR="009301AD" w:rsidRDefault="009301AD" w:rsidP="009301AD">
      <w:pPr>
        <w:jc w:val="both"/>
        <w:rPr>
          <w:b/>
          <w:sz w:val="24"/>
        </w:rPr>
      </w:pPr>
    </w:p>
    <w:p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rsidR="009301AD" w:rsidRDefault="009301AD" w:rsidP="009301AD">
      <w:pPr>
        <w:jc w:val="both"/>
        <w:rPr>
          <w:sz w:val="24"/>
        </w:rPr>
      </w:pPr>
      <w:r>
        <w:rPr>
          <w:sz w:val="24"/>
        </w:rPr>
        <w:tab/>
      </w:r>
      <w:r>
        <w:rPr>
          <w:sz w:val="24"/>
        </w:rPr>
        <w:tab/>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 rate</w:t>
      </w:r>
      <w:r w:rsidR="00722E8C">
        <w:rPr>
          <w:sz w:val="24"/>
        </w:rPr>
        <w:t>/time complexity</w:t>
      </w:r>
      <w:r w:rsidR="003821FB">
        <w:rPr>
          <w:sz w:val="24"/>
        </w:rPr>
        <w:t>.</w:t>
      </w:r>
    </w:p>
    <w:p w:rsidR="00BB09CE" w:rsidRDefault="00BB09CE" w:rsidP="009301AD">
      <w:pPr>
        <w:jc w:val="both"/>
        <w:rPr>
          <w:sz w:val="24"/>
        </w:rPr>
      </w:pPr>
      <w:r>
        <w:rPr>
          <w:sz w:val="24"/>
        </w:rPr>
        <w:t xml:space="preserve">                     (c) Derive time complexity from steps count on various inputs.</w:t>
      </w:r>
    </w:p>
    <w:p w:rsidR="00722E8C" w:rsidRDefault="00722E8C" w:rsidP="009301AD">
      <w:pPr>
        <w:jc w:val="both"/>
      </w:pPr>
    </w:p>
    <w:p w:rsidR="009301AD" w:rsidRDefault="009301AD" w:rsidP="009301AD">
      <w:pPr>
        <w:jc w:val="both"/>
      </w:pPr>
      <w:r>
        <w:rPr>
          <w:b/>
          <w:sz w:val="24"/>
        </w:rPr>
        <w:t xml:space="preserve">Equipment/Instruments: </w:t>
      </w:r>
      <w:r>
        <w:rPr>
          <w:sz w:val="24"/>
        </w:rPr>
        <w:t xml:space="preserve">Computer System, Any C language editor </w:t>
      </w:r>
    </w:p>
    <w:p w:rsidR="009301AD" w:rsidRDefault="009301AD" w:rsidP="009301AD">
      <w:pPr>
        <w:jc w:val="both"/>
        <w:rPr>
          <w:b/>
          <w:sz w:val="24"/>
        </w:rPr>
      </w:pPr>
    </w:p>
    <w:p w:rsidR="009301AD" w:rsidRDefault="009301AD" w:rsidP="009301AD">
      <w:pPr>
        <w:jc w:val="both"/>
        <w:rPr>
          <w:sz w:val="24"/>
        </w:rPr>
      </w:pPr>
      <w:r>
        <w:rPr>
          <w:b/>
          <w:sz w:val="24"/>
        </w:rPr>
        <w:t>Theory:</w:t>
      </w:r>
    </w:p>
    <w:p w:rsidR="009301AD" w:rsidRDefault="009301AD" w:rsidP="009301AD">
      <w:pPr>
        <w:jc w:val="both"/>
        <w:rPr>
          <w:b/>
          <w:sz w:val="24"/>
        </w:rPr>
      </w:pPr>
    </w:p>
    <w:p w:rsidR="009301AD" w:rsidRDefault="00E870C6" w:rsidP="00D762F9">
      <w:pPr>
        <w:pStyle w:val="ListParagraph"/>
        <w:numPr>
          <w:ilvl w:val="0"/>
          <w:numId w:val="14"/>
        </w:numPr>
        <w:jc w:val="both"/>
        <w:rPr>
          <w:b/>
          <w:sz w:val="24"/>
        </w:rPr>
      </w:pPr>
      <w:r>
        <w:rPr>
          <w:b/>
          <w:sz w:val="24"/>
        </w:rPr>
        <w:t xml:space="preserve">Selection Sort </w:t>
      </w:r>
      <w:r w:rsidR="008336CF">
        <w:rPr>
          <w:b/>
          <w:sz w:val="24"/>
        </w:rPr>
        <w:t>Function in C</w:t>
      </w:r>
    </w:p>
    <w:p w:rsidR="00E870C6" w:rsidRDefault="00E870C6" w:rsidP="00E870C6">
      <w:pPr>
        <w:pStyle w:val="ListParagraph"/>
        <w:ind w:left="360" w:firstLine="0"/>
        <w:jc w:val="both"/>
        <w:rPr>
          <w:b/>
          <w:sz w:val="24"/>
        </w:rPr>
      </w:pPr>
    </w:p>
    <w:p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r w:rsidRPr="00C96D84">
        <w:rPr>
          <w:b/>
          <w:sz w:val="24"/>
          <w:szCs w:val="24"/>
        </w:rPr>
        <w:t>a[] , int n)</w:t>
      </w:r>
    </w:p>
    <w:p w:rsidR="008336CF" w:rsidRPr="00C96D84" w:rsidRDefault="008336CF" w:rsidP="00C96D84">
      <w:pPr>
        <w:ind w:left="360"/>
        <w:rPr>
          <w:sz w:val="24"/>
          <w:szCs w:val="24"/>
        </w:rPr>
      </w:pPr>
      <w:r w:rsidRPr="00C96D84">
        <w:rPr>
          <w:sz w:val="24"/>
          <w:szCs w:val="24"/>
        </w:rPr>
        <w:t>//Here ‘a’ is the array having ‘n’ number of data</w:t>
      </w:r>
    </w:p>
    <w:p w:rsidR="008336CF" w:rsidRDefault="008336CF" w:rsidP="00C96D84">
      <w:pPr>
        <w:ind w:left="360"/>
        <w:rPr>
          <w:sz w:val="24"/>
          <w:szCs w:val="24"/>
        </w:rPr>
      </w:pPr>
      <w:r w:rsidRPr="00C96D84">
        <w:rPr>
          <w:sz w:val="24"/>
          <w:szCs w:val="24"/>
        </w:rPr>
        <w:t>{</w:t>
      </w:r>
    </w:p>
    <w:p w:rsidR="00C96D84" w:rsidRPr="00C96D84" w:rsidRDefault="00C96D84" w:rsidP="00C96D84">
      <w:pPr>
        <w:ind w:left="360"/>
        <w:rPr>
          <w:sz w:val="24"/>
          <w:szCs w:val="24"/>
        </w:rPr>
      </w:pPr>
      <w:r>
        <w:rPr>
          <w:sz w:val="24"/>
          <w:szCs w:val="24"/>
        </w:rPr>
        <w:tab/>
      </w:r>
      <w:proofErr w:type="spellStart"/>
      <w:r>
        <w:rPr>
          <w:sz w:val="24"/>
          <w:szCs w:val="24"/>
        </w:rPr>
        <w:t>intMinIndex</w:t>
      </w:r>
      <w:r w:rsidR="009971BD">
        <w:rPr>
          <w:sz w:val="24"/>
          <w:szCs w:val="24"/>
        </w:rPr>
        <w:t>,temp</w:t>
      </w:r>
      <w:proofErr w:type="spellEnd"/>
      <w:r>
        <w:rPr>
          <w:sz w:val="24"/>
          <w:szCs w:val="24"/>
        </w:rPr>
        <w:t>;</w:t>
      </w:r>
    </w:p>
    <w:p w:rsidR="008336CF" w:rsidRPr="00C96D84" w:rsidRDefault="008336CF" w:rsidP="00C96D84">
      <w:pPr>
        <w:ind w:left="360"/>
        <w:rPr>
          <w:sz w:val="24"/>
          <w:szCs w:val="24"/>
        </w:rPr>
      </w:pPr>
      <w:r w:rsidRPr="00C96D84">
        <w:rPr>
          <w:sz w:val="24"/>
          <w:szCs w:val="24"/>
        </w:rPr>
        <w:tab/>
        <w:t>for(inti=0;i&lt;n-1;i++)</w:t>
      </w:r>
    </w:p>
    <w:p w:rsidR="008336CF" w:rsidRDefault="008336CF" w:rsidP="00C96D84">
      <w:pPr>
        <w:ind w:left="360"/>
        <w:rPr>
          <w:sz w:val="24"/>
          <w:szCs w:val="24"/>
        </w:rPr>
      </w:pPr>
      <w:r w:rsidRPr="00C96D84">
        <w:rPr>
          <w:sz w:val="24"/>
          <w:szCs w:val="24"/>
        </w:rPr>
        <w:tab/>
        <w:t>{</w:t>
      </w:r>
    </w:p>
    <w:p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rsidR="008336CF" w:rsidRPr="00C96D84" w:rsidRDefault="008336CF" w:rsidP="00C96D84">
      <w:pPr>
        <w:ind w:left="360"/>
        <w:rPr>
          <w:sz w:val="24"/>
          <w:szCs w:val="24"/>
        </w:rPr>
      </w:pPr>
      <w:r w:rsidRPr="00C96D84">
        <w:rPr>
          <w:sz w:val="24"/>
          <w:szCs w:val="24"/>
        </w:rPr>
        <w:tab/>
      </w:r>
      <w:r w:rsidRPr="00C96D84">
        <w:rPr>
          <w:sz w:val="24"/>
          <w:szCs w:val="24"/>
        </w:rPr>
        <w:tab/>
        <w:t>for(int j=i+1;j&lt;</w:t>
      </w:r>
      <w:proofErr w:type="spellStart"/>
      <w:r w:rsidRPr="00C96D84">
        <w:rPr>
          <w:sz w:val="24"/>
          <w:szCs w:val="24"/>
        </w:rPr>
        <w:t>n;j</w:t>
      </w:r>
      <w:proofErr w:type="spellEnd"/>
      <w:r w:rsidRPr="00C96D84">
        <w:rPr>
          <w:sz w:val="24"/>
          <w:szCs w:val="24"/>
        </w:rPr>
        <w:t>++)</w:t>
      </w:r>
    </w:p>
    <w:p w:rsidR="008336CF" w:rsidRPr="00C96D84" w:rsidRDefault="008336CF" w:rsidP="00C96D84">
      <w:pPr>
        <w:ind w:left="360"/>
        <w:rPr>
          <w:sz w:val="24"/>
          <w:szCs w:val="24"/>
        </w:rPr>
      </w:pPr>
      <w:r w:rsidRPr="00C96D84">
        <w:rPr>
          <w:sz w:val="24"/>
          <w:szCs w:val="24"/>
        </w:rPr>
        <w:tab/>
      </w:r>
      <w:r w:rsidRPr="00C96D84">
        <w:rPr>
          <w:sz w:val="24"/>
          <w:szCs w:val="24"/>
        </w:rPr>
        <w:tab/>
        <w:t>{</w:t>
      </w:r>
    </w:p>
    <w:p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rsidR="008336CF" w:rsidRDefault="008336CF" w:rsidP="00C96D84">
      <w:pPr>
        <w:ind w:left="360"/>
        <w:rPr>
          <w:sz w:val="24"/>
          <w:szCs w:val="24"/>
        </w:rPr>
      </w:pPr>
      <w:r w:rsidRPr="00C96D84">
        <w:rPr>
          <w:sz w:val="24"/>
          <w:szCs w:val="24"/>
        </w:rPr>
        <w:tab/>
      </w:r>
      <w:r w:rsidRPr="00C96D84">
        <w:rPr>
          <w:sz w:val="24"/>
          <w:szCs w:val="24"/>
        </w:rPr>
        <w:tab/>
        <w:t>}</w:t>
      </w:r>
    </w:p>
    <w:p w:rsidR="00C96D84" w:rsidRDefault="00C96D84" w:rsidP="00C96D84">
      <w:pPr>
        <w:ind w:left="360"/>
        <w:rPr>
          <w:sz w:val="24"/>
          <w:szCs w:val="24"/>
        </w:rPr>
      </w:pPr>
      <w:r>
        <w:rPr>
          <w:sz w:val="24"/>
          <w:szCs w:val="24"/>
        </w:rPr>
        <w:tab/>
      </w:r>
      <w:r>
        <w:rPr>
          <w:sz w:val="24"/>
          <w:szCs w:val="24"/>
        </w:rPr>
        <w:tab/>
        <w:t>if(</w:t>
      </w:r>
      <w:proofErr w:type="spellStart"/>
      <w:r>
        <w:rPr>
          <w:sz w:val="24"/>
          <w:szCs w:val="24"/>
        </w:rPr>
        <w:t>MinIndex</w:t>
      </w:r>
      <w:proofErr w:type="spellEnd"/>
      <w:r>
        <w:rPr>
          <w:sz w:val="24"/>
          <w:szCs w:val="24"/>
        </w:rPr>
        <w:t xml:space="preserve"> !=</w:t>
      </w:r>
      <w:proofErr w:type="spellStart"/>
      <w:r>
        <w:rPr>
          <w:sz w:val="24"/>
          <w:szCs w:val="24"/>
        </w:rPr>
        <w:t>i</w:t>
      </w:r>
      <w:proofErr w:type="spellEnd"/>
      <w:r>
        <w:rPr>
          <w:sz w:val="24"/>
          <w:szCs w:val="24"/>
        </w:rPr>
        <w:t>)</w:t>
      </w:r>
    </w:p>
    <w:p w:rsidR="00C96D84" w:rsidRDefault="00C96D84" w:rsidP="00C96D84">
      <w:pPr>
        <w:ind w:left="360"/>
        <w:rPr>
          <w:sz w:val="24"/>
          <w:szCs w:val="24"/>
        </w:rPr>
      </w:pPr>
      <w:r>
        <w:rPr>
          <w:sz w:val="24"/>
          <w:szCs w:val="24"/>
        </w:rPr>
        <w:tab/>
      </w:r>
      <w:r>
        <w:rPr>
          <w:sz w:val="24"/>
          <w:szCs w:val="24"/>
        </w:rPr>
        <w:tab/>
        <w:t>{</w:t>
      </w:r>
    </w:p>
    <w:p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rsidR="00C96D84" w:rsidRDefault="00C96D84" w:rsidP="00C96D84">
      <w:pPr>
        <w:ind w:left="360"/>
        <w:rPr>
          <w:sz w:val="24"/>
          <w:szCs w:val="24"/>
        </w:rPr>
      </w:pPr>
      <w:r>
        <w:rPr>
          <w:sz w:val="24"/>
          <w:szCs w:val="24"/>
        </w:rPr>
        <w:tab/>
      </w:r>
      <w:r>
        <w:rPr>
          <w:sz w:val="24"/>
          <w:szCs w:val="24"/>
        </w:rPr>
        <w:tab/>
        <w:t>}</w:t>
      </w:r>
    </w:p>
    <w:p w:rsidR="00C96D84" w:rsidRPr="00C96D84" w:rsidRDefault="00C96D84" w:rsidP="00C96D84">
      <w:pPr>
        <w:ind w:left="360"/>
        <w:rPr>
          <w:sz w:val="24"/>
          <w:szCs w:val="24"/>
        </w:rPr>
      </w:pPr>
    </w:p>
    <w:p w:rsidR="008336CF" w:rsidRPr="00C96D84" w:rsidRDefault="008336CF" w:rsidP="00C96D84">
      <w:pPr>
        <w:ind w:left="360"/>
        <w:rPr>
          <w:sz w:val="24"/>
          <w:szCs w:val="24"/>
        </w:rPr>
      </w:pPr>
      <w:r w:rsidRPr="00C96D84">
        <w:rPr>
          <w:sz w:val="24"/>
          <w:szCs w:val="24"/>
        </w:rPr>
        <w:tab/>
        <w:t>}</w:t>
      </w:r>
    </w:p>
    <w:p w:rsidR="008336CF" w:rsidRPr="00C96D84" w:rsidRDefault="008336CF" w:rsidP="00C96D84">
      <w:pPr>
        <w:ind w:left="360"/>
        <w:rPr>
          <w:sz w:val="24"/>
          <w:szCs w:val="24"/>
        </w:rPr>
      </w:pPr>
      <w:r w:rsidRPr="00C96D84">
        <w:rPr>
          <w:sz w:val="24"/>
          <w:szCs w:val="24"/>
        </w:rPr>
        <w:t>}</w:t>
      </w:r>
    </w:p>
    <w:p w:rsidR="00E870C6" w:rsidRPr="00C96D84" w:rsidRDefault="00E870C6" w:rsidP="00C96D84">
      <w:pPr>
        <w:pStyle w:val="ListParagraph"/>
        <w:ind w:left="360" w:firstLine="0"/>
        <w:jc w:val="both"/>
        <w:rPr>
          <w:b/>
          <w:sz w:val="24"/>
          <w:szCs w:val="24"/>
        </w:rPr>
      </w:pPr>
    </w:p>
    <w:p w:rsidR="009301AD" w:rsidRDefault="009301AD" w:rsidP="009301AD">
      <w:pPr>
        <w:jc w:val="both"/>
        <w:rPr>
          <w:b/>
          <w:sz w:val="24"/>
        </w:rPr>
      </w:pPr>
    </w:p>
    <w:p w:rsidR="009301AD" w:rsidRDefault="009301AD" w:rsidP="009301AD">
      <w:pPr>
        <w:jc w:val="both"/>
      </w:pPr>
    </w:p>
    <w:p w:rsidR="009301AD" w:rsidRDefault="00114A26" w:rsidP="00D762F9">
      <w:pPr>
        <w:pStyle w:val="ListParagraph"/>
        <w:numPr>
          <w:ilvl w:val="0"/>
          <w:numId w:val="14"/>
        </w:numPr>
        <w:jc w:val="both"/>
        <w:rPr>
          <w:b/>
          <w:sz w:val="24"/>
        </w:rPr>
      </w:pPr>
      <w:r>
        <w:rPr>
          <w:b/>
          <w:sz w:val="24"/>
        </w:rPr>
        <w:t>Bubble Sort Function in C</w:t>
      </w:r>
    </w:p>
    <w:p w:rsidR="00114A26" w:rsidRDefault="00114A26" w:rsidP="00114A26">
      <w:pPr>
        <w:jc w:val="both"/>
        <w:rPr>
          <w:b/>
          <w:sz w:val="24"/>
        </w:rPr>
      </w:pPr>
    </w:p>
    <w:p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r w:rsidRPr="008E19A2">
        <w:rPr>
          <w:b/>
          <w:sz w:val="24"/>
          <w:szCs w:val="24"/>
        </w:rPr>
        <w:t>inta</w:t>
      </w:r>
      <w:proofErr w:type="spellEnd"/>
      <w:r w:rsidRPr="008E19A2">
        <w:rPr>
          <w:b/>
          <w:sz w:val="24"/>
          <w:szCs w:val="24"/>
        </w:rPr>
        <w:t>[], int n)</w:t>
      </w:r>
    </w:p>
    <w:p w:rsidR="00114A26" w:rsidRPr="008E19A2" w:rsidRDefault="00114A26" w:rsidP="00DF1BA9">
      <w:pPr>
        <w:ind w:left="360"/>
        <w:rPr>
          <w:sz w:val="24"/>
          <w:szCs w:val="24"/>
        </w:rPr>
      </w:pPr>
      <w:r w:rsidRPr="008E19A2">
        <w:rPr>
          <w:sz w:val="24"/>
          <w:szCs w:val="24"/>
        </w:rPr>
        <w:t>//Here ‘a’ is the array having ‘n’ number of data</w:t>
      </w:r>
    </w:p>
    <w:p w:rsidR="00114A26" w:rsidRPr="008E19A2" w:rsidRDefault="00114A26" w:rsidP="00DF1BA9">
      <w:pPr>
        <w:ind w:left="360"/>
        <w:rPr>
          <w:sz w:val="24"/>
          <w:szCs w:val="24"/>
        </w:rPr>
      </w:pPr>
      <w:r w:rsidRPr="008E19A2">
        <w:rPr>
          <w:sz w:val="24"/>
          <w:szCs w:val="24"/>
        </w:rPr>
        <w:t>{</w:t>
      </w:r>
    </w:p>
    <w:p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intSwap_flag</w:t>
      </w:r>
      <w:r w:rsidR="00F23D6E" w:rsidRPr="008E19A2">
        <w:rPr>
          <w:sz w:val="24"/>
          <w:szCs w:val="24"/>
        </w:rPr>
        <w:t>,temp</w:t>
      </w:r>
      <w:proofErr w:type="spellEnd"/>
      <w:r w:rsidRPr="008E19A2">
        <w:rPr>
          <w:sz w:val="24"/>
          <w:szCs w:val="24"/>
        </w:rPr>
        <w:t xml:space="preserve">; </w:t>
      </w:r>
    </w:p>
    <w:p w:rsidR="00114A26" w:rsidRPr="008E19A2" w:rsidRDefault="00114A26" w:rsidP="00DF1BA9">
      <w:pPr>
        <w:ind w:left="360"/>
        <w:rPr>
          <w:sz w:val="24"/>
          <w:szCs w:val="24"/>
        </w:rPr>
      </w:pPr>
      <w:r w:rsidRPr="008E19A2">
        <w:rPr>
          <w:sz w:val="24"/>
          <w:szCs w:val="24"/>
        </w:rPr>
        <w:tab/>
        <w:t>for(inti=0;i&lt;n-1;i++)</w:t>
      </w:r>
    </w:p>
    <w:p w:rsidR="00114A26" w:rsidRPr="008E19A2" w:rsidRDefault="00114A26" w:rsidP="00DF1BA9">
      <w:pPr>
        <w:ind w:left="360"/>
        <w:rPr>
          <w:sz w:val="24"/>
          <w:szCs w:val="24"/>
        </w:rPr>
      </w:pP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rsidR="00114A26" w:rsidRPr="008E19A2" w:rsidRDefault="00114A26" w:rsidP="00DF1BA9">
      <w:pPr>
        <w:ind w:left="360"/>
        <w:rPr>
          <w:sz w:val="24"/>
          <w:szCs w:val="24"/>
        </w:rPr>
      </w:pPr>
      <w:r w:rsidRPr="008E19A2">
        <w:rPr>
          <w:sz w:val="24"/>
          <w:szCs w:val="24"/>
        </w:rPr>
        <w:tab/>
      </w:r>
      <w:r w:rsidRPr="008E19A2">
        <w:rPr>
          <w:sz w:val="24"/>
          <w:szCs w:val="24"/>
        </w:rPr>
        <w:tab/>
        <w:t>for(int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rsidR="00114A26" w:rsidRPr="008E19A2" w:rsidRDefault="00114A26" w:rsidP="00DF1BA9">
      <w:pPr>
        <w:ind w:left="360"/>
        <w:rPr>
          <w:sz w:val="24"/>
          <w:szCs w:val="24"/>
        </w:rPr>
      </w:pP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rsidR="00F23D6E" w:rsidRPr="008E19A2" w:rsidRDefault="00F23D6E" w:rsidP="00F23D6E">
      <w:pPr>
        <w:ind w:left="2880"/>
        <w:rPr>
          <w:sz w:val="24"/>
          <w:szCs w:val="24"/>
        </w:rPr>
      </w:pPr>
      <w:r w:rsidRPr="008E19A2">
        <w:rPr>
          <w:sz w:val="24"/>
          <w:szCs w:val="24"/>
        </w:rPr>
        <w:t>a[j+1]=temp;</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rsidR="00114A26" w:rsidRPr="008E19A2" w:rsidRDefault="00114A26" w:rsidP="00DF1BA9">
      <w:pPr>
        <w:ind w:left="360"/>
        <w:jc w:val="both"/>
        <w:rPr>
          <w:b/>
          <w:sz w:val="24"/>
          <w:szCs w:val="24"/>
        </w:rPr>
      </w:pPr>
      <w:r w:rsidRPr="008E19A2">
        <w:rPr>
          <w:sz w:val="24"/>
          <w:szCs w:val="24"/>
        </w:rPr>
        <w:tab/>
        <w:t>}}</w:t>
      </w:r>
    </w:p>
    <w:p w:rsidR="009301AD" w:rsidRPr="00B42A51" w:rsidRDefault="008E19A2" w:rsidP="00D762F9">
      <w:pPr>
        <w:pStyle w:val="ListParagraph"/>
        <w:numPr>
          <w:ilvl w:val="0"/>
          <w:numId w:val="14"/>
        </w:numPr>
        <w:jc w:val="both"/>
      </w:pPr>
      <w:r>
        <w:rPr>
          <w:b/>
          <w:sz w:val="24"/>
        </w:rPr>
        <w:t>Insertion Sort Function in C</w:t>
      </w:r>
    </w:p>
    <w:p w:rsidR="009301AD" w:rsidRDefault="009301AD" w:rsidP="009301AD">
      <w:pPr>
        <w:jc w:val="both"/>
        <w:rPr>
          <w:b/>
          <w:sz w:val="24"/>
        </w:rPr>
      </w:pPr>
    </w:p>
    <w:p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r w:rsidRPr="008E19A2">
        <w:rPr>
          <w:b/>
          <w:sz w:val="24"/>
          <w:szCs w:val="24"/>
        </w:rPr>
        <w:t>inta</w:t>
      </w:r>
      <w:proofErr w:type="spellEnd"/>
      <w:r w:rsidRPr="008E19A2">
        <w:rPr>
          <w:b/>
          <w:sz w:val="24"/>
          <w:szCs w:val="24"/>
        </w:rPr>
        <w:t>[],int n)</w:t>
      </w:r>
    </w:p>
    <w:p w:rsidR="008E19A2" w:rsidRPr="008E19A2" w:rsidRDefault="008E19A2" w:rsidP="008E19A2">
      <w:pPr>
        <w:ind w:left="360"/>
        <w:rPr>
          <w:sz w:val="24"/>
          <w:szCs w:val="24"/>
        </w:rPr>
      </w:pPr>
      <w:r w:rsidRPr="008E19A2">
        <w:rPr>
          <w:sz w:val="24"/>
          <w:szCs w:val="24"/>
        </w:rPr>
        <w:t>//Here ‘a’ is the array having ‘n’ number of data</w:t>
      </w:r>
    </w:p>
    <w:p w:rsidR="008E19A2" w:rsidRDefault="008E19A2" w:rsidP="008E19A2">
      <w:pPr>
        <w:ind w:left="360"/>
        <w:rPr>
          <w:sz w:val="24"/>
          <w:szCs w:val="24"/>
        </w:rPr>
      </w:pPr>
      <w:r w:rsidRPr="008E19A2">
        <w:rPr>
          <w:sz w:val="24"/>
          <w:szCs w:val="24"/>
        </w:rPr>
        <w:t>{</w:t>
      </w:r>
    </w:p>
    <w:p w:rsidR="00E96E40" w:rsidRPr="008E19A2" w:rsidRDefault="00E96E40" w:rsidP="008E19A2">
      <w:pPr>
        <w:ind w:left="360"/>
        <w:rPr>
          <w:sz w:val="24"/>
          <w:szCs w:val="24"/>
        </w:rPr>
      </w:pPr>
      <w:r>
        <w:rPr>
          <w:sz w:val="24"/>
          <w:szCs w:val="24"/>
        </w:rPr>
        <w:tab/>
      </w:r>
      <w:proofErr w:type="spellStart"/>
      <w:r w:rsidR="0087081C" w:rsidRPr="0087081C">
        <w:rPr>
          <w:sz w:val="24"/>
          <w:szCs w:val="24"/>
        </w:rPr>
        <w:t>inti,j,key</w:t>
      </w:r>
      <w:proofErr w:type="spellEnd"/>
      <w:r w:rsidR="0087081C" w:rsidRPr="0087081C">
        <w:rPr>
          <w:sz w:val="24"/>
          <w:szCs w:val="24"/>
        </w:rPr>
        <w:t>;</w:t>
      </w:r>
    </w:p>
    <w:p w:rsidR="008E19A2" w:rsidRPr="008E19A2" w:rsidRDefault="008E19A2" w:rsidP="008E19A2">
      <w:pPr>
        <w:ind w:left="360"/>
        <w:rPr>
          <w:sz w:val="24"/>
          <w:szCs w:val="24"/>
        </w:rPr>
      </w:pPr>
      <w:r w:rsidRPr="008E19A2">
        <w:rPr>
          <w:sz w:val="24"/>
          <w:szCs w:val="24"/>
        </w:rPr>
        <w:tab/>
        <w:t>for(j=1;j&lt;</w:t>
      </w:r>
      <w:proofErr w:type="spellStart"/>
      <w:r w:rsidRPr="008E19A2">
        <w:rPr>
          <w:sz w:val="24"/>
          <w:szCs w:val="24"/>
        </w:rPr>
        <w:t>n;j</w:t>
      </w:r>
      <w:proofErr w:type="spellEnd"/>
      <w:r w:rsidRPr="008E19A2">
        <w:rPr>
          <w:sz w:val="24"/>
          <w:szCs w:val="24"/>
        </w:rPr>
        <w:t>++)</w:t>
      </w:r>
    </w:p>
    <w:p w:rsidR="008E19A2" w:rsidRPr="008E19A2" w:rsidRDefault="008E19A2" w:rsidP="008E19A2">
      <w:pPr>
        <w:ind w:left="360"/>
        <w:rPr>
          <w:sz w:val="24"/>
          <w:szCs w:val="24"/>
        </w:rPr>
      </w:pPr>
      <w:r w:rsidRPr="008E19A2">
        <w:rPr>
          <w:sz w:val="24"/>
          <w:szCs w:val="24"/>
        </w:rPr>
        <w:tab/>
        <w:t>{</w:t>
      </w:r>
    </w:p>
    <w:p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rsidR="008E19A2" w:rsidRPr="008E19A2" w:rsidRDefault="008E19A2" w:rsidP="008E19A2">
      <w:pPr>
        <w:ind w:left="360"/>
        <w:rPr>
          <w:sz w:val="24"/>
          <w:szCs w:val="24"/>
        </w:rPr>
      </w:pPr>
      <w:r w:rsidRPr="008E19A2">
        <w:rPr>
          <w:sz w:val="24"/>
          <w:szCs w:val="24"/>
        </w:rPr>
        <w:tab/>
      </w:r>
      <w:r w:rsidRPr="008E19A2">
        <w:rPr>
          <w:sz w:val="24"/>
          <w:szCs w:val="24"/>
        </w:rPr>
        <w:tab/>
        <w:t>{</w:t>
      </w:r>
    </w:p>
    <w:p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rsidR="008E19A2" w:rsidRPr="008E19A2" w:rsidRDefault="008E19A2" w:rsidP="008E19A2">
      <w:pPr>
        <w:ind w:left="360"/>
        <w:rPr>
          <w:sz w:val="24"/>
          <w:szCs w:val="24"/>
        </w:rPr>
      </w:pPr>
      <w:r w:rsidRPr="008E19A2">
        <w:rPr>
          <w:sz w:val="24"/>
          <w:szCs w:val="24"/>
        </w:rPr>
        <w:tab/>
      </w:r>
      <w:r w:rsidRPr="008E19A2">
        <w:rPr>
          <w:sz w:val="24"/>
          <w:szCs w:val="24"/>
        </w:rPr>
        <w:tab/>
        <w:t>}</w:t>
      </w:r>
    </w:p>
    <w:p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rsidR="008E19A2" w:rsidRDefault="008E19A2" w:rsidP="008E19A2">
      <w:pPr>
        <w:ind w:left="360"/>
        <w:rPr>
          <w:sz w:val="24"/>
          <w:szCs w:val="24"/>
        </w:rPr>
      </w:pPr>
      <w:r w:rsidRPr="008E19A2">
        <w:rPr>
          <w:sz w:val="24"/>
          <w:szCs w:val="24"/>
        </w:rPr>
        <w:tab/>
        <w:t>}}</w:t>
      </w:r>
    </w:p>
    <w:p w:rsidR="0087081C" w:rsidRDefault="0087081C" w:rsidP="008E19A2">
      <w:pPr>
        <w:ind w:left="360"/>
        <w:rPr>
          <w:sz w:val="24"/>
          <w:szCs w:val="24"/>
        </w:rPr>
      </w:pPr>
    </w:p>
    <w:p w:rsidR="0087081C" w:rsidRPr="00B42A51" w:rsidRDefault="0087081C" w:rsidP="00D762F9">
      <w:pPr>
        <w:pStyle w:val="ListParagraph"/>
        <w:numPr>
          <w:ilvl w:val="0"/>
          <w:numId w:val="14"/>
        </w:numPr>
        <w:jc w:val="both"/>
      </w:pPr>
      <w:r>
        <w:rPr>
          <w:b/>
          <w:sz w:val="24"/>
        </w:rPr>
        <w:t>Merge Sort Function in C</w:t>
      </w:r>
    </w:p>
    <w:p w:rsidR="0087081C" w:rsidRDefault="0087081C" w:rsidP="008E19A2">
      <w:pPr>
        <w:ind w:left="360"/>
        <w:rPr>
          <w:sz w:val="24"/>
          <w:szCs w:val="24"/>
        </w:rPr>
      </w:pPr>
    </w:p>
    <w:p w:rsidR="0087081C" w:rsidRPr="0087081C" w:rsidRDefault="0087081C" w:rsidP="0087081C">
      <w:pPr>
        <w:ind w:left="360"/>
        <w:rPr>
          <w:sz w:val="24"/>
          <w:szCs w:val="24"/>
        </w:rPr>
      </w:pPr>
      <w:r>
        <w:rPr>
          <w:sz w:val="24"/>
          <w:szCs w:val="24"/>
        </w:rPr>
        <w:t>void merge(</w:t>
      </w:r>
      <w:proofErr w:type="spellStart"/>
      <w:r>
        <w:rPr>
          <w:sz w:val="24"/>
          <w:szCs w:val="24"/>
        </w:rPr>
        <w:t>int</w:t>
      </w:r>
      <w:r w:rsidRPr="0087081C">
        <w:rPr>
          <w:sz w:val="24"/>
          <w:szCs w:val="24"/>
        </w:rPr>
        <w:t>a</w:t>
      </w:r>
      <w:proofErr w:type="spellEnd"/>
      <w:r>
        <w:rPr>
          <w:sz w:val="24"/>
          <w:szCs w:val="24"/>
        </w:rPr>
        <w:t>[]</w:t>
      </w:r>
      <w:r w:rsidRPr="0087081C">
        <w:rPr>
          <w:sz w:val="24"/>
          <w:szCs w:val="24"/>
        </w:rPr>
        <w:t xml:space="preserve">,int low, </w:t>
      </w:r>
      <w:proofErr w:type="spellStart"/>
      <w:r w:rsidRPr="0087081C">
        <w:rPr>
          <w:sz w:val="24"/>
          <w:szCs w:val="24"/>
        </w:rPr>
        <w:t>intmid,int</w:t>
      </w:r>
      <w:proofErr w:type="spellEnd"/>
      <w:r w:rsidRPr="0087081C">
        <w:rPr>
          <w:sz w:val="24"/>
          <w:szCs w:val="24"/>
        </w:rPr>
        <w:t xml:space="preserve"> high)</w:t>
      </w:r>
    </w:p>
    <w:p w:rsidR="0087081C" w:rsidRPr="0087081C" w:rsidRDefault="0087081C" w:rsidP="0087081C">
      <w:pPr>
        <w:ind w:left="360"/>
        <w:rPr>
          <w:sz w:val="24"/>
          <w:szCs w:val="24"/>
        </w:rPr>
      </w:pPr>
      <w:r w:rsidRPr="0087081C">
        <w:rPr>
          <w:sz w:val="24"/>
          <w:szCs w:val="24"/>
        </w:rPr>
        <w:t>{</w:t>
      </w:r>
    </w:p>
    <w:p w:rsidR="0087081C" w:rsidRPr="0087081C" w:rsidRDefault="0087081C" w:rsidP="0087081C">
      <w:pPr>
        <w:ind w:left="360"/>
        <w:rPr>
          <w:sz w:val="24"/>
          <w:szCs w:val="24"/>
        </w:rPr>
      </w:pPr>
      <w:r w:rsidRPr="0087081C">
        <w:rPr>
          <w:sz w:val="24"/>
          <w:szCs w:val="24"/>
        </w:rPr>
        <w:tab/>
        <w:t>int temp[5000];</w:t>
      </w:r>
    </w:p>
    <w:p w:rsidR="0087081C" w:rsidRPr="0087081C" w:rsidRDefault="0087081C" w:rsidP="0087081C">
      <w:pPr>
        <w:ind w:left="360"/>
        <w:rPr>
          <w:sz w:val="24"/>
          <w:szCs w:val="24"/>
        </w:rPr>
      </w:pPr>
      <w:r w:rsidRPr="0087081C">
        <w:rPr>
          <w:sz w:val="24"/>
          <w:szCs w:val="24"/>
        </w:rPr>
        <w:tab/>
      </w:r>
      <w:proofErr w:type="spellStart"/>
      <w:r w:rsidRPr="0087081C">
        <w:rPr>
          <w:sz w:val="24"/>
          <w:szCs w:val="24"/>
        </w:rPr>
        <w:t>inti,j,k</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t>k = low;</w:t>
      </w:r>
    </w:p>
    <w:p w:rsidR="0087081C" w:rsidRPr="0087081C" w:rsidRDefault="0087081C" w:rsidP="0087081C">
      <w:pPr>
        <w:ind w:left="360"/>
        <w:rPr>
          <w:sz w:val="24"/>
          <w:szCs w:val="24"/>
        </w:rPr>
      </w:pPr>
      <w:r w:rsidRPr="0087081C">
        <w:rPr>
          <w:sz w:val="24"/>
          <w:szCs w:val="24"/>
        </w:rPr>
        <w:tab/>
        <w:t>j = mid +1;</w:t>
      </w:r>
    </w:p>
    <w:p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rsidR="0087081C" w:rsidRPr="0087081C" w:rsidRDefault="0087081C" w:rsidP="0087081C">
      <w:pPr>
        <w:ind w:left="360"/>
        <w:rPr>
          <w:sz w:val="24"/>
          <w:szCs w:val="24"/>
        </w:rPr>
      </w:pPr>
      <w:r w:rsidRPr="0087081C">
        <w:rPr>
          <w:sz w:val="24"/>
          <w:szCs w:val="24"/>
        </w:rPr>
        <w:tab/>
        <w:t>while((k&lt;=mid) &amp;&amp; (j&lt;=high))</w:t>
      </w:r>
    </w:p>
    <w:p w:rsidR="0087081C" w:rsidRPr="0087081C" w:rsidRDefault="0087081C" w:rsidP="0087081C">
      <w:pPr>
        <w:ind w:left="360"/>
        <w:rPr>
          <w:sz w:val="24"/>
          <w:szCs w:val="24"/>
        </w:rPr>
      </w:pPr>
      <w:r w:rsidRPr="0087081C">
        <w:rPr>
          <w:sz w:val="24"/>
          <w:szCs w:val="24"/>
        </w:rPr>
        <w:tab/>
        <w:t xml:space="preserve">{       </w:t>
      </w:r>
    </w:p>
    <w:p w:rsidR="0087081C" w:rsidRPr="0087081C" w:rsidRDefault="0087081C" w:rsidP="0087081C">
      <w:pPr>
        <w:ind w:left="360"/>
        <w:rPr>
          <w:sz w:val="24"/>
          <w:szCs w:val="24"/>
        </w:rPr>
      </w:pPr>
      <w:r w:rsidRPr="0087081C">
        <w:rPr>
          <w:sz w:val="24"/>
          <w:szCs w:val="24"/>
        </w:rPr>
        <w:t>if(a[k]&lt;=a[j])</w:t>
      </w:r>
    </w:p>
    <w:p w:rsidR="0087081C" w:rsidRPr="0087081C" w:rsidRDefault="0087081C" w:rsidP="0087081C">
      <w:pPr>
        <w:ind w:left="360"/>
        <w:rPr>
          <w:sz w:val="24"/>
          <w:szCs w:val="24"/>
        </w:rPr>
      </w:pPr>
      <w:r w:rsidRPr="0087081C">
        <w:rPr>
          <w:sz w:val="24"/>
          <w:szCs w:val="24"/>
        </w:rPr>
        <w:lastRenderedPageBreak/>
        <w:tab/>
      </w:r>
      <w:r w:rsidRPr="0087081C">
        <w:rPr>
          <w:sz w:val="24"/>
          <w:szCs w:val="24"/>
        </w:rPr>
        <w:tab/>
        <w:t>{       temp[</w:t>
      </w:r>
      <w:proofErr w:type="spellStart"/>
      <w:r w:rsidRPr="0087081C">
        <w:rPr>
          <w:sz w:val="24"/>
          <w:szCs w:val="24"/>
        </w:rPr>
        <w:t>i</w:t>
      </w:r>
      <w:proofErr w:type="spellEnd"/>
      <w:r w:rsidRPr="0087081C">
        <w:rPr>
          <w:sz w:val="24"/>
          <w:szCs w:val="24"/>
        </w:rPr>
        <w:t>] = a[k] ;</w:t>
      </w:r>
    </w:p>
    <w:p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rsidR="0087081C" w:rsidRPr="0087081C" w:rsidRDefault="0087081C" w:rsidP="0087081C">
      <w:pPr>
        <w:ind w:left="360"/>
        <w:rPr>
          <w:sz w:val="24"/>
          <w:szCs w:val="24"/>
        </w:rPr>
      </w:pPr>
      <w:r w:rsidRPr="0087081C">
        <w:rPr>
          <w:sz w:val="24"/>
          <w:szCs w:val="24"/>
        </w:rPr>
        <w:tab/>
      </w:r>
      <w:r w:rsidRPr="0087081C">
        <w:rPr>
          <w:sz w:val="24"/>
          <w:szCs w:val="24"/>
        </w:rPr>
        <w:tab/>
        <w:t>}</w:t>
      </w:r>
    </w:p>
    <w:p w:rsidR="0087081C" w:rsidRPr="0087081C" w:rsidRDefault="0087081C" w:rsidP="0087081C">
      <w:pPr>
        <w:ind w:left="360"/>
        <w:rPr>
          <w:sz w:val="24"/>
          <w:szCs w:val="24"/>
        </w:rPr>
      </w:pPr>
      <w:r w:rsidRPr="0087081C">
        <w:rPr>
          <w:sz w:val="24"/>
          <w:szCs w:val="24"/>
        </w:rPr>
        <w:tab/>
      </w:r>
      <w:r w:rsidRPr="0087081C">
        <w:rPr>
          <w:sz w:val="24"/>
          <w:szCs w:val="24"/>
        </w:rPr>
        <w:tab/>
        <w:t>else</w:t>
      </w:r>
    </w:p>
    <w:p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 ;</w:t>
      </w:r>
    </w:p>
    <w:p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t>}</w:t>
      </w:r>
    </w:p>
    <w:p w:rsidR="0087081C" w:rsidRPr="0087081C" w:rsidRDefault="0087081C" w:rsidP="0087081C">
      <w:pPr>
        <w:ind w:left="360"/>
        <w:rPr>
          <w:sz w:val="24"/>
          <w:szCs w:val="24"/>
        </w:rPr>
      </w:pPr>
      <w:r w:rsidRPr="0087081C">
        <w:rPr>
          <w:sz w:val="24"/>
          <w:szCs w:val="24"/>
        </w:rPr>
        <w:tab/>
        <w:t>if(k&lt;=mid)</w:t>
      </w:r>
    </w:p>
    <w:p w:rsidR="0087081C" w:rsidRPr="0087081C" w:rsidRDefault="0087081C" w:rsidP="0087081C">
      <w:pPr>
        <w:ind w:left="360"/>
        <w:rPr>
          <w:sz w:val="24"/>
          <w:szCs w:val="24"/>
        </w:rPr>
      </w:pPr>
      <w:r w:rsidRPr="0087081C">
        <w:rPr>
          <w:sz w:val="24"/>
          <w:szCs w:val="24"/>
        </w:rPr>
        <w:tab/>
        <w:t>for(;k&lt;=</w:t>
      </w:r>
      <w:proofErr w:type="spellStart"/>
      <w:r w:rsidRPr="0087081C">
        <w:rPr>
          <w:sz w:val="24"/>
          <w:szCs w:val="24"/>
        </w:rPr>
        <w:t>mid;k</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rsidR="0087081C" w:rsidRPr="0087081C" w:rsidRDefault="0087081C" w:rsidP="0087081C">
      <w:pPr>
        <w:ind w:left="360"/>
        <w:rPr>
          <w:sz w:val="24"/>
          <w:szCs w:val="24"/>
        </w:rPr>
      </w:pPr>
      <w:r w:rsidRPr="0087081C">
        <w:rPr>
          <w:sz w:val="24"/>
          <w:szCs w:val="24"/>
        </w:rPr>
        <w:tab/>
        <w:t>else</w:t>
      </w:r>
    </w:p>
    <w:p w:rsidR="0087081C" w:rsidRPr="0087081C" w:rsidRDefault="0087081C" w:rsidP="0087081C">
      <w:pPr>
        <w:ind w:left="360"/>
        <w:rPr>
          <w:sz w:val="24"/>
          <w:szCs w:val="24"/>
        </w:rPr>
      </w:pPr>
      <w:r w:rsidRPr="0087081C">
        <w:rPr>
          <w:sz w:val="24"/>
          <w:szCs w:val="24"/>
        </w:rPr>
        <w:tab/>
        <w:t>for(;j&lt;=</w:t>
      </w:r>
      <w:proofErr w:type="spellStart"/>
      <w:r w:rsidRPr="0087081C">
        <w:rPr>
          <w:sz w:val="24"/>
          <w:szCs w:val="24"/>
        </w:rPr>
        <w:t>high;j</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++]=a[j];</w:t>
      </w:r>
    </w:p>
    <w:p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r w:rsidRPr="0087081C">
        <w:rPr>
          <w:sz w:val="24"/>
          <w:szCs w:val="24"/>
        </w:rPr>
        <w:t>low;i</w:t>
      </w:r>
      <w:proofErr w:type="spellEnd"/>
      <w:r w:rsidRPr="0087081C">
        <w:rPr>
          <w:sz w:val="24"/>
          <w:szCs w:val="24"/>
        </w:rPr>
        <w:t>&lt;=</w:t>
      </w:r>
      <w:proofErr w:type="spellStart"/>
      <w:r w:rsidRPr="0087081C">
        <w:rPr>
          <w:sz w:val="24"/>
          <w:szCs w:val="24"/>
        </w:rPr>
        <w:t>high;i</w:t>
      </w:r>
      <w:proofErr w:type="spellEnd"/>
      <w:r w:rsidRPr="0087081C">
        <w:rPr>
          <w:sz w:val="24"/>
          <w:szCs w:val="24"/>
        </w:rPr>
        <w:t>++)a[</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w:t>
      </w:r>
    </w:p>
    <w:p w:rsidR="0087081C" w:rsidRPr="0087081C" w:rsidRDefault="0087081C" w:rsidP="0087081C">
      <w:pPr>
        <w:ind w:left="360"/>
        <w:rPr>
          <w:sz w:val="24"/>
          <w:szCs w:val="24"/>
        </w:rPr>
      </w:pPr>
      <w:proofErr w:type="spellStart"/>
      <w:r w:rsidRPr="0087081C">
        <w:rPr>
          <w:sz w:val="24"/>
          <w:szCs w:val="24"/>
        </w:rPr>
        <w:t>voidmerge_sort</w:t>
      </w:r>
      <w:proofErr w:type="spell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high ) </w:t>
      </w:r>
      <w:r w:rsidRPr="0087081C">
        <w:rPr>
          <w:b/>
          <w:bCs/>
          <w:sz w:val="24"/>
          <w:szCs w:val="24"/>
        </w:rPr>
        <w:t>//call this function from main</w:t>
      </w:r>
    </w:p>
    <w:p w:rsidR="0087081C" w:rsidRPr="0087081C" w:rsidRDefault="0087081C" w:rsidP="0087081C">
      <w:pPr>
        <w:ind w:left="360"/>
        <w:rPr>
          <w:sz w:val="24"/>
          <w:szCs w:val="24"/>
        </w:rPr>
      </w:pPr>
      <w:r w:rsidRPr="0087081C">
        <w:rPr>
          <w:sz w:val="24"/>
          <w:szCs w:val="24"/>
        </w:rPr>
        <w:t xml:space="preserve">{      </w:t>
      </w:r>
    </w:p>
    <w:p w:rsidR="0087081C" w:rsidRPr="0087081C" w:rsidRDefault="0087081C" w:rsidP="0087081C">
      <w:pPr>
        <w:ind w:left="360"/>
        <w:rPr>
          <w:sz w:val="24"/>
          <w:szCs w:val="24"/>
        </w:rPr>
      </w:pPr>
      <w:r>
        <w:rPr>
          <w:sz w:val="24"/>
          <w:szCs w:val="24"/>
        </w:rPr>
        <w:tab/>
      </w:r>
      <w:r w:rsidRPr="0087081C">
        <w:rPr>
          <w:sz w:val="24"/>
          <w:szCs w:val="24"/>
        </w:rPr>
        <w:t>if(low!=high)</w:t>
      </w:r>
    </w:p>
    <w:p w:rsidR="0087081C" w:rsidRPr="0087081C" w:rsidRDefault="0087081C" w:rsidP="0087081C">
      <w:pPr>
        <w:ind w:left="360"/>
        <w:rPr>
          <w:sz w:val="24"/>
          <w:szCs w:val="24"/>
        </w:rPr>
      </w:pPr>
      <w:r w:rsidRPr="0087081C">
        <w:rPr>
          <w:sz w:val="24"/>
          <w:szCs w:val="24"/>
        </w:rPr>
        <w:tab/>
        <w:t xml:space="preserve">{       </w:t>
      </w:r>
    </w:p>
    <w:p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r w:rsidRPr="0087081C">
        <w:rPr>
          <w:sz w:val="24"/>
          <w:szCs w:val="24"/>
        </w:rPr>
        <w:t>a,low,mid</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(a,mid+1,high);</w:t>
      </w:r>
    </w:p>
    <w:p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r w:rsidRPr="0087081C">
        <w:rPr>
          <w:sz w:val="24"/>
          <w:szCs w:val="24"/>
        </w:rPr>
        <w:t>a,low,mid,high</w:t>
      </w:r>
      <w:proofErr w:type="spellEnd"/>
      <w:r w:rsidRPr="0087081C">
        <w:rPr>
          <w:sz w:val="24"/>
          <w:szCs w:val="24"/>
        </w:rPr>
        <w:t>);</w:t>
      </w:r>
    </w:p>
    <w:p w:rsidR="00E96E40" w:rsidRPr="008E19A2" w:rsidRDefault="0087081C" w:rsidP="0087081C">
      <w:pPr>
        <w:ind w:left="360"/>
        <w:rPr>
          <w:sz w:val="24"/>
          <w:szCs w:val="24"/>
        </w:rPr>
      </w:pPr>
      <w:r w:rsidRPr="0087081C">
        <w:rPr>
          <w:sz w:val="24"/>
          <w:szCs w:val="24"/>
        </w:rPr>
        <w:tab/>
        <w:t>}</w:t>
      </w:r>
      <w:r>
        <w:rPr>
          <w:sz w:val="24"/>
          <w:szCs w:val="24"/>
        </w:rPr>
        <w:t>}</w:t>
      </w:r>
    </w:p>
    <w:p w:rsidR="008E19A2" w:rsidRDefault="008E19A2" w:rsidP="009301AD">
      <w:pPr>
        <w:jc w:val="both"/>
        <w:rPr>
          <w:b/>
          <w:sz w:val="24"/>
        </w:rPr>
      </w:pPr>
    </w:p>
    <w:p w:rsidR="0087081C" w:rsidRPr="0087081C" w:rsidRDefault="0087081C" w:rsidP="00D762F9">
      <w:pPr>
        <w:pStyle w:val="ListParagraph"/>
        <w:numPr>
          <w:ilvl w:val="0"/>
          <w:numId w:val="14"/>
        </w:numPr>
        <w:jc w:val="both"/>
      </w:pPr>
      <w:r>
        <w:rPr>
          <w:b/>
          <w:sz w:val="24"/>
        </w:rPr>
        <w:t>Quick Sort Function in C</w:t>
      </w:r>
    </w:p>
    <w:p w:rsidR="0087081C" w:rsidRDefault="0087081C" w:rsidP="0087081C">
      <w:pPr>
        <w:jc w:val="both"/>
      </w:pPr>
    </w:p>
    <w:p w:rsidR="0087081C" w:rsidRPr="0087081C" w:rsidRDefault="0087081C" w:rsidP="0087081C">
      <w:pPr>
        <w:ind w:left="360"/>
        <w:jc w:val="both"/>
        <w:rPr>
          <w:sz w:val="24"/>
          <w:szCs w:val="24"/>
        </w:rPr>
      </w:pPr>
      <w:r w:rsidRPr="0087081C">
        <w:rPr>
          <w:sz w:val="24"/>
          <w:szCs w:val="24"/>
        </w:rPr>
        <w:t>int quicksort(int q[],</w:t>
      </w:r>
      <w:proofErr w:type="spellStart"/>
      <w:r w:rsidRPr="0087081C">
        <w:rPr>
          <w:sz w:val="24"/>
          <w:szCs w:val="24"/>
        </w:rPr>
        <w:t>intlb</w:t>
      </w:r>
      <w:proofErr w:type="spellEnd"/>
      <w:r w:rsidRPr="0087081C">
        <w:rPr>
          <w:sz w:val="24"/>
          <w:szCs w:val="24"/>
        </w:rPr>
        <w:t xml:space="preserve">, </w:t>
      </w:r>
      <w:proofErr w:type="spellStart"/>
      <w:r w:rsidRPr="0087081C">
        <w:rPr>
          <w:sz w:val="24"/>
          <w:szCs w:val="24"/>
        </w:rPr>
        <w:t>intub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w:t>
      </w:r>
    </w:p>
    <w:p w:rsidR="0087081C" w:rsidRPr="0087081C" w:rsidRDefault="0087081C" w:rsidP="0087081C">
      <w:pPr>
        <w:ind w:left="360"/>
        <w:jc w:val="both"/>
        <w:rPr>
          <w:sz w:val="24"/>
          <w:szCs w:val="24"/>
        </w:rPr>
      </w:pPr>
      <w:r w:rsidRPr="0087081C">
        <w:rPr>
          <w:sz w:val="24"/>
          <w:szCs w:val="24"/>
        </w:rPr>
        <w:tab/>
        <w:t>int flag=1;</w:t>
      </w:r>
    </w:p>
    <w:p w:rsidR="0087081C" w:rsidRPr="0087081C" w:rsidRDefault="0087081C" w:rsidP="0087081C">
      <w:pPr>
        <w:ind w:left="360"/>
        <w:jc w:val="both"/>
        <w:rPr>
          <w:sz w:val="24"/>
          <w:szCs w:val="24"/>
        </w:rPr>
      </w:pPr>
      <w:r w:rsidRPr="0087081C">
        <w:rPr>
          <w:sz w:val="24"/>
          <w:szCs w:val="24"/>
        </w:rPr>
        <w:tab/>
        <w:t>inti=0,j,key,t1,t2;</w:t>
      </w:r>
    </w:p>
    <w:p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p>
    <w:p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rsidR="0087081C" w:rsidRPr="0087081C" w:rsidRDefault="0087081C" w:rsidP="0087081C">
      <w:pPr>
        <w:ind w:left="360"/>
        <w:jc w:val="both"/>
        <w:rPr>
          <w:sz w:val="24"/>
          <w:szCs w:val="24"/>
        </w:rPr>
      </w:pP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else{</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t xml:space="preserve">      }</w:t>
      </w:r>
    </w:p>
    <w:p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rsidR="0087081C" w:rsidRPr="0087081C" w:rsidRDefault="0087081C" w:rsidP="0087081C">
      <w:pPr>
        <w:ind w:left="360"/>
        <w:jc w:val="both"/>
        <w:rPr>
          <w:sz w:val="24"/>
          <w:szCs w:val="24"/>
        </w:rPr>
      </w:pPr>
    </w:p>
    <w:p w:rsidR="0087081C" w:rsidRPr="0087081C" w:rsidRDefault="0087081C" w:rsidP="0087081C">
      <w:pPr>
        <w:ind w:left="360"/>
        <w:jc w:val="both"/>
        <w:rPr>
          <w:sz w:val="24"/>
          <w:szCs w:val="24"/>
        </w:rPr>
      </w:pPr>
      <w:r w:rsidRPr="0087081C">
        <w:rPr>
          <w:sz w:val="24"/>
          <w:szCs w:val="24"/>
        </w:rPr>
        <w:tab/>
        <w:t>quicksort(q,lb,j-1);</w:t>
      </w:r>
    </w:p>
    <w:p w:rsidR="0087081C" w:rsidRPr="0087081C" w:rsidRDefault="0087081C" w:rsidP="0087081C">
      <w:pPr>
        <w:ind w:left="360"/>
        <w:jc w:val="both"/>
        <w:rPr>
          <w:sz w:val="24"/>
          <w:szCs w:val="24"/>
        </w:rPr>
      </w:pPr>
      <w:r w:rsidRPr="0087081C">
        <w:rPr>
          <w:sz w:val="24"/>
          <w:szCs w:val="24"/>
        </w:rPr>
        <w:tab/>
        <w:t>quicksort(q,j+1,ub);</w:t>
      </w:r>
    </w:p>
    <w:p w:rsidR="0087081C" w:rsidRPr="0087081C" w:rsidRDefault="0087081C" w:rsidP="0087081C">
      <w:pPr>
        <w:ind w:left="360"/>
        <w:jc w:val="both"/>
        <w:rPr>
          <w:sz w:val="24"/>
          <w:szCs w:val="24"/>
        </w:rPr>
      </w:pPr>
      <w:r w:rsidRPr="0087081C">
        <w:rPr>
          <w:sz w:val="24"/>
          <w:szCs w:val="24"/>
        </w:rPr>
        <w:tab/>
        <w:t>}</w:t>
      </w:r>
    </w:p>
    <w:p w:rsidR="0087081C" w:rsidRPr="0087081C" w:rsidRDefault="0087081C" w:rsidP="0087081C">
      <w:pPr>
        <w:ind w:left="360"/>
        <w:jc w:val="both"/>
        <w:rPr>
          <w:sz w:val="24"/>
          <w:szCs w:val="24"/>
        </w:rPr>
      </w:pPr>
      <w:r w:rsidRPr="0087081C">
        <w:rPr>
          <w:sz w:val="24"/>
          <w:szCs w:val="24"/>
        </w:rPr>
        <w:tab/>
        <w:t>return;</w:t>
      </w:r>
    </w:p>
    <w:p w:rsidR="0087081C" w:rsidRPr="0087081C" w:rsidRDefault="0087081C" w:rsidP="0087081C">
      <w:pPr>
        <w:ind w:left="360"/>
        <w:jc w:val="both"/>
        <w:rPr>
          <w:sz w:val="24"/>
          <w:szCs w:val="24"/>
        </w:rPr>
      </w:pPr>
      <w:r w:rsidRPr="0087081C">
        <w:rPr>
          <w:sz w:val="24"/>
          <w:szCs w:val="24"/>
        </w:rPr>
        <w:t>}</w:t>
      </w:r>
    </w:p>
    <w:p w:rsidR="009301AD" w:rsidRDefault="009301AD" w:rsidP="009301AD">
      <w:pPr>
        <w:jc w:val="both"/>
        <w:rPr>
          <w:b/>
          <w:sz w:val="24"/>
        </w:rPr>
      </w:pPr>
    </w:p>
    <w:p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functions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rsidR="009301AD" w:rsidRDefault="009301AD" w:rsidP="009301AD">
      <w:pPr>
        <w:jc w:val="both"/>
        <w:rPr>
          <w:b/>
          <w:sz w:val="24"/>
        </w:rPr>
      </w:pPr>
    </w:p>
    <w:p w:rsidR="0087081C" w:rsidRDefault="0087081C" w:rsidP="009301AD">
      <w:pPr>
        <w:jc w:val="both"/>
        <w:rPr>
          <w:b/>
          <w:sz w:val="24"/>
        </w:rPr>
      </w:pPr>
      <w:r>
        <w:rPr>
          <w:b/>
          <w:sz w:val="24"/>
        </w:rPr>
        <w:t>Below is the sample function that counts the number of steps:</w:t>
      </w:r>
    </w:p>
    <w:p w:rsidR="0087081C" w:rsidRPr="0087081C" w:rsidRDefault="0087081C" w:rsidP="0087081C">
      <w:pPr>
        <w:rPr>
          <w:sz w:val="24"/>
          <w:szCs w:val="24"/>
        </w:rPr>
      </w:pPr>
      <w:proofErr w:type="spellStart"/>
      <w:r w:rsidRPr="0087081C">
        <w:rPr>
          <w:sz w:val="24"/>
          <w:szCs w:val="24"/>
        </w:rPr>
        <w:t>voidbubble_sort</w:t>
      </w:r>
      <w:proofErr w:type="spellEnd"/>
      <w:r w:rsidRPr="0087081C">
        <w:rPr>
          <w:sz w:val="24"/>
          <w:szCs w:val="24"/>
        </w:rPr>
        <w:t>(int a[], int n)</w:t>
      </w:r>
    </w:p>
    <w:p w:rsidR="0087081C" w:rsidRPr="0087081C" w:rsidRDefault="0087081C" w:rsidP="0087081C">
      <w:pPr>
        <w:rPr>
          <w:sz w:val="24"/>
          <w:szCs w:val="24"/>
        </w:rPr>
      </w:pPr>
      <w:r w:rsidRPr="0087081C">
        <w:rPr>
          <w:sz w:val="24"/>
          <w:szCs w:val="24"/>
        </w:rPr>
        <w:t>{</w:t>
      </w:r>
    </w:p>
    <w:p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swap_flag,i,j,temp</w:t>
      </w:r>
      <w:proofErr w:type="spellEnd"/>
      <w:r w:rsidRPr="0087081C">
        <w:rPr>
          <w:sz w:val="24"/>
          <w:szCs w:val="24"/>
        </w:rPr>
        <w:t>;</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=0;i&lt;n-1;i++)</w:t>
      </w:r>
    </w:p>
    <w:p w:rsidR="0087081C" w:rsidRPr="0087081C" w:rsidRDefault="0087081C" w:rsidP="0087081C">
      <w:pPr>
        <w:rPr>
          <w:sz w:val="24"/>
          <w:szCs w:val="24"/>
        </w:rPr>
      </w:pP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steps++; //for loop</w:t>
      </w:r>
    </w:p>
    <w:p w:rsidR="0087081C" w:rsidRPr="0087081C" w:rsidRDefault="0087081C" w:rsidP="0087081C">
      <w:pPr>
        <w:rPr>
          <w:sz w:val="24"/>
          <w:szCs w:val="24"/>
        </w:rPr>
      </w:pPr>
      <w:r w:rsidRPr="0087081C">
        <w:rPr>
          <w:sz w:val="24"/>
          <w:szCs w:val="24"/>
        </w:rPr>
        <w:tab/>
      </w:r>
      <w:r w:rsidRPr="0087081C">
        <w:rPr>
          <w:sz w:val="24"/>
          <w:szCs w:val="24"/>
        </w:rPr>
        <w:tab/>
        <w:t>steps++; //for swap</w:t>
      </w:r>
    </w:p>
    <w:p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rsidR="0087081C" w:rsidRPr="0087081C" w:rsidRDefault="0087081C" w:rsidP="0087081C">
      <w:pPr>
        <w:rPr>
          <w:sz w:val="24"/>
          <w:szCs w:val="24"/>
        </w:rPr>
      </w:pPr>
      <w:r w:rsidRPr="0087081C">
        <w:rPr>
          <w:sz w:val="24"/>
          <w:szCs w:val="24"/>
        </w:rPr>
        <w:tab/>
      </w:r>
      <w:r w:rsidRPr="0087081C">
        <w:rPr>
          <w:sz w:val="24"/>
          <w:szCs w:val="24"/>
        </w:rPr>
        <w:tab/>
        <w:t>for(j=0;j&lt;n-i-1;j++)</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steps++; //for inner loop</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r>
      <w:r w:rsidRPr="0087081C">
        <w:rPr>
          <w:sz w:val="24"/>
          <w:szCs w:val="24"/>
        </w:rPr>
        <w:tab/>
        <w:t>steps++; //for if</w:t>
      </w:r>
    </w:p>
    <w:p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t>}</w:t>
      </w:r>
    </w:p>
    <w:p w:rsidR="0087081C" w:rsidRPr="0087081C" w:rsidRDefault="0087081C" w:rsidP="0087081C">
      <w:pPr>
        <w:rPr>
          <w:sz w:val="24"/>
          <w:szCs w:val="24"/>
        </w:rPr>
      </w:pPr>
      <w:r w:rsidRPr="0087081C">
        <w:rPr>
          <w:sz w:val="24"/>
          <w:szCs w:val="24"/>
        </w:rPr>
        <w:tab/>
        <w:t>steps++; //for outer loop false</w:t>
      </w:r>
    </w:p>
    <w:p w:rsidR="0087081C" w:rsidRPr="0087081C" w:rsidRDefault="0087081C" w:rsidP="0087081C">
      <w:pPr>
        <w:rPr>
          <w:sz w:val="24"/>
          <w:szCs w:val="24"/>
        </w:rPr>
      </w:pPr>
      <w:r w:rsidRPr="0087081C">
        <w:rPr>
          <w:sz w:val="24"/>
          <w:szCs w:val="24"/>
        </w:rPr>
        <w:t>}</w:t>
      </w:r>
    </w:p>
    <w:p w:rsidR="0087081C" w:rsidRDefault="0087081C" w:rsidP="009301AD">
      <w:pPr>
        <w:jc w:val="both"/>
        <w:rPr>
          <w:b/>
          <w:sz w:val="24"/>
        </w:rPr>
      </w:pPr>
    </w:p>
    <w:p w:rsidR="00E6366C" w:rsidRDefault="00E6366C" w:rsidP="009301AD">
      <w:pPr>
        <w:jc w:val="both"/>
        <w:rPr>
          <w:b/>
          <w:sz w:val="24"/>
        </w:rPr>
      </w:pPr>
      <w:r>
        <w:rPr>
          <w:b/>
          <w:sz w:val="24"/>
        </w:rPr>
        <w:t>Code: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java.util</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java.io.FileWriter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java.io.IOException</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public class Practical_2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static long steps = 0;</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(int[] arr)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outer loop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i;</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j &lt; n;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inner loop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 // swaps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boolean</w:t>
      </w:r>
      <w:proofErr w:type="spellEnd"/>
      <w:r w:rsidRPr="007C3093">
        <w:rPr>
          <w:rFonts w:ascii="Comic Sans MS" w:hAnsi="Comic Sans MS"/>
          <w:bCs/>
          <w:sz w:val="24"/>
          <w:szCs w:val="24"/>
          <w:lang w:val="en-IN"/>
        </w:rPr>
        <w:t xml:space="preserve"> swapped = false;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0; j &lt; n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4;</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swapped = true;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(!swapped)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break;</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(int[] arr)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current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(j &gt;= 0 &amp;&amp; current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+ 1]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 = current;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divide(</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divide(int[]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mid = low + (high - low) / 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divide(</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divide(</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mid + 1,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conquer(</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conquer(int[]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mid,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merged = new int[high - low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idx1 = low, idx2 = mid + 1, x = 0;</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while (idx1 &lt;= mid &amp;&amp; idx2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[idx1]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[idx2])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else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(idx1 &lt;= mid)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(idx2 &lt;= high)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=0, j=low;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&lt;</w:t>
      </w:r>
      <w:proofErr w:type="spellStart"/>
      <w:r w:rsidRPr="007C3093">
        <w:rPr>
          <w:rFonts w:ascii="Comic Sans MS" w:hAnsi="Comic Sans MS"/>
          <w:bCs/>
          <w:sz w:val="24"/>
          <w:szCs w:val="24"/>
          <w:lang w:val="en-IN"/>
        </w:rPr>
        <w:t>merged.length</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merged[</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(high - low + 1); // copying back</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partition(</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low,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int partition(int[]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pivot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low-1;</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j=low; j&lt;high;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&lt; pivot)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arr[j];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 index</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85581A" w:rsidRDefault="0085581A"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int[]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Random rand = new Random();</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=0;i&lt;</w:t>
      </w:r>
      <w:proofErr w:type="spellStart"/>
      <w:r w:rsidRPr="007C3093">
        <w:rPr>
          <w:rFonts w:ascii="Comic Sans MS" w:hAnsi="Comic Sans MS"/>
          <w:bCs/>
          <w:sz w:val="24"/>
          <w:szCs w:val="24"/>
          <w:lang w:val="en-IN"/>
        </w:rPr>
        <w:t>n;i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rand.nextInt</w:t>
      </w:r>
      <w:proofErr w:type="spellEnd"/>
      <w:r w:rsidRPr="007C3093">
        <w:rPr>
          <w:rFonts w:ascii="Comic Sans MS" w:hAnsi="Comic Sans MS"/>
          <w:bCs/>
          <w:sz w:val="24"/>
          <w:szCs w:val="24"/>
          <w:lang w:val="en-IN"/>
        </w:rPr>
        <w: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int[]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=0;i&lt;</w:t>
      </w:r>
      <w:proofErr w:type="spellStart"/>
      <w:r w:rsidRPr="007C3093">
        <w:rPr>
          <w:rFonts w:ascii="Comic Sans MS" w:hAnsi="Comic Sans MS"/>
          <w:bCs/>
          <w:sz w:val="24"/>
          <w:szCs w:val="24"/>
          <w:lang w:val="en-IN"/>
        </w:rPr>
        <w:t>n;i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int[]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=0;i&lt;</w:t>
      </w:r>
      <w:proofErr w:type="spellStart"/>
      <w:r w:rsidRPr="007C3093">
        <w:rPr>
          <w:rFonts w:ascii="Comic Sans MS" w:hAnsi="Comic Sans MS"/>
          <w:bCs/>
          <w:sz w:val="24"/>
          <w:szCs w:val="24"/>
          <w:lang w:val="en-IN"/>
        </w:rPr>
        <w:t>n;i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n-</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main(String[] </w:t>
      </w:r>
      <w:proofErr w:type="spellStart"/>
      <w:r w:rsidRPr="007C3093">
        <w:rPr>
          <w:rFonts w:ascii="Comic Sans MS" w:hAnsi="Comic Sans MS"/>
          <w:bCs/>
          <w:sz w:val="24"/>
          <w:szCs w:val="24"/>
          <w:lang w:val="en-IN"/>
        </w:rPr>
        <w:t>args</w:t>
      </w:r>
      <w:proofErr w:type="spellEnd"/>
      <w:r w:rsidRPr="007C3093">
        <w:rPr>
          <w:rFonts w:ascii="Comic Sans MS" w:hAnsi="Comic Sans MS"/>
          <w:bCs/>
          <w:sz w:val="24"/>
          <w:szCs w:val="24"/>
          <w:lang w:val="en-IN"/>
        </w:rPr>
        <w:t xml:space="preserve">) throws </w:t>
      </w:r>
      <w:proofErr w:type="spellStart"/>
      <w:r w:rsidRPr="007C3093">
        <w:rPr>
          <w:rFonts w:ascii="Comic Sans MS" w:hAnsi="Comic Sans MS"/>
          <w:bCs/>
          <w:sz w:val="24"/>
          <w:szCs w:val="24"/>
          <w:lang w:val="en-IN"/>
        </w:rPr>
        <w:t>IOException</w:t>
      </w:r>
      <w:proofErr w:type="spellEnd"/>
      <w:r w:rsidRPr="007C3093">
        <w:rPr>
          <w:rFonts w:ascii="Comic Sans MS" w:hAnsi="Comic Sans MS"/>
          <w:bCs/>
          <w:sz w:val="24"/>
          <w:szCs w:val="24"/>
          <w:lang w:val="en-IN"/>
        </w:rPr>
        <w:t xml:space="preserv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sizes = {1000, 2000, 3000, 4000, 5000};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String[] types = {"Random", "Ascending", "Descending"};</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for (String type : types)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System.out.println</w:t>
      </w:r>
      <w:proofErr w:type="spellEnd"/>
      <w:r w:rsidRPr="007C3093">
        <w:rPr>
          <w:rFonts w:ascii="Comic Sans MS" w:hAnsi="Comic Sans MS"/>
          <w:bCs/>
          <w:sz w:val="24"/>
          <w:szCs w:val="24"/>
          <w:lang w:val="en-IN"/>
        </w:rPr>
        <w:t>("\n--- " + type + " Data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("%-10s %-10s %-10s %-10s %-10s %-10s\n", "Input", "Selection", "Bubble", "Insertion", "Merge", "Quick");</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String </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type.toLowerCase</w:t>
      </w:r>
      <w:proofErr w:type="spellEnd"/>
      <w:r w:rsidRPr="007C3093">
        <w:rPr>
          <w:rFonts w:ascii="Comic Sans MS" w:hAnsi="Comic Sans MS"/>
          <w:bCs/>
          <w:sz w:val="24"/>
          <w:szCs w:val="24"/>
          <w:lang w:val="en-IN"/>
        </w:rPr>
        <w:t>() + ".txt";</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try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 xml:space="preserve"> writer = new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writer.write</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Input,Selection,Bubble,Insertion,Merge,Quick</w:t>
      </w:r>
      <w:proofErr w:type="spellEnd"/>
      <w:r w:rsidRPr="007C3093">
        <w:rPr>
          <w:rFonts w:ascii="Comic Sans MS" w:hAnsi="Comic Sans MS"/>
          <w:bCs/>
          <w:sz w:val="24"/>
          <w:szCs w:val="24"/>
          <w:lang w:val="en-IN"/>
        </w:rPr>
        <w:t>\n");  // CSV-style header</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for (int size : sizes)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original = switch (type)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"Ascending" -&gt;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"Descending" -&gt;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default -&gt;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a, b, c, d, e;</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a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(a);</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b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(b);</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bub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(c);</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ins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(d);</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qui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 xml:space="preserve">("%-10d %-10d %-10d %-10d %-10d %-10d\n", size,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bub, ins,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qui);</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 Write to file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writer.write</w:t>
      </w:r>
      <w:proofErr w:type="spellEnd"/>
      <w:r w:rsidRPr="007C3093">
        <w:rPr>
          <w:rFonts w:ascii="Comic Sans MS" w:hAnsi="Comic Sans MS"/>
          <w:bCs/>
          <w:sz w:val="24"/>
          <w:szCs w:val="24"/>
          <w:lang w:val="en-IN"/>
        </w:rPr>
        <w:t xml:space="preserve">(size + "," +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 + bub + "," + ins + "," +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 + qui + "\n");</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9301AD" w:rsidRPr="000A68C5" w:rsidRDefault="007C3093" w:rsidP="009301AD">
      <w:pPr>
        <w:jc w:val="both"/>
        <w:rPr>
          <w:rFonts w:ascii="Comic Sans MS" w:hAnsi="Comic Sans MS"/>
          <w:bCs/>
          <w:sz w:val="24"/>
          <w:szCs w:val="24"/>
          <w:lang w:val="en-IN"/>
        </w:rPr>
      </w:pPr>
      <w:r w:rsidRPr="007C3093">
        <w:rPr>
          <w:rFonts w:ascii="Comic Sans MS" w:hAnsi="Comic Sans MS"/>
          <w:bCs/>
          <w:sz w:val="24"/>
          <w:szCs w:val="24"/>
          <w:lang w:val="en-IN"/>
        </w:rPr>
        <w:t>}</w:t>
      </w:r>
    </w:p>
    <w:p w:rsidR="009301AD" w:rsidRDefault="009301AD" w:rsidP="009301AD">
      <w:pPr>
        <w:jc w:val="both"/>
        <w:rPr>
          <w:b/>
          <w:sz w:val="24"/>
        </w:rPr>
      </w:pPr>
      <w:r>
        <w:rPr>
          <w:b/>
          <w:sz w:val="24"/>
        </w:rPr>
        <w:lastRenderedPageBreak/>
        <w:t>Observations:</w:t>
      </w:r>
    </w:p>
    <w:p w:rsidR="009301AD" w:rsidRPr="004578C3" w:rsidRDefault="009301AD" w:rsidP="009301AD">
      <w:pPr>
        <w:jc w:val="both"/>
        <w:rPr>
          <w:bCs/>
        </w:rPr>
      </w:pPr>
      <w:r w:rsidRPr="004578C3">
        <w:rPr>
          <w:bCs/>
          <w:sz w:val="24"/>
        </w:rPr>
        <w:t>Write observation based on number of steps executed by each algorithm.</w:t>
      </w:r>
    </w:p>
    <w:p w:rsidR="007A62B1" w:rsidRPr="007A62B1" w:rsidRDefault="007A62B1" w:rsidP="007A62B1">
      <w:pPr>
        <w:pStyle w:val="ListParagraph"/>
        <w:numPr>
          <w:ilvl w:val="0"/>
          <w:numId w:val="46"/>
        </w:numPr>
        <w:jc w:val="both"/>
        <w:rPr>
          <w:bCs/>
          <w:sz w:val="24"/>
          <w:lang w:val="en-IN"/>
        </w:rPr>
      </w:pPr>
      <w:r w:rsidRPr="007A62B1">
        <w:rPr>
          <w:bCs/>
          <w:sz w:val="24"/>
          <w:lang w:val="en-IN"/>
        </w:rPr>
        <w:t>On random data, Merge and Quick Sort perform best.</w:t>
      </w:r>
    </w:p>
    <w:p w:rsidR="007A62B1" w:rsidRPr="007A62B1" w:rsidRDefault="007A62B1" w:rsidP="007A62B1">
      <w:pPr>
        <w:pStyle w:val="ListParagraph"/>
        <w:numPr>
          <w:ilvl w:val="0"/>
          <w:numId w:val="46"/>
        </w:numPr>
        <w:jc w:val="both"/>
        <w:rPr>
          <w:bCs/>
          <w:sz w:val="24"/>
          <w:lang w:val="en-IN"/>
        </w:rPr>
      </w:pPr>
      <w:r w:rsidRPr="007A62B1">
        <w:rPr>
          <w:bCs/>
          <w:sz w:val="24"/>
          <w:lang w:val="en-IN"/>
        </w:rPr>
        <w:t>On ascending data, Bubble and Insertion Sort show best-case performance (early exits).</w:t>
      </w:r>
    </w:p>
    <w:p w:rsidR="009301AD" w:rsidRPr="007A62B1" w:rsidRDefault="007A62B1" w:rsidP="009301AD">
      <w:pPr>
        <w:pStyle w:val="ListParagraph"/>
        <w:numPr>
          <w:ilvl w:val="0"/>
          <w:numId w:val="46"/>
        </w:numPr>
        <w:jc w:val="both"/>
        <w:rPr>
          <w:bCs/>
          <w:sz w:val="24"/>
          <w:lang w:val="en-IN"/>
        </w:rPr>
      </w:pPr>
      <w:r w:rsidRPr="007A62B1">
        <w:rPr>
          <w:bCs/>
          <w:sz w:val="24"/>
          <w:lang w:val="en-IN"/>
        </w:rPr>
        <w:t>On descending data, Bubble and Insertion Sort show worst-case performance (many swaps).</w:t>
      </w:r>
    </w:p>
    <w:p w:rsidR="009301AD" w:rsidRDefault="009301AD" w:rsidP="009301AD">
      <w:pPr>
        <w:jc w:val="both"/>
        <w:rPr>
          <w:b/>
          <w:sz w:val="24"/>
        </w:rPr>
      </w:pPr>
    </w:p>
    <w:p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rsidTr="0035094D">
        <w:trPr>
          <w:trHeight w:val="12"/>
          <w:jc w:val="center"/>
        </w:trPr>
        <w:tc>
          <w:tcPr>
            <w:tcW w:w="1620" w:type="dxa"/>
            <w:vMerge w:val="restart"/>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rsidTr="0035094D">
        <w:trPr>
          <w:trHeight w:val="12"/>
          <w:jc w:val="center"/>
        </w:trPr>
        <w:tc>
          <w:tcPr>
            <w:tcW w:w="1620" w:type="dxa"/>
            <w:vMerge/>
            <w:vAlign w:val="center"/>
          </w:tcPr>
          <w:p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rsidTr="00986E72">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35094D" w:rsidRPr="003C2652" w:rsidRDefault="005011CE" w:rsidP="0035094D">
            <w:pPr>
              <w:spacing w:after="0" w:line="240" w:lineRule="auto"/>
              <w:jc w:val="center"/>
              <w:rPr>
                <w:rFonts w:ascii="Times New Roman" w:eastAsiaTheme="minorEastAsia"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rsidR="0035094D" w:rsidRPr="003C2652" w:rsidRDefault="00986E72" w:rsidP="0035094D">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rsidR="0035094D" w:rsidRPr="003C2652" w:rsidRDefault="00986E72" w:rsidP="0035094D">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rsidR="0035094D" w:rsidRPr="003C2652" w:rsidRDefault="00986E72" w:rsidP="00986E7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rsidR="0035094D" w:rsidRPr="003C2652" w:rsidRDefault="00986E72" w:rsidP="0035094D">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rsidR="009301AD" w:rsidRDefault="009301AD" w:rsidP="009301AD">
      <w:pPr>
        <w:jc w:val="both"/>
        <w:rPr>
          <w:sz w:val="24"/>
        </w:rPr>
      </w:pPr>
    </w:p>
    <w:p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rsidTr="00B80416">
        <w:trPr>
          <w:trHeight w:val="12"/>
          <w:jc w:val="center"/>
        </w:trPr>
        <w:tc>
          <w:tcPr>
            <w:tcW w:w="1620" w:type="dxa"/>
            <w:vMerge w:val="restart"/>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rsidTr="00B80416">
        <w:trPr>
          <w:trHeight w:val="12"/>
          <w:jc w:val="center"/>
        </w:trPr>
        <w:tc>
          <w:tcPr>
            <w:tcW w:w="1620" w:type="dxa"/>
            <w:vMerge/>
            <w:vAlign w:val="center"/>
          </w:tcPr>
          <w:p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rsidTr="00B80416">
        <w:trPr>
          <w:trHeight w:val="12"/>
          <w:jc w:val="center"/>
        </w:trPr>
        <w:tc>
          <w:tcPr>
            <w:tcW w:w="1620" w:type="dxa"/>
            <w:vAlign w:val="center"/>
          </w:tcPr>
          <w:p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4017EB" w:rsidRPr="003C2652" w:rsidRDefault="004017EB" w:rsidP="004017EB">
            <w:pPr>
              <w:spacing w:after="0" w:line="240" w:lineRule="auto"/>
              <w:jc w:val="center"/>
              <w:rPr>
                <w:rFonts w:ascii="Times New Roman" w:eastAsiaTheme="minorEastAsia"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tcPr>
          <w:p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rsidR="00A25343" w:rsidRDefault="00A25343" w:rsidP="009301AD">
      <w:pPr>
        <w:jc w:val="both"/>
        <w:rPr>
          <w:sz w:val="24"/>
        </w:rPr>
      </w:pPr>
    </w:p>
    <w:p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rsidTr="00B80416">
        <w:trPr>
          <w:trHeight w:val="12"/>
          <w:jc w:val="center"/>
        </w:trPr>
        <w:tc>
          <w:tcPr>
            <w:tcW w:w="1620" w:type="dxa"/>
            <w:vMerge w:val="restart"/>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rsidTr="00B80416">
        <w:trPr>
          <w:trHeight w:val="12"/>
          <w:jc w:val="center"/>
        </w:trPr>
        <w:tc>
          <w:tcPr>
            <w:tcW w:w="1620" w:type="dxa"/>
            <w:vMerge/>
            <w:vAlign w:val="center"/>
          </w:tcPr>
          <w:p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rsidTr="009966A9">
        <w:trPr>
          <w:trHeight w:val="12"/>
          <w:jc w:val="center"/>
        </w:trPr>
        <w:tc>
          <w:tcPr>
            <w:tcW w:w="1620" w:type="dxa"/>
            <w:vAlign w:val="center"/>
          </w:tcPr>
          <w:p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rsidR="005A1B51" w:rsidRPr="003C2652" w:rsidRDefault="005A1B51" w:rsidP="005A1B51">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rsidR="00A25343" w:rsidRDefault="00A25343" w:rsidP="009301AD">
      <w:pPr>
        <w:jc w:val="both"/>
        <w:rPr>
          <w:sz w:val="24"/>
        </w:rPr>
      </w:pPr>
    </w:p>
    <w:p w:rsidR="00A25343" w:rsidRDefault="00A25343"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9301AD" w:rsidRDefault="009301AD" w:rsidP="009301AD">
      <w:pPr>
        <w:jc w:val="both"/>
        <w:rPr>
          <w:b/>
          <w:bCs/>
          <w:sz w:val="24"/>
          <w:szCs w:val="24"/>
        </w:rPr>
      </w:pPr>
      <w:r w:rsidRPr="00464471">
        <w:rPr>
          <w:b/>
          <w:bCs/>
          <w:sz w:val="24"/>
          <w:szCs w:val="24"/>
        </w:rPr>
        <w:lastRenderedPageBreak/>
        <w:t>Chart:</w:t>
      </w:r>
    </w:p>
    <w:p w:rsidR="006E1604" w:rsidRPr="00464471" w:rsidRDefault="006E1604" w:rsidP="009301AD">
      <w:pPr>
        <w:jc w:val="both"/>
        <w:rPr>
          <w:b/>
          <w:bCs/>
          <w:sz w:val="24"/>
          <w:szCs w:val="24"/>
        </w:rPr>
      </w:pPr>
    </w:p>
    <w:p w:rsidR="009301AD" w:rsidRPr="00464471" w:rsidRDefault="0023100A" w:rsidP="009301AD">
      <w:pPr>
        <w:jc w:val="both"/>
        <w:rPr>
          <w:b/>
          <w:sz w:val="24"/>
        </w:rPr>
      </w:pPr>
      <w:r w:rsidRPr="00464471">
        <w:rPr>
          <w:b/>
          <w:sz w:val="24"/>
        </w:rPr>
        <w:t>Sample Chart is as below:</w:t>
      </w:r>
    </w:p>
    <w:p w:rsidR="0023100A" w:rsidRDefault="0023100A" w:rsidP="009301AD">
      <w:pPr>
        <w:jc w:val="both"/>
        <w:rPr>
          <w:b/>
          <w:sz w:val="24"/>
        </w:rPr>
      </w:pPr>
    </w:p>
    <w:p w:rsidR="0023100A" w:rsidRDefault="0023100A" w:rsidP="009301AD">
      <w:pPr>
        <w:jc w:val="both"/>
        <w:rPr>
          <w:b/>
          <w:sz w:val="24"/>
        </w:rPr>
      </w:pPr>
      <w:r>
        <w:rPr>
          <w:b/>
          <w:bCs/>
          <w:noProof/>
          <w:sz w:val="24"/>
          <w:szCs w:val="24"/>
          <w:lang w:val="en-IN" w:eastAsia="en-IN" w:bidi="gu-IN"/>
        </w:rPr>
        <w:drawing>
          <wp:inline distT="0" distB="0" distL="0" distR="0">
            <wp:extent cx="4399280" cy="253555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01AD" w:rsidRDefault="009301AD" w:rsidP="009301AD">
      <w:pPr>
        <w:jc w:val="both"/>
        <w:rPr>
          <w:b/>
          <w:sz w:val="24"/>
        </w:rPr>
      </w:pPr>
    </w:p>
    <w:p w:rsidR="009301AD" w:rsidRDefault="009301AD" w:rsidP="009301AD">
      <w:pPr>
        <w:jc w:val="both"/>
        <w:rPr>
          <w:b/>
          <w:sz w:val="24"/>
        </w:rPr>
      </w:pPr>
    </w:p>
    <w:p w:rsidR="006E1604" w:rsidRDefault="006E1604" w:rsidP="006E1604">
      <w:pPr>
        <w:jc w:val="both"/>
        <w:rPr>
          <w:b/>
          <w:sz w:val="24"/>
        </w:rPr>
      </w:pPr>
      <w:r>
        <w:rPr>
          <w:b/>
          <w:sz w:val="24"/>
        </w:rPr>
        <w:t>Chart for Random Data:</w:t>
      </w:r>
    </w:p>
    <w:p w:rsidR="006E1604" w:rsidRDefault="006E1604" w:rsidP="006E1604">
      <w:pPr>
        <w:jc w:val="both"/>
        <w:rPr>
          <w:b/>
          <w:sz w:val="24"/>
        </w:rPr>
      </w:pPr>
    </w:p>
    <w:p w:rsidR="006E1604" w:rsidRDefault="006E1604" w:rsidP="006E1604">
      <w:pPr>
        <w:jc w:val="both"/>
        <w:rPr>
          <w:b/>
          <w:sz w:val="24"/>
        </w:rPr>
      </w:pPr>
      <w:r>
        <w:rPr>
          <w:noProof/>
        </w:rPr>
        <w:drawing>
          <wp:inline distT="0" distB="0" distL="0" distR="0">
            <wp:extent cx="6011545" cy="3570605"/>
            <wp:effectExtent l="0" t="0" r="0" b="0"/>
            <wp:docPr id="5474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inline>
        </w:drawing>
      </w:r>
    </w:p>
    <w:p w:rsidR="006E1604" w:rsidRDefault="006E1604" w:rsidP="006E1604">
      <w:pPr>
        <w:jc w:val="both"/>
        <w:rPr>
          <w:b/>
          <w:sz w:val="24"/>
        </w:rPr>
      </w:pPr>
    </w:p>
    <w:p w:rsidR="006E1604" w:rsidRDefault="006E1604" w:rsidP="006E1604">
      <w:pPr>
        <w:jc w:val="both"/>
        <w:rPr>
          <w:b/>
          <w:sz w:val="24"/>
        </w:rPr>
      </w:pPr>
    </w:p>
    <w:p w:rsidR="006E1604" w:rsidRDefault="006E1604" w:rsidP="006E1604">
      <w:pPr>
        <w:suppressAutoHyphens w:val="0"/>
        <w:rPr>
          <w:b/>
          <w:sz w:val="24"/>
        </w:rPr>
      </w:pPr>
      <w:r>
        <w:rPr>
          <w:b/>
          <w:sz w:val="24"/>
        </w:rPr>
        <w:br w:type="page"/>
      </w:r>
    </w:p>
    <w:p w:rsidR="006E1604" w:rsidRDefault="006E1604" w:rsidP="006E1604">
      <w:pPr>
        <w:jc w:val="both"/>
        <w:rPr>
          <w:b/>
          <w:sz w:val="24"/>
        </w:rPr>
      </w:pPr>
      <w:r>
        <w:rPr>
          <w:noProof/>
        </w:rPr>
        <w:lastRenderedPageBreak/>
        <w:drawing>
          <wp:anchor distT="0" distB="0" distL="114300" distR="114300" simplePos="0" relativeHeight="251653632" behindDoc="0" locked="0" layoutInCell="1" allowOverlap="1">
            <wp:simplePos x="0" y="0"/>
            <wp:positionH relativeFrom="column">
              <wp:posOffset>1270</wp:posOffset>
            </wp:positionH>
            <wp:positionV relativeFrom="paragraph">
              <wp:posOffset>253365</wp:posOffset>
            </wp:positionV>
            <wp:extent cx="6011545" cy="3570605"/>
            <wp:effectExtent l="0" t="0" r="0" b="0"/>
            <wp:wrapTopAndBottom/>
            <wp:docPr id="5737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Pr>
          <w:b/>
          <w:sz w:val="24"/>
        </w:rPr>
        <w:t>Chart for Ascending Order Sorted Data:</w:t>
      </w:r>
    </w:p>
    <w:p w:rsidR="006E1604" w:rsidRDefault="006E1604" w:rsidP="006E1604">
      <w:pPr>
        <w:jc w:val="both"/>
        <w:rPr>
          <w:b/>
          <w:sz w:val="24"/>
        </w:rPr>
      </w:pPr>
    </w:p>
    <w:p w:rsidR="006E1604" w:rsidRDefault="006E1604" w:rsidP="006E1604">
      <w:pPr>
        <w:jc w:val="both"/>
        <w:rPr>
          <w:b/>
          <w:sz w:val="24"/>
        </w:rPr>
      </w:pPr>
      <w:r>
        <w:rPr>
          <w:noProof/>
        </w:rPr>
        <w:drawing>
          <wp:anchor distT="0" distB="0" distL="114300" distR="114300" simplePos="0" relativeHeight="251656704" behindDoc="0" locked="0" layoutInCell="1" allowOverlap="1">
            <wp:simplePos x="0" y="0"/>
            <wp:positionH relativeFrom="column">
              <wp:posOffset>1270</wp:posOffset>
            </wp:positionH>
            <wp:positionV relativeFrom="paragraph">
              <wp:posOffset>248285</wp:posOffset>
            </wp:positionV>
            <wp:extent cx="6011545" cy="3573145"/>
            <wp:effectExtent l="0" t="0" r="0" b="0"/>
            <wp:wrapTopAndBottom/>
            <wp:docPr id="207288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3145"/>
                    </a:xfrm>
                    <a:prstGeom prst="rect">
                      <a:avLst/>
                    </a:prstGeom>
                    <a:noFill/>
                    <a:ln>
                      <a:noFill/>
                    </a:ln>
                  </pic:spPr>
                </pic:pic>
              </a:graphicData>
            </a:graphic>
          </wp:anchor>
        </w:drawing>
      </w:r>
      <w:r>
        <w:rPr>
          <w:b/>
          <w:sz w:val="24"/>
        </w:rPr>
        <w:t>Chart for Descending Order Sorted Data:</w:t>
      </w:r>
    </w:p>
    <w:p w:rsidR="00464471" w:rsidRDefault="00464471" w:rsidP="009301AD">
      <w:pPr>
        <w:jc w:val="both"/>
        <w:rPr>
          <w:b/>
          <w:sz w:val="24"/>
        </w:rPr>
      </w:pPr>
    </w:p>
    <w:p w:rsidR="00464471" w:rsidRDefault="00464471" w:rsidP="009301AD">
      <w:pPr>
        <w:jc w:val="both"/>
        <w:rPr>
          <w:b/>
          <w:sz w:val="24"/>
        </w:rPr>
      </w:pPr>
    </w:p>
    <w:p w:rsidR="009301AD" w:rsidRDefault="0035094D" w:rsidP="009301AD">
      <w:pPr>
        <w:jc w:val="both"/>
      </w:pPr>
      <w:r>
        <w:rPr>
          <w:b/>
          <w:sz w:val="24"/>
        </w:rPr>
        <w:t>Conclusion:</w:t>
      </w:r>
    </w:p>
    <w:p w:rsidR="009301AD" w:rsidRDefault="009301AD" w:rsidP="009301AD">
      <w:pPr>
        <w:jc w:val="both"/>
        <w:rPr>
          <w:b/>
          <w:sz w:val="24"/>
        </w:rPr>
      </w:pPr>
    </w:p>
    <w:p w:rsidR="007A62B1" w:rsidRPr="007A62B1" w:rsidRDefault="007A62B1" w:rsidP="007A62B1">
      <w:pPr>
        <w:pStyle w:val="ListParagraph"/>
        <w:numPr>
          <w:ilvl w:val="0"/>
          <w:numId w:val="46"/>
        </w:numPr>
        <w:jc w:val="both"/>
        <w:rPr>
          <w:bCs/>
          <w:sz w:val="24"/>
          <w:szCs w:val="24"/>
          <w:lang w:val="en-IN"/>
        </w:rPr>
      </w:pPr>
      <w:r w:rsidRPr="007A62B1">
        <w:rPr>
          <w:bCs/>
          <w:sz w:val="24"/>
          <w:szCs w:val="24"/>
          <w:lang w:val="en-IN"/>
        </w:rPr>
        <w:t>Merge Sort and Quick Sort are the most efficient for large random data (O(n log n)).</w:t>
      </w:r>
    </w:p>
    <w:p w:rsidR="007A62B1" w:rsidRPr="007A62B1" w:rsidRDefault="007A62B1" w:rsidP="007A62B1">
      <w:pPr>
        <w:pStyle w:val="ListParagraph"/>
        <w:numPr>
          <w:ilvl w:val="0"/>
          <w:numId w:val="46"/>
        </w:numPr>
        <w:jc w:val="both"/>
        <w:rPr>
          <w:bCs/>
          <w:sz w:val="24"/>
          <w:szCs w:val="24"/>
          <w:lang w:val="en-IN"/>
        </w:rPr>
      </w:pPr>
      <w:r w:rsidRPr="007A62B1">
        <w:rPr>
          <w:bCs/>
          <w:sz w:val="24"/>
          <w:szCs w:val="24"/>
          <w:lang w:val="en-IN"/>
        </w:rPr>
        <w:t>Bubble and Insertion Sort are inefficient on large or descending data (O(n²)), but good on nearly sorted data.</w:t>
      </w:r>
    </w:p>
    <w:p w:rsidR="009301AD" w:rsidRPr="006E1604" w:rsidRDefault="007A62B1" w:rsidP="009301AD">
      <w:pPr>
        <w:pStyle w:val="ListParagraph"/>
        <w:numPr>
          <w:ilvl w:val="0"/>
          <w:numId w:val="46"/>
        </w:numPr>
        <w:jc w:val="both"/>
        <w:rPr>
          <w:bCs/>
          <w:sz w:val="24"/>
          <w:szCs w:val="24"/>
          <w:lang w:val="en-IN"/>
        </w:rPr>
      </w:pPr>
      <w:r w:rsidRPr="007A62B1">
        <w:rPr>
          <w:bCs/>
          <w:sz w:val="24"/>
          <w:szCs w:val="24"/>
          <w:lang w:val="en-IN"/>
        </w:rPr>
        <w:t>Selection Sort consistently performs the same (O(n²)), regardless of input order.</w:t>
      </w:r>
    </w:p>
    <w:p w:rsidR="006E1604" w:rsidRDefault="006E1604" w:rsidP="009301AD">
      <w:pPr>
        <w:jc w:val="both"/>
        <w:rPr>
          <w:b/>
          <w:sz w:val="24"/>
        </w:rPr>
      </w:pPr>
    </w:p>
    <w:p w:rsidR="009301AD" w:rsidRDefault="009301AD" w:rsidP="003437CC">
      <w:pPr>
        <w:ind w:left="360"/>
        <w:jc w:val="both"/>
      </w:pPr>
      <w:r>
        <w:rPr>
          <w:b/>
          <w:sz w:val="24"/>
        </w:rPr>
        <w:lastRenderedPageBreak/>
        <w:t xml:space="preserve">Quiz: </w:t>
      </w:r>
    </w:p>
    <w:p w:rsidR="009301A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ascending order sorted data?</w:t>
      </w:r>
    </w:p>
    <w:p w:rsidR="009301AD" w:rsidRPr="00295A58" w:rsidRDefault="009301AD" w:rsidP="00295A58">
      <w:pPr>
        <w:ind w:left="360"/>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rsidR="009301AD" w:rsidRDefault="009301AD" w:rsidP="00295A58">
      <w:pPr>
        <w:jc w:val="both"/>
        <w:rPr>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descending order sorted data?</w:t>
      </w:r>
    </w:p>
    <w:p w:rsidR="0035094D" w:rsidRDefault="0035094D" w:rsidP="003437CC">
      <w:pPr>
        <w:ind w:left="360"/>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steps regardless of the data order, while others like Bubble and Insertion degrade to 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rsidR="009301AD" w:rsidRDefault="009301AD"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random data?</w:t>
      </w:r>
    </w:p>
    <w:p w:rsidR="001544D4" w:rsidRDefault="0035094D" w:rsidP="009E3C59">
      <w:pPr>
        <w:ind w:left="360"/>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rsidR="001544D4" w:rsidRPr="0008680F" w:rsidRDefault="001544D4"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best case of Bubble sort occurs?</w:t>
      </w:r>
    </w:p>
    <w:p w:rsidR="0035094D" w:rsidRPr="0008680F" w:rsidRDefault="0035094D" w:rsidP="003437CC">
      <w:pPr>
        <w:ind w:left="360"/>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rsidR="0035094D" w:rsidRDefault="0035094D"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worst case of Bubble sort occurs?</w:t>
      </w:r>
    </w:p>
    <w:p w:rsidR="0035094D" w:rsidRPr="005759FC" w:rsidRDefault="0035094D" w:rsidP="003437CC">
      <w:pPr>
        <w:ind w:left="360"/>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r w:rsidR="005759FC" w:rsidRPr="00295A58">
        <w:rPr>
          <w:sz w:val="24"/>
        </w:rPr>
        <w:t>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rsidR="009301AD" w:rsidRDefault="009301AD" w:rsidP="003437CC">
      <w:pPr>
        <w:ind w:left="360"/>
        <w:jc w:val="both"/>
        <w:rPr>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best case of Quick sort occurs?</w:t>
      </w:r>
    </w:p>
    <w:p w:rsidR="0035094D" w:rsidRPr="0008680F" w:rsidRDefault="0035094D" w:rsidP="003437CC">
      <w:pPr>
        <w:ind w:left="360"/>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rsidR="007B0A12" w:rsidRDefault="007B0A12" w:rsidP="003437CC">
      <w:pPr>
        <w:ind w:left="360"/>
        <w:jc w:val="both"/>
        <w:rPr>
          <w:sz w:val="24"/>
        </w:rPr>
      </w:pPr>
    </w:p>
    <w:p w:rsidR="007B0A12" w:rsidRPr="00713CAF" w:rsidRDefault="007B0A12" w:rsidP="003437CC">
      <w:pPr>
        <w:numPr>
          <w:ilvl w:val="0"/>
          <w:numId w:val="15"/>
        </w:numPr>
        <w:tabs>
          <w:tab w:val="clear" w:pos="360"/>
          <w:tab w:val="num" w:pos="720"/>
        </w:tabs>
        <w:ind w:left="720"/>
        <w:jc w:val="both"/>
        <w:rPr>
          <w:b/>
          <w:bCs/>
        </w:rPr>
      </w:pPr>
      <w:r w:rsidRPr="00713CAF">
        <w:rPr>
          <w:b/>
          <w:bCs/>
          <w:sz w:val="24"/>
        </w:rPr>
        <w:t>On what kind of data, the worst case of Quick sort occurs?</w:t>
      </w:r>
    </w:p>
    <w:p w:rsidR="007B0A12" w:rsidRPr="0008680F" w:rsidRDefault="007B0A12" w:rsidP="003437CC">
      <w:pPr>
        <w:ind w:left="360"/>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r w:rsidR="00537D37" w:rsidRPr="00295A58">
        <w:rPr>
          <w:sz w:val="24"/>
        </w:rPr>
        <w:t>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rsidR="007B0A12" w:rsidRDefault="007B0A12" w:rsidP="003437CC">
      <w:pPr>
        <w:ind w:left="360"/>
        <w:jc w:val="both"/>
        <w:rPr>
          <w:sz w:val="24"/>
        </w:rPr>
      </w:pPr>
    </w:p>
    <w:p w:rsidR="007D5547" w:rsidRPr="00713CAF" w:rsidRDefault="007D5547" w:rsidP="003437CC">
      <w:pPr>
        <w:numPr>
          <w:ilvl w:val="0"/>
          <w:numId w:val="15"/>
        </w:numPr>
        <w:tabs>
          <w:tab w:val="clear" w:pos="360"/>
          <w:tab w:val="num" w:pos="720"/>
        </w:tabs>
        <w:ind w:left="720"/>
        <w:jc w:val="both"/>
        <w:rPr>
          <w:b/>
          <w:bCs/>
        </w:rPr>
      </w:pPr>
      <w:r w:rsidRPr="00713CAF">
        <w:rPr>
          <w:b/>
          <w:bCs/>
          <w:sz w:val="24"/>
        </w:rPr>
        <w:t>Which sorting algorithms are in-place sorting algorithms?</w:t>
      </w:r>
    </w:p>
    <w:p w:rsidR="007D5547" w:rsidRPr="00E2537E" w:rsidRDefault="007D5547" w:rsidP="003437CC">
      <w:pPr>
        <w:ind w:left="360"/>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rsidR="007D5547" w:rsidRDefault="007D5547" w:rsidP="003437CC">
      <w:pPr>
        <w:ind w:left="360"/>
        <w:jc w:val="both"/>
        <w:rPr>
          <w:sz w:val="24"/>
        </w:rPr>
      </w:pPr>
    </w:p>
    <w:p w:rsidR="007D5547" w:rsidRPr="00713CAF" w:rsidRDefault="007D5547" w:rsidP="003437CC">
      <w:pPr>
        <w:numPr>
          <w:ilvl w:val="0"/>
          <w:numId w:val="15"/>
        </w:numPr>
        <w:tabs>
          <w:tab w:val="clear" w:pos="360"/>
          <w:tab w:val="num" w:pos="720"/>
        </w:tabs>
        <w:ind w:left="720"/>
        <w:jc w:val="both"/>
        <w:rPr>
          <w:b/>
          <w:bCs/>
        </w:rPr>
      </w:pPr>
      <w:r w:rsidRPr="00713CAF">
        <w:rPr>
          <w:b/>
          <w:bCs/>
          <w:sz w:val="24"/>
        </w:rPr>
        <w:t>Which sorting algorithms are stable sorting algorithms?</w:t>
      </w:r>
    </w:p>
    <w:p w:rsidR="007D5547" w:rsidRPr="0008680F" w:rsidRDefault="007D5547" w:rsidP="003437CC">
      <w:pPr>
        <w:ind w:left="360"/>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rsidR="007D5547" w:rsidRDefault="007D5547" w:rsidP="009301AD">
      <w:pPr>
        <w:jc w:val="both"/>
        <w:rPr>
          <w:sz w:val="24"/>
        </w:rPr>
      </w:pPr>
    </w:p>
    <w:p w:rsidR="009301AD" w:rsidRPr="0008680F" w:rsidRDefault="009301AD" w:rsidP="009301AD">
      <w:pPr>
        <w:jc w:val="both"/>
        <w:rPr>
          <w:sz w:val="24"/>
        </w:rPr>
      </w:pPr>
    </w:p>
    <w:p w:rsidR="009301AD" w:rsidRDefault="009301AD" w:rsidP="009301AD">
      <w:pPr>
        <w:pStyle w:val="Heading1"/>
        <w:spacing w:line="276" w:lineRule="auto"/>
        <w:ind w:left="0" w:firstLine="0"/>
        <w:rPr>
          <w:bCs w:val="0"/>
          <w:sz w:val="24"/>
        </w:rPr>
      </w:pPr>
      <w:r>
        <w:rPr>
          <w:bCs w:val="0"/>
          <w:sz w:val="24"/>
        </w:rPr>
        <w:t xml:space="preserve">Suggested Reference: </w:t>
      </w:r>
    </w:p>
    <w:p w:rsidR="009301AD" w:rsidRDefault="009301AD" w:rsidP="00D762F9">
      <w:pPr>
        <w:pStyle w:val="Heading1"/>
        <w:numPr>
          <w:ilvl w:val="3"/>
          <w:numId w:val="1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9301AD" w:rsidRDefault="009301AD" w:rsidP="00D762F9">
      <w:pPr>
        <w:pStyle w:val="Heading1"/>
        <w:numPr>
          <w:ilvl w:val="3"/>
          <w:numId w:val="1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9301AD" w:rsidRDefault="009301AD" w:rsidP="009301AD">
      <w:pPr>
        <w:pStyle w:val="Heading1"/>
        <w:spacing w:line="276" w:lineRule="auto"/>
        <w:jc w:val="both"/>
        <w:rPr>
          <w:b w:val="0"/>
          <w:bCs w:val="0"/>
          <w:sz w:val="24"/>
          <w:szCs w:val="24"/>
        </w:rPr>
      </w:pPr>
    </w:p>
    <w:p w:rsidR="00601B60" w:rsidRDefault="009301AD" w:rsidP="00601B60">
      <w:pPr>
        <w:pStyle w:val="Heading1"/>
        <w:spacing w:line="276" w:lineRule="auto"/>
        <w:ind w:left="0" w:firstLine="0"/>
        <w:rPr>
          <w:bCs w:val="0"/>
          <w:sz w:val="24"/>
        </w:rPr>
      </w:pPr>
      <w:r>
        <w:rPr>
          <w:bCs w:val="0"/>
          <w:sz w:val="24"/>
        </w:rPr>
        <w:t>References used by the students:</w:t>
      </w:r>
    </w:p>
    <w:p w:rsidR="00601B60" w:rsidRDefault="00601B60" w:rsidP="00601B60">
      <w:pPr>
        <w:pStyle w:val="Heading1"/>
        <w:numPr>
          <w:ilvl w:val="6"/>
          <w:numId w:val="15"/>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9301AD" w:rsidRDefault="009301AD" w:rsidP="009301AD">
      <w:pPr>
        <w:pStyle w:val="Heading1"/>
        <w:spacing w:line="276" w:lineRule="auto"/>
        <w:ind w:left="0" w:firstLine="0"/>
        <w:rPr>
          <w:b w:val="0"/>
          <w:bCs w:val="0"/>
          <w:sz w:val="24"/>
        </w:rPr>
      </w:pPr>
    </w:p>
    <w:p w:rsidR="00726681" w:rsidRDefault="00726681">
      <w:pPr>
        <w:suppressAutoHyphens w:val="0"/>
        <w:rPr>
          <w:sz w:val="24"/>
        </w:rPr>
      </w:pPr>
      <w:r>
        <w:rPr>
          <w:b/>
          <w:bCs/>
          <w:sz w:val="24"/>
        </w:rPr>
        <w:br w:type="page"/>
      </w:r>
    </w:p>
    <w:p w:rsidR="009301AD" w:rsidRDefault="009301AD" w:rsidP="009301AD">
      <w:pPr>
        <w:pStyle w:val="Heading1"/>
        <w:spacing w:line="276" w:lineRule="auto"/>
        <w:ind w:left="0" w:firstLine="0"/>
        <w:rPr>
          <w:b w:val="0"/>
          <w:bCs w:val="0"/>
          <w:sz w:val="24"/>
        </w:rPr>
      </w:pPr>
    </w:p>
    <w:p w:rsidR="009301AD" w:rsidRDefault="009301AD" w:rsidP="009301AD">
      <w:pPr>
        <w:pStyle w:val="Heading1"/>
        <w:spacing w:line="276" w:lineRule="auto"/>
        <w:ind w:left="0" w:firstLine="0"/>
      </w:pPr>
      <w:r>
        <w:rPr>
          <w:sz w:val="24"/>
        </w:rPr>
        <w:t>Rubric wise marks obtained:</w:t>
      </w:r>
    </w:p>
    <w:p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rsidTr="0087081C">
        <w:trPr>
          <w:trHeight w:val="856"/>
        </w:trPr>
        <w:tc>
          <w:tcPr>
            <w:tcW w:w="1193" w:type="dxa"/>
            <w:vMerge w:val="restart"/>
            <w:tcBorders>
              <w:top w:val="single" w:sz="4" w:space="0" w:color="00000A"/>
              <w:left w:val="single" w:sz="4" w:space="0" w:color="00000A"/>
              <w:right w:val="single" w:sz="4" w:space="0" w:color="00000A"/>
            </w:tcBorders>
          </w:tcPr>
          <w:p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Understanding of problem</w:t>
            </w:r>
          </w:p>
          <w:p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Program Implementation</w:t>
            </w:r>
          </w:p>
          <w:p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Documentation &amp;Timely Submission</w:t>
            </w:r>
          </w:p>
          <w:p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szCs w:val="24"/>
              </w:rPr>
            </w:pPr>
            <w:r>
              <w:rPr>
                <w:sz w:val="24"/>
                <w:szCs w:val="24"/>
              </w:rPr>
              <w:t>Total</w:t>
            </w:r>
          </w:p>
          <w:p w:rsidR="009301AD" w:rsidRDefault="009301AD" w:rsidP="0087081C">
            <w:pPr>
              <w:pStyle w:val="Heading1"/>
              <w:spacing w:line="276" w:lineRule="auto"/>
              <w:ind w:left="0" w:firstLine="0"/>
              <w:jc w:val="center"/>
            </w:pPr>
            <w:r>
              <w:rPr>
                <w:sz w:val="24"/>
                <w:szCs w:val="24"/>
              </w:rPr>
              <w:t>(10)</w:t>
            </w:r>
          </w:p>
        </w:tc>
      </w:tr>
      <w:tr w:rsidR="009301AD" w:rsidTr="0087081C">
        <w:trPr>
          <w:trHeight w:val="403"/>
        </w:trPr>
        <w:tc>
          <w:tcPr>
            <w:tcW w:w="1193" w:type="dxa"/>
            <w:vMerge/>
            <w:tcBorders>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r>
      <w:tr w:rsidR="009301AD"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p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r>
    </w:tbl>
    <w:p w:rsidR="009301AD" w:rsidRDefault="009301AD" w:rsidP="009301AD">
      <w:pPr>
        <w:pStyle w:val="Heading1"/>
        <w:spacing w:line="276" w:lineRule="auto"/>
        <w:ind w:left="0" w:firstLine="0"/>
      </w:pPr>
    </w:p>
    <w:p w:rsidR="00464471" w:rsidRDefault="00464471">
      <w:pPr>
        <w:suppressAutoHyphens w:val="0"/>
        <w:rPr>
          <w:b/>
          <w:bCs/>
        </w:rPr>
      </w:pPr>
      <w:r>
        <w:br w:type="page"/>
      </w:r>
    </w:p>
    <w:p w:rsidR="00464471" w:rsidRDefault="00464471" w:rsidP="00464471">
      <w:pPr>
        <w:jc w:val="center"/>
      </w:pPr>
      <w:r>
        <w:rPr>
          <w:b/>
          <w:sz w:val="28"/>
        </w:rPr>
        <w:lastRenderedPageBreak/>
        <w:t>Experiment No: 3</w:t>
      </w:r>
    </w:p>
    <w:p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input versus steps executed by </w:t>
      </w:r>
      <w:r w:rsidRPr="001F64AE">
        <w:rPr>
          <w:sz w:val="24"/>
          <w:szCs w:val="24"/>
        </w:rPr>
        <w:t>sequential search</w:t>
      </w:r>
      <w:r>
        <w:rPr>
          <w:sz w:val="24"/>
          <w:szCs w:val="24"/>
        </w:rPr>
        <w:t xml:space="preserve"> for each case</w:t>
      </w:r>
      <w:r w:rsidRPr="001F64AE">
        <w:rPr>
          <w:sz w:val="24"/>
          <w:szCs w:val="24"/>
        </w:rPr>
        <w:t>.</w:t>
      </w:r>
    </w:p>
    <w:p w:rsidR="00BB09CE" w:rsidRDefault="00BB09CE" w:rsidP="00BB09CE">
      <w:pPr>
        <w:jc w:val="both"/>
        <w:rPr>
          <w:b/>
          <w:sz w:val="24"/>
        </w:rPr>
      </w:pPr>
    </w:p>
    <w:p w:rsidR="00464471" w:rsidRDefault="00464471" w:rsidP="00464471">
      <w:pPr>
        <w:jc w:val="both"/>
      </w:pPr>
      <w:r>
        <w:rPr>
          <w:b/>
          <w:sz w:val="24"/>
        </w:rPr>
        <w:t>Date:</w:t>
      </w:r>
    </w:p>
    <w:p w:rsidR="00464471" w:rsidRDefault="00464471" w:rsidP="00464471">
      <w:pPr>
        <w:jc w:val="both"/>
        <w:rPr>
          <w:b/>
          <w:sz w:val="24"/>
        </w:rPr>
      </w:pPr>
    </w:p>
    <w:p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rsidR="00464471" w:rsidRDefault="00464471" w:rsidP="00464471">
      <w:pPr>
        <w:jc w:val="both"/>
        <w:rPr>
          <w:b/>
          <w:w w:val="110"/>
        </w:rPr>
      </w:pPr>
    </w:p>
    <w:p w:rsidR="00464471" w:rsidRDefault="00464471" w:rsidP="00464471">
      <w:pPr>
        <w:jc w:val="both"/>
      </w:pPr>
      <w:r>
        <w:rPr>
          <w:b/>
          <w:sz w:val="24"/>
        </w:rPr>
        <w:t>Relevant CO: CO1</w:t>
      </w:r>
    </w:p>
    <w:p w:rsidR="00464471" w:rsidRDefault="00464471" w:rsidP="00464471">
      <w:pPr>
        <w:jc w:val="both"/>
        <w:rPr>
          <w:b/>
          <w:sz w:val="24"/>
        </w:rPr>
      </w:pPr>
    </w:p>
    <w:p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rsidR="00464471" w:rsidRDefault="00464471" w:rsidP="00464471">
      <w:pPr>
        <w:jc w:val="both"/>
      </w:pPr>
      <w:r>
        <w:rPr>
          <w:sz w:val="24"/>
        </w:rPr>
        <w:tab/>
      </w:r>
      <w:r>
        <w:rPr>
          <w:sz w:val="24"/>
        </w:rPr>
        <w:tab/>
        <w:t xml:space="preserve">(b) </w:t>
      </w:r>
      <w:r w:rsidR="00BB09CE">
        <w:rPr>
          <w:sz w:val="24"/>
        </w:rPr>
        <w:t>Derive time complexity from steps count on various inputs.</w:t>
      </w:r>
    </w:p>
    <w:p w:rsidR="00464471" w:rsidRDefault="00464471" w:rsidP="00464471">
      <w:pPr>
        <w:jc w:val="both"/>
        <w:rPr>
          <w:b/>
          <w:sz w:val="24"/>
        </w:rPr>
      </w:pPr>
    </w:p>
    <w:p w:rsidR="00464471" w:rsidRDefault="00464471" w:rsidP="00464471">
      <w:pPr>
        <w:jc w:val="both"/>
      </w:pPr>
      <w:r>
        <w:rPr>
          <w:b/>
          <w:sz w:val="24"/>
        </w:rPr>
        <w:t xml:space="preserve">Equipment/Instruments: </w:t>
      </w:r>
      <w:r>
        <w:rPr>
          <w:sz w:val="24"/>
        </w:rPr>
        <w:t xml:space="preserve">Computer System, Any C language editor </w:t>
      </w:r>
    </w:p>
    <w:p w:rsidR="00464471" w:rsidRDefault="00464471" w:rsidP="00464471">
      <w:pPr>
        <w:jc w:val="both"/>
        <w:rPr>
          <w:b/>
          <w:sz w:val="24"/>
        </w:rPr>
      </w:pPr>
    </w:p>
    <w:p w:rsidR="00464471" w:rsidRDefault="00464471" w:rsidP="00464471">
      <w:pPr>
        <w:jc w:val="both"/>
        <w:rPr>
          <w:sz w:val="24"/>
        </w:rPr>
      </w:pPr>
      <w:r>
        <w:rPr>
          <w:b/>
          <w:sz w:val="24"/>
        </w:rPr>
        <w:t>Theory:</w:t>
      </w:r>
    </w:p>
    <w:p w:rsidR="00464471" w:rsidRDefault="00464471" w:rsidP="00464471">
      <w:pPr>
        <w:jc w:val="both"/>
        <w:rPr>
          <w:b/>
          <w:sz w:val="24"/>
        </w:rPr>
      </w:pPr>
    </w:p>
    <w:p w:rsidR="00653F35" w:rsidRDefault="00653F35" w:rsidP="00464471">
      <w:pPr>
        <w:jc w:val="both"/>
        <w:rPr>
          <w:b/>
          <w:sz w:val="24"/>
        </w:rPr>
      </w:pPr>
      <w:r>
        <w:rPr>
          <w:b/>
          <w:sz w:val="24"/>
        </w:rPr>
        <w:t>Steps to implement sequential search is as below:</w:t>
      </w:r>
    </w:p>
    <w:p w:rsidR="00653F35" w:rsidRDefault="00653F35" w:rsidP="00464471">
      <w:pPr>
        <w:jc w:val="both"/>
        <w:rPr>
          <w:b/>
          <w:sz w:val="24"/>
        </w:rPr>
      </w:pPr>
    </w:p>
    <w:p w:rsidR="00653F35" w:rsidRPr="00653F35" w:rsidRDefault="00653F35" w:rsidP="00D762F9">
      <w:pPr>
        <w:pStyle w:val="ListParagraph"/>
        <w:numPr>
          <w:ilvl w:val="0"/>
          <w:numId w:val="18"/>
        </w:numPr>
        <w:spacing w:line="276" w:lineRule="auto"/>
        <w:jc w:val="both"/>
        <w:rPr>
          <w:bCs/>
          <w:sz w:val="24"/>
        </w:rPr>
      </w:pPr>
      <w:r w:rsidRPr="00653F35">
        <w:rPr>
          <w:bCs/>
          <w:sz w:val="24"/>
        </w:rPr>
        <w:t>Take an input array A of n elements and a key value K.</w:t>
      </w:r>
    </w:p>
    <w:p w:rsidR="00653F35" w:rsidRPr="00653F35" w:rsidRDefault="00653F35" w:rsidP="00D762F9">
      <w:pPr>
        <w:pStyle w:val="ListParagraph"/>
        <w:numPr>
          <w:ilvl w:val="0"/>
          <w:numId w:val="18"/>
        </w:numPr>
        <w:spacing w:line="276" w:lineRule="auto"/>
        <w:jc w:val="both"/>
        <w:rPr>
          <w:bCs/>
          <w:sz w:val="24"/>
        </w:rPr>
      </w:pPr>
      <w:r w:rsidRPr="00653F35">
        <w:rPr>
          <w:bCs/>
          <w:sz w:val="24"/>
        </w:rPr>
        <w:t>Define a variable pos, initially set to -1.</w:t>
      </w:r>
    </w:p>
    <w:p w:rsidR="00653F35" w:rsidRPr="00653F35" w:rsidRDefault="00653F35" w:rsidP="00D762F9">
      <w:pPr>
        <w:pStyle w:val="ListParagraph"/>
        <w:numPr>
          <w:ilvl w:val="0"/>
          <w:numId w:val="18"/>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rsidR="00653F35" w:rsidRPr="00653F35" w:rsidRDefault="00653F35" w:rsidP="00D762F9">
      <w:pPr>
        <w:pStyle w:val="ListParagraph"/>
        <w:numPr>
          <w:ilvl w:val="0"/>
          <w:numId w:val="18"/>
        </w:numPr>
        <w:spacing w:line="276" w:lineRule="auto"/>
        <w:jc w:val="both"/>
        <w:rPr>
          <w:bCs/>
          <w:sz w:val="24"/>
        </w:rPr>
      </w:pPr>
      <w:r w:rsidRPr="00653F35">
        <w:rPr>
          <w:bCs/>
          <w:sz w:val="24"/>
        </w:rPr>
        <w:t>For each element, compare its value to the key value K.</w:t>
      </w:r>
    </w:p>
    <w:p w:rsidR="00653F35" w:rsidRPr="00653F35" w:rsidRDefault="00653F35" w:rsidP="00D762F9">
      <w:pPr>
        <w:pStyle w:val="ListParagraph"/>
        <w:numPr>
          <w:ilvl w:val="0"/>
          <w:numId w:val="18"/>
        </w:numPr>
        <w:spacing w:line="276" w:lineRule="auto"/>
        <w:jc w:val="both"/>
        <w:rPr>
          <w:bCs/>
          <w:sz w:val="24"/>
        </w:rPr>
      </w:pPr>
      <w:r w:rsidRPr="00653F35">
        <w:rPr>
          <w:bCs/>
          <w:sz w:val="24"/>
        </w:rPr>
        <w:t>If the values match, set pos to the index of the current element and exit the loop.</w:t>
      </w:r>
    </w:p>
    <w:p w:rsidR="00653F35" w:rsidRPr="00653F35" w:rsidRDefault="00653F35" w:rsidP="00D762F9">
      <w:pPr>
        <w:pStyle w:val="ListParagraph"/>
        <w:numPr>
          <w:ilvl w:val="0"/>
          <w:numId w:val="18"/>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rsidR="00653F35" w:rsidRPr="00653F35" w:rsidRDefault="00653F35" w:rsidP="00D762F9">
      <w:pPr>
        <w:pStyle w:val="ListParagraph"/>
        <w:numPr>
          <w:ilvl w:val="0"/>
          <w:numId w:val="18"/>
        </w:numPr>
        <w:spacing w:line="276" w:lineRule="auto"/>
        <w:jc w:val="both"/>
        <w:rPr>
          <w:bCs/>
          <w:sz w:val="24"/>
        </w:rPr>
      </w:pPr>
      <w:r w:rsidRPr="00653F35">
        <w:rPr>
          <w:bCs/>
          <w:sz w:val="24"/>
        </w:rPr>
        <w:t>Output the value of pos.</w:t>
      </w:r>
    </w:p>
    <w:p w:rsidR="00653F35" w:rsidRDefault="00653F35" w:rsidP="00653F35">
      <w:pPr>
        <w:jc w:val="both"/>
        <w:rPr>
          <w:b/>
          <w:sz w:val="24"/>
        </w:rPr>
      </w:pPr>
    </w:p>
    <w:p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rsidR="00653F35" w:rsidRPr="00C431DD" w:rsidRDefault="00653F35" w:rsidP="0029008A">
      <w:pPr>
        <w:spacing w:line="276" w:lineRule="auto"/>
        <w:jc w:val="both"/>
        <w:rPr>
          <w:bCs/>
          <w:sz w:val="24"/>
        </w:rPr>
      </w:pPr>
    </w:p>
    <w:p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functions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rsidR="00464471" w:rsidRDefault="00464471" w:rsidP="0029008A">
      <w:pPr>
        <w:spacing w:line="276" w:lineRule="auto"/>
        <w:jc w:val="both"/>
        <w:rPr>
          <w:b/>
          <w:sz w:val="24"/>
        </w:rPr>
      </w:pPr>
    </w:p>
    <w:p w:rsidR="002C79FF" w:rsidRDefault="002C79FF" w:rsidP="0029008A">
      <w:pPr>
        <w:spacing w:line="276" w:lineRule="auto"/>
        <w:jc w:val="both"/>
        <w:rPr>
          <w:b/>
          <w:sz w:val="24"/>
        </w:rPr>
      </w:pPr>
      <w:r>
        <w:rPr>
          <w:b/>
          <w:sz w:val="24"/>
        </w:rPr>
        <w:t>Code: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r w:rsidRPr="002C79FF">
        <w:rPr>
          <w:rFonts w:ascii="Comic Sans MS" w:hAnsi="Comic Sans MS"/>
          <w:bCs/>
          <w:sz w:val="24"/>
          <w:lang w:val="en-IN"/>
        </w:rPr>
        <w:t>java.io.FileWriter</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r w:rsidRPr="002C79FF">
        <w:rPr>
          <w:rFonts w:ascii="Comic Sans MS" w:hAnsi="Comic Sans MS"/>
          <w:bCs/>
          <w:sz w:val="24"/>
          <w:lang w:val="en-IN"/>
        </w:rPr>
        <w:t>java.io.IOException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public class Practical_3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static int steps = 0;</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int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 xml:space="preserve">(int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int key)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 = 0;</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int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w:t>
      </w:r>
      <w:proofErr w:type="spellStart"/>
      <w:r w:rsidRPr="002C79FF">
        <w:rPr>
          <w:rFonts w:ascii="Comic Sans MS" w:hAnsi="Comic Sans MS"/>
          <w:bCs/>
          <w:sz w:val="24"/>
          <w:lang w:val="en-IN"/>
        </w:rPr>
        <w:t>arr.length</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if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 key)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i;</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break;</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return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void main(String[] </w:t>
      </w:r>
      <w:proofErr w:type="spellStart"/>
      <w:r w:rsidRPr="002C79FF">
        <w:rPr>
          <w:rFonts w:ascii="Comic Sans MS" w:hAnsi="Comic Sans MS"/>
          <w:bCs/>
          <w:sz w:val="24"/>
          <w:lang w:val="en-IN"/>
        </w:rPr>
        <w:t>args</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sizes = {1000, 2000, 3000, 4000, 5000};</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try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 xml:space="preserve"> writer = new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("SequentialSearchSteps.txt");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Writing Header</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writer.write</w:t>
      </w:r>
      <w:proofErr w:type="spellEnd"/>
      <w:r w:rsidRPr="002C79FF">
        <w:rPr>
          <w:rFonts w:ascii="Comic Sans MS" w:hAnsi="Comic Sans MS"/>
          <w:bCs/>
          <w:sz w:val="24"/>
          <w:lang w:val="en-IN"/>
        </w:rPr>
        <w:t>("Inputs"+","+"Best Case"+","+"Average Case"+","+"Worst Case\n");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Console Table Header</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"Inputs", "Best Case", "Average Case", "Worst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for (int size : sizes)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 new int[size];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size;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Best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[0]);</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best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Average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[size / 2]);</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int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Worst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[size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worst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writer.write</w:t>
      </w:r>
      <w:proofErr w:type="spellEnd"/>
      <w:r w:rsidRPr="002C79FF">
        <w:rPr>
          <w:rFonts w:ascii="Comic Sans MS" w:hAnsi="Comic Sans MS"/>
          <w:bCs/>
          <w:sz w:val="24"/>
          <w:lang w:val="en-IN"/>
        </w:rPr>
        <w:t xml:space="preserve">(size + "," + best + "," +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 + worst + ","+"\n");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to console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 xml:space="preserve">("%-10d %-15d %-15d %-15d\n", size, best,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worst);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Time Complexity row</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 "O(1)", "O(n)", "O(n)");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writer.close</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("Data written to SequentialSearchSteps.txt successfully.");</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catch (</w:t>
      </w:r>
      <w:proofErr w:type="spellStart"/>
      <w:r w:rsidRPr="002C79FF">
        <w:rPr>
          <w:rFonts w:ascii="Comic Sans MS" w:hAnsi="Comic Sans MS"/>
          <w:bCs/>
          <w:sz w:val="24"/>
          <w:lang w:val="en-IN"/>
        </w:rPr>
        <w:t>IOException</w:t>
      </w:r>
      <w:proofErr w:type="spellEnd"/>
      <w:r w:rsidRPr="002C79FF">
        <w:rPr>
          <w:rFonts w:ascii="Comic Sans MS" w:hAnsi="Comic Sans MS"/>
          <w:bCs/>
          <w:sz w:val="24"/>
          <w:lang w:val="en-IN"/>
        </w:rPr>
        <w:t xml:space="preserve"> e)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("An error occurred while writing to file.");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e.printStackTrace</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9008A">
      <w:pPr>
        <w:spacing w:line="276" w:lineRule="auto"/>
        <w:jc w:val="both"/>
        <w:rPr>
          <w:rFonts w:ascii="Comic Sans MS" w:hAnsi="Comic Sans MS"/>
          <w:bCs/>
          <w:sz w:val="24"/>
          <w:lang w:val="en-IN"/>
        </w:rPr>
      </w:pPr>
      <w:r w:rsidRPr="002C79FF">
        <w:rPr>
          <w:rFonts w:ascii="Comic Sans MS" w:hAnsi="Comic Sans MS"/>
          <w:bCs/>
          <w:sz w:val="24"/>
          <w:lang w:val="en-IN"/>
        </w:rPr>
        <w:t>}</w:t>
      </w:r>
    </w:p>
    <w:p w:rsidR="00464471" w:rsidRDefault="00464471" w:rsidP="00464471">
      <w:pPr>
        <w:jc w:val="both"/>
        <w:rPr>
          <w:b/>
          <w:sz w:val="24"/>
        </w:rPr>
      </w:pPr>
    </w:p>
    <w:p w:rsidR="00464471" w:rsidRDefault="00464471" w:rsidP="00464471">
      <w:pPr>
        <w:jc w:val="both"/>
        <w:rPr>
          <w:b/>
          <w:sz w:val="24"/>
        </w:rPr>
      </w:pPr>
      <w:r>
        <w:rPr>
          <w:b/>
          <w:sz w:val="24"/>
        </w:rPr>
        <w:t>Observations:</w:t>
      </w:r>
    </w:p>
    <w:p w:rsidR="002C79FF" w:rsidRPr="002C79FF" w:rsidRDefault="002C79FF" w:rsidP="002C79FF">
      <w:pPr>
        <w:pStyle w:val="ListParagraph"/>
        <w:numPr>
          <w:ilvl w:val="0"/>
          <w:numId w:val="50"/>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(O(1)), as the element is found at the first position.</w:t>
      </w:r>
    </w:p>
    <w:p w:rsidR="002C79FF" w:rsidRPr="002C79FF" w:rsidRDefault="002C79FF" w:rsidP="002C79FF">
      <w:pPr>
        <w:pStyle w:val="ListParagraph"/>
        <w:numPr>
          <w:ilvl w:val="0"/>
          <w:numId w:val="50"/>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rsidR="002C79FF" w:rsidRPr="002C79FF" w:rsidRDefault="002C79FF" w:rsidP="002C79FF">
      <w:pPr>
        <w:pStyle w:val="ListParagraph"/>
        <w:numPr>
          <w:ilvl w:val="0"/>
          <w:numId w:val="50"/>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rsidR="00464471" w:rsidRPr="002C79FF" w:rsidRDefault="002C79FF" w:rsidP="002C79FF">
      <w:pPr>
        <w:pStyle w:val="ListParagraph"/>
        <w:numPr>
          <w:ilvl w:val="0"/>
          <w:numId w:val="50"/>
        </w:numPr>
        <w:rPr>
          <w:b/>
          <w:sz w:val="24"/>
        </w:rPr>
      </w:pPr>
      <w:r w:rsidRPr="002C79FF">
        <w:rPr>
          <w:bCs/>
          <w:sz w:val="24"/>
        </w:rPr>
        <w:t>This confirms the linear nature of the sequential search algorithm.</w:t>
      </w:r>
    </w:p>
    <w:p w:rsidR="00464471" w:rsidRDefault="00464471"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D3343A" w:rsidRDefault="00D3343A" w:rsidP="00464471">
      <w:pPr>
        <w:jc w:val="both"/>
        <w:rPr>
          <w:b/>
          <w:sz w:val="24"/>
        </w:rPr>
      </w:pPr>
    </w:p>
    <w:p w:rsidR="00D3343A" w:rsidRDefault="00D3343A" w:rsidP="00464471">
      <w:pPr>
        <w:jc w:val="both"/>
        <w:rPr>
          <w:b/>
          <w:sz w:val="24"/>
        </w:rPr>
      </w:pPr>
    </w:p>
    <w:p w:rsidR="00D3343A" w:rsidRDefault="00D3343A" w:rsidP="00464471">
      <w:pPr>
        <w:jc w:val="both"/>
        <w:rPr>
          <w:b/>
          <w:sz w:val="24"/>
        </w:rPr>
      </w:pPr>
    </w:p>
    <w:p w:rsidR="00464471" w:rsidRDefault="00464471" w:rsidP="00464471">
      <w:pPr>
        <w:jc w:val="both"/>
        <w:rPr>
          <w:bCs/>
          <w:sz w:val="24"/>
        </w:rPr>
      </w:pPr>
      <w:r>
        <w:rPr>
          <w:b/>
          <w:sz w:val="24"/>
        </w:rPr>
        <w:lastRenderedPageBreak/>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rsidR="00C431DD" w:rsidRDefault="00C431DD" w:rsidP="00464471">
      <w:pPr>
        <w:jc w:val="both"/>
        <w:rPr>
          <w:bCs/>
          <w:sz w:val="24"/>
        </w:rPr>
      </w:pPr>
    </w:p>
    <w:p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rsidTr="001C2FF8">
        <w:trPr>
          <w:trHeight w:val="316"/>
          <w:jc w:val="center"/>
        </w:trPr>
        <w:tc>
          <w:tcPr>
            <w:tcW w:w="1804" w:type="dxa"/>
            <w:vMerge w:val="restart"/>
            <w:vAlign w:val="center"/>
          </w:tcPr>
          <w:p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rsidTr="001C2FF8">
        <w:trPr>
          <w:trHeight w:val="387"/>
          <w:jc w:val="center"/>
        </w:trPr>
        <w:tc>
          <w:tcPr>
            <w:tcW w:w="1804" w:type="dxa"/>
            <w:vMerge/>
            <w:vAlign w:val="center"/>
          </w:tcPr>
          <w:p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rsidTr="001C2FF8">
        <w:trPr>
          <w:trHeight w:val="309"/>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rsidTr="001C2FF8">
        <w:trPr>
          <w:trHeight w:val="362"/>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rsidTr="001C2FF8">
        <w:trPr>
          <w:trHeight w:val="362"/>
          <w:jc w:val="center"/>
        </w:trPr>
        <w:tc>
          <w:tcPr>
            <w:tcW w:w="1804" w:type="dxa"/>
            <w:vAlign w:val="center"/>
          </w:tcPr>
          <w:p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O(1)</w:t>
            </w:r>
          </w:p>
        </w:tc>
        <w:tc>
          <w:tcPr>
            <w:tcW w:w="1804" w:type="dxa"/>
            <w:vAlign w:val="center"/>
          </w:tcPr>
          <w:p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rsidR="00464471" w:rsidRDefault="00464471" w:rsidP="00464471">
      <w:pPr>
        <w:jc w:val="both"/>
        <w:rPr>
          <w:sz w:val="24"/>
        </w:rPr>
      </w:pPr>
    </w:p>
    <w:p w:rsidR="00464471" w:rsidRPr="00464471" w:rsidRDefault="000A64EE" w:rsidP="00464471">
      <w:pPr>
        <w:jc w:val="both"/>
        <w:rPr>
          <w:b/>
          <w:bCs/>
          <w:sz w:val="24"/>
          <w:szCs w:val="24"/>
        </w:rPr>
      </w:pPr>
      <w:r>
        <w:rPr>
          <w:noProof/>
        </w:rPr>
        <w:drawing>
          <wp:anchor distT="0" distB="0" distL="114300" distR="114300" simplePos="0" relativeHeight="251657728" behindDoc="0" locked="0" layoutInCell="1" allowOverlap="1">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rsidR="00464471" w:rsidRDefault="00464471" w:rsidP="00464471">
      <w:pPr>
        <w:jc w:val="both"/>
        <w:rPr>
          <w:b/>
          <w:sz w:val="24"/>
        </w:rPr>
      </w:pPr>
    </w:p>
    <w:p w:rsidR="000A64EE" w:rsidRDefault="000A64EE" w:rsidP="00464471">
      <w:pPr>
        <w:jc w:val="both"/>
        <w:rPr>
          <w:b/>
          <w:sz w:val="24"/>
        </w:rPr>
      </w:pPr>
    </w:p>
    <w:p w:rsidR="00464471" w:rsidRDefault="00464471" w:rsidP="00464471">
      <w:pPr>
        <w:jc w:val="both"/>
        <w:rPr>
          <w:sz w:val="24"/>
        </w:rPr>
      </w:pPr>
      <w:r>
        <w:rPr>
          <w:b/>
          <w:sz w:val="24"/>
        </w:rPr>
        <w:t xml:space="preserve">Conclusion: </w:t>
      </w:r>
    </w:p>
    <w:p w:rsidR="00F56169" w:rsidRDefault="00F56169" w:rsidP="00F56169">
      <w:pPr>
        <w:pStyle w:val="ListParagraph"/>
        <w:numPr>
          <w:ilvl w:val="0"/>
          <w:numId w:val="51"/>
        </w:numPr>
        <w:rPr>
          <w:sz w:val="24"/>
          <w:szCs w:val="24"/>
        </w:rPr>
      </w:pPr>
      <w:r w:rsidRPr="00F56169">
        <w:rPr>
          <w:sz w:val="24"/>
          <w:szCs w:val="24"/>
        </w:rPr>
        <w:t xml:space="preserve">The sequential search algorithm exhibits </w:t>
      </w:r>
      <w:r w:rsidRPr="00F56169">
        <w:rPr>
          <w:b/>
          <w:bCs/>
          <w:sz w:val="24"/>
          <w:szCs w:val="24"/>
        </w:rPr>
        <w:t>constant time complexity (O(1))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rsidR="00464471" w:rsidRPr="00F56169" w:rsidRDefault="00F56169" w:rsidP="00F56169">
      <w:pPr>
        <w:pStyle w:val="ListParagraph"/>
        <w:numPr>
          <w:ilvl w:val="0"/>
          <w:numId w:val="51"/>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rsidR="00464471" w:rsidRDefault="00464471" w:rsidP="00464471">
      <w:pPr>
        <w:jc w:val="both"/>
        <w:rPr>
          <w:b/>
          <w:sz w:val="24"/>
        </w:rPr>
      </w:pPr>
    </w:p>
    <w:p w:rsidR="00464471" w:rsidRDefault="00464471" w:rsidP="00464471">
      <w:pPr>
        <w:jc w:val="both"/>
      </w:pPr>
      <w:r>
        <w:rPr>
          <w:b/>
          <w:sz w:val="24"/>
        </w:rPr>
        <w:t xml:space="preserve">Quiz: </w:t>
      </w:r>
    </w:p>
    <w:p w:rsidR="00464471" w:rsidRPr="00F56169" w:rsidRDefault="00464471" w:rsidP="00D762F9">
      <w:pPr>
        <w:numPr>
          <w:ilvl w:val="0"/>
          <w:numId w:val="19"/>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r w:rsidR="00F56169" w:rsidRPr="00F56169">
        <w:rPr>
          <w:b/>
          <w:bCs/>
          <w:sz w:val="24"/>
        </w:rPr>
        <w:t>O(1)</w:t>
      </w:r>
      <w:r w:rsidR="00F56169" w:rsidRPr="00F56169">
        <w:rPr>
          <w:sz w:val="24"/>
        </w:rPr>
        <w:t>.</w:t>
      </w:r>
    </w:p>
    <w:p w:rsidR="00464471" w:rsidRDefault="00464471" w:rsidP="00464471">
      <w:pPr>
        <w:jc w:val="both"/>
        <w:rPr>
          <w:sz w:val="24"/>
        </w:rPr>
      </w:pPr>
    </w:p>
    <w:p w:rsidR="00464471" w:rsidRDefault="00464471" w:rsidP="00464471">
      <w:pPr>
        <w:jc w:val="both"/>
        <w:rPr>
          <w:sz w:val="24"/>
        </w:rPr>
      </w:pPr>
    </w:p>
    <w:p w:rsidR="00464471" w:rsidRDefault="00464471" w:rsidP="00464471">
      <w:pPr>
        <w:jc w:val="both"/>
        <w:rPr>
          <w:sz w:val="24"/>
        </w:rPr>
      </w:pPr>
    </w:p>
    <w:p w:rsidR="00F33052" w:rsidRPr="00640172" w:rsidRDefault="00F33052" w:rsidP="00D762F9">
      <w:pPr>
        <w:numPr>
          <w:ilvl w:val="0"/>
          <w:numId w:val="19"/>
        </w:numPr>
        <w:jc w:val="both"/>
        <w:rPr>
          <w:b/>
          <w:bCs/>
        </w:rPr>
      </w:pPr>
      <w:r w:rsidRPr="00640172">
        <w:rPr>
          <w:b/>
          <w:bCs/>
          <w:sz w:val="24"/>
        </w:rPr>
        <w:lastRenderedPageBreak/>
        <w:t>Which is the worst case of an algorithm?</w:t>
      </w:r>
    </w:p>
    <w:p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rsidR="00464471" w:rsidRDefault="00464471" w:rsidP="00464471">
      <w:pPr>
        <w:jc w:val="both"/>
        <w:rPr>
          <w:sz w:val="24"/>
        </w:rPr>
      </w:pPr>
    </w:p>
    <w:p w:rsidR="00464471" w:rsidRDefault="00464471" w:rsidP="00464471">
      <w:pPr>
        <w:pStyle w:val="Heading1"/>
        <w:spacing w:line="276" w:lineRule="auto"/>
        <w:ind w:left="0" w:firstLine="0"/>
      </w:pPr>
    </w:p>
    <w:p w:rsidR="00464471" w:rsidRDefault="00464471" w:rsidP="00464471">
      <w:pPr>
        <w:pStyle w:val="Heading1"/>
        <w:spacing w:line="276" w:lineRule="auto"/>
        <w:ind w:left="0" w:firstLine="0"/>
        <w:rPr>
          <w:bCs w:val="0"/>
          <w:sz w:val="24"/>
        </w:rPr>
      </w:pPr>
      <w:r>
        <w:rPr>
          <w:bCs w:val="0"/>
          <w:sz w:val="24"/>
        </w:rPr>
        <w:t xml:space="preserve">Suggested Reference: </w:t>
      </w:r>
    </w:p>
    <w:p w:rsidR="00464471" w:rsidRDefault="00464471" w:rsidP="00D762F9">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464471" w:rsidRDefault="00464471" w:rsidP="00D762F9">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rsidR="00464471" w:rsidRDefault="00464471" w:rsidP="00464471">
      <w:pPr>
        <w:pStyle w:val="Heading1"/>
        <w:spacing w:line="276" w:lineRule="auto"/>
        <w:jc w:val="both"/>
        <w:rPr>
          <w:b w:val="0"/>
          <w:bCs w:val="0"/>
          <w:sz w:val="24"/>
          <w:szCs w:val="24"/>
        </w:rPr>
      </w:pPr>
    </w:p>
    <w:p w:rsidR="00C618D7" w:rsidRDefault="00464471" w:rsidP="00C618D7">
      <w:pPr>
        <w:pStyle w:val="Heading1"/>
        <w:spacing w:line="276" w:lineRule="auto"/>
        <w:ind w:left="0" w:firstLine="0"/>
        <w:rPr>
          <w:bCs w:val="0"/>
          <w:sz w:val="24"/>
        </w:rPr>
      </w:pPr>
      <w:r>
        <w:rPr>
          <w:bCs w:val="0"/>
          <w:sz w:val="24"/>
        </w:rPr>
        <w:t xml:space="preserve">References used by the students: </w:t>
      </w:r>
    </w:p>
    <w:p w:rsidR="00C618D7" w:rsidRDefault="00C618D7" w:rsidP="00C618D7">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618D7" w:rsidRDefault="00C618D7" w:rsidP="00464471">
      <w:pPr>
        <w:pStyle w:val="Heading1"/>
        <w:spacing w:line="276" w:lineRule="auto"/>
        <w:ind w:left="0" w:firstLine="0"/>
        <w:rPr>
          <w:b w:val="0"/>
          <w:bCs w:val="0"/>
          <w:sz w:val="24"/>
        </w:rPr>
      </w:pPr>
    </w:p>
    <w:p w:rsidR="00464471" w:rsidRDefault="00464471" w:rsidP="00464471">
      <w:pPr>
        <w:pStyle w:val="Heading1"/>
        <w:spacing w:line="276" w:lineRule="auto"/>
        <w:ind w:left="0" w:firstLine="0"/>
        <w:rPr>
          <w:b w:val="0"/>
          <w:bCs w:val="0"/>
          <w:sz w:val="24"/>
        </w:rPr>
      </w:pPr>
    </w:p>
    <w:p w:rsidR="00464471" w:rsidRDefault="00464471" w:rsidP="00464471">
      <w:pPr>
        <w:pStyle w:val="Heading1"/>
        <w:spacing w:line="276" w:lineRule="auto"/>
        <w:ind w:left="0" w:firstLine="0"/>
      </w:pPr>
      <w:r>
        <w:rPr>
          <w:sz w:val="24"/>
        </w:rPr>
        <w:t>Rubric wise marks obtained:</w:t>
      </w:r>
    </w:p>
    <w:p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rsidTr="001C2FF8">
        <w:trPr>
          <w:trHeight w:val="856"/>
        </w:trPr>
        <w:tc>
          <w:tcPr>
            <w:tcW w:w="1193" w:type="dxa"/>
            <w:vMerge w:val="restart"/>
            <w:tcBorders>
              <w:top w:val="single" w:sz="4" w:space="0" w:color="00000A"/>
              <w:left w:val="single" w:sz="4" w:space="0" w:color="00000A"/>
              <w:right w:val="single" w:sz="4" w:space="0" w:color="00000A"/>
            </w:tcBorders>
          </w:tcPr>
          <w:p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Understanding of problem</w:t>
            </w:r>
          </w:p>
          <w:p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Program Implementation</w:t>
            </w:r>
          </w:p>
          <w:p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Documentation &amp;Timely Submission</w:t>
            </w:r>
          </w:p>
          <w:p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szCs w:val="24"/>
              </w:rPr>
            </w:pPr>
            <w:r>
              <w:rPr>
                <w:sz w:val="24"/>
                <w:szCs w:val="24"/>
              </w:rPr>
              <w:t>Total</w:t>
            </w:r>
          </w:p>
          <w:p w:rsidR="00464471" w:rsidRDefault="00464471" w:rsidP="001C2FF8">
            <w:pPr>
              <w:pStyle w:val="Heading1"/>
              <w:spacing w:line="276" w:lineRule="auto"/>
              <w:ind w:left="0" w:firstLine="0"/>
              <w:jc w:val="center"/>
            </w:pPr>
            <w:r>
              <w:rPr>
                <w:sz w:val="24"/>
                <w:szCs w:val="24"/>
              </w:rPr>
              <w:t>(10)</w:t>
            </w:r>
          </w:p>
        </w:tc>
      </w:tr>
      <w:tr w:rsidR="00464471" w:rsidTr="001C2FF8">
        <w:trPr>
          <w:trHeight w:val="403"/>
        </w:trPr>
        <w:tc>
          <w:tcPr>
            <w:tcW w:w="1193" w:type="dxa"/>
            <w:vMerge/>
            <w:tcBorders>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r>
      <w:tr w:rsidR="00464471"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p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r>
    </w:tbl>
    <w:p w:rsidR="00624B21" w:rsidRDefault="00624B21">
      <w:pPr>
        <w:pStyle w:val="Heading1"/>
        <w:spacing w:line="276" w:lineRule="auto"/>
        <w:ind w:left="0" w:firstLine="0"/>
      </w:pPr>
    </w:p>
    <w:p w:rsidR="00624B21" w:rsidRDefault="00624B21">
      <w:pPr>
        <w:suppressAutoHyphens w:val="0"/>
        <w:rPr>
          <w:b/>
          <w:bCs/>
        </w:rPr>
      </w:pPr>
      <w:r>
        <w:br w:type="page"/>
      </w:r>
    </w:p>
    <w:p w:rsidR="00624B21" w:rsidRDefault="00624B21" w:rsidP="00624B21">
      <w:pPr>
        <w:jc w:val="center"/>
      </w:pPr>
      <w:r>
        <w:rPr>
          <w:b/>
          <w:sz w:val="28"/>
        </w:rPr>
        <w:lastRenderedPageBreak/>
        <w:t>Experiment No: 4</w:t>
      </w:r>
    </w:p>
    <w:p w:rsidR="001E02EB" w:rsidRDefault="001E02EB" w:rsidP="00624B21">
      <w:pPr>
        <w:jc w:val="both"/>
        <w:rPr>
          <w:sz w:val="24"/>
          <w:szCs w:val="24"/>
        </w:rPr>
      </w:pPr>
    </w:p>
    <w:p w:rsidR="00624B21" w:rsidRDefault="003336E7" w:rsidP="00624B21">
      <w:pPr>
        <w:jc w:val="both"/>
        <w:rPr>
          <w:sz w:val="24"/>
          <w:szCs w:val="24"/>
        </w:rPr>
      </w:pPr>
      <w:r>
        <w:rPr>
          <w:sz w:val="24"/>
          <w:szCs w:val="24"/>
        </w:rPr>
        <w:t>Compare the performances of linear search and binary search for Best case, Average case and Worst case inputs.</w:t>
      </w:r>
    </w:p>
    <w:p w:rsidR="00624B21" w:rsidRDefault="00624B21" w:rsidP="00624B21">
      <w:pPr>
        <w:jc w:val="both"/>
        <w:rPr>
          <w:b/>
          <w:sz w:val="24"/>
        </w:rPr>
      </w:pPr>
    </w:p>
    <w:p w:rsidR="00624B21" w:rsidRDefault="00624B21" w:rsidP="00624B21">
      <w:pPr>
        <w:jc w:val="both"/>
      </w:pPr>
      <w:r>
        <w:rPr>
          <w:b/>
          <w:sz w:val="24"/>
        </w:rPr>
        <w:t>Date:</w:t>
      </w:r>
    </w:p>
    <w:p w:rsidR="00624B21" w:rsidRDefault="00624B21" w:rsidP="00624B21">
      <w:pPr>
        <w:jc w:val="both"/>
        <w:rPr>
          <w:b/>
          <w:sz w:val="24"/>
        </w:rPr>
      </w:pPr>
    </w:p>
    <w:p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rsidR="00624B21" w:rsidRDefault="00624B21" w:rsidP="00624B21">
      <w:pPr>
        <w:jc w:val="both"/>
        <w:rPr>
          <w:b/>
          <w:w w:val="110"/>
        </w:rPr>
      </w:pPr>
    </w:p>
    <w:p w:rsidR="00624B21" w:rsidRDefault="00624B21" w:rsidP="00624B21">
      <w:pPr>
        <w:jc w:val="both"/>
      </w:pPr>
      <w:r>
        <w:rPr>
          <w:b/>
          <w:sz w:val="24"/>
        </w:rPr>
        <w:t>Relevant CO: CO1</w:t>
      </w:r>
      <w:r w:rsidR="003336E7">
        <w:rPr>
          <w:b/>
          <w:sz w:val="24"/>
        </w:rPr>
        <w:t>, CO2</w:t>
      </w:r>
    </w:p>
    <w:p w:rsidR="00624B21" w:rsidRDefault="00624B21" w:rsidP="00624B21">
      <w:pPr>
        <w:jc w:val="both"/>
        <w:rPr>
          <w:b/>
          <w:sz w:val="24"/>
        </w:rPr>
      </w:pPr>
    </w:p>
    <w:p w:rsidR="00624B21" w:rsidRDefault="00624B21" w:rsidP="00624B21">
      <w:pPr>
        <w:jc w:val="both"/>
      </w:pPr>
      <w:r>
        <w:rPr>
          <w:b/>
          <w:sz w:val="24"/>
        </w:rPr>
        <w:t>Objectives:</w:t>
      </w:r>
      <w:r>
        <w:rPr>
          <w:b/>
          <w:sz w:val="24"/>
        </w:rPr>
        <w:tab/>
      </w:r>
      <w:r>
        <w:rPr>
          <w:sz w:val="24"/>
        </w:rPr>
        <w:t>(a) Identify Best, Worst and Average cases of given problem.</w:t>
      </w:r>
    </w:p>
    <w:p w:rsidR="00624B21" w:rsidRDefault="00624B21" w:rsidP="00624B21">
      <w:pPr>
        <w:jc w:val="both"/>
      </w:pPr>
      <w:r>
        <w:rPr>
          <w:sz w:val="24"/>
        </w:rPr>
        <w:tab/>
      </w:r>
      <w:r>
        <w:rPr>
          <w:sz w:val="24"/>
        </w:rPr>
        <w:tab/>
        <w:t xml:space="preserve">(b) Derive time complexity from steps count </w:t>
      </w:r>
      <w:r w:rsidR="003336E7">
        <w:rPr>
          <w:sz w:val="24"/>
        </w:rPr>
        <w:t>for different inputs.</w:t>
      </w:r>
    </w:p>
    <w:p w:rsidR="00624B21" w:rsidRDefault="00624B21" w:rsidP="00624B21">
      <w:pPr>
        <w:jc w:val="both"/>
        <w:rPr>
          <w:b/>
          <w:sz w:val="24"/>
        </w:rPr>
      </w:pPr>
    </w:p>
    <w:p w:rsidR="00624B21" w:rsidRDefault="00624B21" w:rsidP="00624B21">
      <w:pPr>
        <w:jc w:val="both"/>
      </w:pPr>
      <w:r>
        <w:rPr>
          <w:b/>
          <w:sz w:val="24"/>
        </w:rPr>
        <w:t xml:space="preserve">Equipment/Instruments: </w:t>
      </w:r>
      <w:r>
        <w:rPr>
          <w:sz w:val="24"/>
        </w:rPr>
        <w:t xml:space="preserve">Computer System, Any C language editor </w:t>
      </w:r>
    </w:p>
    <w:p w:rsidR="00624B21" w:rsidRDefault="00624B21" w:rsidP="00624B21">
      <w:pPr>
        <w:jc w:val="both"/>
        <w:rPr>
          <w:b/>
          <w:sz w:val="24"/>
        </w:rPr>
      </w:pPr>
    </w:p>
    <w:p w:rsidR="00624B21" w:rsidRDefault="00624B21" w:rsidP="00624B21">
      <w:pPr>
        <w:jc w:val="both"/>
        <w:rPr>
          <w:sz w:val="24"/>
        </w:rPr>
      </w:pPr>
      <w:r>
        <w:rPr>
          <w:b/>
          <w:sz w:val="24"/>
        </w:rPr>
        <w:t>Theory:</w:t>
      </w:r>
    </w:p>
    <w:p w:rsidR="00624B21" w:rsidRDefault="00624B21" w:rsidP="00624B21">
      <w:pPr>
        <w:jc w:val="both"/>
        <w:rPr>
          <w:b/>
          <w:sz w:val="24"/>
        </w:rPr>
      </w:pPr>
    </w:p>
    <w:p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rsidR="00624B21" w:rsidRDefault="00624B21" w:rsidP="00624B21">
      <w:pPr>
        <w:jc w:val="both"/>
        <w:rPr>
          <w:b/>
          <w:sz w:val="24"/>
        </w:rPr>
      </w:pPr>
    </w:p>
    <w:p w:rsidR="003336E7" w:rsidRPr="003336E7" w:rsidRDefault="003336E7" w:rsidP="00D762F9">
      <w:pPr>
        <w:pStyle w:val="ListParagraph"/>
        <w:numPr>
          <w:ilvl w:val="0"/>
          <w:numId w:val="20"/>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rsidR="003336E7" w:rsidRPr="003336E7" w:rsidRDefault="003336E7" w:rsidP="00D762F9">
      <w:pPr>
        <w:pStyle w:val="ListParagraph"/>
        <w:numPr>
          <w:ilvl w:val="0"/>
          <w:numId w:val="20"/>
        </w:numPr>
        <w:jc w:val="both"/>
        <w:rPr>
          <w:bCs/>
          <w:sz w:val="24"/>
        </w:rPr>
      </w:pPr>
      <w:r w:rsidRPr="003336E7">
        <w:rPr>
          <w:bCs/>
          <w:sz w:val="24"/>
        </w:rPr>
        <w:t>Define variables start and end to represent the start and end indices of the search range, initially set to 0 and n-1 respectively.</w:t>
      </w:r>
    </w:p>
    <w:p w:rsidR="003336E7" w:rsidRPr="003336E7" w:rsidRDefault="003336E7" w:rsidP="00D762F9">
      <w:pPr>
        <w:pStyle w:val="ListParagraph"/>
        <w:numPr>
          <w:ilvl w:val="0"/>
          <w:numId w:val="20"/>
        </w:numPr>
        <w:jc w:val="both"/>
        <w:rPr>
          <w:bCs/>
          <w:sz w:val="24"/>
        </w:rPr>
      </w:pPr>
      <w:r w:rsidRPr="003336E7">
        <w:rPr>
          <w:bCs/>
          <w:sz w:val="24"/>
        </w:rPr>
        <w:t>Repeat the following steps while start &lt;= end:</w:t>
      </w:r>
    </w:p>
    <w:p w:rsidR="003336E7" w:rsidRPr="003336E7" w:rsidRDefault="003336E7" w:rsidP="00D762F9">
      <w:pPr>
        <w:pStyle w:val="ListParagraph"/>
        <w:numPr>
          <w:ilvl w:val="1"/>
          <w:numId w:val="20"/>
        </w:numPr>
        <w:tabs>
          <w:tab w:val="num" w:pos="360"/>
        </w:tabs>
        <w:jc w:val="both"/>
        <w:rPr>
          <w:bCs/>
          <w:sz w:val="24"/>
        </w:rPr>
      </w:pPr>
      <w:r w:rsidRPr="003336E7">
        <w:rPr>
          <w:bCs/>
          <w:sz w:val="24"/>
        </w:rPr>
        <w:t>Calculate the midpoint index mid as (start + end) / 2.</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equal to the target value T, return the value of mid.</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greater than the target value T, set end to mid-1.</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less than the target value T, set start to mid+1.</w:t>
      </w:r>
    </w:p>
    <w:p w:rsidR="003336E7" w:rsidRPr="003336E7" w:rsidRDefault="003336E7" w:rsidP="00D762F9">
      <w:pPr>
        <w:pStyle w:val="ListParagraph"/>
        <w:numPr>
          <w:ilvl w:val="0"/>
          <w:numId w:val="20"/>
        </w:numPr>
        <w:jc w:val="both"/>
        <w:rPr>
          <w:bCs/>
          <w:sz w:val="24"/>
        </w:rPr>
      </w:pPr>
      <w:r w:rsidRPr="003336E7">
        <w:rPr>
          <w:bCs/>
          <w:sz w:val="24"/>
        </w:rPr>
        <w:t>If the target value T is not found in the array, return -1.</w:t>
      </w:r>
    </w:p>
    <w:p w:rsidR="00624B21" w:rsidRPr="003336E7" w:rsidRDefault="003336E7" w:rsidP="00D762F9">
      <w:pPr>
        <w:pStyle w:val="ListParagraph"/>
        <w:numPr>
          <w:ilvl w:val="0"/>
          <w:numId w:val="20"/>
        </w:numPr>
        <w:jc w:val="both"/>
        <w:rPr>
          <w:bCs/>
          <w:sz w:val="24"/>
        </w:rPr>
      </w:pPr>
      <w:r w:rsidRPr="003336E7">
        <w:rPr>
          <w:bCs/>
          <w:sz w:val="24"/>
        </w:rPr>
        <w:t>Output the value returned in Step 3, representing the position of the target value T in the array.</w:t>
      </w:r>
    </w:p>
    <w:p w:rsidR="00624B21" w:rsidRDefault="00624B21" w:rsidP="00624B21">
      <w:pPr>
        <w:jc w:val="both"/>
        <w:rPr>
          <w:b/>
          <w:sz w:val="24"/>
        </w:rPr>
      </w:pPr>
    </w:p>
    <w:p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rsidR="003336E7" w:rsidRDefault="003336E7" w:rsidP="00624B21">
      <w:pPr>
        <w:jc w:val="both"/>
        <w:rPr>
          <w:b/>
          <w:sz w:val="24"/>
        </w:rPr>
      </w:pPr>
    </w:p>
    <w:p w:rsidR="000C772C" w:rsidRDefault="000C772C" w:rsidP="00624B21">
      <w:pPr>
        <w:jc w:val="both"/>
        <w:rPr>
          <w:b/>
          <w:sz w:val="24"/>
        </w:rPr>
      </w:pPr>
      <w:r>
        <w:rPr>
          <w:b/>
          <w:sz w:val="24"/>
        </w:rPr>
        <w:t>Code: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r w:rsidRPr="00472165">
        <w:rPr>
          <w:rFonts w:ascii="Comic Sans MS" w:hAnsi="Comic Sans MS"/>
          <w:bCs/>
          <w:sz w:val="24"/>
          <w:lang w:val="en-IN"/>
        </w:rPr>
        <w:t>java.io.FileWriter</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r w:rsidRPr="00472165">
        <w:rPr>
          <w:rFonts w:ascii="Comic Sans MS" w:hAnsi="Comic Sans MS"/>
          <w:bCs/>
          <w:sz w:val="24"/>
          <w:lang w:val="en-IN"/>
        </w:rPr>
        <w:t>java.io.IOException</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public class Practical_4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Linear Search (Iterative)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 xml:space="preserve">(int[]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w:t>
      </w:r>
      <w:proofErr w:type="spellStart"/>
      <w:r w:rsidRPr="00472165">
        <w:rPr>
          <w:rFonts w:ascii="Comic Sans MS" w:hAnsi="Comic Sans MS"/>
          <w:bCs/>
          <w:sz w:val="24"/>
          <w:lang w:val="en-IN"/>
        </w:rPr>
        <w:t>arr.length</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if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Binary Search (Recursive)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 xml:space="preserve">(int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int start, int end)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if(start &lt;= end)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int mid = (start + end) / 2;</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mid;</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&gt;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mid - 1);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mid + 1, end);</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void main(String[] </w:t>
      </w:r>
      <w:proofErr w:type="spellStart"/>
      <w:r w:rsidRPr="00472165">
        <w:rPr>
          <w:rFonts w:ascii="Comic Sans MS" w:hAnsi="Comic Sans MS"/>
          <w:bCs/>
          <w:sz w:val="24"/>
          <w:lang w:val="en-IN"/>
        </w:rPr>
        <w:t>args</w:t>
      </w:r>
      <w:proofErr w:type="spellEnd"/>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Pr>
          <w:rFonts w:ascii="Comic Sans MS" w:hAnsi="Comic Sans MS"/>
          <w:bCs/>
          <w:sz w:val="24"/>
          <w:lang w:val="en-IN"/>
        </w:rPr>
        <w:t xml:space="preserve">        </w:t>
      </w:r>
      <w:r w:rsidRPr="00472165">
        <w:rPr>
          <w:rFonts w:ascii="Comic Sans MS" w:hAnsi="Comic Sans MS"/>
          <w:bCs/>
          <w:sz w:val="24"/>
          <w:lang w:val="en-IN"/>
        </w:rPr>
        <w:t>int[] sizes = {100, 200, 300, 400, 500};</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try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("best_case.txt");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("average_case.txt");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("worst_case.txt");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Write headers to all files</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("Input </w:t>
      </w:r>
      <w:proofErr w:type="spellStart"/>
      <w:r w:rsidRPr="00472165">
        <w:rPr>
          <w:rFonts w:ascii="Comic Sans MS" w:hAnsi="Comic Sans MS"/>
          <w:bCs/>
          <w:sz w:val="24"/>
          <w:lang w:val="en-IN"/>
        </w:rPr>
        <w:t>Size,Linear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Steps,Binary</w:t>
      </w:r>
      <w:proofErr w:type="spell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("Input </w:t>
      </w:r>
      <w:proofErr w:type="spellStart"/>
      <w:r w:rsidRPr="00472165">
        <w:rPr>
          <w:rFonts w:ascii="Comic Sans MS" w:hAnsi="Comic Sans MS"/>
          <w:bCs/>
          <w:sz w:val="24"/>
          <w:lang w:val="en-IN"/>
        </w:rPr>
        <w:t>Size,Linear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Steps,Binary</w:t>
      </w:r>
      <w:proofErr w:type="spell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("Input </w:t>
      </w:r>
      <w:proofErr w:type="spellStart"/>
      <w:r w:rsidRPr="00472165">
        <w:rPr>
          <w:rFonts w:ascii="Comic Sans MS" w:hAnsi="Comic Sans MS"/>
          <w:bCs/>
          <w:sz w:val="24"/>
          <w:lang w:val="en-IN"/>
        </w:rPr>
        <w:t>Size,Linear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Steps,Binary</w:t>
      </w:r>
      <w:proofErr w:type="spell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BEST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(Best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for (int size :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[0]; // Best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AVERAGE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(Average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for (int size :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[size / 2]; // Middle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WORST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(Worst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for (int size :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[size - 1]; // Worst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Close files</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avgWriter.close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nCSV</w:t>
      </w:r>
      <w:proofErr w:type="spellEnd"/>
      <w:r w:rsidRPr="00472165">
        <w:rPr>
          <w:rFonts w:ascii="Comic Sans MS" w:hAnsi="Comic Sans MS"/>
          <w:bCs/>
          <w:sz w:val="24"/>
          <w:lang w:val="en-IN"/>
        </w:rPr>
        <w:t xml:space="preserve"> data written to best_case.txt, average_case.txt, worst_case.txt successfully.");</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catch (</w:t>
      </w:r>
      <w:proofErr w:type="spellStart"/>
      <w:r w:rsidRPr="00472165">
        <w:rPr>
          <w:rFonts w:ascii="Comic Sans MS" w:hAnsi="Comic Sans MS"/>
          <w:bCs/>
          <w:sz w:val="24"/>
          <w:lang w:val="en-IN"/>
        </w:rPr>
        <w:t>IOException</w:t>
      </w:r>
      <w:proofErr w:type="spellEnd"/>
      <w:r w:rsidRPr="00472165">
        <w:rPr>
          <w:rFonts w:ascii="Comic Sans MS" w:hAnsi="Comic Sans MS"/>
          <w:bCs/>
          <w:sz w:val="24"/>
          <w:lang w:val="en-IN"/>
        </w:rPr>
        <w:t xml:space="preserve"> 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 xml:space="preserve">("An error occurred while writing files: " + </w:t>
      </w:r>
      <w:proofErr w:type="spellStart"/>
      <w:r w:rsidRPr="00472165">
        <w:rPr>
          <w:rFonts w:ascii="Comic Sans MS" w:hAnsi="Comic Sans MS"/>
          <w:bCs/>
          <w:sz w:val="24"/>
          <w:lang w:val="en-IN"/>
        </w:rPr>
        <w:t>e.getMessage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w:t>
      </w:r>
    </w:p>
    <w:p w:rsidR="003336E7" w:rsidRDefault="003336E7" w:rsidP="00624B21">
      <w:pPr>
        <w:jc w:val="both"/>
        <w:rPr>
          <w:b/>
          <w:sz w:val="24"/>
        </w:rPr>
      </w:pPr>
    </w:p>
    <w:p w:rsidR="00624B21" w:rsidRDefault="00624B21" w:rsidP="00624B21">
      <w:pPr>
        <w:jc w:val="both"/>
        <w:rPr>
          <w:b/>
          <w:sz w:val="24"/>
        </w:rPr>
      </w:pPr>
      <w:r>
        <w:rPr>
          <w:b/>
          <w:sz w:val="24"/>
        </w:rPr>
        <w:t>Observations:</w:t>
      </w:r>
    </w:p>
    <w:p w:rsidR="006F430E" w:rsidRDefault="006F430E" w:rsidP="006F430E">
      <w:pPr>
        <w:pStyle w:val="ListParagraph"/>
        <w:numPr>
          <w:ilvl w:val="0"/>
          <w:numId w:val="52"/>
        </w:numPr>
        <w:jc w:val="both"/>
        <w:rPr>
          <w:bCs/>
          <w:sz w:val="24"/>
          <w:lang w:val="en-IN"/>
        </w:rPr>
      </w:pPr>
      <w:r w:rsidRPr="006F430E">
        <w:rPr>
          <w:bCs/>
          <w:sz w:val="24"/>
          <w:lang w:val="en-IN"/>
        </w:rPr>
        <w:t xml:space="preserve">In the best case, both linear and binary search find the element quickly, taking only one or very few steps. </w:t>
      </w:r>
    </w:p>
    <w:p w:rsidR="006F430E" w:rsidRDefault="006F430E" w:rsidP="006F430E">
      <w:pPr>
        <w:pStyle w:val="ListParagraph"/>
        <w:numPr>
          <w:ilvl w:val="0"/>
          <w:numId w:val="52"/>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rsidR="00624B21" w:rsidRPr="00255B5C" w:rsidRDefault="006F430E" w:rsidP="00624B21">
      <w:pPr>
        <w:pStyle w:val="ListParagraph"/>
        <w:numPr>
          <w:ilvl w:val="0"/>
          <w:numId w:val="52"/>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rsidR="001E02EB" w:rsidRDefault="001E02EB" w:rsidP="00624B21">
      <w:pPr>
        <w:jc w:val="both"/>
        <w:rPr>
          <w:b/>
          <w:sz w:val="24"/>
        </w:rPr>
      </w:pPr>
    </w:p>
    <w:p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rsidTr="00C735BE">
        <w:trPr>
          <w:trHeight w:val="303"/>
          <w:jc w:val="center"/>
        </w:trPr>
        <w:tc>
          <w:tcPr>
            <w:tcW w:w="2097" w:type="dxa"/>
            <w:vMerge w:val="restart"/>
            <w:vAlign w:val="center"/>
          </w:tcPr>
          <w:p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rsidTr="00C735BE">
        <w:trPr>
          <w:trHeight w:val="371"/>
          <w:jc w:val="center"/>
        </w:trPr>
        <w:tc>
          <w:tcPr>
            <w:tcW w:w="2097" w:type="dxa"/>
            <w:vMerge/>
            <w:vAlign w:val="center"/>
          </w:tcPr>
          <w:p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rsidTr="00C735BE">
        <w:trPr>
          <w:trHeight w:val="296"/>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47"/>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47"/>
          <w:jc w:val="center"/>
        </w:trPr>
        <w:tc>
          <w:tcPr>
            <w:tcW w:w="2097" w:type="dxa"/>
            <w:vAlign w:val="center"/>
          </w:tcPr>
          <w:p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C735BE" w:rsidRPr="000F63C3" w:rsidRDefault="000F63C3" w:rsidP="001C2FF8">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O(1)</w:t>
            </w:r>
          </w:p>
        </w:tc>
        <w:tc>
          <w:tcPr>
            <w:tcW w:w="2135" w:type="dxa"/>
            <w:vAlign w:val="center"/>
          </w:tcPr>
          <w:p w:rsidR="00C735BE" w:rsidRPr="000F63C3" w:rsidRDefault="000F63C3" w:rsidP="001C2FF8">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O(1)</w:t>
            </w:r>
          </w:p>
        </w:tc>
      </w:tr>
    </w:tbl>
    <w:p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rsidTr="00B80416">
        <w:trPr>
          <w:trHeight w:val="303"/>
          <w:jc w:val="center"/>
        </w:trPr>
        <w:tc>
          <w:tcPr>
            <w:tcW w:w="2097" w:type="dxa"/>
            <w:vMerge w:val="restart"/>
            <w:vAlign w:val="center"/>
          </w:tcPr>
          <w:p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rsidTr="00B80416">
        <w:trPr>
          <w:trHeight w:val="371"/>
          <w:jc w:val="center"/>
        </w:trPr>
        <w:tc>
          <w:tcPr>
            <w:tcW w:w="2097" w:type="dxa"/>
            <w:vMerge/>
            <w:vAlign w:val="center"/>
          </w:tcPr>
          <w:p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rsidTr="00B80416">
        <w:trPr>
          <w:trHeight w:val="296"/>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rsidR="00044E51" w:rsidRDefault="00044E51" w:rsidP="00624B21">
      <w:pPr>
        <w:jc w:val="both"/>
        <w:rPr>
          <w:sz w:val="24"/>
        </w:rPr>
      </w:pPr>
    </w:p>
    <w:p w:rsidR="00F73731" w:rsidRDefault="00F73731" w:rsidP="00624B21">
      <w:pPr>
        <w:jc w:val="both"/>
        <w:rPr>
          <w:sz w:val="24"/>
        </w:rPr>
      </w:pPr>
    </w:p>
    <w:p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rsidTr="00B80416">
        <w:trPr>
          <w:trHeight w:val="303"/>
          <w:jc w:val="center"/>
        </w:trPr>
        <w:tc>
          <w:tcPr>
            <w:tcW w:w="2097" w:type="dxa"/>
            <w:vMerge w:val="restart"/>
            <w:vAlign w:val="center"/>
          </w:tcPr>
          <w:p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233" w:type="dxa"/>
            <w:gridSpan w:val="2"/>
            <w:vAlign w:val="center"/>
          </w:tcPr>
          <w:p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rsidTr="00B80416">
        <w:trPr>
          <w:trHeight w:val="371"/>
          <w:jc w:val="center"/>
        </w:trPr>
        <w:tc>
          <w:tcPr>
            <w:tcW w:w="2097" w:type="dxa"/>
            <w:vMerge/>
            <w:vAlign w:val="center"/>
          </w:tcPr>
          <w:p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rsidTr="00B80416">
        <w:trPr>
          <w:trHeight w:val="296"/>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rsidR="00044E51" w:rsidRDefault="00044E51" w:rsidP="00624B21">
      <w:pPr>
        <w:jc w:val="both"/>
        <w:rPr>
          <w:sz w:val="24"/>
        </w:rPr>
      </w:pPr>
    </w:p>
    <w:p w:rsidR="00F75CB4" w:rsidRDefault="00F75CB4" w:rsidP="00624B21">
      <w:pPr>
        <w:jc w:val="both"/>
        <w:rPr>
          <w:b/>
          <w:bCs/>
          <w:sz w:val="24"/>
          <w:szCs w:val="24"/>
        </w:rPr>
      </w:pPr>
    </w:p>
    <w:p w:rsidR="00624B21" w:rsidRDefault="00624B21" w:rsidP="00624B21">
      <w:pPr>
        <w:jc w:val="both"/>
        <w:rPr>
          <w:b/>
          <w:bCs/>
          <w:sz w:val="24"/>
          <w:szCs w:val="24"/>
        </w:rPr>
      </w:pPr>
      <w:r w:rsidRPr="00464471">
        <w:rPr>
          <w:b/>
          <w:bCs/>
          <w:sz w:val="24"/>
          <w:szCs w:val="24"/>
        </w:rPr>
        <w:t>Chart:</w:t>
      </w:r>
    </w:p>
    <w:p w:rsidR="000F63C3" w:rsidRPr="00464471" w:rsidRDefault="000F63C3" w:rsidP="00624B21">
      <w:pPr>
        <w:jc w:val="both"/>
        <w:rPr>
          <w:b/>
          <w:bCs/>
          <w:sz w:val="24"/>
          <w:szCs w:val="24"/>
        </w:rPr>
      </w:pPr>
    </w:p>
    <w:p w:rsidR="000F63C3" w:rsidRDefault="000F63C3" w:rsidP="000F63C3">
      <w:pPr>
        <w:jc w:val="both"/>
        <w:rPr>
          <w:b/>
          <w:bCs/>
          <w:sz w:val="24"/>
          <w:lang w:val="en-IN"/>
        </w:rPr>
      </w:pPr>
      <w:r w:rsidRPr="000F63C3">
        <w:rPr>
          <w:b/>
          <w:bCs/>
          <w:sz w:val="24"/>
          <w:lang w:val="en-IN"/>
        </w:rPr>
        <w:t>Best Case Analysis: Steps vs Input Size (Linear vs Binary Search)</w:t>
      </w:r>
    </w:p>
    <w:p w:rsidR="000F63C3" w:rsidRDefault="000F63C3" w:rsidP="000F63C3">
      <w:pPr>
        <w:jc w:val="both"/>
        <w:rPr>
          <w:b/>
          <w:bCs/>
          <w:sz w:val="24"/>
          <w:lang w:val="en-IN"/>
        </w:rPr>
      </w:pPr>
    </w:p>
    <w:p w:rsidR="000F63C3" w:rsidRDefault="000F63C3" w:rsidP="000F63C3">
      <w:pPr>
        <w:jc w:val="both"/>
        <w:rPr>
          <w:b/>
          <w:bCs/>
          <w:sz w:val="24"/>
          <w:lang w:val="en-IN"/>
        </w:rPr>
      </w:pPr>
      <w:r>
        <w:rPr>
          <w:noProof/>
        </w:rPr>
        <w:drawing>
          <wp:anchor distT="0" distB="0" distL="114300" distR="114300" simplePos="0" relativeHeight="251659776" behindDoc="0" locked="0" layoutInCell="1" allowOverlap="1">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63C3" w:rsidRPr="000F63C3" w:rsidRDefault="000F63C3" w:rsidP="000F63C3">
      <w:pPr>
        <w:jc w:val="both"/>
        <w:rPr>
          <w:b/>
          <w:sz w:val="24"/>
          <w:lang w:val="en-IN"/>
        </w:rPr>
      </w:pPr>
    </w:p>
    <w:p w:rsidR="0078214D" w:rsidRDefault="0078214D">
      <w:pPr>
        <w:suppressAutoHyphens w:val="0"/>
        <w:rPr>
          <w:b/>
          <w:bCs/>
          <w:sz w:val="24"/>
          <w:lang w:val="en-IN"/>
        </w:rPr>
      </w:pPr>
      <w:r>
        <w:rPr>
          <w:b/>
          <w:bCs/>
          <w:sz w:val="24"/>
          <w:lang w:val="en-IN"/>
        </w:rPr>
        <w:br w:type="page"/>
      </w:r>
    </w:p>
    <w:p w:rsidR="000F63C3" w:rsidRDefault="000F63C3" w:rsidP="000F63C3">
      <w:pPr>
        <w:jc w:val="both"/>
        <w:rPr>
          <w:b/>
          <w:bCs/>
          <w:sz w:val="24"/>
          <w:lang w:val="en-IN"/>
        </w:rPr>
      </w:pPr>
      <w:r w:rsidRPr="000F63C3">
        <w:rPr>
          <w:b/>
          <w:bCs/>
          <w:sz w:val="24"/>
          <w:lang w:val="en-IN"/>
        </w:rPr>
        <w:lastRenderedPageBreak/>
        <w:t>Average Case Analysis: Steps vs Input Size (Linear vs Binary Search)</w:t>
      </w:r>
    </w:p>
    <w:p w:rsidR="000F63C3" w:rsidRDefault="000F63C3" w:rsidP="000F63C3">
      <w:pPr>
        <w:jc w:val="both"/>
        <w:rPr>
          <w:b/>
          <w:bCs/>
          <w:sz w:val="24"/>
          <w:lang w:val="en-IN"/>
        </w:rPr>
      </w:pPr>
    </w:p>
    <w:p w:rsidR="00624B21" w:rsidRPr="00FF6155" w:rsidRDefault="0078214D" w:rsidP="00624B21">
      <w:pPr>
        <w:jc w:val="both"/>
        <w:rPr>
          <w:b/>
          <w:bCs/>
          <w:sz w:val="24"/>
          <w:lang w:val="en-IN"/>
        </w:rPr>
      </w:pPr>
      <w:r>
        <w:rPr>
          <w:noProof/>
        </w:rPr>
        <w:drawing>
          <wp:anchor distT="0" distB="0" distL="114300" distR="114300" simplePos="0" relativeHeight="251658752" behindDoc="0" locked="0" layoutInCell="1" allowOverlap="1">
            <wp:simplePos x="0" y="0"/>
            <wp:positionH relativeFrom="column">
              <wp:posOffset>1465</wp:posOffset>
            </wp:positionH>
            <wp:positionV relativeFrom="paragraph">
              <wp:posOffset>4751461</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Pr>
          <w:noProof/>
        </w:rPr>
        <w:drawing>
          <wp:anchor distT="0" distB="0" distL="114300" distR="114300" simplePos="0" relativeHeight="251655680" behindDoc="0" locked="0" layoutInCell="1" allowOverlap="1">
            <wp:simplePos x="0" y="0"/>
            <wp:positionH relativeFrom="column">
              <wp:posOffset>2247</wp:posOffset>
            </wp:positionH>
            <wp:positionV relativeFrom="paragraph">
              <wp:posOffset>-2393</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rsidR="00624B21" w:rsidRDefault="00624B21" w:rsidP="00624B21">
      <w:pPr>
        <w:jc w:val="both"/>
      </w:pPr>
      <w:r>
        <w:rPr>
          <w:b/>
          <w:sz w:val="24"/>
        </w:rPr>
        <w:lastRenderedPageBreak/>
        <w:t xml:space="preserve">Conclusion: </w:t>
      </w:r>
    </w:p>
    <w:p w:rsidR="00086FD1" w:rsidRDefault="00086FD1" w:rsidP="00086FD1">
      <w:pPr>
        <w:pStyle w:val="ListParagraph"/>
        <w:numPr>
          <w:ilvl w:val="0"/>
          <w:numId w:val="53"/>
        </w:numPr>
        <w:rPr>
          <w:bCs/>
          <w:sz w:val="24"/>
        </w:rPr>
      </w:pPr>
      <w:r w:rsidRPr="00086FD1">
        <w:rPr>
          <w:bCs/>
          <w:sz w:val="24"/>
        </w:rPr>
        <w:t>The experiment successfully demonstrates the performance differences between linear and binary search algorithms.</w:t>
      </w:r>
    </w:p>
    <w:p w:rsidR="00086FD1" w:rsidRDefault="00086FD1" w:rsidP="00086FD1">
      <w:pPr>
        <w:pStyle w:val="ListParagraph"/>
        <w:numPr>
          <w:ilvl w:val="0"/>
          <w:numId w:val="53"/>
        </w:numPr>
        <w:rPr>
          <w:bCs/>
          <w:sz w:val="24"/>
        </w:rPr>
      </w:pPr>
      <w:r w:rsidRPr="00086FD1">
        <w:rPr>
          <w:bCs/>
          <w:sz w:val="24"/>
        </w:rPr>
        <w:t>Linear search shows a linear increase in steps with input size, making it inefficient for large datasets.</w:t>
      </w:r>
    </w:p>
    <w:p w:rsidR="00086FD1" w:rsidRDefault="00086FD1" w:rsidP="00086FD1">
      <w:pPr>
        <w:pStyle w:val="ListParagraph"/>
        <w:numPr>
          <w:ilvl w:val="0"/>
          <w:numId w:val="53"/>
        </w:numPr>
        <w:rPr>
          <w:bCs/>
          <w:sz w:val="24"/>
        </w:rPr>
      </w:pPr>
      <w:r w:rsidRPr="00086FD1">
        <w:rPr>
          <w:bCs/>
          <w:sz w:val="24"/>
        </w:rPr>
        <w:t>Binary search, due to its divide-and-conquer strategy, performs significantly better in both average and worst cases on sorted data, with logarithmic growth in steps.</w:t>
      </w:r>
    </w:p>
    <w:p w:rsidR="00624B21" w:rsidRPr="000913A5" w:rsidRDefault="00086FD1" w:rsidP="000913A5">
      <w:pPr>
        <w:pStyle w:val="ListParagraph"/>
        <w:numPr>
          <w:ilvl w:val="0"/>
          <w:numId w:val="53"/>
        </w:numPr>
        <w:rPr>
          <w:bCs/>
          <w:sz w:val="24"/>
        </w:rPr>
      </w:pPr>
      <w:r w:rsidRPr="00086FD1">
        <w:rPr>
          <w:bCs/>
          <w:sz w:val="24"/>
        </w:rPr>
        <w:t>Thus, binary search is more efficient than linear search when working with sorted data.</w:t>
      </w:r>
    </w:p>
    <w:p w:rsidR="00624B21" w:rsidRDefault="00624B21" w:rsidP="00624B21">
      <w:pPr>
        <w:jc w:val="both"/>
        <w:rPr>
          <w:b/>
          <w:sz w:val="24"/>
        </w:rPr>
      </w:pPr>
    </w:p>
    <w:p w:rsidR="00624B21" w:rsidRDefault="00624B21" w:rsidP="00624B21">
      <w:pPr>
        <w:jc w:val="both"/>
      </w:pPr>
      <w:r>
        <w:rPr>
          <w:b/>
          <w:sz w:val="24"/>
        </w:rPr>
        <w:t xml:space="preserve">Quiz: </w:t>
      </w:r>
    </w:p>
    <w:p w:rsidR="00624B21" w:rsidRPr="002E59EC" w:rsidRDefault="00624B21" w:rsidP="00D762F9">
      <w:pPr>
        <w:numPr>
          <w:ilvl w:val="0"/>
          <w:numId w:val="21"/>
        </w:numPr>
        <w:jc w:val="both"/>
        <w:rPr>
          <w:b/>
          <w:bCs/>
        </w:rPr>
      </w:pPr>
      <w:r w:rsidRPr="002E59EC">
        <w:rPr>
          <w:b/>
          <w:bCs/>
          <w:sz w:val="24"/>
        </w:rPr>
        <w:t xml:space="preserve">Which </w:t>
      </w:r>
      <w:r w:rsidR="004F255E" w:rsidRPr="002E59EC">
        <w:rPr>
          <w:b/>
          <w:bCs/>
          <w:sz w:val="24"/>
        </w:rPr>
        <w:t>element should be searched for the best case of binary search algorithm?</w:t>
      </w:r>
    </w:p>
    <w:p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rsidR="00624B21" w:rsidRDefault="00624B21" w:rsidP="00624B21">
      <w:pPr>
        <w:jc w:val="both"/>
        <w:rPr>
          <w:sz w:val="24"/>
        </w:rPr>
      </w:pPr>
    </w:p>
    <w:p w:rsidR="00624B21" w:rsidRPr="002E59EC" w:rsidRDefault="004F255E" w:rsidP="00D762F9">
      <w:pPr>
        <w:numPr>
          <w:ilvl w:val="0"/>
          <w:numId w:val="21"/>
        </w:numPr>
        <w:jc w:val="both"/>
        <w:rPr>
          <w:b/>
          <w:bCs/>
        </w:rPr>
      </w:pPr>
      <w:r w:rsidRPr="002E59EC">
        <w:rPr>
          <w:b/>
          <w:bCs/>
          <w:sz w:val="24"/>
        </w:rPr>
        <w:t>Which element should be searched for the worst case of binary search algorithm?</w:t>
      </w:r>
    </w:p>
    <w:p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rsidR="00624B21" w:rsidRDefault="00624B21" w:rsidP="00624B21">
      <w:pPr>
        <w:jc w:val="both"/>
        <w:rPr>
          <w:sz w:val="24"/>
        </w:rPr>
      </w:pPr>
    </w:p>
    <w:p w:rsidR="004F255E" w:rsidRPr="002E59EC" w:rsidRDefault="004F255E" w:rsidP="00D762F9">
      <w:pPr>
        <w:numPr>
          <w:ilvl w:val="0"/>
          <w:numId w:val="21"/>
        </w:numPr>
        <w:jc w:val="both"/>
        <w:rPr>
          <w:b/>
          <w:bCs/>
        </w:rPr>
      </w:pPr>
      <w:r w:rsidRPr="002E59EC">
        <w:rPr>
          <w:b/>
          <w:bCs/>
          <w:sz w:val="24"/>
        </w:rPr>
        <w:t>Which algorithm executes faster in worst case?</w:t>
      </w:r>
    </w:p>
    <w:p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Binary search executes faster in the worst case compared to linear search, but only when the data is sorted. It performs in O(log n) time, whereas linear search takes O(n) time. Therefore, binary search is more efficient for large and sorted datasets.</w:t>
      </w:r>
    </w:p>
    <w:p w:rsidR="00F75CB4" w:rsidRDefault="00F75CB4" w:rsidP="00624B21">
      <w:pPr>
        <w:pStyle w:val="Heading1"/>
        <w:spacing w:line="276" w:lineRule="auto"/>
        <w:ind w:left="0" w:firstLine="0"/>
      </w:pPr>
    </w:p>
    <w:p w:rsidR="00624B21" w:rsidRDefault="00624B21" w:rsidP="00624B21">
      <w:pPr>
        <w:pStyle w:val="Heading1"/>
        <w:spacing w:line="276" w:lineRule="auto"/>
        <w:ind w:left="0" w:firstLine="0"/>
        <w:rPr>
          <w:bCs w:val="0"/>
          <w:sz w:val="24"/>
        </w:rPr>
      </w:pPr>
      <w:r>
        <w:rPr>
          <w:bCs w:val="0"/>
          <w:sz w:val="24"/>
        </w:rPr>
        <w:t xml:space="preserve">Suggested Reference: </w:t>
      </w:r>
    </w:p>
    <w:p w:rsidR="00624B21" w:rsidRDefault="00624B21" w:rsidP="00D762F9">
      <w:pPr>
        <w:pStyle w:val="Heading1"/>
        <w:numPr>
          <w:ilvl w:val="3"/>
          <w:numId w:val="21"/>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24B21" w:rsidRDefault="00624B21" w:rsidP="00D762F9">
      <w:pPr>
        <w:pStyle w:val="Heading1"/>
        <w:numPr>
          <w:ilvl w:val="3"/>
          <w:numId w:val="21"/>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rsidR="00624B21" w:rsidRDefault="00624B21" w:rsidP="00624B21">
      <w:pPr>
        <w:pStyle w:val="Heading1"/>
        <w:spacing w:line="276" w:lineRule="auto"/>
        <w:jc w:val="both"/>
        <w:rPr>
          <w:b w:val="0"/>
          <w:bCs w:val="0"/>
          <w:sz w:val="24"/>
          <w:szCs w:val="24"/>
        </w:rPr>
      </w:pPr>
    </w:p>
    <w:p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rsidR="00223439" w:rsidRDefault="00223439" w:rsidP="00223439">
      <w:pPr>
        <w:pStyle w:val="Heading1"/>
        <w:numPr>
          <w:ilvl w:val="6"/>
          <w:numId w:val="21"/>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24B21" w:rsidRDefault="00624B21"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640E7E" w:rsidRDefault="00640E7E" w:rsidP="00624B21">
      <w:pPr>
        <w:pStyle w:val="Heading1"/>
        <w:spacing w:line="276" w:lineRule="auto"/>
        <w:ind w:left="0" w:firstLine="0"/>
        <w:rPr>
          <w:b w:val="0"/>
          <w:bCs w:val="0"/>
          <w:sz w:val="24"/>
        </w:rPr>
      </w:pPr>
    </w:p>
    <w:p w:rsidR="00624B21" w:rsidRDefault="00624B21" w:rsidP="00624B21">
      <w:pPr>
        <w:pStyle w:val="Heading1"/>
        <w:spacing w:line="276" w:lineRule="auto"/>
        <w:ind w:left="0" w:firstLine="0"/>
      </w:pPr>
      <w:r>
        <w:rPr>
          <w:sz w:val="24"/>
        </w:rPr>
        <w:t>Rubric wise marks obtained:</w:t>
      </w:r>
    </w:p>
    <w:p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rsidTr="001C2FF8">
        <w:trPr>
          <w:trHeight w:val="856"/>
        </w:trPr>
        <w:tc>
          <w:tcPr>
            <w:tcW w:w="1193" w:type="dxa"/>
            <w:vMerge w:val="restart"/>
            <w:tcBorders>
              <w:top w:val="single" w:sz="4" w:space="0" w:color="00000A"/>
              <w:left w:val="single" w:sz="4" w:space="0" w:color="00000A"/>
              <w:right w:val="single" w:sz="4" w:space="0" w:color="00000A"/>
            </w:tcBorders>
          </w:tcPr>
          <w:p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Understanding of problem</w:t>
            </w:r>
          </w:p>
          <w:p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Program Implementation</w:t>
            </w:r>
          </w:p>
          <w:p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Documentation &amp;Timely Submission</w:t>
            </w:r>
          </w:p>
          <w:p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szCs w:val="24"/>
              </w:rPr>
            </w:pPr>
            <w:r>
              <w:rPr>
                <w:sz w:val="24"/>
                <w:szCs w:val="24"/>
              </w:rPr>
              <w:t>Total</w:t>
            </w:r>
          </w:p>
          <w:p w:rsidR="00624B21" w:rsidRDefault="00624B21" w:rsidP="001C2FF8">
            <w:pPr>
              <w:pStyle w:val="Heading1"/>
              <w:spacing w:line="276" w:lineRule="auto"/>
              <w:ind w:left="0" w:firstLine="0"/>
              <w:jc w:val="center"/>
            </w:pPr>
            <w:r>
              <w:rPr>
                <w:sz w:val="24"/>
                <w:szCs w:val="24"/>
              </w:rPr>
              <w:t>(10)</w:t>
            </w:r>
          </w:p>
        </w:tc>
      </w:tr>
      <w:tr w:rsidR="001E02EB" w:rsidTr="000C792C">
        <w:trPr>
          <w:trHeight w:val="403"/>
        </w:trPr>
        <w:tc>
          <w:tcPr>
            <w:tcW w:w="1193" w:type="dxa"/>
            <w:vMerge/>
            <w:tcBorders>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1E02EB" w:rsidRDefault="001E02EB" w:rsidP="001C2FF8">
            <w:pPr>
              <w:pStyle w:val="Heading1"/>
              <w:spacing w:line="276" w:lineRule="auto"/>
              <w:ind w:left="0" w:firstLine="0"/>
              <w:rPr>
                <w:sz w:val="17"/>
              </w:rPr>
            </w:pPr>
          </w:p>
        </w:tc>
      </w:tr>
      <w:tr w:rsidR="001E02EB"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p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r>
    </w:tbl>
    <w:p w:rsidR="00624B21" w:rsidRDefault="00624B21" w:rsidP="00624B21">
      <w:pPr>
        <w:pStyle w:val="Heading1"/>
        <w:spacing w:line="276" w:lineRule="auto"/>
        <w:ind w:left="0" w:firstLine="0"/>
      </w:pPr>
    </w:p>
    <w:p w:rsidR="005B4ACE" w:rsidRDefault="005B4ACE">
      <w:pPr>
        <w:suppressAutoHyphens w:val="0"/>
        <w:rPr>
          <w:b/>
          <w:bCs/>
        </w:rPr>
      </w:pPr>
      <w:r>
        <w:br w:type="page"/>
      </w:r>
    </w:p>
    <w:p w:rsidR="00830036" w:rsidRDefault="00830036" w:rsidP="00830036">
      <w:pPr>
        <w:jc w:val="center"/>
      </w:pPr>
      <w:r>
        <w:rPr>
          <w:b/>
          <w:sz w:val="28"/>
        </w:rPr>
        <w:lastRenderedPageBreak/>
        <w:t>Experiment No: 5</w:t>
      </w:r>
    </w:p>
    <w:p w:rsidR="00830036" w:rsidRDefault="00830036" w:rsidP="00830036">
      <w:pPr>
        <w:jc w:val="both"/>
        <w:rPr>
          <w:sz w:val="24"/>
          <w:szCs w:val="24"/>
        </w:rPr>
      </w:pPr>
    </w:p>
    <w:p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  Here 8 is the 6</w:t>
      </w:r>
      <w:r w:rsidRPr="00046E3A">
        <w:rPr>
          <w:bCs/>
          <w:sz w:val="24"/>
          <w:szCs w:val="24"/>
          <w:vertAlign w:val="superscript"/>
        </w:rPr>
        <w:t>th</w:t>
      </w:r>
      <w:r w:rsidRPr="00046E3A">
        <w:rPr>
          <w:bCs/>
          <w:sz w:val="24"/>
          <w:szCs w:val="24"/>
        </w:rPr>
        <w:t xml:space="preserve"> Fibonacci number).</w:t>
      </w:r>
    </w:p>
    <w:p w:rsidR="00046E3A" w:rsidRPr="00046E3A" w:rsidRDefault="00046E3A" w:rsidP="00830036">
      <w:pPr>
        <w:jc w:val="both"/>
        <w:rPr>
          <w:b/>
          <w:sz w:val="24"/>
          <w:szCs w:val="24"/>
        </w:rPr>
      </w:pPr>
    </w:p>
    <w:p w:rsidR="00830036" w:rsidRDefault="00830036" w:rsidP="00830036">
      <w:pPr>
        <w:jc w:val="both"/>
      </w:pPr>
      <w:r>
        <w:rPr>
          <w:b/>
          <w:sz w:val="24"/>
        </w:rPr>
        <w:t>Date:</w:t>
      </w:r>
    </w:p>
    <w:p w:rsidR="00830036" w:rsidRDefault="00830036" w:rsidP="00830036">
      <w:pPr>
        <w:jc w:val="both"/>
        <w:rPr>
          <w:b/>
          <w:sz w:val="24"/>
        </w:rPr>
      </w:pPr>
    </w:p>
    <w:p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rsidR="00830036" w:rsidRDefault="00830036" w:rsidP="00830036">
      <w:pPr>
        <w:jc w:val="both"/>
        <w:rPr>
          <w:b/>
          <w:w w:val="110"/>
        </w:rPr>
      </w:pPr>
    </w:p>
    <w:p w:rsidR="00830036" w:rsidRDefault="00830036" w:rsidP="00830036">
      <w:pPr>
        <w:jc w:val="both"/>
      </w:pPr>
      <w:r>
        <w:rPr>
          <w:b/>
          <w:sz w:val="24"/>
        </w:rPr>
        <w:t>Relevant CO: CO1, CO</w:t>
      </w:r>
      <w:r w:rsidR="00046E3A">
        <w:rPr>
          <w:b/>
          <w:sz w:val="24"/>
        </w:rPr>
        <w:t>5</w:t>
      </w:r>
    </w:p>
    <w:p w:rsidR="00830036" w:rsidRDefault="00830036" w:rsidP="00830036">
      <w:pPr>
        <w:jc w:val="both"/>
        <w:rPr>
          <w:b/>
          <w:sz w:val="24"/>
        </w:rPr>
      </w:pPr>
    </w:p>
    <w:p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rsidR="00830036" w:rsidRDefault="00830036" w:rsidP="00830036">
      <w:pPr>
        <w:jc w:val="both"/>
        <w:rPr>
          <w:sz w:val="24"/>
        </w:rPr>
      </w:pPr>
      <w:r>
        <w:rPr>
          <w:sz w:val="24"/>
        </w:rPr>
        <w:tab/>
      </w:r>
      <w:r>
        <w:rPr>
          <w:sz w:val="24"/>
        </w:rPr>
        <w:tab/>
        <w:t xml:space="preserve">(b) </w:t>
      </w:r>
      <w:r w:rsidR="00046E3A">
        <w:rPr>
          <w:sz w:val="24"/>
        </w:rPr>
        <w:t>Find the time complexity of algorithms.</w:t>
      </w:r>
    </w:p>
    <w:p w:rsidR="00046E3A" w:rsidRDefault="00046E3A" w:rsidP="00830036">
      <w:pPr>
        <w:jc w:val="both"/>
      </w:pPr>
      <w:r>
        <w:rPr>
          <w:sz w:val="24"/>
        </w:rPr>
        <w:tab/>
      </w:r>
      <w:r>
        <w:rPr>
          <w:sz w:val="24"/>
        </w:rPr>
        <w:tab/>
        <w:t>(C) Understand the polynomial and non-polynomial problems</w:t>
      </w:r>
    </w:p>
    <w:p w:rsidR="00830036" w:rsidRDefault="00830036" w:rsidP="00830036">
      <w:pPr>
        <w:jc w:val="both"/>
        <w:rPr>
          <w:b/>
          <w:sz w:val="24"/>
        </w:rPr>
      </w:pPr>
    </w:p>
    <w:p w:rsidR="00830036" w:rsidRDefault="00830036" w:rsidP="00830036">
      <w:pPr>
        <w:jc w:val="both"/>
      </w:pPr>
      <w:r>
        <w:rPr>
          <w:b/>
          <w:sz w:val="24"/>
        </w:rPr>
        <w:t xml:space="preserve">Equipment/Instruments: </w:t>
      </w:r>
      <w:r>
        <w:rPr>
          <w:sz w:val="24"/>
        </w:rPr>
        <w:t xml:space="preserve">Computer System, Any C language editor </w:t>
      </w:r>
    </w:p>
    <w:p w:rsidR="00830036" w:rsidRDefault="00830036" w:rsidP="00830036">
      <w:pPr>
        <w:jc w:val="both"/>
        <w:rPr>
          <w:b/>
          <w:sz w:val="24"/>
        </w:rPr>
      </w:pPr>
    </w:p>
    <w:p w:rsidR="00830036" w:rsidRDefault="00830036" w:rsidP="00830036">
      <w:pPr>
        <w:jc w:val="both"/>
        <w:rPr>
          <w:sz w:val="24"/>
        </w:rPr>
      </w:pPr>
      <w:r>
        <w:rPr>
          <w:b/>
          <w:sz w:val="24"/>
        </w:rPr>
        <w:t>Theory:</w:t>
      </w:r>
    </w:p>
    <w:p w:rsidR="00830036" w:rsidRDefault="00830036" w:rsidP="00830036">
      <w:pPr>
        <w:jc w:val="both"/>
        <w:rPr>
          <w:b/>
          <w:sz w:val="24"/>
        </w:rPr>
      </w:pPr>
    </w:p>
    <w:p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rsidR="00046E3A" w:rsidRDefault="00046E3A" w:rsidP="00830036">
      <w:pPr>
        <w:jc w:val="both"/>
        <w:rPr>
          <w:bCs/>
          <w:sz w:val="24"/>
        </w:rPr>
      </w:pPr>
    </w:p>
    <w:p w:rsidR="00046E3A" w:rsidRDefault="00764A27" w:rsidP="00830036">
      <w:pPr>
        <w:jc w:val="both"/>
        <w:rPr>
          <w:bCs/>
          <w:sz w:val="24"/>
        </w:rPr>
      </w:pPr>
      <w:r w:rsidRPr="00046E3A">
        <w:rPr>
          <w:bCs/>
          <w:sz w:val="24"/>
        </w:rPr>
        <w:t>To</w:t>
      </w:r>
      <w:r w:rsidR="00046E3A" w:rsidRPr="00046E3A">
        <w:rPr>
          <w:bCs/>
          <w:sz w:val="24"/>
        </w:rPr>
        <w:t xml:space="preserve"> represent any (n+1)</w:t>
      </w:r>
      <w:proofErr w:type="spellStart"/>
      <w:r w:rsidR="00046E3A" w:rsidRPr="00764A27">
        <w:rPr>
          <w:bCs/>
          <w:sz w:val="24"/>
          <w:vertAlign w:val="superscript"/>
        </w:rPr>
        <w:t>th</w:t>
      </w:r>
      <w:proofErr w:type="spell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rsidR="00046E3A" w:rsidRDefault="00046E3A" w:rsidP="00830036">
      <w:pPr>
        <w:jc w:val="both"/>
        <w:rPr>
          <w:bCs/>
          <w:sz w:val="24"/>
        </w:rPr>
      </w:pPr>
    </w:p>
    <w:p w:rsidR="00046E3A" w:rsidRDefault="00046E3A" w:rsidP="00046E3A">
      <w:pPr>
        <w:jc w:val="center"/>
        <w:rPr>
          <w:bCs/>
          <w:sz w:val="24"/>
        </w:rPr>
      </w:pPr>
      <w:r>
        <w:rPr>
          <w:noProof/>
          <w:lang w:val="en-IN" w:eastAsia="en-IN" w:bidi="gu-IN"/>
        </w:rPr>
        <w:drawing>
          <wp:inline distT="0" distB="0" distL="0" distR="0">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4">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rsidR="00046E3A" w:rsidRDefault="00046E3A" w:rsidP="00830036">
      <w:pPr>
        <w:jc w:val="both"/>
        <w:rPr>
          <w:bCs/>
          <w:sz w:val="24"/>
        </w:rPr>
      </w:pPr>
    </w:p>
    <w:p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rsidR="000922B8" w:rsidRDefault="000922B8" w:rsidP="00D63151">
      <w:pPr>
        <w:jc w:val="both"/>
        <w:rPr>
          <w:b/>
          <w:sz w:val="24"/>
        </w:rPr>
      </w:pPr>
    </w:p>
    <w:p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rsidR="00D63151" w:rsidRDefault="00D63151" w:rsidP="00D63151">
      <w:pPr>
        <w:jc w:val="both"/>
        <w:rPr>
          <w:b/>
          <w:sz w:val="24"/>
        </w:rPr>
      </w:pPr>
      <w:r w:rsidRPr="00D63151">
        <w:rPr>
          <w:b/>
          <w:sz w:val="24"/>
        </w:rPr>
        <w:t>Steps:</w:t>
      </w:r>
    </w:p>
    <w:p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rsidR="00D63151" w:rsidRPr="00D63151" w:rsidRDefault="00D63151" w:rsidP="00D63151">
      <w:pPr>
        <w:jc w:val="both"/>
        <w:rPr>
          <w:bCs/>
          <w:sz w:val="24"/>
        </w:rPr>
      </w:pPr>
      <w:r w:rsidRPr="00D63151">
        <w:rPr>
          <w:bCs/>
          <w:sz w:val="24"/>
        </w:rPr>
        <w:t xml:space="preserve">If n is 1 or 2 then </w:t>
      </w:r>
    </w:p>
    <w:p w:rsidR="00D63151" w:rsidRPr="00D63151" w:rsidRDefault="00D63151" w:rsidP="00D63151">
      <w:pPr>
        <w:jc w:val="both"/>
        <w:rPr>
          <w:bCs/>
          <w:sz w:val="24"/>
        </w:rPr>
      </w:pPr>
      <w:r w:rsidRPr="00D63151">
        <w:rPr>
          <w:bCs/>
          <w:sz w:val="24"/>
        </w:rPr>
        <w:tab/>
        <w:t xml:space="preserve">Print </w:t>
      </w:r>
      <w:r w:rsidR="00764A27">
        <w:rPr>
          <w:bCs/>
          <w:sz w:val="24"/>
        </w:rPr>
        <w:t>1</w:t>
      </w:r>
    </w:p>
    <w:p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rsidR="00D63151" w:rsidRPr="00D63151" w:rsidRDefault="00D63151" w:rsidP="00D63151">
      <w:pPr>
        <w:ind w:firstLine="720"/>
        <w:jc w:val="both"/>
        <w:rPr>
          <w:bCs/>
          <w:sz w:val="24"/>
        </w:rPr>
      </w:pPr>
      <w:r w:rsidRPr="00D63151">
        <w:rPr>
          <w:bCs/>
          <w:sz w:val="24"/>
        </w:rPr>
        <w:t>a. Set f2 = f0 + f1.</w:t>
      </w:r>
    </w:p>
    <w:p w:rsidR="00D63151" w:rsidRPr="00D63151" w:rsidRDefault="00D63151" w:rsidP="00D63151">
      <w:pPr>
        <w:ind w:firstLine="720"/>
        <w:jc w:val="both"/>
        <w:rPr>
          <w:bCs/>
          <w:sz w:val="24"/>
        </w:rPr>
      </w:pPr>
      <w:r w:rsidRPr="00D63151">
        <w:rPr>
          <w:bCs/>
          <w:sz w:val="24"/>
        </w:rPr>
        <w:t>b. Set f0 = f1.</w:t>
      </w:r>
    </w:p>
    <w:p w:rsidR="00D63151" w:rsidRPr="00D63151" w:rsidRDefault="00D63151" w:rsidP="00D63151">
      <w:pPr>
        <w:ind w:firstLine="720"/>
        <w:jc w:val="both"/>
        <w:rPr>
          <w:bCs/>
          <w:sz w:val="24"/>
        </w:rPr>
      </w:pPr>
      <w:r w:rsidRPr="00D63151">
        <w:rPr>
          <w:bCs/>
          <w:sz w:val="24"/>
        </w:rPr>
        <w:t>c. Set f1 = f2.</w:t>
      </w:r>
    </w:p>
    <w:p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rsidR="00D63151" w:rsidRDefault="00D63151" w:rsidP="00D63151">
      <w:pPr>
        <w:jc w:val="both"/>
        <w:rPr>
          <w:bCs/>
          <w:sz w:val="24"/>
        </w:rPr>
      </w:pPr>
      <w:r w:rsidRPr="00D63151">
        <w:rPr>
          <w:bCs/>
          <w:sz w:val="24"/>
        </w:rPr>
        <w:t>Print f1.</w:t>
      </w:r>
    </w:p>
    <w:p w:rsidR="00D63151" w:rsidRDefault="00D63151" w:rsidP="00D63151">
      <w:pPr>
        <w:jc w:val="both"/>
        <w:rPr>
          <w:bCs/>
          <w:sz w:val="24"/>
        </w:rPr>
      </w:pPr>
    </w:p>
    <w:p w:rsidR="00764A27" w:rsidRDefault="00764A27" w:rsidP="00D63151">
      <w:pPr>
        <w:jc w:val="both"/>
        <w:rPr>
          <w:bCs/>
          <w:sz w:val="24"/>
        </w:rPr>
      </w:pPr>
    </w:p>
    <w:p w:rsidR="00764A27" w:rsidRDefault="00764A27" w:rsidP="00D63151">
      <w:pPr>
        <w:jc w:val="both"/>
        <w:rPr>
          <w:bCs/>
          <w:sz w:val="24"/>
        </w:rPr>
      </w:pPr>
    </w:p>
    <w:p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rsidR="00D63151" w:rsidRDefault="00D63151" w:rsidP="00D63151">
      <w:pPr>
        <w:jc w:val="both"/>
        <w:rPr>
          <w:bCs/>
          <w:sz w:val="24"/>
        </w:rPr>
      </w:pPr>
    </w:p>
    <w:p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rsidR="00764A27" w:rsidRDefault="00D63151" w:rsidP="00D63151">
      <w:pPr>
        <w:jc w:val="both"/>
        <w:rPr>
          <w:bCs/>
          <w:sz w:val="24"/>
        </w:rPr>
      </w:pPr>
      <w:r w:rsidRPr="00D63151">
        <w:rPr>
          <w:bCs/>
          <w:sz w:val="24"/>
        </w:rPr>
        <w:t>If n is 1 or 2</w:t>
      </w:r>
      <w:r w:rsidR="00764A27">
        <w:rPr>
          <w:bCs/>
          <w:sz w:val="24"/>
        </w:rPr>
        <w:t xml:space="preserve"> then</w:t>
      </w:r>
    </w:p>
    <w:p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(n-1)</w:t>
      </w:r>
      <w:proofErr w:type="spellStart"/>
      <w:r w:rsidR="00D63151" w:rsidRPr="00764A27">
        <w:rPr>
          <w:bCs/>
          <w:sz w:val="24"/>
          <w:vertAlign w:val="superscript"/>
        </w:rPr>
        <w:t>th</w:t>
      </w:r>
      <w:proofErr w:type="spellEnd"/>
      <w:r w:rsidR="00D63151" w:rsidRPr="00D63151">
        <w:rPr>
          <w:bCs/>
          <w:sz w:val="24"/>
        </w:rPr>
        <w:t xml:space="preserve"> and (n-2)</w:t>
      </w:r>
      <w:proofErr w:type="spellStart"/>
      <w:r w:rsidR="00D63151" w:rsidRPr="00764A27">
        <w:rPr>
          <w:bCs/>
          <w:sz w:val="24"/>
          <w:vertAlign w:val="superscript"/>
        </w:rPr>
        <w:t>th</w:t>
      </w:r>
      <w:proofErr w:type="spellEnd"/>
      <w:r w:rsidR="00D63151" w:rsidRPr="00D63151">
        <w:rPr>
          <w:bCs/>
          <w:sz w:val="24"/>
        </w:rPr>
        <w:t xml:space="preserve"> Fibonacci numbers, and return their sum.</w:t>
      </w:r>
    </w:p>
    <w:p w:rsidR="00D63151" w:rsidRDefault="00D63151" w:rsidP="00D63151">
      <w:pPr>
        <w:jc w:val="both"/>
        <w:rPr>
          <w:bCs/>
          <w:sz w:val="24"/>
        </w:rPr>
      </w:pPr>
      <w:r w:rsidRPr="00D63151">
        <w:rPr>
          <w:bCs/>
          <w:sz w:val="24"/>
        </w:rPr>
        <w:t>Print the result.</w:t>
      </w:r>
    </w:p>
    <w:p w:rsidR="00764A27" w:rsidRDefault="00764A27" w:rsidP="00D63151">
      <w:pPr>
        <w:jc w:val="both"/>
        <w:rPr>
          <w:bCs/>
          <w:sz w:val="24"/>
        </w:rPr>
      </w:pPr>
    </w:p>
    <w:p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rsidR="00830036" w:rsidRDefault="00830036" w:rsidP="00830036">
      <w:pPr>
        <w:jc w:val="both"/>
        <w:rPr>
          <w:b/>
          <w:sz w:val="24"/>
        </w:rPr>
      </w:pPr>
    </w:p>
    <w:p w:rsidR="0084605C" w:rsidRDefault="0084605C" w:rsidP="00830036">
      <w:pPr>
        <w:jc w:val="both"/>
        <w:rPr>
          <w:b/>
          <w:sz w:val="24"/>
        </w:rPr>
      </w:pPr>
      <w:r>
        <w:rPr>
          <w:b/>
          <w:sz w:val="24"/>
        </w:rPr>
        <w:t>Code:</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r w:rsidRPr="00E41F88">
        <w:rPr>
          <w:rFonts w:ascii="Comic Sans MS" w:hAnsi="Comic Sans MS"/>
          <w:bCs/>
          <w:sz w:val="24"/>
          <w:lang w:val="en-IN"/>
        </w:rPr>
        <w:t>java.io.FileWriter</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r w:rsidRPr="00E41F88">
        <w:rPr>
          <w:rFonts w:ascii="Comic Sans MS" w:hAnsi="Comic Sans MS"/>
          <w:bCs/>
          <w:sz w:val="24"/>
          <w:lang w:val="en-IN"/>
        </w:rPr>
        <w:t>java.io.IOException</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public class Practical_5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 Approach</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(int n)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&lt;= 0) return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 n == 2)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int f_0 = 0, f_1 = 1, f_2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for (int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 2;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&lt; n;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f_2 = f_0 + f_1;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f_0 = f_1;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f_1 = f_2;</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f_1;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 Approach</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(int n)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0) return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return 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lastRenderedPageBreak/>
        <w:t xml:space="preserve">        return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 xml:space="preserve">(n - 1) +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 - 2);</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void main(String[] </w:t>
      </w:r>
      <w:proofErr w:type="spellStart"/>
      <w:r w:rsidRPr="00E41F88">
        <w:rPr>
          <w:rFonts w:ascii="Comic Sans MS" w:hAnsi="Comic Sans MS"/>
          <w:bCs/>
          <w:sz w:val="24"/>
          <w:lang w:val="en-IN"/>
        </w:rPr>
        <w:t>args</w:t>
      </w:r>
      <w:proofErr w:type="spellEnd"/>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String filename = "fibonacci_steps_comparison.txt";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try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 xml:space="preserve"> writer = new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(filename))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Write CSV header</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writer.write</w:t>
      </w:r>
      <w:proofErr w:type="spellEnd"/>
      <w:r w:rsidRPr="00E41F88">
        <w:rPr>
          <w:rFonts w:ascii="Comic Sans MS" w:hAnsi="Comic Sans MS"/>
          <w:bCs/>
          <w:sz w:val="24"/>
          <w:lang w:val="en-IN"/>
        </w:rPr>
        <w:t xml:space="preserve">("Fibonacci </w:t>
      </w:r>
      <w:proofErr w:type="spellStart"/>
      <w:r w:rsidRPr="00E41F88">
        <w:rPr>
          <w:rFonts w:ascii="Comic Sans MS" w:hAnsi="Comic Sans MS"/>
          <w:bCs/>
          <w:sz w:val="24"/>
          <w:lang w:val="en-IN"/>
        </w:rPr>
        <w:t>Number,Iterative</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Steps,Recursive</w:t>
      </w:r>
      <w:proofErr w:type="spellEnd"/>
      <w:r w:rsidRPr="00E41F88">
        <w:rPr>
          <w:rFonts w:ascii="Comic Sans MS" w:hAnsi="Comic Sans MS"/>
          <w:bCs/>
          <w:sz w:val="24"/>
          <w:lang w:val="en-IN"/>
        </w:rPr>
        <w:t xml:space="preserve"> Steps\n");</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("Fibonacci Number | Iterative Steps | Recursive Steps");</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for (int n = 10; n &lt;= 40; n += 5)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(n);</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Console Output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System.out.printf</w:t>
      </w:r>
      <w:proofErr w:type="spellEnd"/>
      <w:r w:rsidRPr="00E41F88">
        <w:rPr>
          <w:rFonts w:ascii="Comic Sans MS" w:hAnsi="Comic Sans MS"/>
          <w:bCs/>
          <w:sz w:val="24"/>
          <w:lang w:val="en-IN"/>
        </w:rPr>
        <w:t xml:space="preserve">("%17d | %15d | %15d\n", n,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File Output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writer.write</w:t>
      </w:r>
      <w:proofErr w:type="spellEnd"/>
      <w:r w:rsidRPr="00E41F88">
        <w:rPr>
          <w:rFonts w:ascii="Comic Sans MS" w:hAnsi="Comic Sans MS"/>
          <w:bCs/>
          <w:sz w:val="24"/>
          <w:lang w:val="en-IN"/>
        </w:rPr>
        <w:t xml:space="preserve">(n + "," +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 +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"\n");</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roofErr w:type="spellStart"/>
      <w:r w:rsidRPr="00E41F88">
        <w:rPr>
          <w:rFonts w:ascii="Comic Sans MS" w:hAnsi="Comic Sans MS"/>
          <w:bCs/>
          <w:sz w:val="24"/>
          <w:lang w:val="en-IN"/>
        </w:rPr>
        <w:t>nData</w:t>
      </w:r>
      <w:proofErr w:type="spellEnd"/>
      <w:r w:rsidRPr="00E41F88">
        <w:rPr>
          <w:rFonts w:ascii="Comic Sans MS" w:hAnsi="Comic Sans MS"/>
          <w:bCs/>
          <w:sz w:val="24"/>
          <w:lang w:val="en-IN"/>
        </w:rPr>
        <w:t xml:space="preserve"> successfully written to: " + filename);</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catch (</w:t>
      </w:r>
      <w:proofErr w:type="spellStart"/>
      <w:r w:rsidRPr="00E41F88">
        <w:rPr>
          <w:rFonts w:ascii="Comic Sans MS" w:hAnsi="Comic Sans MS"/>
          <w:bCs/>
          <w:sz w:val="24"/>
          <w:lang w:val="en-IN"/>
        </w:rPr>
        <w:t>IOException</w:t>
      </w:r>
      <w:proofErr w:type="spellEnd"/>
      <w:r w:rsidRPr="00E41F88">
        <w:rPr>
          <w:rFonts w:ascii="Comic Sans MS" w:hAnsi="Comic Sans MS"/>
          <w:bCs/>
          <w:sz w:val="24"/>
          <w:lang w:val="en-IN"/>
        </w:rPr>
        <w:t xml:space="preserve"> e)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 xml:space="preserve">("An error occurred while writing the file: " + </w:t>
      </w:r>
      <w:proofErr w:type="spellStart"/>
      <w:r w:rsidRPr="00E41F88">
        <w:rPr>
          <w:rFonts w:ascii="Comic Sans MS" w:hAnsi="Comic Sans MS"/>
          <w:bCs/>
          <w:sz w:val="24"/>
          <w:lang w:val="en-IN"/>
        </w:rPr>
        <w:t>e.getMessage</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84605C" w:rsidRPr="00E41F88" w:rsidRDefault="00E41F88" w:rsidP="00830036">
      <w:pPr>
        <w:jc w:val="both"/>
        <w:rPr>
          <w:rFonts w:ascii="Comic Sans MS" w:hAnsi="Comic Sans MS"/>
          <w:bCs/>
          <w:sz w:val="24"/>
          <w:lang w:val="en-IN"/>
        </w:rPr>
      </w:pPr>
      <w:r w:rsidRPr="00E41F88">
        <w:rPr>
          <w:rFonts w:ascii="Comic Sans MS" w:hAnsi="Comic Sans MS"/>
          <w:bCs/>
          <w:sz w:val="24"/>
          <w:lang w:val="en-IN"/>
        </w:rPr>
        <w:t>}</w:t>
      </w:r>
    </w:p>
    <w:p w:rsidR="00830036" w:rsidRDefault="00830036" w:rsidP="00830036">
      <w:pPr>
        <w:jc w:val="both"/>
        <w:rPr>
          <w:b/>
          <w:sz w:val="24"/>
        </w:rPr>
      </w:pPr>
    </w:p>
    <w:p w:rsidR="00830036" w:rsidRDefault="00830036" w:rsidP="00830036">
      <w:pPr>
        <w:jc w:val="both"/>
        <w:rPr>
          <w:b/>
          <w:sz w:val="24"/>
        </w:rPr>
      </w:pPr>
      <w:r>
        <w:rPr>
          <w:b/>
          <w:sz w:val="24"/>
        </w:rPr>
        <w:t>Observations:</w:t>
      </w:r>
    </w:p>
    <w:p w:rsidR="00B57602" w:rsidRPr="00B57602" w:rsidRDefault="00B57602" w:rsidP="00B57602">
      <w:pPr>
        <w:pStyle w:val="ListParagraph"/>
        <w:numPr>
          <w:ilvl w:val="0"/>
          <w:numId w:val="54"/>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rsidR="00B57602" w:rsidRPr="00B57602" w:rsidRDefault="00B57602" w:rsidP="00B57602">
      <w:pPr>
        <w:pStyle w:val="ListParagraph"/>
        <w:numPr>
          <w:ilvl w:val="0"/>
          <w:numId w:val="54"/>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rsidR="00E41F88" w:rsidRPr="00B57602" w:rsidRDefault="00B57602" w:rsidP="00830036">
      <w:pPr>
        <w:pStyle w:val="ListParagraph"/>
        <w:numPr>
          <w:ilvl w:val="0"/>
          <w:numId w:val="54"/>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rsidR="00E41F88" w:rsidRPr="004578C3" w:rsidRDefault="00E41F88" w:rsidP="00830036">
      <w:pPr>
        <w:jc w:val="both"/>
        <w:rPr>
          <w:bCs/>
        </w:rPr>
      </w:pPr>
    </w:p>
    <w:p w:rsidR="00830036" w:rsidRDefault="00830036" w:rsidP="00830036">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rsidTr="00575848">
        <w:trPr>
          <w:trHeight w:val="302"/>
          <w:jc w:val="center"/>
        </w:trPr>
        <w:tc>
          <w:tcPr>
            <w:tcW w:w="2268" w:type="dxa"/>
            <w:vMerge w:val="restart"/>
            <w:vAlign w:val="center"/>
          </w:tcPr>
          <w:p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rsidTr="00534D2A">
        <w:trPr>
          <w:trHeight w:val="369"/>
          <w:jc w:val="center"/>
        </w:trPr>
        <w:tc>
          <w:tcPr>
            <w:tcW w:w="2268" w:type="dxa"/>
            <w:vMerge/>
            <w:vAlign w:val="center"/>
          </w:tcPr>
          <w:p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rsidTr="00534D2A">
        <w:trPr>
          <w:trHeight w:val="303"/>
          <w:jc w:val="center"/>
        </w:trPr>
        <w:tc>
          <w:tcPr>
            <w:tcW w:w="2268" w:type="dxa"/>
            <w:vAlign w:val="center"/>
          </w:tcPr>
          <w:p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rsidTr="00534D2A">
        <w:trPr>
          <w:trHeight w:val="303"/>
          <w:jc w:val="center"/>
        </w:trPr>
        <w:tc>
          <w:tcPr>
            <w:tcW w:w="2268" w:type="dxa"/>
            <w:vAlign w:val="center"/>
          </w:tcPr>
          <w:p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rsidTr="00534D2A">
        <w:trPr>
          <w:trHeight w:val="303"/>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rsidTr="00534D2A">
        <w:trPr>
          <w:trHeight w:val="303"/>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rsidTr="00534D2A">
        <w:trPr>
          <w:trHeight w:val="303"/>
          <w:jc w:val="center"/>
        </w:trPr>
        <w:tc>
          <w:tcPr>
            <w:tcW w:w="2268" w:type="dxa"/>
            <w:vAlign w:val="center"/>
          </w:tcPr>
          <w:p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rsidTr="00534D2A">
        <w:trPr>
          <w:trHeight w:val="303"/>
          <w:jc w:val="center"/>
        </w:trPr>
        <w:tc>
          <w:tcPr>
            <w:tcW w:w="2268" w:type="dxa"/>
            <w:vAlign w:val="center"/>
          </w:tcPr>
          <w:p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rsidTr="00534D2A">
        <w:trPr>
          <w:trHeight w:val="303"/>
          <w:jc w:val="center"/>
        </w:trPr>
        <w:tc>
          <w:tcPr>
            <w:tcW w:w="2268" w:type="dxa"/>
            <w:vAlign w:val="center"/>
          </w:tcPr>
          <w:p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rsidTr="00575848">
        <w:trPr>
          <w:trHeight w:val="303"/>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rsidTr="00575848">
        <w:trPr>
          <w:trHeight w:val="345"/>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rsidR="00E41F88" w:rsidRPr="009E21E2" w:rsidRDefault="00E41F88" w:rsidP="00E41F88">
            <w:pPr>
              <w:spacing w:after="0"/>
              <w:jc w:val="center"/>
              <w:rPr>
                <w:rFonts w:ascii="Times New Roman" w:hAnsi="Times New Roman" w:cs="Times New Roman"/>
                <w:sz w:val="24"/>
                <w:szCs w:val="24"/>
              </w:rPr>
            </w:pPr>
          </w:p>
        </w:tc>
      </w:tr>
      <w:tr w:rsidR="00E41F88" w:rsidRPr="009E21E2" w:rsidTr="00534D2A">
        <w:trPr>
          <w:trHeight w:val="345"/>
          <w:jc w:val="center"/>
        </w:trPr>
        <w:tc>
          <w:tcPr>
            <w:tcW w:w="2268" w:type="dxa"/>
            <w:vAlign w:val="center"/>
          </w:tcPr>
          <w:p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rsidR="00830036" w:rsidRDefault="00830036" w:rsidP="00830036">
      <w:pPr>
        <w:jc w:val="both"/>
        <w:rPr>
          <w:b/>
          <w:bCs/>
          <w:sz w:val="24"/>
          <w:szCs w:val="24"/>
        </w:rPr>
      </w:pPr>
    </w:p>
    <w:p w:rsidR="00830036" w:rsidRPr="00464471" w:rsidRDefault="00830036" w:rsidP="00830036">
      <w:pPr>
        <w:jc w:val="both"/>
        <w:rPr>
          <w:b/>
          <w:bCs/>
          <w:sz w:val="24"/>
          <w:szCs w:val="24"/>
        </w:rPr>
      </w:pPr>
      <w:r w:rsidRPr="00464471">
        <w:rPr>
          <w:b/>
          <w:bCs/>
          <w:sz w:val="24"/>
          <w:szCs w:val="24"/>
        </w:rPr>
        <w:t>Chart:</w:t>
      </w:r>
    </w:p>
    <w:p w:rsidR="00830036" w:rsidRDefault="00830036" w:rsidP="00830036">
      <w:pPr>
        <w:jc w:val="both"/>
      </w:pPr>
    </w:p>
    <w:p w:rsidR="00830036" w:rsidRDefault="002C584A" w:rsidP="00830036">
      <w:pPr>
        <w:jc w:val="both"/>
        <w:rPr>
          <w:b/>
          <w:sz w:val="24"/>
        </w:rPr>
      </w:pPr>
      <w:r>
        <w:rPr>
          <w:noProof/>
        </w:rPr>
        <w:drawing>
          <wp:anchor distT="0" distB="0" distL="114300" distR="114300" simplePos="0" relativeHeight="251660800" behindDoc="0" locked="0" layoutInCell="1" allowOverlap="1">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rsidR="00830036" w:rsidRDefault="00830036" w:rsidP="00830036">
      <w:pPr>
        <w:jc w:val="both"/>
      </w:pPr>
      <w:r>
        <w:rPr>
          <w:b/>
          <w:sz w:val="24"/>
        </w:rPr>
        <w:t xml:space="preserve">Conclusion: </w:t>
      </w:r>
    </w:p>
    <w:p w:rsidR="00C75CFB" w:rsidRPr="00C75CFB" w:rsidRDefault="00C75CFB" w:rsidP="00C75CFB">
      <w:pPr>
        <w:pStyle w:val="ListParagraph"/>
        <w:numPr>
          <w:ilvl w:val="0"/>
          <w:numId w:val="55"/>
        </w:numPr>
        <w:jc w:val="both"/>
        <w:rPr>
          <w:bCs/>
          <w:sz w:val="24"/>
          <w:lang w:val="en-IN"/>
        </w:rPr>
      </w:pPr>
      <w:r w:rsidRPr="00C75CFB">
        <w:rPr>
          <w:bCs/>
          <w:sz w:val="24"/>
          <w:lang w:val="en-IN"/>
        </w:rPr>
        <w:t>The iterative version of the Fibonacci function is significantly more efficient and scalable.</w:t>
      </w:r>
    </w:p>
    <w:p w:rsidR="00C75CFB" w:rsidRPr="00C75CFB" w:rsidRDefault="00C75CFB" w:rsidP="00C75CFB">
      <w:pPr>
        <w:pStyle w:val="ListParagraph"/>
        <w:numPr>
          <w:ilvl w:val="0"/>
          <w:numId w:val="55"/>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rsidR="00C75CFB" w:rsidRPr="00C75CFB" w:rsidRDefault="00C75CFB" w:rsidP="00C75CFB">
      <w:pPr>
        <w:pStyle w:val="ListParagraph"/>
        <w:numPr>
          <w:ilvl w:val="0"/>
          <w:numId w:val="55"/>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rsidR="00C75CFB" w:rsidRPr="00C75CFB" w:rsidRDefault="00C75CFB" w:rsidP="00C75CFB">
      <w:pPr>
        <w:pStyle w:val="ListParagraph"/>
        <w:numPr>
          <w:ilvl w:val="0"/>
          <w:numId w:val="55"/>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rsidR="00830036" w:rsidRPr="00C75CFB" w:rsidRDefault="00830036" w:rsidP="00830036">
      <w:pPr>
        <w:jc w:val="both"/>
        <w:rPr>
          <w:bCs/>
          <w:sz w:val="24"/>
        </w:rPr>
      </w:pP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rPr>
          <w:b/>
          <w:sz w:val="24"/>
        </w:rPr>
      </w:pPr>
    </w:p>
    <w:p w:rsidR="004D08ED" w:rsidRDefault="004D08ED" w:rsidP="00830036">
      <w:pPr>
        <w:jc w:val="both"/>
        <w:rPr>
          <w:b/>
          <w:sz w:val="24"/>
        </w:rPr>
      </w:pPr>
    </w:p>
    <w:p w:rsidR="00830036" w:rsidRDefault="00830036" w:rsidP="00830036">
      <w:pPr>
        <w:jc w:val="both"/>
      </w:pPr>
      <w:r>
        <w:rPr>
          <w:b/>
          <w:sz w:val="24"/>
        </w:rPr>
        <w:lastRenderedPageBreak/>
        <w:t xml:space="preserve">Quiz: </w:t>
      </w:r>
    </w:p>
    <w:p w:rsidR="00830036" w:rsidRPr="004D08ED" w:rsidRDefault="00830036" w:rsidP="00830036">
      <w:pPr>
        <w:numPr>
          <w:ilvl w:val="0"/>
          <w:numId w:val="22"/>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rsidR="00830036" w:rsidRDefault="00830036" w:rsidP="00830036">
      <w:pPr>
        <w:jc w:val="both"/>
        <w:rPr>
          <w:sz w:val="24"/>
        </w:rPr>
      </w:pPr>
    </w:p>
    <w:p w:rsidR="00534D2A" w:rsidRPr="004D08ED" w:rsidRDefault="00534D2A" w:rsidP="00534D2A">
      <w:pPr>
        <w:numPr>
          <w:ilvl w:val="0"/>
          <w:numId w:val="22"/>
        </w:numPr>
        <w:jc w:val="both"/>
        <w:rPr>
          <w:b/>
          <w:bCs/>
        </w:rPr>
      </w:pPr>
      <w:r w:rsidRPr="004D08ED">
        <w:rPr>
          <w:b/>
          <w:bCs/>
          <w:sz w:val="24"/>
        </w:rPr>
        <w:t xml:space="preserve">What is the time complexity of </w:t>
      </w:r>
      <w:r w:rsidRPr="004D08ED">
        <w:rPr>
          <w:b/>
          <w:bCs/>
          <w:sz w:val="24"/>
          <w:szCs w:val="24"/>
        </w:rPr>
        <w:t>recursive version of Fibonacci function?</w:t>
      </w:r>
    </w:p>
    <w:p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rsidR="00830036" w:rsidRDefault="00830036" w:rsidP="00830036">
      <w:pPr>
        <w:jc w:val="both"/>
        <w:rPr>
          <w:sz w:val="24"/>
        </w:rPr>
      </w:pPr>
    </w:p>
    <w:p w:rsidR="00830036" w:rsidRPr="004D08ED" w:rsidRDefault="00534D2A" w:rsidP="00830036">
      <w:pPr>
        <w:numPr>
          <w:ilvl w:val="0"/>
          <w:numId w:val="22"/>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 xml:space="preserve">Not efficiently without optimization. Beyond n ≈ 40, the number of recursive calls becomes extremely large and may lead to stack overflow or long runtimes. Optimization using </w:t>
      </w:r>
      <w:proofErr w:type="spellStart"/>
      <w:r w:rsidR="00EE1EB0" w:rsidRPr="00EE1EB0">
        <w:rPr>
          <w:sz w:val="24"/>
        </w:rPr>
        <w:t>memoization</w:t>
      </w:r>
      <w:proofErr w:type="spellEnd"/>
      <w:r w:rsidR="00EE1EB0" w:rsidRPr="00EE1EB0">
        <w:rPr>
          <w:sz w:val="24"/>
        </w:rPr>
        <w:t xml:space="preserve"> or dynamic programming is necessary for higher inputs.</w:t>
      </w:r>
    </w:p>
    <w:p w:rsidR="00830036" w:rsidRDefault="00830036" w:rsidP="00830036">
      <w:pPr>
        <w:jc w:val="both"/>
        <w:rPr>
          <w:sz w:val="24"/>
        </w:rPr>
      </w:pPr>
    </w:p>
    <w:p w:rsidR="00830036" w:rsidRPr="004D08ED" w:rsidRDefault="00534D2A" w:rsidP="00830036">
      <w:pPr>
        <w:numPr>
          <w:ilvl w:val="0"/>
          <w:numId w:val="22"/>
        </w:numPr>
        <w:jc w:val="both"/>
        <w:rPr>
          <w:b/>
          <w:bCs/>
        </w:rPr>
      </w:pPr>
      <w:r w:rsidRPr="004D08ED">
        <w:rPr>
          <w:b/>
          <w:bCs/>
          <w:sz w:val="24"/>
        </w:rPr>
        <w:t xml:space="preserve">What do you mean by polynomial time algorithms and exponential time algorithms? </w:t>
      </w:r>
    </w:p>
    <w:p w:rsidR="00830036" w:rsidRDefault="00830036" w:rsidP="00830036">
      <w:pPr>
        <w:jc w:val="both"/>
        <w:rPr>
          <w:sz w:val="24"/>
        </w:rPr>
      </w:pPr>
      <w:r w:rsidRPr="0008680F">
        <w:rPr>
          <w:b/>
          <w:bCs/>
          <w:sz w:val="24"/>
        </w:rPr>
        <w:t>Answer:</w:t>
      </w:r>
      <w:r w:rsidR="00B521E0">
        <w:rPr>
          <w:b/>
          <w:bCs/>
          <w:sz w:val="24"/>
        </w:rPr>
        <w:t xml:space="preserve"> </w:t>
      </w:r>
    </w:p>
    <w:p w:rsidR="00B521E0" w:rsidRPr="00B521E0" w:rsidRDefault="00B521E0" w:rsidP="00B521E0">
      <w:pPr>
        <w:pStyle w:val="ListParagraph"/>
        <w:numPr>
          <w:ilvl w:val="0"/>
          <w:numId w:val="56"/>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rsidR="00B521E0" w:rsidRPr="00B521E0" w:rsidRDefault="00B521E0" w:rsidP="00B521E0">
      <w:pPr>
        <w:pStyle w:val="ListParagraph"/>
        <w:numPr>
          <w:ilvl w:val="0"/>
          <w:numId w:val="56"/>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rsidR="00830036" w:rsidRDefault="00830036" w:rsidP="00830036">
      <w:pPr>
        <w:pStyle w:val="Heading1"/>
        <w:spacing w:line="276" w:lineRule="auto"/>
        <w:ind w:left="0" w:firstLine="0"/>
      </w:pPr>
    </w:p>
    <w:p w:rsidR="00830036" w:rsidRDefault="00830036" w:rsidP="00830036">
      <w:pPr>
        <w:pStyle w:val="Heading1"/>
        <w:spacing w:line="276" w:lineRule="auto"/>
        <w:ind w:left="0" w:firstLine="0"/>
        <w:rPr>
          <w:bCs w:val="0"/>
          <w:sz w:val="24"/>
        </w:rPr>
      </w:pPr>
      <w:r>
        <w:rPr>
          <w:bCs w:val="0"/>
          <w:sz w:val="24"/>
        </w:rPr>
        <w:t xml:space="preserve">Suggested Reference: </w:t>
      </w:r>
    </w:p>
    <w:p w:rsidR="00830036" w:rsidRDefault="00830036" w:rsidP="00830036">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30036" w:rsidRDefault="00830036" w:rsidP="00830036">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830036" w:rsidRDefault="00830036" w:rsidP="00830036">
      <w:pPr>
        <w:pStyle w:val="Heading1"/>
        <w:spacing w:line="276" w:lineRule="auto"/>
        <w:jc w:val="both"/>
        <w:rPr>
          <w:b w:val="0"/>
          <w:bCs w:val="0"/>
          <w:sz w:val="24"/>
          <w:szCs w:val="24"/>
        </w:rPr>
      </w:pPr>
    </w:p>
    <w:p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rsidR="00872383" w:rsidRDefault="00872383" w:rsidP="00872383">
      <w:pPr>
        <w:pStyle w:val="Heading1"/>
        <w:numPr>
          <w:ilvl w:val="6"/>
          <w:numId w:val="22"/>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pPr>
      <w:r>
        <w:rPr>
          <w:sz w:val="24"/>
        </w:rPr>
        <w:t>Rubric wise marks obtained:</w:t>
      </w:r>
    </w:p>
    <w:p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rsidTr="00575848">
        <w:trPr>
          <w:trHeight w:val="856"/>
        </w:trPr>
        <w:tc>
          <w:tcPr>
            <w:tcW w:w="1193" w:type="dxa"/>
            <w:vMerge w:val="restart"/>
            <w:tcBorders>
              <w:top w:val="single" w:sz="4" w:space="0" w:color="00000A"/>
              <w:left w:val="single" w:sz="4" w:space="0" w:color="00000A"/>
              <w:right w:val="single" w:sz="4" w:space="0" w:color="00000A"/>
            </w:tcBorders>
          </w:tcPr>
          <w:p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Understanding of problem</w:t>
            </w:r>
          </w:p>
          <w:p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Program Implementation</w:t>
            </w:r>
          </w:p>
          <w:p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Documentation &amp;Timely Submission</w:t>
            </w:r>
          </w:p>
          <w:p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szCs w:val="24"/>
              </w:rPr>
            </w:pPr>
            <w:r>
              <w:rPr>
                <w:sz w:val="24"/>
                <w:szCs w:val="24"/>
              </w:rPr>
              <w:t>Total</w:t>
            </w:r>
          </w:p>
          <w:p w:rsidR="00830036" w:rsidRDefault="00830036" w:rsidP="00575848">
            <w:pPr>
              <w:pStyle w:val="Heading1"/>
              <w:spacing w:line="276" w:lineRule="auto"/>
              <w:ind w:left="0" w:firstLine="0"/>
              <w:jc w:val="center"/>
            </w:pPr>
            <w:r>
              <w:rPr>
                <w:sz w:val="24"/>
                <w:szCs w:val="24"/>
              </w:rPr>
              <w:t>(10)</w:t>
            </w:r>
          </w:p>
        </w:tc>
      </w:tr>
      <w:tr w:rsidR="00830036" w:rsidTr="00575848">
        <w:trPr>
          <w:trHeight w:val="403"/>
        </w:trPr>
        <w:tc>
          <w:tcPr>
            <w:tcW w:w="1193" w:type="dxa"/>
            <w:vMerge/>
            <w:tcBorders>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830036" w:rsidRDefault="00830036" w:rsidP="00575848">
            <w:pPr>
              <w:pStyle w:val="Heading1"/>
              <w:spacing w:line="276" w:lineRule="auto"/>
              <w:ind w:left="0" w:firstLine="0"/>
              <w:rPr>
                <w:sz w:val="17"/>
              </w:rPr>
            </w:pPr>
          </w:p>
        </w:tc>
      </w:tr>
      <w:tr w:rsidR="00830036"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p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r>
    </w:tbl>
    <w:p w:rsidR="00830036" w:rsidRDefault="00830036" w:rsidP="00830036">
      <w:pPr>
        <w:pStyle w:val="Heading1"/>
        <w:spacing w:line="276" w:lineRule="auto"/>
        <w:ind w:left="0" w:firstLine="0"/>
      </w:pPr>
    </w:p>
    <w:p w:rsidR="00830036" w:rsidRDefault="00830036">
      <w:pPr>
        <w:suppressAutoHyphens w:val="0"/>
        <w:rPr>
          <w:b/>
          <w:sz w:val="28"/>
        </w:rPr>
      </w:pPr>
    </w:p>
    <w:p w:rsidR="00830036" w:rsidRDefault="00830036">
      <w:pPr>
        <w:suppressAutoHyphens w:val="0"/>
        <w:rPr>
          <w:b/>
          <w:sz w:val="28"/>
        </w:rPr>
      </w:pPr>
      <w:r>
        <w:rPr>
          <w:b/>
          <w:sz w:val="28"/>
        </w:rPr>
        <w:br w:type="page"/>
      </w:r>
    </w:p>
    <w:p w:rsidR="005B4ACE" w:rsidRDefault="005B4ACE" w:rsidP="005B4ACE">
      <w:pPr>
        <w:jc w:val="center"/>
      </w:pPr>
      <w:r>
        <w:rPr>
          <w:b/>
          <w:sz w:val="28"/>
        </w:rPr>
        <w:lastRenderedPageBreak/>
        <w:t xml:space="preserve">Experiment No: </w:t>
      </w:r>
      <w:r w:rsidR="00A93F5C">
        <w:rPr>
          <w:b/>
          <w:sz w:val="28"/>
        </w:rPr>
        <w:t>6</w:t>
      </w:r>
    </w:p>
    <w:p w:rsidR="00214A80" w:rsidRDefault="00214A80" w:rsidP="005B4ACE">
      <w:pPr>
        <w:jc w:val="both"/>
        <w:rPr>
          <w:sz w:val="24"/>
          <w:szCs w:val="24"/>
        </w:rPr>
      </w:pPr>
    </w:p>
    <w:p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cases</w:t>
      </w:r>
      <w:r>
        <w:rPr>
          <w:sz w:val="24"/>
          <w:szCs w:val="24"/>
        </w:rPr>
        <w:t xml:space="preserve"> (random, ascending, and descending)</w:t>
      </w:r>
      <w:r w:rsidRPr="00144DBE">
        <w:rPr>
          <w:sz w:val="24"/>
          <w:szCs w:val="24"/>
        </w:rPr>
        <w:t>.</w:t>
      </w:r>
    </w:p>
    <w:p w:rsidR="005B4ACE" w:rsidRDefault="005B4ACE" w:rsidP="005B4ACE">
      <w:pPr>
        <w:jc w:val="both"/>
        <w:rPr>
          <w:b/>
          <w:sz w:val="24"/>
        </w:rPr>
      </w:pPr>
    </w:p>
    <w:p w:rsidR="005B4ACE" w:rsidRDefault="005B4ACE" w:rsidP="005B4ACE">
      <w:pPr>
        <w:jc w:val="both"/>
      </w:pPr>
      <w:r>
        <w:rPr>
          <w:b/>
          <w:sz w:val="24"/>
        </w:rPr>
        <w:t>Date:</w:t>
      </w:r>
    </w:p>
    <w:p w:rsidR="005B4ACE" w:rsidRDefault="005B4ACE" w:rsidP="005B4ACE">
      <w:pPr>
        <w:jc w:val="both"/>
        <w:rPr>
          <w:b/>
          <w:sz w:val="24"/>
        </w:rPr>
      </w:pPr>
    </w:p>
    <w:p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rsidR="005B4ACE" w:rsidRDefault="005B4ACE" w:rsidP="005B4ACE">
      <w:pPr>
        <w:jc w:val="both"/>
        <w:rPr>
          <w:b/>
          <w:w w:val="110"/>
        </w:rPr>
      </w:pPr>
    </w:p>
    <w:p w:rsidR="005B4ACE" w:rsidRDefault="005B4ACE" w:rsidP="005B4ACE">
      <w:pPr>
        <w:jc w:val="both"/>
      </w:pPr>
      <w:r>
        <w:rPr>
          <w:b/>
          <w:sz w:val="24"/>
        </w:rPr>
        <w:t>Relevant CO: CO</w:t>
      </w:r>
      <w:r w:rsidR="00434AB4">
        <w:rPr>
          <w:b/>
          <w:sz w:val="24"/>
        </w:rPr>
        <w:t>1, CO2</w:t>
      </w:r>
    </w:p>
    <w:p w:rsidR="005B4ACE" w:rsidRDefault="005B4ACE" w:rsidP="005B4ACE">
      <w:pPr>
        <w:jc w:val="both"/>
        <w:rPr>
          <w:b/>
          <w:sz w:val="24"/>
        </w:rPr>
      </w:pPr>
    </w:p>
    <w:p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rsidR="005B4ACE" w:rsidRDefault="005B4ACE" w:rsidP="005B4ACE">
      <w:pPr>
        <w:jc w:val="both"/>
        <w:rPr>
          <w:b/>
          <w:sz w:val="24"/>
        </w:rPr>
      </w:pPr>
    </w:p>
    <w:p w:rsidR="005B4ACE" w:rsidRDefault="005B4ACE" w:rsidP="005B4ACE">
      <w:pPr>
        <w:jc w:val="both"/>
      </w:pPr>
      <w:r>
        <w:rPr>
          <w:b/>
          <w:sz w:val="24"/>
        </w:rPr>
        <w:t xml:space="preserve">Equipment/Instruments: </w:t>
      </w:r>
      <w:r>
        <w:rPr>
          <w:sz w:val="24"/>
        </w:rPr>
        <w:t xml:space="preserve">Computer System, Any C language editor </w:t>
      </w:r>
    </w:p>
    <w:p w:rsidR="005B4ACE" w:rsidRDefault="005B4ACE" w:rsidP="005B4ACE">
      <w:pPr>
        <w:jc w:val="both"/>
        <w:rPr>
          <w:b/>
          <w:sz w:val="24"/>
        </w:rPr>
      </w:pPr>
    </w:p>
    <w:p w:rsidR="005B4ACE" w:rsidRDefault="005B4ACE" w:rsidP="005B4ACE">
      <w:pPr>
        <w:jc w:val="both"/>
        <w:rPr>
          <w:sz w:val="24"/>
        </w:rPr>
      </w:pPr>
      <w:r>
        <w:rPr>
          <w:b/>
          <w:sz w:val="24"/>
        </w:rPr>
        <w:t>Theory:</w:t>
      </w:r>
    </w:p>
    <w:p w:rsidR="005B4ACE" w:rsidRDefault="005B4ACE" w:rsidP="005B4ACE">
      <w:pPr>
        <w:jc w:val="both"/>
        <w:rPr>
          <w:b/>
          <w:sz w:val="24"/>
        </w:rPr>
      </w:pPr>
    </w:p>
    <w:p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rsidR="005B4ACE" w:rsidRDefault="005B4ACE" w:rsidP="005B4ACE">
      <w:pPr>
        <w:jc w:val="both"/>
        <w:rPr>
          <w:b/>
          <w:sz w:val="24"/>
        </w:rPr>
      </w:pPr>
    </w:p>
    <w:p w:rsidR="004D6FF6" w:rsidRPr="004D6FF6" w:rsidRDefault="004D6FF6" w:rsidP="004D6FF6">
      <w:pPr>
        <w:jc w:val="both"/>
        <w:rPr>
          <w:bCs/>
          <w:sz w:val="24"/>
        </w:rPr>
      </w:pPr>
      <w:r w:rsidRPr="004D6FF6">
        <w:rPr>
          <w:bCs/>
          <w:sz w:val="24"/>
        </w:rPr>
        <w:t>RANDOMIZED-QUICKSORT(A, low, high)</w:t>
      </w:r>
    </w:p>
    <w:p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rsidR="004D6FF6" w:rsidRPr="004D6FF6" w:rsidRDefault="004D6FF6" w:rsidP="004D6FF6">
      <w:pPr>
        <w:ind w:firstLine="720"/>
        <w:jc w:val="both"/>
        <w:rPr>
          <w:bCs/>
          <w:sz w:val="24"/>
        </w:rPr>
      </w:pPr>
      <w:r w:rsidRPr="004D6FF6">
        <w:rPr>
          <w:bCs/>
          <w:sz w:val="24"/>
        </w:rPr>
        <w:t>pivot= RANDOMIZED_PARTITION(A, low, high);</w:t>
      </w:r>
    </w:p>
    <w:p w:rsidR="004D6FF6" w:rsidRPr="004D6FF6" w:rsidRDefault="004D6FF6" w:rsidP="004D6FF6">
      <w:pPr>
        <w:ind w:firstLine="720"/>
        <w:jc w:val="both"/>
        <w:rPr>
          <w:bCs/>
          <w:sz w:val="24"/>
        </w:rPr>
      </w:pPr>
      <w:r w:rsidRPr="004D6FF6">
        <w:rPr>
          <w:bCs/>
          <w:sz w:val="24"/>
        </w:rPr>
        <w:t>RANDOMIZED-QUICKSORT(A, low, pivot);</w:t>
      </w:r>
    </w:p>
    <w:p w:rsidR="004D6FF6" w:rsidRPr="004D6FF6" w:rsidRDefault="004D6FF6" w:rsidP="004D6FF6">
      <w:pPr>
        <w:ind w:firstLine="720"/>
        <w:jc w:val="both"/>
        <w:rPr>
          <w:bCs/>
          <w:sz w:val="24"/>
        </w:rPr>
      </w:pPr>
      <w:r w:rsidRPr="004D6FF6">
        <w:rPr>
          <w:bCs/>
          <w:sz w:val="24"/>
        </w:rPr>
        <w:t>RANDOMIZED-QUICKSORT(A, pivot+1,high);</w:t>
      </w:r>
    </w:p>
    <w:p w:rsidR="004D6FF6" w:rsidRPr="004D6FF6" w:rsidRDefault="004D6FF6" w:rsidP="004D6FF6">
      <w:pPr>
        <w:jc w:val="both"/>
        <w:rPr>
          <w:bCs/>
          <w:sz w:val="24"/>
        </w:rPr>
      </w:pPr>
      <w:r w:rsidRPr="004D6FF6">
        <w:rPr>
          <w:bCs/>
          <w:sz w:val="24"/>
        </w:rPr>
        <w:t>}</w:t>
      </w:r>
    </w:p>
    <w:p w:rsidR="004D6FF6" w:rsidRPr="004D6FF6" w:rsidRDefault="004D6FF6" w:rsidP="004D6FF6">
      <w:pPr>
        <w:jc w:val="both"/>
        <w:rPr>
          <w:bCs/>
          <w:sz w:val="24"/>
        </w:rPr>
      </w:pPr>
      <w:r w:rsidRPr="004D6FF6">
        <w:rPr>
          <w:bCs/>
          <w:sz w:val="24"/>
        </w:rPr>
        <w:t>RANDOMIZED_PARTITION (</w:t>
      </w:r>
      <w:proofErr w:type="spellStart"/>
      <w:r w:rsidRPr="004D6FF6">
        <w:rPr>
          <w:bCs/>
          <w:sz w:val="24"/>
        </w:rPr>
        <w:t>A,low,high</w:t>
      </w:r>
      <w:proofErr w:type="spellEnd"/>
      <w:r w:rsidRPr="004D6FF6">
        <w:rPr>
          <w:bCs/>
          <w:sz w:val="24"/>
        </w:rPr>
        <w:t>)</w:t>
      </w:r>
      <w:r>
        <w:rPr>
          <w:bCs/>
          <w:sz w:val="24"/>
        </w:rPr>
        <w:t xml:space="preserve"> {</w:t>
      </w:r>
    </w:p>
    <w:p w:rsidR="004D6FF6" w:rsidRDefault="004D6FF6" w:rsidP="004D6FF6">
      <w:pPr>
        <w:ind w:left="360"/>
        <w:jc w:val="both"/>
        <w:rPr>
          <w:b/>
          <w:sz w:val="24"/>
        </w:rPr>
      </w:pPr>
      <w:r w:rsidRPr="002C5C9F">
        <w:rPr>
          <w:b/>
          <w:sz w:val="24"/>
        </w:rPr>
        <w:t>pos = Random(low, high)</w:t>
      </w:r>
    </w:p>
    <w:p w:rsidR="004D6FF6" w:rsidRPr="001D6FDD" w:rsidRDefault="004D6FF6" w:rsidP="004D6FF6">
      <w:pPr>
        <w:ind w:left="360"/>
        <w:jc w:val="both"/>
        <w:rPr>
          <w:b/>
          <w:sz w:val="24"/>
        </w:rPr>
      </w:pPr>
      <w:r w:rsidRPr="001D6FDD">
        <w:rPr>
          <w:b/>
          <w:sz w:val="24"/>
        </w:rPr>
        <w:t>pivot = A[pos]</w:t>
      </w:r>
    </w:p>
    <w:p w:rsidR="00F84EEE" w:rsidRPr="002C5C9F" w:rsidRDefault="00F84EEE" w:rsidP="00F84EEE">
      <w:pPr>
        <w:ind w:left="360"/>
        <w:jc w:val="both"/>
        <w:rPr>
          <w:b/>
          <w:sz w:val="24"/>
        </w:rPr>
      </w:pPr>
      <w:r>
        <w:rPr>
          <w:b/>
          <w:sz w:val="24"/>
        </w:rPr>
        <w:t>swap(</w:t>
      </w:r>
      <w:r w:rsidR="009542E3">
        <w:rPr>
          <w:b/>
          <w:sz w:val="24"/>
        </w:rPr>
        <w:t>pivot,</w:t>
      </w:r>
      <w:r>
        <w:rPr>
          <w:b/>
          <w:sz w:val="24"/>
        </w:rPr>
        <w:t xml:space="preserve"> a[low])</w:t>
      </w:r>
    </w:p>
    <w:p w:rsidR="004D6FF6" w:rsidRPr="004D6FF6" w:rsidRDefault="004D6FF6" w:rsidP="004D6FF6">
      <w:pPr>
        <w:ind w:left="360"/>
        <w:jc w:val="both"/>
        <w:rPr>
          <w:bCs/>
          <w:sz w:val="24"/>
        </w:rPr>
      </w:pPr>
      <w:r w:rsidRPr="004D6FF6">
        <w:rPr>
          <w:bCs/>
          <w:sz w:val="24"/>
        </w:rPr>
        <w:t>left = low</w:t>
      </w:r>
    </w:p>
    <w:p w:rsidR="004D6FF6" w:rsidRPr="004D6FF6" w:rsidRDefault="004D6FF6" w:rsidP="004D6FF6">
      <w:pPr>
        <w:ind w:left="360"/>
        <w:jc w:val="both"/>
        <w:rPr>
          <w:bCs/>
          <w:sz w:val="24"/>
        </w:rPr>
      </w:pPr>
      <w:r w:rsidRPr="004D6FF6">
        <w:rPr>
          <w:bCs/>
          <w:sz w:val="24"/>
        </w:rPr>
        <w:t>right = high</w:t>
      </w:r>
    </w:p>
    <w:p w:rsidR="004D6FF6" w:rsidRPr="004D6FF6" w:rsidRDefault="004D6FF6" w:rsidP="004D6FF6">
      <w:pPr>
        <w:ind w:left="360"/>
        <w:jc w:val="both"/>
        <w:rPr>
          <w:bCs/>
          <w:sz w:val="24"/>
        </w:rPr>
      </w:pPr>
      <w:r w:rsidRPr="004D6FF6">
        <w:rPr>
          <w:bCs/>
          <w:sz w:val="24"/>
        </w:rPr>
        <w:t xml:space="preserve">while ( left </w:t>
      </w:r>
      <w:r>
        <w:rPr>
          <w:bCs/>
          <w:sz w:val="24"/>
        </w:rPr>
        <w:t>&lt;</w:t>
      </w:r>
      <w:r w:rsidRPr="004D6FF6">
        <w:rPr>
          <w:bCs/>
          <w:sz w:val="24"/>
        </w:rPr>
        <w:t>right ) {</w:t>
      </w:r>
    </w:p>
    <w:p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rsidR="004D6FF6" w:rsidRPr="004D6FF6" w:rsidRDefault="004D6FF6" w:rsidP="004D6FF6">
      <w:pPr>
        <w:ind w:left="720"/>
        <w:jc w:val="both"/>
        <w:rPr>
          <w:bCs/>
          <w:sz w:val="24"/>
        </w:rPr>
      </w:pPr>
      <w:r w:rsidRPr="004D6FF6">
        <w:rPr>
          <w:bCs/>
          <w:sz w:val="24"/>
        </w:rPr>
        <w:t xml:space="preserve">while( A[left] </w:t>
      </w:r>
      <w:r>
        <w:rPr>
          <w:bCs/>
          <w:sz w:val="24"/>
        </w:rPr>
        <w:t>&lt;</w:t>
      </w:r>
      <w:r w:rsidR="006B355E">
        <w:rPr>
          <w:bCs/>
          <w:sz w:val="24"/>
        </w:rPr>
        <w:t>=</w:t>
      </w:r>
      <w:r w:rsidRPr="004D6FF6">
        <w:rPr>
          <w:bCs/>
          <w:sz w:val="24"/>
        </w:rPr>
        <w:t xml:space="preserve"> pivot ) left++;</w:t>
      </w:r>
    </w:p>
    <w:p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rsidR="004D6FF6" w:rsidRPr="004D6FF6" w:rsidRDefault="004D6FF6" w:rsidP="004D6FF6">
      <w:pPr>
        <w:ind w:left="720"/>
        <w:jc w:val="both"/>
        <w:rPr>
          <w:bCs/>
          <w:sz w:val="24"/>
        </w:rPr>
      </w:pPr>
      <w:r w:rsidRPr="004D6FF6">
        <w:rPr>
          <w:bCs/>
          <w:sz w:val="24"/>
        </w:rPr>
        <w:t xml:space="preserve">while( A[right] </w:t>
      </w:r>
      <w:r>
        <w:rPr>
          <w:bCs/>
          <w:sz w:val="24"/>
        </w:rPr>
        <w:t>&gt;</w:t>
      </w:r>
      <w:r w:rsidRPr="004D6FF6">
        <w:rPr>
          <w:bCs/>
          <w:sz w:val="24"/>
        </w:rPr>
        <w:t xml:space="preserve"> pivot ) right--;</w:t>
      </w:r>
    </w:p>
    <w:p w:rsidR="004D6FF6" w:rsidRPr="004D6FF6" w:rsidRDefault="004D6FF6" w:rsidP="004D6FF6">
      <w:pPr>
        <w:ind w:left="720"/>
        <w:jc w:val="both"/>
        <w:rPr>
          <w:bCs/>
          <w:sz w:val="24"/>
        </w:rPr>
      </w:pPr>
      <w:r>
        <w:rPr>
          <w:bCs/>
          <w:sz w:val="24"/>
        </w:rPr>
        <w:t>if ( left &lt;</w:t>
      </w:r>
      <w:r w:rsidRPr="004D6FF6">
        <w:rPr>
          <w:bCs/>
          <w:sz w:val="24"/>
        </w:rPr>
        <w:t xml:space="preserve"> right )</w:t>
      </w:r>
    </w:p>
    <w:p w:rsidR="004D6FF6" w:rsidRPr="004D6FF6" w:rsidRDefault="009C3C7A" w:rsidP="002C5C9F">
      <w:pPr>
        <w:ind w:left="720" w:firstLine="720"/>
        <w:jc w:val="both"/>
        <w:rPr>
          <w:bCs/>
          <w:sz w:val="24"/>
        </w:rPr>
      </w:pPr>
      <w:r>
        <w:rPr>
          <w:bCs/>
          <w:sz w:val="24"/>
        </w:rPr>
        <w:t>swap</w:t>
      </w:r>
      <w:r w:rsidR="004D6FF6" w:rsidRPr="004D6FF6">
        <w:rPr>
          <w:bCs/>
          <w:sz w:val="24"/>
        </w:rPr>
        <w:t>(A[left],A[right]);}</w:t>
      </w:r>
    </w:p>
    <w:p w:rsidR="004D6FF6" w:rsidRPr="004D6FF6" w:rsidRDefault="004D6FF6" w:rsidP="004D6FF6">
      <w:pPr>
        <w:jc w:val="both"/>
        <w:rPr>
          <w:bCs/>
          <w:sz w:val="24"/>
        </w:rPr>
      </w:pPr>
      <w:r w:rsidRPr="004D6FF6">
        <w:rPr>
          <w:bCs/>
          <w:sz w:val="24"/>
        </w:rPr>
        <w:t xml:space="preserve"> /* right is final position for the pivot */</w:t>
      </w:r>
    </w:p>
    <w:p w:rsidR="004D6FF6" w:rsidRPr="004D6FF6" w:rsidRDefault="009542E3" w:rsidP="004D6FF6">
      <w:pPr>
        <w:jc w:val="both"/>
        <w:rPr>
          <w:bCs/>
          <w:sz w:val="24"/>
        </w:rPr>
      </w:pPr>
      <w:r>
        <w:rPr>
          <w:bCs/>
          <w:sz w:val="24"/>
        </w:rPr>
        <w:t>swap</w:t>
      </w:r>
      <w:r w:rsidR="004D6FF6" w:rsidRPr="004D6FF6">
        <w:rPr>
          <w:bCs/>
          <w:sz w:val="24"/>
        </w:rPr>
        <w:t>(A[right], pivot);</w:t>
      </w:r>
    </w:p>
    <w:p w:rsidR="00F80C12" w:rsidRDefault="004D6FF6" w:rsidP="004D6FF6">
      <w:pPr>
        <w:jc w:val="both"/>
        <w:rPr>
          <w:bCs/>
          <w:sz w:val="24"/>
        </w:rPr>
      </w:pPr>
      <w:r w:rsidRPr="004D6FF6">
        <w:rPr>
          <w:bCs/>
          <w:sz w:val="24"/>
        </w:rPr>
        <w:t>return right;</w:t>
      </w:r>
      <w:r>
        <w:rPr>
          <w:bCs/>
          <w:sz w:val="24"/>
        </w:rPr>
        <w:t xml:space="preserve"> }</w:t>
      </w:r>
    </w:p>
    <w:p w:rsidR="00594536" w:rsidRPr="004D6FF6" w:rsidRDefault="00594536" w:rsidP="004D6FF6">
      <w:pPr>
        <w:jc w:val="both"/>
        <w:rPr>
          <w:bCs/>
          <w:sz w:val="24"/>
        </w:rPr>
      </w:pPr>
    </w:p>
    <w:p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rsidR="005B4ACE" w:rsidRDefault="005B4ACE" w:rsidP="005B4ACE">
      <w:pPr>
        <w:jc w:val="both"/>
        <w:rPr>
          <w:b/>
          <w:sz w:val="24"/>
        </w:rPr>
      </w:pPr>
    </w:p>
    <w:p w:rsidR="005B4ACE" w:rsidRDefault="005B4ACE" w:rsidP="005B4ACE">
      <w:pPr>
        <w:jc w:val="both"/>
        <w:rPr>
          <w:b/>
          <w:sz w:val="24"/>
        </w:rPr>
      </w:pPr>
    </w:p>
    <w:p w:rsidR="00E61163" w:rsidRDefault="00E61163" w:rsidP="005B4ACE">
      <w:pPr>
        <w:jc w:val="both"/>
        <w:rPr>
          <w:b/>
          <w:sz w:val="24"/>
        </w:rPr>
      </w:pPr>
    </w:p>
    <w:p w:rsidR="00633C4F" w:rsidRDefault="00633C4F" w:rsidP="005B4ACE">
      <w:pPr>
        <w:jc w:val="both"/>
        <w:rPr>
          <w:b/>
          <w:sz w:val="24"/>
        </w:rPr>
      </w:pPr>
      <w:r>
        <w:rPr>
          <w:b/>
          <w:sz w:val="24"/>
        </w:rPr>
        <w:lastRenderedPageBreak/>
        <w:t>Code:</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r w:rsidRPr="00633C4F">
        <w:rPr>
          <w:rFonts w:ascii="Comic Sans MS" w:hAnsi="Comic Sans MS"/>
          <w:bCs/>
          <w:sz w:val="24"/>
          <w:lang w:val="en-IN"/>
        </w:rPr>
        <w:t>java.util</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r w:rsidRPr="00633C4F">
        <w:rPr>
          <w:rFonts w:ascii="Comic Sans MS" w:hAnsi="Comic Sans MS"/>
          <w:bCs/>
          <w:sz w:val="24"/>
          <w:lang w:val="en-IN"/>
        </w:rPr>
        <w:t>java.io.FileWriter</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r w:rsidRPr="00633C4F">
        <w:rPr>
          <w:rFonts w:ascii="Comic Sans MS" w:hAnsi="Comic Sans MS"/>
          <w:bCs/>
          <w:sz w:val="24"/>
          <w:lang w:val="en-IN"/>
        </w:rPr>
        <w:t>java.io.IOException</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public class Practical_6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BASIC QUICK SORT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 xml:space="preserve">(int[]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r w:rsidRPr="00633C4F">
        <w:rPr>
          <w:rFonts w:ascii="Comic Sans MS" w:hAnsi="Comic Sans MS"/>
          <w:bCs/>
          <w:sz w:val="24"/>
          <w:lang w:val="en-IN"/>
        </w:rPr>
        <w:t>arr.length</w:t>
      </w:r>
      <w:proofErr w:type="spellEnd"/>
      <w:r w:rsidRPr="00633C4F">
        <w:rPr>
          <w:rFonts w:ascii="Comic Sans MS" w:hAnsi="Comic Sans MS"/>
          <w:bCs/>
          <w:sz w:val="24"/>
          <w:lang w:val="en-IN"/>
        </w:rPr>
        <w:t xml:space="preserve">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 xml:space="preserve">(int[]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low, 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basicPartition</w:t>
      </w:r>
      <w:proofErr w:type="spellEnd"/>
      <w:r w:rsidRPr="00633C4F">
        <w:rPr>
          <w:rFonts w:ascii="Comic Sans MS" w:hAnsi="Comic Sans MS"/>
          <w:bCs/>
          <w:sz w:val="24"/>
          <w:lang w:val="en-IN"/>
        </w:rPr>
        <w:t xml:space="preserve">(int[]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swap(</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j);</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swap(</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RANDOMIZED QUICK SORT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 xml:space="preserve">(int[]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r w:rsidRPr="00633C4F">
        <w:rPr>
          <w:rFonts w:ascii="Comic Sans MS" w:hAnsi="Comic Sans MS"/>
          <w:bCs/>
          <w:sz w:val="24"/>
          <w:lang w:val="en-IN"/>
        </w:rPr>
        <w:t>arr.length</w:t>
      </w:r>
      <w:proofErr w:type="spellEnd"/>
      <w:r w:rsidRPr="00633C4F">
        <w:rPr>
          <w:rFonts w:ascii="Comic Sans MS" w:hAnsi="Comic Sans MS"/>
          <w:bCs/>
          <w:sz w:val="24"/>
          <w:lang w:val="en-IN"/>
        </w:rPr>
        <w:t xml:space="preserve">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 xml:space="preserve">(int[]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low, 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randomizedPartition</w:t>
      </w:r>
      <w:proofErr w:type="spellEnd"/>
      <w:r w:rsidRPr="00633C4F">
        <w:rPr>
          <w:rFonts w:ascii="Comic Sans MS" w:hAnsi="Comic Sans MS"/>
          <w:bCs/>
          <w:sz w:val="24"/>
          <w:lang w:val="en-IN"/>
        </w:rPr>
        <w:t xml:space="preserve">(int[]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Random rand = new Random();</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xml:space="preserve"> = low + </w:t>
      </w:r>
      <w:proofErr w:type="spellStart"/>
      <w:r w:rsidRPr="00633C4F">
        <w:rPr>
          <w:rFonts w:ascii="Comic Sans MS" w:hAnsi="Comic Sans MS"/>
          <w:bCs/>
          <w:sz w:val="24"/>
          <w:lang w:val="en-IN"/>
        </w:rPr>
        <w:t>rand.nextInt</w:t>
      </w:r>
      <w:proofErr w:type="spellEnd"/>
      <w:r w:rsidRPr="00633C4F">
        <w:rPr>
          <w:rFonts w:ascii="Comic Sans MS" w:hAnsi="Comic Sans MS"/>
          <w:bCs/>
          <w:sz w:val="24"/>
          <w:lang w:val="en-IN"/>
        </w:rPr>
        <w:t>(high - low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swap(</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high);  // Move random pivot to end</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swap(</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j);</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swap(</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high);</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swap(int[]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int j)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j)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temp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 temp;</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INPUT GENERATORS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int[] </w:t>
      </w:r>
      <w:proofErr w:type="spellStart"/>
      <w:r w:rsidRPr="00633C4F">
        <w:rPr>
          <w:rFonts w:ascii="Comic Sans MS" w:hAnsi="Comic Sans MS"/>
          <w:bCs/>
          <w:sz w:val="24"/>
          <w:lang w:val="en-IN"/>
        </w:rPr>
        <w:t>generateRandomArray</w:t>
      </w:r>
      <w:proofErr w:type="spellEnd"/>
      <w:r w:rsidRPr="00633C4F">
        <w:rPr>
          <w:rFonts w:ascii="Comic Sans MS" w:hAnsi="Comic Sans MS"/>
          <w:bCs/>
          <w:sz w:val="24"/>
          <w:lang w:val="en-IN"/>
        </w:rPr>
        <w:t>(int n)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Random rand = new Random();</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rand.nextInt</w:t>
      </w:r>
      <w:proofErr w:type="spellEnd"/>
      <w:r w:rsidRPr="00633C4F">
        <w:rPr>
          <w:rFonts w:ascii="Comic Sans MS" w:hAnsi="Comic Sans MS"/>
          <w:bCs/>
          <w:sz w:val="24"/>
          <w:lang w:val="en-IN"/>
        </w:rPr>
        <w:t>(n);</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int[] </w:t>
      </w:r>
      <w:proofErr w:type="spell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(int n)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int[] </w:t>
      </w:r>
      <w:proofErr w:type="spell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(int n)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n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MAIN DRIVER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main(String[] </w:t>
      </w:r>
      <w:proofErr w:type="spellStart"/>
      <w:r w:rsidRPr="00633C4F">
        <w:rPr>
          <w:rFonts w:ascii="Comic Sans MS" w:hAnsi="Comic Sans MS"/>
          <w:bCs/>
          <w:sz w:val="24"/>
          <w:lang w:val="en-IN"/>
        </w:rPr>
        <w:t>args</w:t>
      </w:r>
      <w:proofErr w:type="spellEnd"/>
      <w:r w:rsidRPr="00633C4F">
        <w:rPr>
          <w:rFonts w:ascii="Comic Sans MS" w:hAnsi="Comic Sans MS"/>
          <w:bCs/>
          <w:sz w:val="24"/>
          <w:lang w:val="en-IN"/>
        </w:rPr>
        <w:t xml:space="preserve">) throws </w:t>
      </w:r>
      <w:proofErr w:type="spellStart"/>
      <w:r w:rsidRPr="00633C4F">
        <w:rPr>
          <w:rFonts w:ascii="Comic Sans MS" w:hAnsi="Comic Sans MS"/>
          <w:bCs/>
          <w:sz w:val="24"/>
          <w:lang w:val="en-IN"/>
        </w:rPr>
        <w:t>IOException</w:t>
      </w:r>
      <w:proofErr w:type="spellEnd"/>
      <w:r w:rsidRPr="00633C4F">
        <w:rPr>
          <w:rFonts w:ascii="Comic Sans MS" w:hAnsi="Comic Sans MS"/>
          <w:bCs/>
          <w:sz w:val="24"/>
          <w:lang w:val="en-IN"/>
        </w:rPr>
        <w:t xml:space="preserve">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int[] sizes = {1000, 2000, 3000, 4000, 5000};</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String[] types = {"Random", "Ascending", "Descending"};</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for (String type : types)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String </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type.toLowerCase</w:t>
      </w:r>
      <w:proofErr w:type="spellEnd"/>
      <w:r w:rsidRPr="00633C4F">
        <w:rPr>
          <w:rFonts w:ascii="Comic Sans MS" w:hAnsi="Comic Sans MS"/>
          <w:bCs/>
          <w:sz w:val="24"/>
          <w:lang w:val="en-IN"/>
        </w:rPr>
        <w:t>() + ".txt";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 xml:space="preserve">("\n====================== " + </w:t>
      </w:r>
      <w:proofErr w:type="spellStart"/>
      <w:r w:rsidRPr="00633C4F">
        <w:rPr>
          <w:rFonts w:ascii="Comic Sans MS" w:hAnsi="Comic Sans MS"/>
          <w:bCs/>
          <w:sz w:val="24"/>
          <w:lang w:val="en-IN"/>
        </w:rPr>
        <w:t>type.toUpperCase</w:t>
      </w:r>
      <w:proofErr w:type="spellEnd"/>
      <w:r w:rsidRPr="00633C4F">
        <w:rPr>
          <w:rFonts w:ascii="Comic Sans MS" w:hAnsi="Comic Sans MS"/>
          <w:bCs/>
          <w:sz w:val="24"/>
          <w:lang w:val="en-IN"/>
        </w:rPr>
        <w:t>() + " DATA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("%-10s %-20s %-20s\n", "Input", "</w:t>
      </w:r>
      <w:proofErr w:type="spellStart"/>
      <w:r w:rsidRPr="00633C4F">
        <w:rPr>
          <w:rFonts w:ascii="Comic Sans MS" w:hAnsi="Comic Sans MS"/>
          <w:bCs/>
          <w:sz w:val="24"/>
          <w:lang w:val="en-IN"/>
        </w:rPr>
        <w:t>BasicQuickSteps</w:t>
      </w:r>
      <w:proofErr w:type="spellEnd"/>
      <w:r w:rsidRPr="00633C4F">
        <w:rPr>
          <w:rFonts w:ascii="Comic Sans MS" w:hAnsi="Comic Sans MS"/>
          <w:bCs/>
          <w:sz w:val="24"/>
          <w:lang w:val="en-IN"/>
        </w:rPr>
        <w:t>", "</w:t>
      </w:r>
      <w:proofErr w:type="spellStart"/>
      <w:r w:rsidRPr="00633C4F">
        <w:rPr>
          <w:rFonts w:ascii="Comic Sans MS" w:hAnsi="Comic Sans MS"/>
          <w:bCs/>
          <w:sz w:val="24"/>
          <w:lang w:val="en-IN"/>
        </w:rPr>
        <w:t>RandomQuickSteps</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try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 xml:space="preserve"> writer = new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writer.write</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Input,BasicQuickSteps,RandomQuickSteps</w:t>
      </w:r>
      <w:proofErr w:type="spellEnd"/>
      <w:r w:rsidRPr="00633C4F">
        <w:rPr>
          <w:rFonts w:ascii="Comic Sans MS" w:hAnsi="Comic Sans MS"/>
          <w:bCs/>
          <w:sz w:val="24"/>
          <w:lang w:val="en-IN"/>
        </w:rPr>
        <w:t>\n");</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for (int size : sizes)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int[] original = switch (type)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"Ascending" -&gt; </w:t>
      </w:r>
      <w:proofErr w:type="spell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(size);</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"Descending" -&gt; </w:t>
      </w:r>
      <w:proofErr w:type="spell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(size);</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default -&gt; </w:t>
      </w:r>
      <w:proofErr w:type="spellStart"/>
      <w:r w:rsidRPr="00633C4F">
        <w:rPr>
          <w:rFonts w:ascii="Comic Sans MS" w:hAnsi="Comic Sans MS"/>
          <w:bCs/>
          <w:sz w:val="24"/>
          <w:lang w:val="en-IN"/>
        </w:rPr>
        <w:t>generateRandomArray</w:t>
      </w:r>
      <w:proofErr w:type="spellEnd"/>
      <w:r w:rsidRPr="00633C4F">
        <w:rPr>
          <w:rFonts w:ascii="Comic Sans MS" w:hAnsi="Comic Sans MS"/>
          <w:bCs/>
          <w:sz w:val="24"/>
          <w:lang w:val="en-IN"/>
        </w:rPr>
        <w:t>(size);</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arr1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r w:rsidRPr="00633C4F">
        <w:rPr>
          <w:rFonts w:ascii="Comic Sans MS" w:hAnsi="Comic Sans MS"/>
          <w:bCs/>
          <w:sz w:val="24"/>
          <w:lang w:val="en-IN"/>
        </w:rPr>
        <w:t>original.length</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arr2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r w:rsidRPr="00633C4F">
        <w:rPr>
          <w:rFonts w:ascii="Comic Sans MS" w:hAnsi="Comic Sans MS"/>
          <w:bCs/>
          <w:sz w:val="24"/>
          <w:lang w:val="en-IN"/>
        </w:rPr>
        <w:t>original.length</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(arr1);</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(arr2);</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writer.write</w:t>
      </w:r>
      <w:proofErr w:type="spellEnd"/>
      <w:r w:rsidRPr="00633C4F">
        <w:rPr>
          <w:rFonts w:ascii="Comic Sans MS" w:hAnsi="Comic Sans MS"/>
          <w:bCs/>
          <w:sz w:val="24"/>
          <w:lang w:val="en-IN"/>
        </w:rPr>
        <w:t xml:space="preserve">(size + "," +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 +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"\n");</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 xml:space="preserve">("%-10d %-20d %-20d\n", size,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633C4F">
      <w:pPr>
        <w:jc w:val="both"/>
        <w:rPr>
          <w:rFonts w:ascii="Comic Sans MS" w:hAnsi="Comic Sans MS"/>
          <w:bCs/>
          <w:sz w:val="24"/>
          <w:lang w:val="en-IN"/>
        </w:rPr>
      </w:pP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("All data saved to random.txt, ascending.txt, and descending.txt");</w:t>
      </w:r>
    </w:p>
    <w:p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rsidR="00633C4F" w:rsidRPr="00633C4F" w:rsidRDefault="00633C4F" w:rsidP="005B4ACE">
      <w:pPr>
        <w:jc w:val="both"/>
        <w:rPr>
          <w:rFonts w:ascii="Comic Sans MS" w:hAnsi="Comic Sans MS"/>
          <w:bCs/>
          <w:sz w:val="24"/>
          <w:lang w:val="en-IN"/>
        </w:rPr>
      </w:pPr>
      <w:r w:rsidRPr="00633C4F">
        <w:rPr>
          <w:rFonts w:ascii="Comic Sans MS" w:hAnsi="Comic Sans MS"/>
          <w:bCs/>
          <w:sz w:val="24"/>
          <w:lang w:val="en-IN"/>
        </w:rPr>
        <w:t>}</w:t>
      </w:r>
    </w:p>
    <w:p w:rsidR="00633C4F" w:rsidRDefault="00633C4F" w:rsidP="005B4ACE">
      <w:pPr>
        <w:jc w:val="both"/>
        <w:rPr>
          <w:b/>
          <w:sz w:val="24"/>
        </w:rPr>
      </w:pPr>
    </w:p>
    <w:p w:rsidR="005B4ACE" w:rsidRDefault="005B4ACE" w:rsidP="005B4ACE">
      <w:pPr>
        <w:jc w:val="both"/>
        <w:rPr>
          <w:b/>
          <w:sz w:val="24"/>
        </w:rPr>
      </w:pPr>
      <w:r>
        <w:rPr>
          <w:b/>
          <w:sz w:val="24"/>
        </w:rPr>
        <w:t>Observations:</w:t>
      </w:r>
    </w:p>
    <w:p w:rsidR="00513909" w:rsidRPr="00513909" w:rsidRDefault="00513909" w:rsidP="00513909">
      <w:pPr>
        <w:pStyle w:val="ListParagraph"/>
        <w:numPr>
          <w:ilvl w:val="0"/>
          <w:numId w:val="58"/>
        </w:numPr>
        <w:jc w:val="both"/>
        <w:rPr>
          <w:bCs/>
          <w:sz w:val="24"/>
          <w:lang w:val="en-IN"/>
        </w:rPr>
      </w:pPr>
      <w:r w:rsidRPr="00513909">
        <w:rPr>
          <w:bCs/>
          <w:sz w:val="24"/>
          <w:lang w:val="en-IN"/>
        </w:rPr>
        <w:t xml:space="preserve">On </w:t>
      </w:r>
      <w:r w:rsidRPr="00513909">
        <w:rPr>
          <w:b/>
          <w:bCs/>
          <w:sz w:val="24"/>
          <w:lang w:val="en-IN"/>
        </w:rPr>
        <w:t>random data</w:t>
      </w:r>
      <w:r w:rsidRPr="00513909">
        <w:rPr>
          <w:bCs/>
          <w:sz w:val="24"/>
          <w:lang w:val="en-IN"/>
        </w:rPr>
        <w:t xml:space="preserve">, both </w:t>
      </w:r>
      <w:r w:rsidRPr="00513909">
        <w:rPr>
          <w:b/>
          <w:bCs/>
          <w:sz w:val="24"/>
          <w:lang w:val="en-IN"/>
        </w:rPr>
        <w:t>Basic</w:t>
      </w:r>
      <w:r w:rsidRPr="00513909">
        <w:rPr>
          <w:bCs/>
          <w:sz w:val="24"/>
          <w:lang w:val="en-IN"/>
        </w:rPr>
        <w:t xml:space="preserve"> and </w:t>
      </w:r>
      <w:r w:rsidRPr="00513909">
        <w:rPr>
          <w:b/>
          <w:bCs/>
          <w:sz w:val="24"/>
          <w:lang w:val="en-IN"/>
        </w:rPr>
        <w:t>Randomized Quick Sort</w:t>
      </w:r>
      <w:r w:rsidRPr="00513909">
        <w:rPr>
          <w:bCs/>
          <w:sz w:val="24"/>
          <w:lang w:val="en-IN"/>
        </w:rPr>
        <w:t xml:space="preserve"> perform efficiently with ~</w:t>
      </w:r>
      <w:r w:rsidRPr="00513909">
        <w:rPr>
          <w:b/>
          <w:bCs/>
          <w:sz w:val="24"/>
          <w:lang w:val="en-IN"/>
        </w:rPr>
        <w:t>O(n log n)</w:t>
      </w:r>
      <w:r w:rsidRPr="00513909">
        <w:rPr>
          <w:bCs/>
          <w:sz w:val="24"/>
          <w:lang w:val="en-IN"/>
        </w:rPr>
        <w:t xml:space="preserve"> time.</w:t>
      </w:r>
    </w:p>
    <w:p w:rsidR="00513909" w:rsidRPr="00513909" w:rsidRDefault="00513909" w:rsidP="00513909">
      <w:pPr>
        <w:pStyle w:val="ListParagraph"/>
        <w:numPr>
          <w:ilvl w:val="0"/>
          <w:numId w:val="58"/>
        </w:numPr>
        <w:jc w:val="both"/>
        <w:rPr>
          <w:bCs/>
          <w:sz w:val="24"/>
          <w:lang w:val="en-IN"/>
        </w:rPr>
      </w:pPr>
      <w:r w:rsidRPr="00513909">
        <w:rPr>
          <w:bCs/>
          <w:sz w:val="24"/>
          <w:lang w:val="en-IN"/>
        </w:rPr>
        <w:t xml:space="preserve">On </w:t>
      </w:r>
      <w:r w:rsidRPr="00513909">
        <w:rPr>
          <w:b/>
          <w:bCs/>
          <w:sz w:val="24"/>
          <w:lang w:val="en-IN"/>
        </w:rPr>
        <w:t>ascending</w:t>
      </w:r>
      <w:r w:rsidRPr="00513909">
        <w:rPr>
          <w:bCs/>
          <w:sz w:val="24"/>
          <w:lang w:val="en-IN"/>
        </w:rPr>
        <w:t xml:space="preserve"> and </w:t>
      </w:r>
      <w:r w:rsidRPr="00513909">
        <w:rPr>
          <w:b/>
          <w:bCs/>
          <w:sz w:val="24"/>
          <w:lang w:val="en-IN"/>
        </w:rPr>
        <w:t>descending</w:t>
      </w:r>
      <w:r w:rsidRPr="00513909">
        <w:rPr>
          <w:bCs/>
          <w:sz w:val="24"/>
          <w:lang w:val="en-IN"/>
        </w:rPr>
        <w:t xml:space="preserve"> data:</w:t>
      </w:r>
    </w:p>
    <w:p w:rsidR="00513909" w:rsidRPr="00513909" w:rsidRDefault="00513909" w:rsidP="00513909">
      <w:pPr>
        <w:numPr>
          <w:ilvl w:val="0"/>
          <w:numId w:val="57"/>
        </w:numPr>
        <w:jc w:val="both"/>
        <w:rPr>
          <w:bCs/>
          <w:sz w:val="24"/>
          <w:lang w:val="en-IN"/>
        </w:rPr>
      </w:pPr>
      <w:r w:rsidRPr="00513909">
        <w:rPr>
          <w:b/>
          <w:bCs/>
          <w:sz w:val="24"/>
          <w:lang w:val="en-IN"/>
        </w:rPr>
        <w:t>Basic Quick Sort</w:t>
      </w:r>
      <w:r w:rsidRPr="00513909">
        <w:rPr>
          <w:bCs/>
          <w:sz w:val="24"/>
          <w:lang w:val="en-IN"/>
        </w:rPr>
        <w:t xml:space="preserve"> shows poor performance (</w:t>
      </w:r>
      <w:r w:rsidRPr="00513909">
        <w:rPr>
          <w:b/>
          <w:bCs/>
          <w:sz w:val="24"/>
          <w:lang w:val="en-IN"/>
        </w:rPr>
        <w:t>O(n²)</w:t>
      </w:r>
      <w:r w:rsidRPr="00513909">
        <w:rPr>
          <w:bCs/>
          <w:sz w:val="24"/>
          <w:lang w:val="en-IN"/>
        </w:rPr>
        <w:t>) due to unbalanced partitions.</w:t>
      </w:r>
    </w:p>
    <w:p w:rsidR="00513909" w:rsidRPr="00513909" w:rsidRDefault="00513909" w:rsidP="00513909">
      <w:pPr>
        <w:numPr>
          <w:ilvl w:val="0"/>
          <w:numId w:val="57"/>
        </w:numPr>
        <w:jc w:val="both"/>
        <w:rPr>
          <w:bCs/>
          <w:sz w:val="24"/>
          <w:lang w:val="en-IN"/>
        </w:rPr>
      </w:pPr>
      <w:r w:rsidRPr="00513909">
        <w:rPr>
          <w:b/>
          <w:bCs/>
          <w:sz w:val="24"/>
          <w:lang w:val="en-IN"/>
        </w:rPr>
        <w:t>Randomized Quick Sort</w:t>
      </w:r>
      <w:r w:rsidRPr="00513909">
        <w:rPr>
          <w:bCs/>
          <w:sz w:val="24"/>
          <w:lang w:val="en-IN"/>
        </w:rPr>
        <w:t xml:space="preserve"> avoids worst-case splits by selecting pivots randomly, maintaining ~</w:t>
      </w:r>
      <w:r w:rsidRPr="00513909">
        <w:rPr>
          <w:b/>
          <w:bCs/>
          <w:sz w:val="24"/>
          <w:lang w:val="en-IN"/>
        </w:rPr>
        <w:t>O(n log n)</w:t>
      </w:r>
      <w:r w:rsidRPr="00513909">
        <w:rPr>
          <w:bCs/>
          <w:sz w:val="24"/>
          <w:lang w:val="en-IN"/>
        </w:rPr>
        <w:t>.</w:t>
      </w:r>
    </w:p>
    <w:p w:rsidR="00E61163" w:rsidRDefault="00E61163" w:rsidP="005B4ACE">
      <w:pPr>
        <w:jc w:val="both"/>
        <w:rPr>
          <w:bCs/>
          <w:sz w:val="24"/>
        </w:rPr>
      </w:pPr>
    </w:p>
    <w:p w:rsidR="00E61163" w:rsidRPr="004578C3" w:rsidRDefault="00E61163" w:rsidP="005B4ACE">
      <w:pPr>
        <w:jc w:val="both"/>
        <w:rPr>
          <w:bCs/>
        </w:rPr>
      </w:pPr>
    </w:p>
    <w:p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rsidTr="006D0709">
        <w:trPr>
          <w:trHeight w:val="302"/>
          <w:jc w:val="center"/>
        </w:trPr>
        <w:tc>
          <w:tcPr>
            <w:tcW w:w="2268" w:type="dxa"/>
            <w:vMerge w:val="restart"/>
            <w:vAlign w:val="center"/>
          </w:tcPr>
          <w:p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rsidTr="006D0709">
        <w:trPr>
          <w:trHeight w:val="369"/>
          <w:jc w:val="center"/>
        </w:trPr>
        <w:tc>
          <w:tcPr>
            <w:tcW w:w="2268" w:type="dxa"/>
            <w:vMerge/>
            <w:vAlign w:val="center"/>
          </w:tcPr>
          <w:p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18663</w:t>
            </w:r>
          </w:p>
        </w:tc>
        <w:tc>
          <w:tcPr>
            <w:tcW w:w="2310"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17099</w:t>
            </w: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51408</w:t>
            </w:r>
          </w:p>
        </w:tc>
        <w:tc>
          <w:tcPr>
            <w:tcW w:w="2310"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40951</w:t>
            </w:r>
          </w:p>
        </w:tc>
      </w:tr>
      <w:tr w:rsidR="005B4ACE" w:rsidRPr="009E21E2" w:rsidTr="006D0709">
        <w:trPr>
          <w:trHeight w:val="295"/>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64930</w:t>
            </w:r>
          </w:p>
        </w:tc>
        <w:tc>
          <w:tcPr>
            <w:tcW w:w="2310"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64653</w:t>
            </w: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82434</w:t>
            </w:r>
          </w:p>
        </w:tc>
        <w:tc>
          <w:tcPr>
            <w:tcW w:w="2310"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114999</w:t>
            </w:r>
          </w:p>
        </w:tc>
      </w:tr>
      <w:tr w:rsidR="005B4ACE" w:rsidRPr="009E21E2" w:rsidTr="006D0709">
        <w:trPr>
          <w:trHeight w:val="345"/>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126469</w:t>
            </w:r>
          </w:p>
        </w:tc>
        <w:tc>
          <w:tcPr>
            <w:tcW w:w="2310" w:type="dxa"/>
            <w:vAlign w:val="center"/>
          </w:tcPr>
          <w:p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123583</w:t>
            </w:r>
          </w:p>
        </w:tc>
      </w:tr>
      <w:tr w:rsidR="005B4ACE" w:rsidRPr="009E21E2" w:rsidTr="006D0709">
        <w:trPr>
          <w:trHeight w:val="345"/>
          <w:jc w:val="center"/>
        </w:trPr>
        <w:tc>
          <w:tcPr>
            <w:tcW w:w="2268" w:type="dxa"/>
            <w:vAlign w:val="center"/>
          </w:tcPr>
          <w:p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5B4ACE" w:rsidRPr="008D64FD" w:rsidRDefault="008D64FD" w:rsidP="000C792C">
            <w:pPr>
              <w:spacing w:after="0"/>
              <w:jc w:val="center"/>
              <w:rPr>
                <w:rFonts w:ascii="Times New Roman" w:hAnsi="Times New Roman" w:cs="Times New Roman"/>
                <w:b/>
                <w:bCs/>
                <w:sz w:val="24"/>
                <w:szCs w:val="24"/>
              </w:rPr>
            </w:pPr>
            <w:r w:rsidRPr="008D64FD">
              <w:rPr>
                <w:rFonts w:ascii="Times New Roman" w:hAnsi="Times New Roman" w:cs="Times New Roman"/>
                <w:b/>
                <w:bCs/>
                <w:sz w:val="24"/>
                <w:szCs w:val="24"/>
              </w:rPr>
              <w:t>O(n log n)</w:t>
            </w:r>
          </w:p>
        </w:tc>
        <w:tc>
          <w:tcPr>
            <w:tcW w:w="2310" w:type="dxa"/>
            <w:vAlign w:val="center"/>
          </w:tcPr>
          <w:p w:rsidR="005B4ACE" w:rsidRPr="009E21E2" w:rsidRDefault="008D64FD" w:rsidP="000C792C">
            <w:pPr>
              <w:spacing w:after="0"/>
              <w:jc w:val="center"/>
              <w:rPr>
                <w:sz w:val="24"/>
                <w:szCs w:val="24"/>
              </w:rPr>
            </w:pPr>
            <w:r w:rsidRPr="008D64FD">
              <w:rPr>
                <w:rFonts w:ascii="Times New Roman" w:hAnsi="Times New Roman" w:cs="Times New Roman"/>
                <w:b/>
                <w:bCs/>
                <w:sz w:val="24"/>
                <w:szCs w:val="24"/>
              </w:rPr>
              <w:t>O(n log n)</w:t>
            </w:r>
          </w:p>
        </w:tc>
      </w:tr>
    </w:tbl>
    <w:p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rsidTr="001103A2">
        <w:trPr>
          <w:trHeight w:val="302"/>
          <w:jc w:val="center"/>
        </w:trPr>
        <w:tc>
          <w:tcPr>
            <w:tcW w:w="2268" w:type="dxa"/>
            <w:vMerge w:val="restart"/>
            <w:vAlign w:val="center"/>
          </w:tcPr>
          <w:p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Pr>
                <w:rFonts w:ascii="Times New Roman" w:hAnsi="Times New Roman" w:cs="Times New Roman"/>
                <w:b/>
                <w:bCs/>
                <w:sz w:val="24"/>
                <w:szCs w:val="24"/>
              </w:rPr>
              <w:t>Ascending</w:t>
            </w:r>
            <w:r>
              <w:rPr>
                <w:rFonts w:ascii="Times New Roman" w:hAnsi="Times New Roman" w:cs="Times New Roman"/>
                <w:b/>
                <w:bCs/>
                <w:sz w:val="24"/>
                <w:szCs w:val="24"/>
              </w:rPr>
              <w:t xml:space="preserve"> data)</w:t>
            </w:r>
          </w:p>
        </w:tc>
      </w:tr>
      <w:tr w:rsidR="00633C4F" w:rsidRPr="009E21E2" w:rsidTr="001103A2">
        <w:trPr>
          <w:trHeight w:val="369"/>
          <w:jc w:val="center"/>
        </w:trPr>
        <w:tc>
          <w:tcPr>
            <w:tcW w:w="2268" w:type="dxa"/>
            <w:vMerge/>
            <w:vAlign w:val="center"/>
          </w:tcPr>
          <w:p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rsidTr="001103A2">
        <w:trPr>
          <w:trHeight w:val="303"/>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1502496</w:t>
            </w:r>
          </w:p>
        </w:tc>
        <w:tc>
          <w:tcPr>
            <w:tcW w:w="2310"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19626</w:t>
            </w:r>
          </w:p>
        </w:tc>
      </w:tr>
      <w:tr w:rsidR="00633C4F" w:rsidRPr="009E21E2" w:rsidTr="001103A2">
        <w:trPr>
          <w:trHeight w:val="303"/>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6004996</w:t>
            </w:r>
          </w:p>
        </w:tc>
        <w:tc>
          <w:tcPr>
            <w:tcW w:w="2310"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46566</w:t>
            </w:r>
          </w:p>
        </w:tc>
      </w:tr>
      <w:tr w:rsidR="00633C4F" w:rsidRPr="009E21E2" w:rsidTr="001103A2">
        <w:trPr>
          <w:trHeight w:val="295"/>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13507496</w:t>
            </w:r>
          </w:p>
        </w:tc>
        <w:tc>
          <w:tcPr>
            <w:tcW w:w="2310"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67954</w:t>
            </w:r>
          </w:p>
        </w:tc>
      </w:tr>
      <w:tr w:rsidR="00633C4F" w:rsidRPr="009E21E2" w:rsidTr="001103A2">
        <w:trPr>
          <w:trHeight w:val="303"/>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24009996</w:t>
            </w:r>
          </w:p>
        </w:tc>
        <w:tc>
          <w:tcPr>
            <w:tcW w:w="2310"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104910</w:t>
            </w:r>
          </w:p>
        </w:tc>
      </w:tr>
      <w:tr w:rsidR="00633C4F" w:rsidRPr="009E21E2" w:rsidTr="001103A2">
        <w:trPr>
          <w:trHeight w:val="345"/>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37512496</w:t>
            </w:r>
          </w:p>
        </w:tc>
        <w:tc>
          <w:tcPr>
            <w:tcW w:w="2310" w:type="dxa"/>
            <w:vAlign w:val="center"/>
          </w:tcPr>
          <w:p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126327</w:t>
            </w:r>
          </w:p>
        </w:tc>
      </w:tr>
      <w:tr w:rsidR="00633C4F" w:rsidRPr="009E21E2" w:rsidTr="001103A2">
        <w:trPr>
          <w:trHeight w:val="345"/>
          <w:jc w:val="center"/>
        </w:trPr>
        <w:tc>
          <w:tcPr>
            <w:tcW w:w="2268" w:type="dxa"/>
            <w:vAlign w:val="center"/>
          </w:tcPr>
          <w:p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633C4F" w:rsidRPr="008D64FD" w:rsidRDefault="008D64FD" w:rsidP="001103A2">
            <w:pPr>
              <w:spacing w:after="0"/>
              <w:jc w:val="center"/>
              <w:rPr>
                <w:rFonts w:ascii="Times New Roman" w:hAnsi="Times New Roman" w:cs="Times New Roman"/>
                <w:b/>
                <w:bCs/>
                <w:sz w:val="24"/>
                <w:szCs w:val="24"/>
              </w:rPr>
            </w:pPr>
            <w:r w:rsidRPr="008D64FD">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rsidR="00633C4F" w:rsidRPr="009E21E2" w:rsidRDefault="008D64FD" w:rsidP="001103A2">
            <w:pPr>
              <w:spacing w:after="0"/>
              <w:jc w:val="center"/>
              <w:rPr>
                <w:sz w:val="24"/>
                <w:szCs w:val="24"/>
              </w:rPr>
            </w:pPr>
            <w:r w:rsidRPr="008D64FD">
              <w:rPr>
                <w:rFonts w:ascii="Times New Roman" w:hAnsi="Times New Roman" w:cs="Times New Roman"/>
                <w:b/>
                <w:bCs/>
                <w:sz w:val="24"/>
                <w:szCs w:val="24"/>
              </w:rPr>
              <w:t>O(n log n)</w:t>
            </w:r>
          </w:p>
        </w:tc>
      </w:tr>
    </w:tbl>
    <w:p w:rsidR="00633C4F" w:rsidRDefault="00633C4F" w:rsidP="005B4ACE">
      <w:pPr>
        <w:jc w:val="both"/>
        <w:rPr>
          <w:sz w:val="24"/>
        </w:rPr>
      </w:pPr>
    </w:p>
    <w:p w:rsidR="006D6823" w:rsidRDefault="006D6823" w:rsidP="005B4ACE">
      <w:pPr>
        <w:jc w:val="both"/>
        <w:rPr>
          <w:sz w:val="24"/>
        </w:rPr>
      </w:pPr>
    </w:p>
    <w:p w:rsidR="006D6823" w:rsidRDefault="006D6823" w:rsidP="006D6823">
      <w:pPr>
        <w:suppressAutoHyphens w:val="0"/>
        <w:rPr>
          <w:sz w:val="24"/>
        </w:rPr>
      </w:pPr>
      <w:r>
        <w:rPr>
          <w:sz w:val="24"/>
        </w:rPr>
        <w:br w:type="page"/>
      </w:r>
    </w:p>
    <w:tbl>
      <w:tblPr>
        <w:tblStyle w:val="TableGrid"/>
        <w:tblW w:w="0" w:type="auto"/>
        <w:jc w:val="center"/>
        <w:tblLook w:val="04A0" w:firstRow="1" w:lastRow="0" w:firstColumn="1" w:lastColumn="0" w:noHBand="0" w:noVBand="1"/>
      </w:tblPr>
      <w:tblGrid>
        <w:gridCol w:w="2268"/>
        <w:gridCol w:w="2268"/>
        <w:gridCol w:w="2311"/>
      </w:tblGrid>
      <w:tr w:rsidR="00633C4F" w:rsidRPr="009E21E2" w:rsidTr="001103A2">
        <w:trPr>
          <w:trHeight w:val="302"/>
          <w:jc w:val="center"/>
        </w:trPr>
        <w:tc>
          <w:tcPr>
            <w:tcW w:w="2268" w:type="dxa"/>
            <w:vMerge w:val="restart"/>
            <w:vAlign w:val="center"/>
          </w:tcPr>
          <w:p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579" w:type="dxa"/>
            <w:gridSpan w:val="2"/>
            <w:vAlign w:val="center"/>
          </w:tcPr>
          <w:p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Pr>
                <w:rFonts w:ascii="Times New Roman" w:hAnsi="Times New Roman" w:cs="Times New Roman"/>
                <w:b/>
                <w:bCs/>
                <w:sz w:val="24"/>
                <w:szCs w:val="24"/>
              </w:rPr>
              <w:t>Descending</w:t>
            </w:r>
            <w:r>
              <w:rPr>
                <w:rFonts w:ascii="Times New Roman" w:hAnsi="Times New Roman" w:cs="Times New Roman"/>
                <w:b/>
                <w:bCs/>
                <w:sz w:val="24"/>
                <w:szCs w:val="24"/>
              </w:rPr>
              <w:t xml:space="preserve"> data)</w:t>
            </w:r>
          </w:p>
        </w:tc>
      </w:tr>
      <w:tr w:rsidR="00633C4F" w:rsidRPr="009E21E2" w:rsidTr="001103A2">
        <w:trPr>
          <w:trHeight w:val="369"/>
          <w:jc w:val="center"/>
        </w:trPr>
        <w:tc>
          <w:tcPr>
            <w:tcW w:w="2268" w:type="dxa"/>
            <w:vMerge/>
            <w:vAlign w:val="center"/>
          </w:tcPr>
          <w:p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rsidTr="001103A2">
        <w:trPr>
          <w:trHeight w:val="303"/>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752496</w:t>
            </w:r>
          </w:p>
        </w:tc>
        <w:tc>
          <w:tcPr>
            <w:tcW w:w="2310"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21566</w:t>
            </w:r>
          </w:p>
        </w:tc>
      </w:tr>
      <w:tr w:rsidR="00633C4F" w:rsidRPr="009E21E2" w:rsidTr="001103A2">
        <w:trPr>
          <w:trHeight w:val="303"/>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3004996</w:t>
            </w:r>
          </w:p>
        </w:tc>
        <w:tc>
          <w:tcPr>
            <w:tcW w:w="2310"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46350</w:t>
            </w:r>
          </w:p>
        </w:tc>
      </w:tr>
      <w:tr w:rsidR="00633C4F" w:rsidRPr="009E21E2" w:rsidTr="001103A2">
        <w:trPr>
          <w:trHeight w:val="295"/>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6757496</w:t>
            </w:r>
          </w:p>
        </w:tc>
        <w:tc>
          <w:tcPr>
            <w:tcW w:w="2310"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70505</w:t>
            </w:r>
          </w:p>
        </w:tc>
      </w:tr>
      <w:tr w:rsidR="00633C4F" w:rsidRPr="009E21E2" w:rsidTr="001103A2">
        <w:trPr>
          <w:trHeight w:val="303"/>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12009996</w:t>
            </w:r>
          </w:p>
        </w:tc>
        <w:tc>
          <w:tcPr>
            <w:tcW w:w="2310"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91489</w:t>
            </w:r>
          </w:p>
        </w:tc>
      </w:tr>
      <w:tr w:rsidR="00633C4F" w:rsidRPr="009E21E2" w:rsidTr="001103A2">
        <w:trPr>
          <w:trHeight w:val="345"/>
          <w:jc w:val="center"/>
        </w:trPr>
        <w:tc>
          <w:tcPr>
            <w:tcW w:w="2268" w:type="dxa"/>
            <w:vAlign w:val="center"/>
          </w:tcPr>
          <w:p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18762496</w:t>
            </w:r>
          </w:p>
        </w:tc>
        <w:tc>
          <w:tcPr>
            <w:tcW w:w="2310" w:type="dxa"/>
            <w:vAlign w:val="center"/>
          </w:tcPr>
          <w:p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122747</w:t>
            </w:r>
          </w:p>
        </w:tc>
      </w:tr>
      <w:tr w:rsidR="00633C4F" w:rsidRPr="009E21E2" w:rsidTr="001103A2">
        <w:trPr>
          <w:trHeight w:val="345"/>
          <w:jc w:val="center"/>
        </w:trPr>
        <w:tc>
          <w:tcPr>
            <w:tcW w:w="2268" w:type="dxa"/>
            <w:vAlign w:val="center"/>
          </w:tcPr>
          <w:p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633C4F" w:rsidRPr="008D64FD" w:rsidRDefault="008D64FD" w:rsidP="001103A2">
            <w:pPr>
              <w:spacing w:after="0"/>
              <w:jc w:val="center"/>
              <w:rPr>
                <w:b/>
                <w:bCs/>
                <w:sz w:val="24"/>
                <w:szCs w:val="24"/>
              </w:rPr>
            </w:pPr>
            <w:r w:rsidRPr="008D64FD">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rsidR="00633C4F" w:rsidRPr="009E21E2" w:rsidRDefault="008D64FD" w:rsidP="001103A2">
            <w:pPr>
              <w:spacing w:after="0"/>
              <w:jc w:val="center"/>
              <w:rPr>
                <w:sz w:val="24"/>
                <w:szCs w:val="24"/>
              </w:rPr>
            </w:pPr>
            <w:r w:rsidRPr="008D64FD">
              <w:rPr>
                <w:rFonts w:ascii="Times New Roman" w:hAnsi="Times New Roman" w:cs="Times New Roman"/>
                <w:b/>
                <w:bCs/>
                <w:sz w:val="24"/>
                <w:szCs w:val="24"/>
              </w:rPr>
              <w:t>O(n log n)</w:t>
            </w:r>
          </w:p>
        </w:tc>
      </w:tr>
    </w:tbl>
    <w:p w:rsidR="00633C4F" w:rsidRDefault="00633C4F" w:rsidP="005B4ACE">
      <w:pPr>
        <w:jc w:val="both"/>
        <w:rPr>
          <w:sz w:val="24"/>
        </w:rPr>
      </w:pPr>
    </w:p>
    <w:p w:rsidR="005B4ACE" w:rsidRDefault="005B4ACE" w:rsidP="005B4ACE">
      <w:pPr>
        <w:jc w:val="both"/>
        <w:rPr>
          <w:b/>
          <w:bCs/>
          <w:sz w:val="24"/>
          <w:szCs w:val="24"/>
        </w:rPr>
      </w:pPr>
    </w:p>
    <w:p w:rsidR="005B4ACE" w:rsidRPr="00464471" w:rsidRDefault="005B4ACE" w:rsidP="005B4ACE">
      <w:pPr>
        <w:jc w:val="both"/>
        <w:rPr>
          <w:b/>
          <w:bCs/>
          <w:sz w:val="24"/>
          <w:szCs w:val="24"/>
        </w:rPr>
      </w:pPr>
      <w:r w:rsidRPr="00464471">
        <w:rPr>
          <w:b/>
          <w:bCs/>
          <w:sz w:val="24"/>
          <w:szCs w:val="24"/>
        </w:rPr>
        <w:t>Chart:</w:t>
      </w:r>
    </w:p>
    <w:p w:rsidR="006C022D" w:rsidRDefault="006C022D" w:rsidP="006C022D">
      <w:pPr>
        <w:jc w:val="both"/>
        <w:rPr>
          <w:b/>
          <w:sz w:val="24"/>
        </w:rPr>
      </w:pPr>
    </w:p>
    <w:p w:rsidR="00711DA1" w:rsidRDefault="006C022D" w:rsidP="006C022D">
      <w:pPr>
        <w:jc w:val="both"/>
        <w:rPr>
          <w:b/>
          <w:sz w:val="24"/>
        </w:rPr>
      </w:pPr>
      <w:r>
        <w:rPr>
          <w:b/>
          <w:sz w:val="24"/>
        </w:rPr>
        <w:t>Chart for Random Data:</w:t>
      </w:r>
    </w:p>
    <w:p w:rsidR="00AB79AB" w:rsidRDefault="00AB79AB">
      <w:pPr>
        <w:suppressAutoHyphens w:val="0"/>
        <w:rPr>
          <w:b/>
          <w:sz w:val="24"/>
        </w:rPr>
      </w:pPr>
    </w:p>
    <w:p w:rsidR="00635408" w:rsidRDefault="00AB79AB" w:rsidP="006C022D">
      <w:pPr>
        <w:jc w:val="both"/>
        <w:rPr>
          <w:b/>
          <w:sz w:val="24"/>
        </w:rPr>
      </w:pPr>
      <w:r>
        <w:rPr>
          <w:noProof/>
        </w:rPr>
        <w:drawing>
          <wp:anchor distT="0" distB="0" distL="114300" distR="114300" simplePos="0" relativeHeight="251661824" behindDoc="0" locked="0" layoutInCell="1" allowOverlap="1">
            <wp:simplePos x="0" y="0"/>
            <wp:positionH relativeFrom="column">
              <wp:posOffset>115</wp:posOffset>
            </wp:positionH>
            <wp:positionV relativeFrom="paragraph">
              <wp:posOffset>-2886</wp:posOffset>
            </wp:positionV>
            <wp:extent cx="6011545" cy="4256405"/>
            <wp:effectExtent l="0" t="0" r="0" b="0"/>
            <wp:wrapTopAndBottom/>
            <wp:docPr id="15649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anchor>
        </w:drawing>
      </w:r>
    </w:p>
    <w:p w:rsidR="005B4ACE" w:rsidRDefault="005B4ACE" w:rsidP="00B230E0">
      <w:pPr>
        <w:suppressAutoHyphens w:val="0"/>
        <w:rPr>
          <w:b/>
          <w:sz w:val="24"/>
        </w:rPr>
      </w:pPr>
    </w:p>
    <w:p w:rsidR="00FC4062" w:rsidRDefault="00FC4062">
      <w:pPr>
        <w:suppressAutoHyphens w:val="0"/>
        <w:rPr>
          <w:b/>
          <w:sz w:val="24"/>
        </w:rPr>
      </w:pPr>
      <w:r>
        <w:rPr>
          <w:b/>
          <w:sz w:val="24"/>
        </w:rPr>
        <w:br w:type="page"/>
      </w:r>
    </w:p>
    <w:p w:rsidR="006C022D" w:rsidRDefault="006C022D" w:rsidP="006C022D">
      <w:pPr>
        <w:jc w:val="both"/>
        <w:rPr>
          <w:b/>
          <w:sz w:val="24"/>
        </w:rPr>
      </w:pPr>
      <w:r>
        <w:rPr>
          <w:b/>
          <w:sz w:val="24"/>
        </w:rPr>
        <w:lastRenderedPageBreak/>
        <w:t xml:space="preserve">Chart for </w:t>
      </w:r>
      <w:r>
        <w:rPr>
          <w:b/>
          <w:sz w:val="24"/>
        </w:rPr>
        <w:t>Ascending Order</w:t>
      </w:r>
      <w:r>
        <w:rPr>
          <w:b/>
          <w:sz w:val="24"/>
        </w:rPr>
        <w:t xml:space="preserve"> Data:</w:t>
      </w:r>
    </w:p>
    <w:p w:rsidR="00711DA1" w:rsidRDefault="00FC4062" w:rsidP="005B4ACE">
      <w:pPr>
        <w:jc w:val="both"/>
        <w:rPr>
          <w:b/>
          <w:sz w:val="24"/>
        </w:rPr>
      </w:pPr>
      <w:r>
        <w:rPr>
          <w:noProof/>
        </w:rPr>
        <w:drawing>
          <wp:inline distT="0" distB="0" distL="0" distR="0">
            <wp:extent cx="6011545" cy="4256405"/>
            <wp:effectExtent l="0" t="0" r="0" b="0"/>
            <wp:docPr id="10640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rsidR="0023037B" w:rsidRDefault="0023037B" w:rsidP="005B4ACE">
      <w:pPr>
        <w:jc w:val="both"/>
        <w:rPr>
          <w:b/>
          <w:sz w:val="24"/>
        </w:rPr>
      </w:pPr>
    </w:p>
    <w:p w:rsidR="006C022D" w:rsidRDefault="006C022D" w:rsidP="005B4ACE">
      <w:pPr>
        <w:jc w:val="both"/>
        <w:rPr>
          <w:b/>
          <w:sz w:val="24"/>
        </w:rPr>
      </w:pPr>
      <w:r>
        <w:rPr>
          <w:b/>
          <w:sz w:val="24"/>
        </w:rPr>
        <w:t xml:space="preserve">Chart for </w:t>
      </w:r>
      <w:r>
        <w:rPr>
          <w:b/>
          <w:sz w:val="24"/>
        </w:rPr>
        <w:t>De</w:t>
      </w:r>
      <w:r>
        <w:rPr>
          <w:b/>
          <w:sz w:val="24"/>
        </w:rPr>
        <w:t>scending Order Data:</w:t>
      </w:r>
    </w:p>
    <w:p w:rsidR="00711DA1" w:rsidRDefault="00C432D1" w:rsidP="005B4ACE">
      <w:pPr>
        <w:jc w:val="both"/>
        <w:rPr>
          <w:b/>
          <w:sz w:val="24"/>
        </w:rPr>
      </w:pPr>
      <w:r>
        <w:rPr>
          <w:noProof/>
        </w:rPr>
        <w:drawing>
          <wp:inline distT="0" distB="0" distL="0" distR="0">
            <wp:extent cx="6011545" cy="4256405"/>
            <wp:effectExtent l="0" t="0" r="0" b="0"/>
            <wp:docPr id="1690044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rsidR="005B4ACE" w:rsidRDefault="005B4ACE" w:rsidP="005B4ACE">
      <w:pPr>
        <w:jc w:val="both"/>
        <w:rPr>
          <w:b/>
          <w:sz w:val="24"/>
        </w:rPr>
      </w:pPr>
    </w:p>
    <w:p w:rsidR="001C6AAD" w:rsidRDefault="001C6AAD" w:rsidP="005B4ACE">
      <w:pPr>
        <w:jc w:val="both"/>
        <w:rPr>
          <w:b/>
          <w:sz w:val="24"/>
        </w:rPr>
      </w:pPr>
    </w:p>
    <w:p w:rsidR="005B4ACE" w:rsidRDefault="005B4ACE" w:rsidP="005B4ACE">
      <w:pPr>
        <w:jc w:val="both"/>
      </w:pPr>
      <w:r>
        <w:rPr>
          <w:b/>
          <w:sz w:val="24"/>
        </w:rPr>
        <w:lastRenderedPageBreak/>
        <w:t xml:space="preserve">Conclusion: </w:t>
      </w:r>
    </w:p>
    <w:p w:rsidR="00707B82" w:rsidRPr="00707B82" w:rsidRDefault="00707B82" w:rsidP="00707B82">
      <w:pPr>
        <w:pStyle w:val="ListParagraph"/>
        <w:numPr>
          <w:ilvl w:val="0"/>
          <w:numId w:val="59"/>
        </w:numPr>
        <w:jc w:val="both"/>
        <w:rPr>
          <w:bCs/>
          <w:sz w:val="24"/>
          <w:lang w:val="en-IN"/>
        </w:rPr>
      </w:pPr>
      <w:r w:rsidRPr="00707B82">
        <w:rPr>
          <w:b/>
          <w:bCs/>
          <w:sz w:val="24"/>
          <w:lang w:val="en-IN"/>
        </w:rPr>
        <w:t>Randomized Quick Sort</w:t>
      </w:r>
      <w:r w:rsidRPr="00707B82">
        <w:rPr>
          <w:bCs/>
          <w:sz w:val="24"/>
          <w:lang w:val="en-IN"/>
        </w:rPr>
        <w:t xml:space="preserve"> is clearly </w:t>
      </w:r>
      <w:r w:rsidRPr="00707B82">
        <w:rPr>
          <w:b/>
          <w:bCs/>
          <w:sz w:val="24"/>
          <w:lang w:val="en-IN"/>
        </w:rPr>
        <w:t>more robust</w:t>
      </w:r>
      <w:r w:rsidRPr="00707B82">
        <w:rPr>
          <w:bCs/>
          <w:sz w:val="24"/>
          <w:lang w:val="en-IN"/>
        </w:rPr>
        <w:t xml:space="preserve"> and performs better in cases where </w:t>
      </w:r>
      <w:r w:rsidRPr="00707B82">
        <w:rPr>
          <w:b/>
          <w:bCs/>
          <w:sz w:val="24"/>
          <w:lang w:val="en-IN"/>
        </w:rPr>
        <w:t>input is already sorted or nearly sorted</w:t>
      </w:r>
      <w:r w:rsidRPr="00707B82">
        <w:rPr>
          <w:bCs/>
          <w:sz w:val="24"/>
          <w:lang w:val="en-IN"/>
        </w:rPr>
        <w:t xml:space="preserve">, overcoming the worst-case time complexity trap of </w:t>
      </w:r>
      <w:r w:rsidRPr="00707B82">
        <w:rPr>
          <w:b/>
          <w:bCs/>
          <w:sz w:val="24"/>
          <w:lang w:val="en-IN"/>
        </w:rPr>
        <w:t>Basic Quick Sort</w:t>
      </w:r>
      <w:r w:rsidRPr="00707B82">
        <w:rPr>
          <w:bCs/>
          <w:sz w:val="24"/>
          <w:lang w:val="en-IN"/>
        </w:rPr>
        <w:t>.</w:t>
      </w:r>
    </w:p>
    <w:p w:rsidR="00707B82" w:rsidRPr="00707B82" w:rsidRDefault="00707B82" w:rsidP="00707B82">
      <w:pPr>
        <w:pStyle w:val="ListParagraph"/>
        <w:numPr>
          <w:ilvl w:val="0"/>
          <w:numId w:val="59"/>
        </w:numPr>
        <w:jc w:val="both"/>
        <w:rPr>
          <w:bCs/>
          <w:sz w:val="24"/>
          <w:lang w:val="en-IN"/>
        </w:rPr>
      </w:pPr>
      <w:r w:rsidRPr="00707B82">
        <w:rPr>
          <w:bCs/>
          <w:sz w:val="24"/>
          <w:lang w:val="en-IN"/>
        </w:rPr>
        <w:t xml:space="preserve">In practical use, </w:t>
      </w:r>
      <w:r w:rsidRPr="00707B82">
        <w:rPr>
          <w:b/>
          <w:bCs/>
          <w:sz w:val="24"/>
          <w:lang w:val="en-IN"/>
        </w:rPr>
        <w:t>Randomized Quick Sort</w:t>
      </w:r>
      <w:r w:rsidRPr="00707B82">
        <w:rPr>
          <w:bCs/>
          <w:sz w:val="24"/>
          <w:lang w:val="en-IN"/>
        </w:rPr>
        <w:t xml:space="preserve"> is </w:t>
      </w:r>
      <w:r w:rsidRPr="00707B82">
        <w:rPr>
          <w:b/>
          <w:bCs/>
          <w:sz w:val="24"/>
          <w:lang w:val="en-IN"/>
        </w:rPr>
        <w:t>preferable</w:t>
      </w:r>
      <w:r w:rsidRPr="00707B82">
        <w:rPr>
          <w:bCs/>
          <w:sz w:val="24"/>
          <w:lang w:val="en-IN"/>
        </w:rPr>
        <w:t>, especially when the input distribution is unknown.</w:t>
      </w:r>
    </w:p>
    <w:p w:rsidR="00707B82" w:rsidRPr="00707B82" w:rsidRDefault="00707B82" w:rsidP="00707B82">
      <w:pPr>
        <w:pStyle w:val="ListParagraph"/>
        <w:numPr>
          <w:ilvl w:val="0"/>
          <w:numId w:val="59"/>
        </w:numPr>
        <w:jc w:val="both"/>
        <w:rPr>
          <w:bCs/>
          <w:sz w:val="24"/>
          <w:lang w:val="en-IN"/>
        </w:rPr>
      </w:pPr>
      <w:r w:rsidRPr="00707B82">
        <w:rPr>
          <w:bCs/>
          <w:sz w:val="24"/>
          <w:lang w:val="en-IN"/>
        </w:rPr>
        <w:t xml:space="preserve">The experiment verifies that </w:t>
      </w:r>
      <w:r w:rsidRPr="00707B82">
        <w:rPr>
          <w:b/>
          <w:bCs/>
          <w:sz w:val="24"/>
          <w:lang w:val="en-IN"/>
        </w:rPr>
        <w:t>pivot selection strategy has a huge impact</w:t>
      </w:r>
      <w:r w:rsidRPr="00707B82">
        <w:rPr>
          <w:bCs/>
          <w:sz w:val="24"/>
          <w:lang w:val="en-IN"/>
        </w:rPr>
        <w:t xml:space="preserve"> on performance of quick sort.</w:t>
      </w:r>
    </w:p>
    <w:p w:rsidR="00707B82" w:rsidRPr="00707B82" w:rsidRDefault="00707B82" w:rsidP="00707B82">
      <w:pPr>
        <w:pStyle w:val="ListParagraph"/>
        <w:numPr>
          <w:ilvl w:val="0"/>
          <w:numId w:val="59"/>
        </w:numPr>
        <w:jc w:val="both"/>
        <w:rPr>
          <w:bCs/>
          <w:sz w:val="24"/>
          <w:lang w:val="en-IN"/>
        </w:rPr>
      </w:pPr>
      <w:r w:rsidRPr="00707B82">
        <w:rPr>
          <w:bCs/>
          <w:sz w:val="24"/>
          <w:lang w:val="en-IN"/>
        </w:rPr>
        <w:t xml:space="preserve">Randomization helps in </w:t>
      </w:r>
      <w:r w:rsidRPr="00707B82">
        <w:rPr>
          <w:b/>
          <w:bCs/>
          <w:sz w:val="24"/>
          <w:lang w:val="en-IN"/>
        </w:rPr>
        <w:t xml:space="preserve">avoiding the worst-case </w:t>
      </w:r>
      <w:proofErr w:type="spellStart"/>
      <w:r w:rsidRPr="00707B82">
        <w:rPr>
          <w:b/>
          <w:bCs/>
          <w:sz w:val="24"/>
          <w:lang w:val="en-IN"/>
        </w:rPr>
        <w:t>behavior</w:t>
      </w:r>
      <w:proofErr w:type="spellEnd"/>
      <w:r w:rsidRPr="00707B82">
        <w:rPr>
          <w:bCs/>
          <w:sz w:val="24"/>
          <w:lang w:val="en-IN"/>
        </w:rPr>
        <w:t xml:space="preserve">, making the algorithm more </w:t>
      </w:r>
      <w:r w:rsidRPr="00707B82">
        <w:rPr>
          <w:b/>
          <w:bCs/>
          <w:sz w:val="24"/>
          <w:lang w:val="en-IN"/>
        </w:rPr>
        <w:t>consistent and efficient</w:t>
      </w:r>
      <w:r w:rsidRPr="00707B82">
        <w:rPr>
          <w:bCs/>
          <w:sz w:val="24"/>
          <w:lang w:val="en-IN"/>
        </w:rPr>
        <w:t xml:space="preserve"> across different datasets.</w:t>
      </w:r>
    </w:p>
    <w:p w:rsidR="005B4ACE" w:rsidRDefault="005B4ACE" w:rsidP="005B4ACE">
      <w:pPr>
        <w:jc w:val="both"/>
        <w:rPr>
          <w:b/>
          <w:sz w:val="24"/>
        </w:rPr>
      </w:pPr>
    </w:p>
    <w:p w:rsidR="005B4ACE" w:rsidRDefault="005B4ACE" w:rsidP="005B4ACE">
      <w:pPr>
        <w:jc w:val="both"/>
      </w:pPr>
      <w:r>
        <w:rPr>
          <w:b/>
          <w:sz w:val="24"/>
        </w:rPr>
        <w:t xml:space="preserve">Quiz: </w:t>
      </w:r>
    </w:p>
    <w:p w:rsidR="005B4ACE" w:rsidRPr="00776C45" w:rsidRDefault="00AF6482" w:rsidP="00776C45">
      <w:pPr>
        <w:pStyle w:val="ListParagraph"/>
        <w:numPr>
          <w:ilvl w:val="3"/>
          <w:numId w:val="20"/>
        </w:numPr>
        <w:jc w:val="both"/>
        <w:rPr>
          <w:b/>
          <w:bCs/>
        </w:rPr>
      </w:pPr>
      <w:r w:rsidRPr="00776C45">
        <w:rPr>
          <w:b/>
          <w:bCs/>
          <w:sz w:val="24"/>
        </w:rPr>
        <w:t xml:space="preserve">What is the time complexity of </w:t>
      </w:r>
      <w:r w:rsidRPr="00776C45">
        <w:rPr>
          <w:b/>
          <w:bCs/>
          <w:sz w:val="24"/>
          <w:szCs w:val="24"/>
        </w:rPr>
        <w:t>Randomized Quick Sort in worst case?</w:t>
      </w:r>
    </w:p>
    <w:p w:rsidR="005B4ACE" w:rsidRPr="0008680F" w:rsidRDefault="005B4ACE" w:rsidP="005B4ACE">
      <w:pPr>
        <w:jc w:val="both"/>
        <w:rPr>
          <w:b/>
          <w:bCs/>
          <w:sz w:val="24"/>
        </w:rPr>
      </w:pPr>
      <w:r w:rsidRPr="0008680F">
        <w:rPr>
          <w:b/>
          <w:bCs/>
          <w:sz w:val="24"/>
        </w:rPr>
        <w:t>Answer:</w:t>
      </w:r>
    </w:p>
    <w:p w:rsidR="005E1FF2" w:rsidRDefault="005E1FF2" w:rsidP="005E1FF2">
      <w:pPr>
        <w:pStyle w:val="ListParagraph"/>
        <w:numPr>
          <w:ilvl w:val="0"/>
          <w:numId w:val="60"/>
        </w:numPr>
        <w:rPr>
          <w:sz w:val="24"/>
        </w:rPr>
      </w:pPr>
      <w:r w:rsidRPr="005E1FF2">
        <w:rPr>
          <w:sz w:val="24"/>
        </w:rPr>
        <w:t xml:space="preserve">The worst-case time complexity of Randomized Quick Sort is </w:t>
      </w:r>
      <w:r w:rsidRPr="005E1FF2">
        <w:rPr>
          <w:b/>
          <w:bCs/>
          <w:sz w:val="24"/>
        </w:rPr>
        <w:t>O(n²)</w:t>
      </w:r>
      <w:r w:rsidRPr="005E1FF2">
        <w:rPr>
          <w:sz w:val="24"/>
        </w:rPr>
        <w:t>.</w:t>
      </w:r>
    </w:p>
    <w:p w:rsidR="005B4ACE" w:rsidRPr="005E1FF2" w:rsidRDefault="005E1FF2" w:rsidP="005E1FF2">
      <w:pPr>
        <w:pStyle w:val="ListParagraph"/>
        <w:numPr>
          <w:ilvl w:val="0"/>
          <w:numId w:val="60"/>
        </w:numPr>
        <w:rPr>
          <w:sz w:val="24"/>
        </w:rPr>
      </w:pPr>
      <w:r w:rsidRPr="005E1FF2">
        <w:rPr>
          <w:sz w:val="24"/>
        </w:rPr>
        <w:t>This occurs in rare cases when, by chance, the randomly chosen pivots consistently result in unbalanced partitions</w:t>
      </w:r>
    </w:p>
    <w:p w:rsidR="00217D9F" w:rsidRDefault="00217D9F" w:rsidP="005B4ACE">
      <w:pPr>
        <w:jc w:val="both"/>
        <w:rPr>
          <w:sz w:val="24"/>
        </w:rPr>
      </w:pPr>
    </w:p>
    <w:p w:rsidR="00217D9F" w:rsidRPr="00776C45" w:rsidRDefault="00217D9F" w:rsidP="00776C45">
      <w:pPr>
        <w:pStyle w:val="ListParagraph"/>
        <w:numPr>
          <w:ilvl w:val="3"/>
          <w:numId w:val="20"/>
        </w:numPr>
        <w:jc w:val="both"/>
        <w:rPr>
          <w:b/>
          <w:bCs/>
        </w:rPr>
      </w:pPr>
      <w:r w:rsidRPr="00776C45">
        <w:rPr>
          <w:b/>
          <w:bCs/>
          <w:sz w:val="24"/>
        </w:rPr>
        <w:t xml:space="preserve">What is the time complexity of </w:t>
      </w:r>
      <w:r w:rsidRPr="00776C45">
        <w:rPr>
          <w:b/>
          <w:bCs/>
          <w:sz w:val="24"/>
          <w:szCs w:val="24"/>
        </w:rPr>
        <w:t>basic version of Quick Sort on sorted data? Give reason of your answer.</w:t>
      </w:r>
    </w:p>
    <w:p w:rsidR="00217D9F" w:rsidRPr="0008680F" w:rsidRDefault="00217D9F" w:rsidP="00217D9F">
      <w:pPr>
        <w:jc w:val="both"/>
        <w:rPr>
          <w:b/>
          <w:bCs/>
          <w:sz w:val="24"/>
        </w:rPr>
      </w:pPr>
      <w:r w:rsidRPr="0008680F">
        <w:rPr>
          <w:b/>
          <w:bCs/>
          <w:sz w:val="24"/>
        </w:rPr>
        <w:t>Answer:</w:t>
      </w:r>
    </w:p>
    <w:p w:rsidR="0015393D" w:rsidRDefault="0015393D" w:rsidP="0015393D">
      <w:pPr>
        <w:pStyle w:val="ListParagraph"/>
        <w:numPr>
          <w:ilvl w:val="0"/>
          <w:numId w:val="61"/>
        </w:numPr>
        <w:rPr>
          <w:sz w:val="24"/>
        </w:rPr>
      </w:pPr>
      <w:r w:rsidRPr="0015393D">
        <w:rPr>
          <w:sz w:val="24"/>
        </w:rPr>
        <w:t xml:space="preserve">The time complexity is </w:t>
      </w:r>
      <w:r w:rsidRPr="0015393D">
        <w:rPr>
          <w:b/>
          <w:bCs/>
          <w:sz w:val="24"/>
        </w:rPr>
        <w:t>O(n²)</w:t>
      </w:r>
      <w:r w:rsidRPr="0015393D">
        <w:rPr>
          <w:sz w:val="24"/>
        </w:rPr>
        <w:t>.</w:t>
      </w:r>
    </w:p>
    <w:p w:rsidR="0015393D" w:rsidRDefault="0015393D" w:rsidP="0015393D">
      <w:pPr>
        <w:pStyle w:val="ListParagraph"/>
        <w:numPr>
          <w:ilvl w:val="0"/>
          <w:numId w:val="61"/>
        </w:numPr>
        <w:rPr>
          <w:sz w:val="24"/>
        </w:rPr>
      </w:pPr>
      <w:r w:rsidRPr="0015393D">
        <w:rPr>
          <w:sz w:val="24"/>
        </w:rPr>
        <w:t xml:space="preserve">This is because the basic version always picks the last element as the pivot. </w:t>
      </w:r>
    </w:p>
    <w:p w:rsidR="00217D9F" w:rsidRPr="0015393D" w:rsidRDefault="0015393D" w:rsidP="0015393D">
      <w:pPr>
        <w:pStyle w:val="ListParagraph"/>
        <w:numPr>
          <w:ilvl w:val="0"/>
          <w:numId w:val="61"/>
        </w:numPr>
        <w:rPr>
          <w:sz w:val="24"/>
        </w:rPr>
      </w:pPr>
      <w:r w:rsidRPr="0015393D">
        <w:rPr>
          <w:sz w:val="24"/>
        </w:rPr>
        <w:t xml:space="preserve">In sorted data (ascending or descending), this leads to the most unbalanced partition where one side has </w:t>
      </w:r>
      <w:r w:rsidR="0019096C" w:rsidRPr="0019096C">
        <w:rPr>
          <w:b/>
          <w:bCs/>
          <w:sz w:val="24"/>
        </w:rPr>
        <w:t>n-1</w:t>
      </w:r>
      <w:r w:rsidR="00F729AB">
        <w:rPr>
          <w:sz w:val="24"/>
        </w:rPr>
        <w:t xml:space="preserve"> </w:t>
      </w:r>
      <w:r w:rsidRPr="0015393D">
        <w:rPr>
          <w:sz w:val="24"/>
        </w:rPr>
        <w:t>elements and the other has 0, causing maximum recursion depth.</w:t>
      </w:r>
    </w:p>
    <w:p w:rsidR="005B4ACE" w:rsidRDefault="005B4ACE" w:rsidP="005B4ACE">
      <w:pPr>
        <w:jc w:val="both"/>
        <w:rPr>
          <w:sz w:val="24"/>
        </w:rPr>
      </w:pPr>
    </w:p>
    <w:p w:rsidR="005B4ACE" w:rsidRPr="00776C45" w:rsidRDefault="00AF6482" w:rsidP="00776C45">
      <w:pPr>
        <w:pStyle w:val="ListParagraph"/>
        <w:numPr>
          <w:ilvl w:val="3"/>
          <w:numId w:val="20"/>
        </w:numPr>
        <w:jc w:val="both"/>
        <w:rPr>
          <w:b/>
          <w:bCs/>
        </w:rPr>
      </w:pPr>
      <w:r w:rsidRPr="00776C45">
        <w:rPr>
          <w:b/>
          <w:bCs/>
          <w:sz w:val="24"/>
        </w:rPr>
        <w:t>Can we always ensure O(</w:t>
      </w:r>
      <w:proofErr w:type="spellStart"/>
      <w:r w:rsidRPr="00776C45">
        <w:rPr>
          <w:b/>
          <w:bCs/>
          <w:sz w:val="24"/>
        </w:rPr>
        <w:t>nl</w:t>
      </w:r>
      <w:r w:rsidR="00776C45">
        <w:rPr>
          <w:b/>
          <w:bCs/>
          <w:sz w:val="24"/>
        </w:rPr>
        <w:t>o</w:t>
      </w:r>
      <w:r w:rsidRPr="00776C45">
        <w:rPr>
          <w:b/>
          <w:bCs/>
          <w:sz w:val="24"/>
        </w:rPr>
        <w:t>gn</w:t>
      </w:r>
      <w:proofErr w:type="spellEnd"/>
      <w:r w:rsidRPr="00776C45">
        <w:rPr>
          <w:b/>
          <w:bCs/>
          <w:sz w:val="24"/>
        </w:rPr>
        <w:t xml:space="preserve">) time complexity for </w:t>
      </w:r>
      <w:r w:rsidRPr="00776C45">
        <w:rPr>
          <w:b/>
          <w:bCs/>
          <w:sz w:val="24"/>
          <w:szCs w:val="24"/>
        </w:rPr>
        <w:t>Randomized Quick Sort?</w:t>
      </w:r>
    </w:p>
    <w:p w:rsidR="005B4ACE" w:rsidRPr="0008680F" w:rsidRDefault="005B4ACE" w:rsidP="005B4ACE">
      <w:pPr>
        <w:jc w:val="both"/>
        <w:rPr>
          <w:b/>
          <w:bCs/>
          <w:sz w:val="24"/>
        </w:rPr>
      </w:pPr>
      <w:r w:rsidRPr="0008680F">
        <w:rPr>
          <w:b/>
          <w:bCs/>
          <w:sz w:val="24"/>
        </w:rPr>
        <w:t>Answer:</w:t>
      </w:r>
    </w:p>
    <w:p w:rsidR="00A115C9" w:rsidRPr="00A115C9" w:rsidRDefault="00A115C9" w:rsidP="00A115C9">
      <w:pPr>
        <w:pStyle w:val="ListParagraph"/>
        <w:numPr>
          <w:ilvl w:val="0"/>
          <w:numId w:val="62"/>
        </w:numPr>
        <w:rPr>
          <w:sz w:val="24"/>
        </w:rPr>
      </w:pPr>
      <w:r w:rsidRPr="00A115C9">
        <w:rPr>
          <w:sz w:val="24"/>
        </w:rPr>
        <w:t xml:space="preserve">No, we </w:t>
      </w:r>
      <w:r w:rsidRPr="00A115C9">
        <w:rPr>
          <w:b/>
          <w:bCs/>
          <w:sz w:val="24"/>
        </w:rPr>
        <w:t>cannot always ensure</w:t>
      </w:r>
      <w:r w:rsidRPr="00A115C9">
        <w:rPr>
          <w:sz w:val="24"/>
        </w:rPr>
        <w:t xml:space="preserve"> O(n log n) time.</w:t>
      </w:r>
    </w:p>
    <w:p w:rsidR="005B4ACE" w:rsidRPr="00A115C9" w:rsidRDefault="00A115C9" w:rsidP="00A115C9">
      <w:pPr>
        <w:pStyle w:val="ListParagraph"/>
        <w:numPr>
          <w:ilvl w:val="0"/>
          <w:numId w:val="62"/>
        </w:numPr>
        <w:rPr>
          <w:sz w:val="24"/>
        </w:rPr>
      </w:pPr>
      <w:r w:rsidRPr="00A115C9">
        <w:rPr>
          <w:sz w:val="24"/>
        </w:rPr>
        <w:t>Although the expected (average) time complexity is O(n log n), the pivot selection is random, so there's still a small chance of consistently poor pivot choices that result in O(n²) time.</w:t>
      </w:r>
    </w:p>
    <w:p w:rsidR="005B4ACE" w:rsidRDefault="005B4ACE" w:rsidP="005B4ACE">
      <w:pPr>
        <w:jc w:val="both"/>
        <w:rPr>
          <w:sz w:val="24"/>
        </w:rPr>
      </w:pPr>
    </w:p>
    <w:p w:rsidR="005B4ACE" w:rsidRPr="00776C45" w:rsidRDefault="005B4ACE" w:rsidP="00776C45">
      <w:pPr>
        <w:pStyle w:val="ListParagraph"/>
        <w:numPr>
          <w:ilvl w:val="3"/>
          <w:numId w:val="20"/>
        </w:numPr>
        <w:jc w:val="both"/>
        <w:rPr>
          <w:b/>
          <w:bCs/>
        </w:rPr>
      </w:pPr>
      <w:r w:rsidRPr="00776C45">
        <w:rPr>
          <w:b/>
          <w:bCs/>
          <w:sz w:val="24"/>
        </w:rPr>
        <w:t xml:space="preserve">Which algorithm executes faster </w:t>
      </w:r>
      <w:r w:rsidR="00217D9F" w:rsidRPr="00776C45">
        <w:rPr>
          <w:b/>
          <w:bCs/>
          <w:sz w:val="24"/>
        </w:rPr>
        <w:t>on ascending order sorted data</w:t>
      </w:r>
      <w:r w:rsidRPr="00776C45">
        <w:rPr>
          <w:b/>
          <w:bCs/>
          <w:sz w:val="24"/>
        </w:rPr>
        <w:t>?</w:t>
      </w:r>
    </w:p>
    <w:p w:rsidR="005B4ACE" w:rsidRPr="0008680F" w:rsidRDefault="005B4ACE" w:rsidP="005B4ACE">
      <w:pPr>
        <w:jc w:val="both"/>
        <w:rPr>
          <w:b/>
          <w:bCs/>
          <w:sz w:val="24"/>
        </w:rPr>
      </w:pPr>
      <w:r w:rsidRPr="0008680F">
        <w:rPr>
          <w:b/>
          <w:bCs/>
          <w:sz w:val="24"/>
        </w:rPr>
        <w:t>Answer:</w:t>
      </w:r>
    </w:p>
    <w:p w:rsidR="00366E57" w:rsidRDefault="00366E57" w:rsidP="00366E57">
      <w:pPr>
        <w:pStyle w:val="ListParagraph"/>
        <w:numPr>
          <w:ilvl w:val="0"/>
          <w:numId w:val="63"/>
        </w:numPr>
        <w:rPr>
          <w:sz w:val="24"/>
        </w:rPr>
      </w:pPr>
      <w:r w:rsidRPr="00366E57">
        <w:rPr>
          <w:b/>
          <w:bCs/>
          <w:sz w:val="24"/>
        </w:rPr>
        <w:t>Randomized Quick Sort</w:t>
      </w:r>
      <w:r w:rsidRPr="00366E57">
        <w:rPr>
          <w:sz w:val="24"/>
        </w:rPr>
        <w:t xml:space="preserve"> executes faster.</w:t>
      </w:r>
    </w:p>
    <w:p w:rsidR="005B4ACE" w:rsidRPr="00366E57" w:rsidRDefault="00366E57" w:rsidP="00366E57">
      <w:pPr>
        <w:pStyle w:val="ListParagraph"/>
        <w:numPr>
          <w:ilvl w:val="0"/>
          <w:numId w:val="63"/>
        </w:numPr>
        <w:rPr>
          <w:sz w:val="24"/>
        </w:rPr>
      </w:pPr>
      <w:r w:rsidRPr="00366E57">
        <w:rPr>
          <w:sz w:val="24"/>
        </w:rPr>
        <w:t>Because it selects the pivot randomly, it avoids the worst-case unbalanced partitioning that affects the basic version on sorted data.</w:t>
      </w:r>
    </w:p>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rPr>
          <w:bCs w:val="0"/>
          <w:sz w:val="24"/>
        </w:rPr>
      </w:pPr>
      <w:r>
        <w:rPr>
          <w:bCs w:val="0"/>
          <w:sz w:val="24"/>
        </w:rPr>
        <w:t xml:space="preserve">Suggested Reference: </w:t>
      </w:r>
    </w:p>
    <w:p w:rsidR="00820A73" w:rsidRDefault="005B4ACE" w:rsidP="00820A73">
      <w:pPr>
        <w:pStyle w:val="Heading1"/>
        <w:numPr>
          <w:ilvl w:val="6"/>
          <w:numId w:val="20"/>
        </w:numPr>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B4ACE" w:rsidRPr="00820A73" w:rsidRDefault="005B4ACE" w:rsidP="00820A73">
      <w:pPr>
        <w:pStyle w:val="Heading1"/>
        <w:numPr>
          <w:ilvl w:val="6"/>
          <w:numId w:val="20"/>
        </w:numPr>
        <w:spacing w:line="276" w:lineRule="auto"/>
        <w:jc w:val="both"/>
        <w:rPr>
          <w:b w:val="0"/>
          <w:bCs w:val="0"/>
          <w:sz w:val="24"/>
          <w:szCs w:val="24"/>
        </w:rPr>
      </w:pPr>
      <w:r w:rsidRPr="00820A73">
        <w:rPr>
          <w:b w:val="0"/>
          <w:bCs w:val="0"/>
          <w:sz w:val="24"/>
          <w:szCs w:val="24"/>
        </w:rPr>
        <w:t xml:space="preserve">“Fundamentals of </w:t>
      </w:r>
      <w:proofErr w:type="spellStart"/>
      <w:r w:rsidRPr="00820A73">
        <w:rPr>
          <w:b w:val="0"/>
          <w:bCs w:val="0"/>
          <w:sz w:val="24"/>
          <w:szCs w:val="24"/>
        </w:rPr>
        <w:t>Algorithms”by</w:t>
      </w:r>
      <w:proofErr w:type="spellEnd"/>
      <w:r w:rsidRPr="00820A73">
        <w:rPr>
          <w:b w:val="0"/>
          <w:bCs w:val="0"/>
          <w:sz w:val="24"/>
          <w:szCs w:val="24"/>
        </w:rPr>
        <w:t xml:space="preserve"> E. Horowitz et al.</w:t>
      </w:r>
    </w:p>
    <w:p w:rsidR="005B4ACE" w:rsidRDefault="005B4ACE" w:rsidP="005B4ACE">
      <w:pPr>
        <w:pStyle w:val="Heading1"/>
        <w:spacing w:line="276" w:lineRule="auto"/>
        <w:jc w:val="both"/>
        <w:rPr>
          <w:b w:val="0"/>
          <w:bCs w:val="0"/>
          <w:sz w:val="24"/>
          <w:szCs w:val="24"/>
        </w:rPr>
      </w:pPr>
    </w:p>
    <w:p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rsidR="006E1253" w:rsidRDefault="00820A73" w:rsidP="00820A73">
      <w:pPr>
        <w:pStyle w:val="Heading1"/>
        <w:numPr>
          <w:ilvl w:val="6"/>
          <w:numId w:val="64"/>
        </w:numPr>
        <w:tabs>
          <w:tab w:val="clear" w:pos="360"/>
        </w:tabs>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B4ACE" w:rsidRPr="006E1253" w:rsidRDefault="006E1253" w:rsidP="006E1253">
      <w:pPr>
        <w:suppressAutoHyphens w:val="0"/>
        <w:rPr>
          <w:sz w:val="24"/>
          <w:szCs w:val="24"/>
        </w:rPr>
      </w:pPr>
      <w:r>
        <w:rPr>
          <w:b/>
          <w:bCs/>
          <w:sz w:val="24"/>
          <w:szCs w:val="24"/>
        </w:rPr>
        <w:br w:type="page"/>
      </w:r>
    </w:p>
    <w:p w:rsidR="005B4ACE" w:rsidRDefault="005B4ACE" w:rsidP="005B4ACE">
      <w:pPr>
        <w:pStyle w:val="Heading1"/>
        <w:spacing w:line="276" w:lineRule="auto"/>
        <w:ind w:left="0" w:firstLine="0"/>
      </w:pPr>
      <w:r>
        <w:rPr>
          <w:sz w:val="24"/>
        </w:rPr>
        <w:lastRenderedPageBreak/>
        <w:t>Rubric wise marks obtained:</w:t>
      </w:r>
    </w:p>
    <w:p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rsidTr="000C792C">
        <w:trPr>
          <w:trHeight w:val="856"/>
        </w:trPr>
        <w:tc>
          <w:tcPr>
            <w:tcW w:w="1193" w:type="dxa"/>
            <w:vMerge w:val="restart"/>
            <w:tcBorders>
              <w:top w:val="single" w:sz="4" w:space="0" w:color="00000A"/>
              <w:left w:val="single" w:sz="4" w:space="0" w:color="00000A"/>
              <w:right w:val="single" w:sz="4" w:space="0" w:color="00000A"/>
            </w:tcBorders>
          </w:tcPr>
          <w:p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Understanding of problem</w:t>
            </w:r>
          </w:p>
          <w:p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Program Implementation</w:t>
            </w:r>
          </w:p>
          <w:p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Documentation &amp;Timely Submission</w:t>
            </w:r>
          </w:p>
          <w:p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szCs w:val="24"/>
              </w:rPr>
            </w:pPr>
            <w:r>
              <w:rPr>
                <w:sz w:val="24"/>
                <w:szCs w:val="24"/>
              </w:rPr>
              <w:t>Total</w:t>
            </w:r>
          </w:p>
          <w:p w:rsidR="005B4ACE" w:rsidRDefault="005B4ACE" w:rsidP="000C792C">
            <w:pPr>
              <w:pStyle w:val="Heading1"/>
              <w:spacing w:line="276" w:lineRule="auto"/>
              <w:ind w:left="0" w:firstLine="0"/>
              <w:jc w:val="center"/>
            </w:pPr>
            <w:r>
              <w:rPr>
                <w:sz w:val="24"/>
                <w:szCs w:val="24"/>
              </w:rPr>
              <w:t>(10)</w:t>
            </w:r>
          </w:p>
        </w:tc>
      </w:tr>
      <w:tr w:rsidR="005B4ACE" w:rsidTr="000C792C">
        <w:trPr>
          <w:trHeight w:val="403"/>
        </w:trPr>
        <w:tc>
          <w:tcPr>
            <w:tcW w:w="1193" w:type="dxa"/>
            <w:vMerge/>
            <w:tcBorders>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5B4ACE" w:rsidRDefault="005B4ACE" w:rsidP="000C792C">
            <w:pPr>
              <w:pStyle w:val="Heading1"/>
              <w:spacing w:line="276" w:lineRule="auto"/>
              <w:ind w:left="0" w:firstLine="0"/>
              <w:rPr>
                <w:sz w:val="17"/>
              </w:rPr>
            </w:pPr>
          </w:p>
        </w:tc>
      </w:tr>
      <w:tr w:rsidR="005B4ACE"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p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r>
    </w:tbl>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pPr>
    </w:p>
    <w:p w:rsidR="0002566C" w:rsidRDefault="0002566C">
      <w:pPr>
        <w:suppressAutoHyphens w:val="0"/>
        <w:rPr>
          <w:b/>
          <w:bCs/>
        </w:rPr>
      </w:pPr>
      <w:r>
        <w:br w:type="page"/>
      </w:r>
    </w:p>
    <w:p w:rsidR="0002566C" w:rsidRPr="006A5142" w:rsidRDefault="0002566C" w:rsidP="0002566C">
      <w:pPr>
        <w:jc w:val="center"/>
      </w:pPr>
      <w:r w:rsidRPr="006A5142">
        <w:rPr>
          <w:b/>
          <w:sz w:val="28"/>
        </w:rPr>
        <w:lastRenderedPageBreak/>
        <w:t xml:space="preserve">Experiment No: </w:t>
      </w:r>
      <w:r w:rsidR="00A93F5C">
        <w:rPr>
          <w:b/>
          <w:sz w:val="28"/>
        </w:rPr>
        <w:t>7</w:t>
      </w:r>
    </w:p>
    <w:p w:rsidR="0002566C" w:rsidRPr="006A5142" w:rsidRDefault="0002566C" w:rsidP="0002566C">
      <w:pPr>
        <w:jc w:val="both"/>
        <w:rPr>
          <w:sz w:val="24"/>
          <w:szCs w:val="24"/>
        </w:rPr>
      </w:pPr>
    </w:p>
    <w:p w:rsidR="0002566C" w:rsidRPr="006A5142" w:rsidRDefault="00B7552D" w:rsidP="0002566C">
      <w:pPr>
        <w:jc w:val="both"/>
        <w:rPr>
          <w:sz w:val="24"/>
          <w:szCs w:val="24"/>
        </w:rPr>
      </w:pPr>
      <w:r w:rsidRPr="006A5142">
        <w:rPr>
          <w:sz w:val="24"/>
          <w:szCs w:val="24"/>
        </w:rPr>
        <w:t>Implement program to solve problem of making a change using dynamic programming.</w:t>
      </w:r>
    </w:p>
    <w:p w:rsidR="00B7552D" w:rsidRPr="006A5142" w:rsidRDefault="00B7552D" w:rsidP="0002566C">
      <w:pPr>
        <w:jc w:val="both"/>
        <w:rPr>
          <w:b/>
          <w:sz w:val="24"/>
          <w:szCs w:val="24"/>
        </w:rPr>
      </w:pPr>
    </w:p>
    <w:p w:rsidR="0002566C" w:rsidRPr="006A5142" w:rsidRDefault="0002566C" w:rsidP="0002566C">
      <w:pPr>
        <w:jc w:val="both"/>
      </w:pPr>
      <w:r w:rsidRPr="006A5142">
        <w:rPr>
          <w:b/>
          <w:sz w:val="24"/>
        </w:rPr>
        <w:t>Date:</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rsidR="0002566C" w:rsidRPr="006A5142" w:rsidRDefault="0002566C" w:rsidP="0002566C">
      <w:pPr>
        <w:jc w:val="both"/>
        <w:rPr>
          <w:b/>
          <w:w w:val="110"/>
        </w:rPr>
      </w:pPr>
    </w:p>
    <w:p w:rsidR="0002566C" w:rsidRPr="006A5142" w:rsidRDefault="0002566C" w:rsidP="0002566C">
      <w:pPr>
        <w:jc w:val="both"/>
      </w:pPr>
      <w:r w:rsidRPr="006A5142">
        <w:rPr>
          <w:b/>
          <w:sz w:val="24"/>
        </w:rPr>
        <w:t>Relevant CO: CO3</w:t>
      </w:r>
    </w:p>
    <w:p w:rsidR="0002566C" w:rsidRPr="006A5142" w:rsidRDefault="0002566C" w:rsidP="0002566C">
      <w:pPr>
        <w:jc w:val="both"/>
        <w:rPr>
          <w:b/>
          <w:sz w:val="24"/>
        </w:rPr>
      </w:pPr>
    </w:p>
    <w:p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(b) Solve the optimization based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02566C" w:rsidRPr="006A5142" w:rsidRDefault="0002566C" w:rsidP="00475178">
      <w:pPr>
        <w:jc w:val="both"/>
        <w:rPr>
          <w:b/>
          <w:sz w:val="24"/>
        </w:rPr>
      </w:pPr>
    </w:p>
    <w:p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Theory:</w:t>
      </w:r>
    </w:p>
    <w:p w:rsidR="004F1DE3" w:rsidRPr="006A5142" w:rsidRDefault="004F1DE3" w:rsidP="0002566C">
      <w:pPr>
        <w:jc w:val="both"/>
        <w:rPr>
          <w:sz w:val="24"/>
        </w:rPr>
      </w:pPr>
    </w:p>
    <w:p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spellStart"/>
      <w:r w:rsidR="000C792C" w:rsidRPr="006A5142">
        <w:rPr>
          <w:bCs/>
          <w:sz w:val="24"/>
        </w:rPr>
        <w:t>dn</w:t>
      </w:r>
      <w:proofErr w:type="spell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rsidR="000C792C" w:rsidRPr="006A5142" w:rsidRDefault="000C792C" w:rsidP="00D72A5C">
      <w:pPr>
        <w:spacing w:line="276" w:lineRule="auto"/>
        <w:jc w:val="both"/>
        <w:rPr>
          <w:bCs/>
          <w:sz w:val="24"/>
        </w:rPr>
      </w:pPr>
    </w:p>
    <w:p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rsidR="000C792C" w:rsidRPr="006A5142" w:rsidRDefault="000C792C" w:rsidP="00D72A5C">
      <w:pPr>
        <w:spacing w:line="276" w:lineRule="auto"/>
        <w:jc w:val="both"/>
        <w:rPr>
          <w:bCs/>
          <w:sz w:val="24"/>
        </w:rPr>
      </w:pPr>
    </w:p>
    <w:p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rsidR="00B02D12" w:rsidRPr="006A5142" w:rsidRDefault="00B02D12" w:rsidP="00D72A5C">
      <w:pPr>
        <w:spacing w:line="276" w:lineRule="auto"/>
        <w:jc w:val="both"/>
        <w:rPr>
          <w:b/>
          <w:sz w:val="24"/>
        </w:rPr>
      </w:pPr>
    </w:p>
    <w:p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r w:rsidRPr="006A5142">
        <w:rPr>
          <w:bCs/>
          <w:sz w:val="24"/>
        </w:rPr>
        <w:t>denomination.In</w:t>
      </w:r>
      <w:proofErr w:type="spell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rsidR="000C792C" w:rsidRPr="006A5142" w:rsidRDefault="000C792C" w:rsidP="00D72A5C">
      <w:pPr>
        <w:spacing w:line="276" w:lineRule="auto"/>
        <w:jc w:val="both"/>
        <w:rPr>
          <w:bCs/>
          <w:sz w:val="24"/>
        </w:rPr>
      </w:pPr>
      <w:r w:rsidRPr="006A5142">
        <w:rPr>
          <w:bCs/>
          <w:sz w:val="24"/>
        </w:rPr>
        <w:t>C[</w:t>
      </w:r>
      <w:proofErr w:type="spellStart"/>
      <w:r w:rsidRPr="006A5142">
        <w:rPr>
          <w:bCs/>
          <w:sz w:val="24"/>
        </w:rPr>
        <w:t>i</w:t>
      </w:r>
      <w:proofErr w:type="spellEnd"/>
      <w:r w:rsidRPr="006A5142">
        <w:rPr>
          <w:bCs/>
          <w:sz w:val="24"/>
        </w:rPr>
        <w:t>, j]    =   1 + (c [</w:t>
      </w:r>
      <w:proofErr w:type="spellStart"/>
      <w:r w:rsidRPr="006A5142">
        <w:rPr>
          <w:bCs/>
          <w:sz w:val="24"/>
        </w:rPr>
        <w:t>i</w:t>
      </w:r>
      <w:proofErr w:type="spellEnd"/>
      <w:r w:rsidRPr="006A5142">
        <w:rPr>
          <w:bCs/>
          <w:sz w:val="24"/>
        </w:rPr>
        <w:t>, j – di])</w:t>
      </w:r>
    </w:p>
    <w:p w:rsidR="000C792C" w:rsidRPr="006A5142" w:rsidRDefault="000C792C" w:rsidP="00D72A5C">
      <w:pPr>
        <w:spacing w:line="276" w:lineRule="auto"/>
        <w:jc w:val="both"/>
        <w:rPr>
          <w:bCs/>
          <w:sz w:val="24"/>
        </w:rPr>
      </w:pPr>
    </w:p>
    <w:p w:rsidR="00B02D12" w:rsidRPr="006A5142" w:rsidRDefault="00B02D12" w:rsidP="00D72A5C">
      <w:pPr>
        <w:spacing w:line="276" w:lineRule="auto"/>
        <w:jc w:val="both"/>
        <w:rPr>
          <w:bCs/>
          <w:sz w:val="24"/>
        </w:rPr>
      </w:pPr>
      <w:r w:rsidRPr="006A5142">
        <w:rPr>
          <w:bCs/>
          <w:sz w:val="24"/>
        </w:rPr>
        <w:t>C[</w:t>
      </w:r>
      <w:proofErr w:type="spellStart"/>
      <w:r w:rsidRPr="006A5142">
        <w:rPr>
          <w:bCs/>
          <w:sz w:val="24"/>
        </w:rPr>
        <w:t>i,j</w:t>
      </w:r>
      <w:proofErr w:type="spellEnd"/>
      <w:r w:rsidRPr="006A5142">
        <w:rPr>
          <w:bCs/>
          <w:sz w:val="24"/>
        </w:rPr>
        <w:t>] is the minimum number of coins to make change for the amount j. Below figure shows the content of matrix C.</w:t>
      </w:r>
    </w:p>
    <w:p w:rsidR="00B02D12" w:rsidRPr="006A5142" w:rsidRDefault="00B02D12" w:rsidP="00B02D12">
      <w:pPr>
        <w:jc w:val="center"/>
        <w:rPr>
          <w:bCs/>
          <w:sz w:val="24"/>
        </w:rPr>
      </w:pPr>
      <w:r w:rsidRPr="006A5142">
        <w:rPr>
          <w:bCs/>
          <w:noProof/>
          <w:sz w:val="24"/>
          <w:lang w:val="en-IN" w:eastAsia="en-IN" w:bidi="gu-IN"/>
        </w:rPr>
        <w:drawing>
          <wp:inline distT="0" distB="0" distL="0" distR="0">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rsidR="0050012F" w:rsidRPr="006A5142" w:rsidRDefault="0050012F" w:rsidP="00B02D12">
      <w:pPr>
        <w:jc w:val="both"/>
        <w:rPr>
          <w:bCs/>
          <w:sz w:val="24"/>
        </w:rPr>
      </w:pPr>
    </w:p>
    <w:p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rsidR="000C792C" w:rsidRPr="006A5142" w:rsidRDefault="000C792C" w:rsidP="00D72A5C">
      <w:pPr>
        <w:spacing w:line="276" w:lineRule="auto"/>
        <w:jc w:val="both"/>
        <w:rPr>
          <w:bCs/>
          <w:sz w:val="24"/>
        </w:rPr>
      </w:pPr>
      <w:r w:rsidRPr="006A5142">
        <w:rPr>
          <w:bCs/>
          <w:sz w:val="24"/>
        </w:rPr>
        <w:t>C[</w:t>
      </w:r>
      <w:proofErr w:type="spellStart"/>
      <w:r w:rsidRPr="006A5142">
        <w:rPr>
          <w:bCs/>
          <w:sz w:val="24"/>
        </w:rPr>
        <w:t>i</w:t>
      </w:r>
      <w:proofErr w:type="spellEnd"/>
      <w:r w:rsidRPr="006A5142">
        <w:rPr>
          <w:bCs/>
          <w:sz w:val="24"/>
        </w:rPr>
        <w:t>, j]    =   C[</w:t>
      </w:r>
      <w:proofErr w:type="spellStart"/>
      <w:r w:rsidRPr="006A5142">
        <w:rPr>
          <w:bCs/>
          <w:sz w:val="24"/>
        </w:rPr>
        <w:t>i</w:t>
      </w:r>
      <w:proofErr w:type="spellEnd"/>
      <w:r w:rsidRPr="006A5142">
        <w:rPr>
          <w:bCs/>
          <w:sz w:val="24"/>
        </w:rPr>
        <w:t xml:space="preserve"> – 1, j]</w:t>
      </w:r>
    </w:p>
    <w:p w:rsidR="000C792C" w:rsidRPr="006A5142" w:rsidRDefault="000C792C" w:rsidP="00D72A5C">
      <w:pPr>
        <w:spacing w:line="276" w:lineRule="auto"/>
        <w:jc w:val="both"/>
        <w:rPr>
          <w:bCs/>
          <w:sz w:val="24"/>
        </w:rPr>
      </w:pPr>
    </w:p>
    <w:p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coin. Mathematically, we formulate the problem as,</w:t>
      </w:r>
    </w:p>
    <w:p w:rsidR="000C792C" w:rsidRPr="006A5142" w:rsidRDefault="000C792C" w:rsidP="00D72A5C">
      <w:pPr>
        <w:spacing w:line="276" w:lineRule="auto"/>
        <w:jc w:val="both"/>
        <w:rPr>
          <w:bCs/>
          <w:sz w:val="24"/>
        </w:rPr>
      </w:pPr>
      <w:r w:rsidRPr="006A5142">
        <w:rPr>
          <w:bCs/>
          <w:sz w:val="24"/>
        </w:rPr>
        <w:t>C[</w:t>
      </w:r>
      <w:proofErr w:type="spellStart"/>
      <w:r w:rsidRPr="006A5142">
        <w:rPr>
          <w:bCs/>
          <w:sz w:val="24"/>
        </w:rPr>
        <w:t>i</w:t>
      </w:r>
      <w:proofErr w:type="spellEnd"/>
      <w:r w:rsidRPr="006A5142">
        <w:rPr>
          <w:bCs/>
          <w:sz w:val="24"/>
        </w:rPr>
        <w:t>, j]    =   min {C[</w:t>
      </w:r>
      <w:proofErr w:type="spellStart"/>
      <w:r w:rsidRPr="006A5142">
        <w:rPr>
          <w:bCs/>
          <w:sz w:val="24"/>
        </w:rPr>
        <w:t>i</w:t>
      </w:r>
      <w:proofErr w:type="spellEnd"/>
      <w:r w:rsidRPr="006A5142">
        <w:rPr>
          <w:bCs/>
          <w:sz w:val="24"/>
        </w:rPr>
        <w:t xml:space="preserve"> – 1, j] , 1 + C[</w:t>
      </w:r>
      <w:proofErr w:type="spellStart"/>
      <w:r w:rsidRPr="006A5142">
        <w:rPr>
          <w:bCs/>
          <w:sz w:val="24"/>
        </w:rPr>
        <w:t>i</w:t>
      </w:r>
      <w:proofErr w:type="spellEnd"/>
      <w:r w:rsidRPr="006A5142">
        <w:rPr>
          <w:bCs/>
          <w:sz w:val="24"/>
        </w:rPr>
        <w:t>, j – di]}</w:t>
      </w:r>
    </w:p>
    <w:p w:rsidR="000C792C" w:rsidRPr="006A5142" w:rsidRDefault="000C792C" w:rsidP="000C792C">
      <w:pPr>
        <w:jc w:val="both"/>
        <w:rPr>
          <w:bCs/>
          <w:sz w:val="24"/>
        </w:rPr>
      </w:pPr>
    </w:p>
    <w:p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rsidR="0002566C" w:rsidRPr="006A5142" w:rsidRDefault="0002566C" w:rsidP="0002566C">
      <w:pPr>
        <w:jc w:val="both"/>
        <w:rPr>
          <w:b/>
          <w:sz w:val="24"/>
        </w:rPr>
      </w:pPr>
    </w:p>
    <w:p w:rsidR="004F1DE3" w:rsidRPr="006A5142" w:rsidRDefault="004F1DE3" w:rsidP="004F1DE3">
      <w:pPr>
        <w:jc w:val="both"/>
        <w:rPr>
          <w:bCs/>
          <w:sz w:val="24"/>
        </w:rPr>
      </w:pPr>
      <w:r w:rsidRPr="006A5142">
        <w:rPr>
          <w:bCs/>
          <w:sz w:val="24"/>
        </w:rPr>
        <w:t>Algorithm MAKE_A_CHANGE(</w:t>
      </w:r>
      <w:proofErr w:type="spellStart"/>
      <w:r w:rsidRPr="006A5142">
        <w:rPr>
          <w:bCs/>
          <w:sz w:val="24"/>
        </w:rPr>
        <w:t>d,N</w:t>
      </w:r>
      <w:proofErr w:type="spellEnd"/>
      <w:r w:rsidRPr="006A5142">
        <w:rPr>
          <w:bCs/>
          <w:sz w:val="24"/>
        </w:rPr>
        <w:t>)</w:t>
      </w:r>
    </w:p>
    <w:p w:rsidR="004F1DE3" w:rsidRPr="006A5142" w:rsidRDefault="004F1DE3" w:rsidP="004F1DE3">
      <w:pPr>
        <w:jc w:val="both"/>
        <w:rPr>
          <w:bCs/>
          <w:sz w:val="24"/>
        </w:rPr>
      </w:pPr>
      <w:r w:rsidRPr="006A5142">
        <w:rPr>
          <w:bCs/>
          <w:sz w:val="24"/>
        </w:rPr>
        <w:t>// d[1…n] = [d1,d2,…,</w:t>
      </w:r>
      <w:proofErr w:type="spellStart"/>
      <w:r w:rsidRPr="006A5142">
        <w:rPr>
          <w:bCs/>
          <w:sz w:val="24"/>
        </w:rPr>
        <w:t>dn</w:t>
      </w:r>
      <w:proofErr w:type="spellEnd"/>
      <w:r w:rsidRPr="006A5142">
        <w:rPr>
          <w:bCs/>
          <w:sz w:val="24"/>
        </w:rPr>
        <w:t>] is array of n denominations</w:t>
      </w:r>
    </w:p>
    <w:p w:rsidR="004F1DE3" w:rsidRPr="006A5142" w:rsidRDefault="004F1DE3" w:rsidP="004F1DE3">
      <w:pPr>
        <w:jc w:val="both"/>
        <w:rPr>
          <w:bCs/>
          <w:sz w:val="24"/>
        </w:rPr>
      </w:pPr>
      <w:r w:rsidRPr="006A5142">
        <w:rPr>
          <w:bCs/>
          <w:sz w:val="24"/>
        </w:rPr>
        <w:t>// C[1…n, 0…N]  is n x N array to hold the solution of sub problems</w:t>
      </w:r>
    </w:p>
    <w:p w:rsidR="004F1DE3" w:rsidRPr="006A5142" w:rsidRDefault="004F1DE3" w:rsidP="004F1DE3">
      <w:pPr>
        <w:jc w:val="both"/>
        <w:rPr>
          <w:bCs/>
          <w:sz w:val="24"/>
        </w:rPr>
      </w:pPr>
      <w:r w:rsidRPr="006A5142">
        <w:rPr>
          <w:bCs/>
          <w:sz w:val="24"/>
        </w:rPr>
        <w:t>// N is the problem size, i.e. amount for which change is required</w:t>
      </w:r>
    </w:p>
    <w:p w:rsidR="004F1DE3" w:rsidRPr="006A5142" w:rsidRDefault="004F1DE3" w:rsidP="004F1DE3">
      <w:pPr>
        <w:jc w:val="both"/>
        <w:rPr>
          <w:bCs/>
          <w:sz w:val="24"/>
        </w:rPr>
      </w:pPr>
    </w:p>
    <w:p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rsidR="004F1DE3" w:rsidRPr="006A5142" w:rsidRDefault="004F1DE3" w:rsidP="00D72A5C">
      <w:pPr>
        <w:ind w:firstLine="720"/>
        <w:jc w:val="both"/>
        <w:rPr>
          <w:bCs/>
          <w:sz w:val="24"/>
        </w:rPr>
      </w:pPr>
      <w:r w:rsidRPr="006A5142">
        <w:rPr>
          <w:bCs/>
          <w:sz w:val="24"/>
        </w:rPr>
        <w:t>C[</w:t>
      </w:r>
      <w:proofErr w:type="spellStart"/>
      <w:r w:rsidRPr="006A5142">
        <w:rPr>
          <w:bCs/>
          <w:sz w:val="24"/>
        </w:rPr>
        <w:t>i</w:t>
      </w:r>
      <w:proofErr w:type="spellEnd"/>
      <w:r w:rsidRPr="006A5142">
        <w:rPr>
          <w:bCs/>
          <w:sz w:val="24"/>
        </w:rPr>
        <w:t>, 0] ← 0</w:t>
      </w:r>
    </w:p>
    <w:p w:rsidR="004F1DE3" w:rsidRPr="006A5142" w:rsidRDefault="004F1DE3" w:rsidP="004F1DE3">
      <w:pPr>
        <w:jc w:val="both"/>
        <w:rPr>
          <w:bCs/>
          <w:sz w:val="24"/>
        </w:rPr>
      </w:pPr>
      <w:r w:rsidRPr="006A5142">
        <w:rPr>
          <w:bCs/>
          <w:sz w:val="24"/>
        </w:rPr>
        <w:t>end</w:t>
      </w:r>
    </w:p>
    <w:p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rsidR="004F1DE3" w:rsidRPr="006A5142" w:rsidRDefault="004F1DE3" w:rsidP="00D72A5C">
      <w:pPr>
        <w:ind w:firstLine="720"/>
        <w:jc w:val="both"/>
        <w:rPr>
          <w:bCs/>
          <w:sz w:val="24"/>
        </w:rPr>
      </w:pPr>
      <w:r w:rsidRPr="006A5142">
        <w:rPr>
          <w:bCs/>
          <w:sz w:val="24"/>
        </w:rPr>
        <w:t>for j ← 1 to N do</w:t>
      </w:r>
    </w:p>
    <w:p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r w:rsidRPr="006A5142">
        <w:rPr>
          <w:bCs/>
          <w:sz w:val="24"/>
        </w:rPr>
        <w:t>]  then</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w:t>
      </w:r>
    </w:p>
    <w:p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1 + C[1, j – d[1])</w:t>
      </w:r>
    </w:p>
    <w:p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C[I – 1, j]</w:t>
      </w:r>
    </w:p>
    <w:p w:rsidR="004F1DE3" w:rsidRPr="006A5142" w:rsidRDefault="004F1DE3" w:rsidP="00D72A5C">
      <w:pPr>
        <w:ind w:left="720" w:firstLine="720"/>
        <w:jc w:val="both"/>
        <w:rPr>
          <w:bCs/>
          <w:sz w:val="24"/>
        </w:rPr>
      </w:pPr>
      <w:r w:rsidRPr="006A5142">
        <w:rPr>
          <w:bCs/>
          <w:sz w:val="24"/>
        </w:rPr>
        <w:t>else</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min (C[</w:t>
      </w:r>
      <w:proofErr w:type="spellStart"/>
      <w:r w:rsidRPr="006A5142">
        <w:rPr>
          <w:bCs/>
          <w:sz w:val="24"/>
        </w:rPr>
        <w:t>i</w:t>
      </w:r>
      <w:proofErr w:type="spellEnd"/>
      <w:r w:rsidRPr="006A5142">
        <w:rPr>
          <w:bCs/>
          <w:sz w:val="24"/>
        </w:rPr>
        <w:t xml:space="preserve"> – 1, j] ,1 + C[</w:t>
      </w:r>
      <w:proofErr w:type="spellStart"/>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rsidR="004F1DE3" w:rsidRPr="006A5142" w:rsidRDefault="004F1DE3" w:rsidP="00D72A5C">
      <w:pPr>
        <w:ind w:left="720" w:firstLine="720"/>
        <w:jc w:val="both"/>
        <w:rPr>
          <w:bCs/>
          <w:sz w:val="24"/>
        </w:rPr>
      </w:pPr>
      <w:r w:rsidRPr="006A5142">
        <w:rPr>
          <w:bCs/>
          <w:sz w:val="24"/>
        </w:rPr>
        <w:t>end</w:t>
      </w:r>
    </w:p>
    <w:p w:rsidR="004F1DE3" w:rsidRPr="006A5142" w:rsidRDefault="004F1DE3" w:rsidP="00D72A5C">
      <w:pPr>
        <w:ind w:firstLine="720"/>
        <w:jc w:val="both"/>
        <w:rPr>
          <w:bCs/>
          <w:sz w:val="24"/>
        </w:rPr>
      </w:pPr>
      <w:r w:rsidRPr="006A5142">
        <w:rPr>
          <w:bCs/>
          <w:sz w:val="24"/>
        </w:rPr>
        <w:t>end</w:t>
      </w:r>
    </w:p>
    <w:p w:rsidR="004F1DE3" w:rsidRPr="006A5142" w:rsidRDefault="004F1DE3" w:rsidP="004F1DE3">
      <w:pPr>
        <w:jc w:val="both"/>
        <w:rPr>
          <w:bCs/>
          <w:sz w:val="24"/>
        </w:rPr>
      </w:pPr>
      <w:r w:rsidRPr="006A5142">
        <w:rPr>
          <w:bCs/>
          <w:sz w:val="24"/>
        </w:rPr>
        <w:t>end</w:t>
      </w:r>
    </w:p>
    <w:p w:rsidR="0002566C" w:rsidRPr="006A5142" w:rsidRDefault="004F1DE3" w:rsidP="004F1DE3">
      <w:pPr>
        <w:jc w:val="both"/>
        <w:rPr>
          <w:bCs/>
          <w:sz w:val="24"/>
        </w:rPr>
      </w:pPr>
      <w:r w:rsidRPr="006A5142">
        <w:rPr>
          <w:bCs/>
          <w:sz w:val="24"/>
        </w:rPr>
        <w:t>return C[n, N]</w:t>
      </w:r>
    </w:p>
    <w:p w:rsidR="0002566C" w:rsidRPr="006A5142" w:rsidRDefault="0002566C" w:rsidP="0002566C">
      <w:pPr>
        <w:jc w:val="both"/>
        <w:rPr>
          <w:b/>
          <w:sz w:val="24"/>
        </w:rPr>
      </w:pPr>
    </w:p>
    <w:p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Observations:</w:t>
      </w:r>
    </w:p>
    <w:p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rsidR="0002566C" w:rsidRPr="006A5142" w:rsidRDefault="0002566C" w:rsidP="0002566C">
      <w:pPr>
        <w:jc w:val="both"/>
        <w:rPr>
          <w:bCs/>
          <w:sz w:val="24"/>
        </w:rPr>
      </w:pPr>
    </w:p>
    <w:p w:rsidR="0002566C" w:rsidRPr="006A5142" w:rsidRDefault="0002566C" w:rsidP="0002566C">
      <w:pPr>
        <w:jc w:val="both"/>
        <w:rPr>
          <w:bCs/>
          <w:sz w:val="24"/>
        </w:rPr>
      </w:pPr>
    </w:p>
    <w:p w:rsidR="0002566C" w:rsidRPr="006A5142" w:rsidRDefault="0002566C" w:rsidP="0002566C">
      <w:pPr>
        <w:jc w:val="both"/>
        <w:rPr>
          <w:bCs/>
        </w:rPr>
      </w:pPr>
    </w:p>
    <w:p w:rsidR="00A30372" w:rsidRPr="006A5142" w:rsidRDefault="0002566C" w:rsidP="00A30372">
      <w:pPr>
        <w:jc w:val="both"/>
        <w:rPr>
          <w:b/>
          <w:sz w:val="24"/>
        </w:rPr>
      </w:pPr>
      <w:r w:rsidRPr="006A5142">
        <w:rPr>
          <w:b/>
          <w:sz w:val="24"/>
        </w:rPr>
        <w:t>Result</w:t>
      </w:r>
    </w:p>
    <w:p w:rsidR="0002566C" w:rsidRPr="006A5142" w:rsidRDefault="00A30372" w:rsidP="00A30372">
      <w:pPr>
        <w:jc w:val="both"/>
        <w:rPr>
          <w:bCs/>
          <w:sz w:val="24"/>
        </w:rPr>
      </w:pPr>
      <w:r w:rsidRPr="006A5142">
        <w:rPr>
          <w:bCs/>
          <w:sz w:val="24"/>
        </w:rPr>
        <w:t>Write output of your program</w:t>
      </w:r>
    </w:p>
    <w:p w:rsidR="0002566C" w:rsidRPr="006A5142" w:rsidRDefault="0002566C" w:rsidP="0002566C">
      <w:pPr>
        <w:jc w:val="both"/>
        <w:rPr>
          <w:b/>
          <w:bCs/>
          <w:sz w:val="24"/>
          <w:szCs w:val="24"/>
        </w:rPr>
      </w:pPr>
    </w:p>
    <w:p w:rsidR="00A30372" w:rsidRPr="006A5142" w:rsidRDefault="00A30372" w:rsidP="0002566C">
      <w:pPr>
        <w:jc w:val="both"/>
        <w:rPr>
          <w:b/>
          <w:sz w:val="24"/>
        </w:rPr>
      </w:pPr>
    </w:p>
    <w:p w:rsidR="00A30372" w:rsidRPr="006A5142" w:rsidRDefault="00A30372" w:rsidP="0002566C">
      <w:pPr>
        <w:jc w:val="both"/>
        <w:rPr>
          <w:b/>
          <w:sz w:val="24"/>
        </w:rPr>
      </w:pPr>
    </w:p>
    <w:p w:rsidR="0002566C" w:rsidRPr="006A5142" w:rsidRDefault="0002566C" w:rsidP="0002566C">
      <w:pPr>
        <w:jc w:val="both"/>
      </w:pPr>
      <w:r w:rsidRPr="006A5142">
        <w:rPr>
          <w:b/>
          <w:sz w:val="24"/>
        </w:rPr>
        <w:t xml:space="preserve">Conclusion: </w:t>
      </w:r>
    </w:p>
    <w:p w:rsidR="0002566C" w:rsidRPr="006A5142" w:rsidRDefault="0002566C" w:rsidP="0002566C">
      <w:pPr>
        <w:jc w:val="both"/>
        <w:rPr>
          <w:b/>
          <w:sz w:val="24"/>
        </w:rPr>
      </w:pPr>
    </w:p>
    <w:p w:rsidR="0002566C" w:rsidRPr="006A5142" w:rsidRDefault="0002566C" w:rsidP="0002566C">
      <w:pPr>
        <w:jc w:val="both"/>
        <w:rPr>
          <w:b/>
          <w:sz w:val="24"/>
        </w:rPr>
      </w:pPr>
    </w:p>
    <w:p w:rsidR="0002566C" w:rsidRDefault="0002566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Pr="006A5142" w:rsidRDefault="00D72A5C" w:rsidP="0002566C">
      <w:pPr>
        <w:jc w:val="both"/>
        <w:rPr>
          <w:b/>
          <w:sz w:val="24"/>
        </w:rPr>
      </w:pPr>
    </w:p>
    <w:p w:rsidR="0002566C" w:rsidRPr="006A5142" w:rsidRDefault="0002566C" w:rsidP="0002566C">
      <w:pPr>
        <w:jc w:val="both"/>
        <w:rPr>
          <w:b/>
          <w:sz w:val="24"/>
        </w:rPr>
      </w:pPr>
    </w:p>
    <w:p w:rsidR="0002566C" w:rsidRPr="006A5142" w:rsidRDefault="0002566C" w:rsidP="0002566C">
      <w:pPr>
        <w:jc w:val="both"/>
      </w:pPr>
      <w:r w:rsidRPr="006A5142">
        <w:rPr>
          <w:b/>
          <w:sz w:val="24"/>
        </w:rPr>
        <w:lastRenderedPageBreak/>
        <w:t xml:space="preserve">Quiz: </w:t>
      </w:r>
    </w:p>
    <w:p w:rsidR="0002566C" w:rsidRPr="006A5142" w:rsidRDefault="0002566C" w:rsidP="00D762F9">
      <w:pPr>
        <w:numPr>
          <w:ilvl w:val="0"/>
          <w:numId w:val="23"/>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rsidR="0002566C" w:rsidRPr="006A5142" w:rsidRDefault="0002566C" w:rsidP="0002566C">
      <w:pPr>
        <w:jc w:val="both"/>
        <w:rPr>
          <w:b/>
          <w:bCs/>
          <w:sz w:val="24"/>
        </w:rPr>
      </w:pPr>
      <w:r w:rsidRPr="006A5142">
        <w:rPr>
          <w:b/>
          <w:bCs/>
          <w:sz w:val="24"/>
        </w:rPr>
        <w:t>Answer:</w:t>
      </w:r>
    </w:p>
    <w:p w:rsidR="0002566C" w:rsidRPr="006A5142" w:rsidRDefault="0002566C" w:rsidP="0002566C">
      <w:pPr>
        <w:jc w:val="both"/>
        <w:rPr>
          <w:sz w:val="24"/>
        </w:rPr>
      </w:pPr>
    </w:p>
    <w:p w:rsidR="0002566C" w:rsidRPr="006A5142" w:rsidRDefault="0002566C" w:rsidP="0002566C">
      <w:pPr>
        <w:jc w:val="both"/>
        <w:rPr>
          <w:sz w:val="24"/>
        </w:rPr>
      </w:pPr>
    </w:p>
    <w:p w:rsidR="0002566C" w:rsidRPr="006A5142" w:rsidRDefault="00A30372" w:rsidP="00D762F9">
      <w:pPr>
        <w:numPr>
          <w:ilvl w:val="0"/>
          <w:numId w:val="23"/>
        </w:numPr>
        <w:jc w:val="both"/>
      </w:pPr>
      <w:r w:rsidRPr="006A5142">
        <w:rPr>
          <w:sz w:val="24"/>
        </w:rPr>
        <w:t>Does above algorithm always return optimal answer?</w:t>
      </w:r>
    </w:p>
    <w:p w:rsidR="0002566C" w:rsidRPr="006A5142" w:rsidRDefault="0002566C" w:rsidP="0002566C">
      <w:pPr>
        <w:jc w:val="both"/>
        <w:rPr>
          <w:b/>
          <w:bCs/>
          <w:sz w:val="24"/>
        </w:rPr>
      </w:pPr>
      <w:r w:rsidRPr="006A5142">
        <w:rPr>
          <w:b/>
          <w:bCs/>
          <w:sz w:val="24"/>
        </w:rPr>
        <w:t>Answer:</w:t>
      </w:r>
    </w:p>
    <w:p w:rsidR="0002566C" w:rsidRPr="006A5142" w:rsidRDefault="0002566C" w:rsidP="0002566C">
      <w:pPr>
        <w:jc w:val="both"/>
        <w:rPr>
          <w:sz w:val="24"/>
        </w:rPr>
      </w:pPr>
    </w:p>
    <w:p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rsidR="0002566C" w:rsidRPr="006A5142" w:rsidRDefault="0002566C" w:rsidP="00D762F9">
      <w:pPr>
        <w:pStyle w:val="Heading1"/>
        <w:numPr>
          <w:ilvl w:val="3"/>
          <w:numId w:val="23"/>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rsidR="0002566C" w:rsidRPr="006A5142" w:rsidRDefault="0002566C" w:rsidP="00D762F9">
      <w:pPr>
        <w:pStyle w:val="Heading1"/>
        <w:numPr>
          <w:ilvl w:val="3"/>
          <w:numId w:val="23"/>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rsidR="004F1DE3" w:rsidRPr="006A5142" w:rsidRDefault="004F1DE3" w:rsidP="00D762F9">
      <w:pPr>
        <w:pStyle w:val="Heading1"/>
        <w:numPr>
          <w:ilvl w:val="3"/>
          <w:numId w:val="23"/>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rsidR="0002566C" w:rsidRPr="006A5142" w:rsidRDefault="0002566C" w:rsidP="0002566C">
      <w:pPr>
        <w:pStyle w:val="Heading1"/>
        <w:spacing w:line="276" w:lineRule="auto"/>
        <w:jc w:val="both"/>
        <w:rPr>
          <w:b w:val="0"/>
          <w:bCs w:val="0"/>
          <w:sz w:val="24"/>
          <w:szCs w:val="24"/>
        </w:rPr>
      </w:pPr>
    </w:p>
    <w:p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pPr>
      <w:r w:rsidRPr="006A5142">
        <w:rPr>
          <w:sz w:val="24"/>
        </w:rPr>
        <w:t>Rubric wise marks obtained:</w:t>
      </w:r>
    </w:p>
    <w:p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rsidTr="000C792C">
        <w:trPr>
          <w:trHeight w:val="856"/>
        </w:trPr>
        <w:tc>
          <w:tcPr>
            <w:tcW w:w="1193" w:type="dxa"/>
            <w:vMerge w:val="restart"/>
            <w:tcBorders>
              <w:top w:val="single" w:sz="4" w:space="0" w:color="00000A"/>
              <w:left w:val="single" w:sz="4" w:space="0" w:color="00000A"/>
              <w:right w:val="single" w:sz="4" w:space="0" w:color="00000A"/>
            </w:tcBorders>
          </w:tcPr>
          <w:p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Understanding of problem</w:t>
            </w:r>
          </w:p>
          <w:p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Program Implementation</w:t>
            </w:r>
          </w:p>
          <w:p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rsidTr="000C792C">
        <w:trPr>
          <w:trHeight w:val="403"/>
        </w:trPr>
        <w:tc>
          <w:tcPr>
            <w:tcW w:w="1193" w:type="dxa"/>
            <w:vMerge/>
            <w:tcBorders>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r>
      <w:tr w:rsidR="0002566C" w:rsidRPr="006A5142"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p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r>
    </w:tbl>
    <w:p w:rsidR="006A5142" w:rsidRDefault="006A5142" w:rsidP="0002566C">
      <w:pPr>
        <w:pStyle w:val="Heading1"/>
        <w:spacing w:line="276" w:lineRule="auto"/>
        <w:ind w:left="0" w:firstLine="0"/>
      </w:pPr>
    </w:p>
    <w:p w:rsidR="006A5142" w:rsidRDefault="006A5142">
      <w:pPr>
        <w:suppressAutoHyphens w:val="0"/>
        <w:rPr>
          <w:b/>
          <w:bCs/>
        </w:rPr>
      </w:pPr>
      <w:r>
        <w:br w:type="page"/>
      </w:r>
    </w:p>
    <w:p w:rsidR="006A5142" w:rsidRDefault="006A5142" w:rsidP="006A5142">
      <w:pPr>
        <w:jc w:val="center"/>
      </w:pPr>
      <w:r>
        <w:rPr>
          <w:b/>
          <w:sz w:val="28"/>
        </w:rPr>
        <w:lastRenderedPageBreak/>
        <w:t xml:space="preserve">Experiment No: </w:t>
      </w:r>
      <w:r w:rsidR="00A93F5C">
        <w:rPr>
          <w:b/>
          <w:sz w:val="28"/>
        </w:rPr>
        <w:t>8</w:t>
      </w:r>
    </w:p>
    <w:p w:rsidR="006A5142" w:rsidRDefault="006A5142" w:rsidP="006A5142">
      <w:pPr>
        <w:jc w:val="both"/>
        <w:rPr>
          <w:sz w:val="24"/>
          <w:szCs w:val="24"/>
        </w:rPr>
      </w:pPr>
    </w:p>
    <w:p w:rsidR="006A5142" w:rsidRPr="006A5142" w:rsidRDefault="006A5142" w:rsidP="006A5142">
      <w:pPr>
        <w:jc w:val="both"/>
        <w:rPr>
          <w:b/>
          <w:sz w:val="24"/>
          <w:szCs w:val="24"/>
        </w:rPr>
      </w:pPr>
      <w:r w:rsidRPr="006A5142">
        <w:rPr>
          <w:sz w:val="24"/>
          <w:szCs w:val="24"/>
        </w:rPr>
        <w:t>Implement program of chain matrix multiplication using dynamic programming.</w:t>
      </w:r>
    </w:p>
    <w:p w:rsidR="006A5142" w:rsidRDefault="006A5142" w:rsidP="006A5142">
      <w:pPr>
        <w:jc w:val="both"/>
        <w:rPr>
          <w:b/>
          <w:sz w:val="24"/>
        </w:rPr>
      </w:pPr>
    </w:p>
    <w:p w:rsidR="006A5142" w:rsidRDefault="006A5142" w:rsidP="006A5142">
      <w:pPr>
        <w:jc w:val="both"/>
      </w:pPr>
      <w:r>
        <w:rPr>
          <w:b/>
          <w:sz w:val="24"/>
        </w:rPr>
        <w:t>Date:</w:t>
      </w:r>
    </w:p>
    <w:p w:rsidR="006A5142" w:rsidRDefault="006A5142" w:rsidP="006A5142">
      <w:pPr>
        <w:jc w:val="both"/>
        <w:rPr>
          <w:b/>
          <w:sz w:val="24"/>
        </w:rPr>
      </w:pPr>
    </w:p>
    <w:p w:rsidR="006A5142" w:rsidRPr="005A004B" w:rsidRDefault="006A5142" w:rsidP="006A5142">
      <w:pPr>
        <w:jc w:val="both"/>
        <w:rPr>
          <w:b/>
          <w:sz w:val="24"/>
        </w:rPr>
      </w:pPr>
      <w:r w:rsidRPr="005A004B">
        <w:rPr>
          <w:b/>
          <w:sz w:val="24"/>
        </w:rPr>
        <w:t xml:space="preserve">Competency and Practical </w:t>
      </w:r>
      <w:proofErr w:type="spellStart"/>
      <w:r w:rsidRPr="005A004B">
        <w:rPr>
          <w:b/>
          <w:sz w:val="24"/>
        </w:rPr>
        <w:t>Skills:</w:t>
      </w:r>
      <w:r w:rsidRPr="007D799B">
        <w:rPr>
          <w:bCs/>
          <w:sz w:val="24"/>
        </w:rPr>
        <w:t>Algorithmic</w:t>
      </w:r>
      <w:proofErr w:type="spellEnd"/>
      <w:r w:rsidRPr="007D799B">
        <w:rPr>
          <w:bCs/>
          <w:sz w:val="24"/>
        </w:rPr>
        <w:t xml:space="preserve"> thinking, Programming Skills, </w:t>
      </w:r>
      <w:r>
        <w:rPr>
          <w:bCs/>
          <w:sz w:val="24"/>
        </w:rPr>
        <w:t>Problem solving</w:t>
      </w:r>
    </w:p>
    <w:p w:rsidR="006A5142" w:rsidRDefault="006A5142" w:rsidP="006A5142">
      <w:pPr>
        <w:jc w:val="both"/>
        <w:rPr>
          <w:b/>
          <w:w w:val="110"/>
        </w:rPr>
      </w:pPr>
    </w:p>
    <w:p w:rsidR="006A5142" w:rsidRDefault="006A5142" w:rsidP="006A5142">
      <w:pPr>
        <w:jc w:val="both"/>
      </w:pPr>
      <w:r>
        <w:rPr>
          <w:b/>
          <w:sz w:val="24"/>
        </w:rPr>
        <w:t>Relevant CO: CO3</w:t>
      </w:r>
    </w:p>
    <w:p w:rsidR="006A5142" w:rsidRDefault="006A5142" w:rsidP="006A5142">
      <w:pPr>
        <w:jc w:val="both"/>
        <w:rPr>
          <w:b/>
          <w:sz w:val="24"/>
        </w:rPr>
      </w:pPr>
    </w:p>
    <w:p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(b) Solve the optimization based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6A5142" w:rsidRDefault="006A5142" w:rsidP="00475178">
      <w:pPr>
        <w:jc w:val="both"/>
        <w:rPr>
          <w:b/>
          <w:sz w:val="24"/>
        </w:rPr>
      </w:pPr>
    </w:p>
    <w:p w:rsidR="006A5142" w:rsidRDefault="006A5142" w:rsidP="006A5142">
      <w:pPr>
        <w:jc w:val="both"/>
      </w:pPr>
      <w:r>
        <w:rPr>
          <w:b/>
          <w:sz w:val="24"/>
        </w:rPr>
        <w:t xml:space="preserve">Equipment/Instruments: </w:t>
      </w:r>
      <w:r>
        <w:rPr>
          <w:sz w:val="24"/>
        </w:rPr>
        <w:t xml:space="preserve">Computer System, Any C language editor </w:t>
      </w:r>
    </w:p>
    <w:p w:rsidR="006A5142" w:rsidRDefault="006A5142" w:rsidP="006A5142">
      <w:pPr>
        <w:jc w:val="both"/>
        <w:rPr>
          <w:b/>
          <w:sz w:val="24"/>
        </w:rPr>
      </w:pPr>
    </w:p>
    <w:p w:rsidR="006A5142" w:rsidRDefault="006A5142" w:rsidP="006A5142">
      <w:pPr>
        <w:jc w:val="both"/>
        <w:rPr>
          <w:b/>
          <w:sz w:val="24"/>
        </w:rPr>
      </w:pPr>
      <w:r>
        <w:rPr>
          <w:b/>
          <w:sz w:val="24"/>
        </w:rPr>
        <w:t>Theory:</w:t>
      </w:r>
    </w:p>
    <w:p w:rsidR="006A5142" w:rsidRDefault="006A5142" w:rsidP="006A5142">
      <w:pPr>
        <w:jc w:val="both"/>
        <w:rPr>
          <w:sz w:val="24"/>
        </w:rPr>
      </w:pPr>
    </w:p>
    <w:p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r w:rsidRPr="00DA10E7">
        <w:rPr>
          <w:sz w:val="24"/>
          <w:szCs w:val="24"/>
          <w:vertAlign w:val="subscript"/>
        </w:rPr>
        <w:t>2</w:t>
      </w:r>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r w:rsidRPr="00DA10E7">
        <w:rPr>
          <w:sz w:val="24"/>
          <w:szCs w:val="24"/>
          <w:vertAlign w:val="subscript"/>
        </w:rPr>
        <w:t>1</w:t>
      </w:r>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rsidR="006A5142" w:rsidRPr="00DA10E7" w:rsidRDefault="006A5142" w:rsidP="00D72A5C">
      <w:pPr>
        <w:spacing w:line="276" w:lineRule="auto"/>
        <w:jc w:val="both"/>
        <w:rPr>
          <w:bCs/>
          <w:sz w:val="24"/>
          <w:szCs w:val="24"/>
        </w:rPr>
      </w:pPr>
    </w:p>
    <w:p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rsidR="00D473DE" w:rsidRPr="00414019" w:rsidRDefault="00D473DE" w:rsidP="00D473DE">
      <w:pPr>
        <w:pStyle w:val="NormalWeb"/>
        <w:shd w:val="clear" w:color="auto" w:fill="FFFFFF"/>
        <w:spacing w:before="0" w:beforeAutospacing="0" w:after="240" w:afterAutospacing="0"/>
        <w:textAlignment w:val="baseline"/>
      </w:pPr>
      <w:r w:rsidRPr="00414019">
        <w:t>Suppose dimension of three matrices are :</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 A</w:t>
      </w:r>
      <w:r w:rsidRPr="00414019">
        <w:rPr>
          <w:bdr w:val="none" w:sz="0" w:space="0" w:color="auto" w:frame="1"/>
          <w:vertAlign w:val="subscript"/>
        </w:rPr>
        <w:t>3</w:t>
      </w:r>
      <w:r w:rsidRPr="00414019">
        <w:t> = {(5 x 4 ) x (4 x 6) } x (6 x 2)</w:t>
      </w:r>
    </w:p>
    <w:p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rsidR="00D473DE" w:rsidRPr="00414019" w:rsidRDefault="00D473DE" w:rsidP="00D473DE">
      <w:pPr>
        <w:pStyle w:val="NormalWeb"/>
        <w:shd w:val="clear" w:color="auto" w:fill="FFFFFF"/>
        <w:spacing w:before="0" w:beforeAutospacing="0" w:after="240" w:afterAutospacing="0"/>
        <w:textAlignment w:val="baseline"/>
      </w:pPr>
      <w:r w:rsidRPr="00414019">
        <w:t>= 180</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 }</w:t>
      </w:r>
    </w:p>
    <w:p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rsidR="00D473DE" w:rsidRPr="00414019" w:rsidRDefault="00D473DE" w:rsidP="00D473DE">
      <w:pPr>
        <w:pStyle w:val="NormalWeb"/>
        <w:shd w:val="clear" w:color="auto" w:fill="FFFFFF"/>
        <w:spacing w:before="0" w:beforeAutospacing="0" w:after="240" w:afterAutospacing="0"/>
        <w:textAlignment w:val="baseline"/>
      </w:pPr>
      <w:r w:rsidRPr="00414019">
        <w:t>= 88</w:t>
      </w:r>
    </w:p>
    <w:p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rsidR="00D473DE" w:rsidRPr="00414019" w:rsidRDefault="00D473DE" w:rsidP="00D72A5C">
      <w:pPr>
        <w:spacing w:line="276" w:lineRule="auto"/>
        <w:jc w:val="both"/>
        <w:rPr>
          <w:sz w:val="24"/>
          <w:szCs w:val="24"/>
          <w:shd w:val="clear" w:color="auto" w:fill="FFFFFF"/>
        </w:rPr>
      </w:pPr>
    </w:p>
    <w:p w:rsidR="00D473DE" w:rsidRPr="00414019" w:rsidRDefault="00D473DE" w:rsidP="00D72A5C">
      <w:pPr>
        <w:spacing w:line="276" w:lineRule="auto"/>
        <w:jc w:val="both"/>
        <w:rPr>
          <w:sz w:val="24"/>
          <w:szCs w:val="24"/>
          <w:shd w:val="clear" w:color="auto" w:fill="FFFFFF"/>
        </w:rPr>
      </w:pPr>
    </w:p>
    <w:p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n ≥ 2, a fully parenthesized matrix product is the product of two fully parenthesized matrix sub-products, and the split between the two subproducts may occur between the k and (k + 1)</w:t>
      </w:r>
      <w:proofErr w:type="spellStart"/>
      <w:r w:rsidRPr="00414019">
        <w:rPr>
          <w:bdr w:val="none" w:sz="0" w:space="0" w:color="auto" w:frame="1"/>
          <w:shd w:val="clear" w:color="auto" w:fill="FFFFFF"/>
          <w:vertAlign w:val="superscript"/>
        </w:rPr>
        <w:t>st</w:t>
      </w:r>
      <w:proofErr w:type="spellEnd"/>
      <w:r w:rsidRPr="00414019">
        <w:rPr>
          <w:shd w:val="clear" w:color="auto" w:fill="FFFFFF"/>
        </w:rPr>
        <w:t> matrices for any k = 1, 2, 3…, n – 1. Thus we obtain the recurrence.</w:t>
      </w:r>
    </w:p>
    <w:p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rsidR="00414019" w:rsidRDefault="003C2652"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25pt;height:53.55pt">
            <v:imagedata r:id="rId40" o:title="2"/>
          </v:shape>
        </w:pict>
      </w:r>
    </w:p>
    <w:p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which grows as Ω(4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i….k</w:t>
      </w:r>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i…j</w:t>
      </w:r>
      <w:r w:rsidRPr="00414019">
        <w:rPr>
          <w:shd w:val="clear" w:color="auto" w:fill="FFFFFF"/>
        </w:rPr>
        <w:t xml:space="preserve">  The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i….k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rsidR="00D473DE" w:rsidRPr="00414019" w:rsidRDefault="00D473DE" w:rsidP="00D72A5C">
      <w:pPr>
        <w:pStyle w:val="NormalWeb"/>
        <w:shd w:val="clear" w:color="auto" w:fill="FFFFFF"/>
        <w:spacing w:before="0" w:beforeAutospacing="0" w:after="0" w:afterAutospacing="0" w:line="276" w:lineRule="auto"/>
        <w:jc w:val="both"/>
        <w:textAlignment w:val="baseline"/>
      </w:pP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We can define m[</w:t>
      </w:r>
      <w:proofErr w:type="spellStart"/>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 A. No scalar multiplications are required. Thus m[</w:t>
      </w:r>
      <w:proofErr w:type="spellStart"/>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To compute m[</w:t>
      </w:r>
      <w:proofErr w:type="spellStart"/>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m[</w:t>
      </w:r>
      <w:proofErr w:type="spellStart"/>
      <w:r w:rsidRPr="00414019">
        <w:t>i</w:t>
      </w:r>
      <w:proofErr w:type="spellEnd"/>
      <w:r w:rsidRPr="00414019">
        <w:t>, j] is equal to the minimum cost for computing the subproducts A</w:t>
      </w:r>
      <w:r w:rsidRPr="00414019">
        <w:rPr>
          <w:bdr w:val="none" w:sz="0" w:space="0" w:color="auto" w:frame="1"/>
          <w:vertAlign w:val="subscript"/>
        </w:rPr>
        <w:t>i…k</w:t>
      </w:r>
      <w:r w:rsidRPr="00414019">
        <w:t>  and  A</w:t>
      </w:r>
      <w:r w:rsidRPr="00414019">
        <w:rPr>
          <w:bdr w:val="none" w:sz="0" w:space="0" w:color="auto" w:frame="1"/>
          <w:vertAlign w:val="subscript"/>
        </w:rPr>
        <w:t>k + 1…j</w:t>
      </w:r>
      <w:r w:rsidRPr="00414019">
        <w:t> plus the cost of multiplying these two matrices together.</w:t>
      </w:r>
    </w:p>
    <w:p w:rsidR="00D473DE" w:rsidRPr="00414019" w:rsidRDefault="00D473DE" w:rsidP="00414019">
      <w:pPr>
        <w:jc w:val="both"/>
        <w:rPr>
          <w:sz w:val="24"/>
          <w:szCs w:val="24"/>
          <w:shd w:val="clear" w:color="auto" w:fill="FFFFFF"/>
        </w:rPr>
      </w:pPr>
    </w:p>
    <w:p w:rsidR="00D473DE" w:rsidRPr="00414019" w:rsidRDefault="003C2652" w:rsidP="006A5142">
      <w:pPr>
        <w:jc w:val="both"/>
        <w:rPr>
          <w:sz w:val="24"/>
          <w:szCs w:val="24"/>
          <w:shd w:val="clear" w:color="auto" w:fill="FFFFFF"/>
        </w:rPr>
      </w:pPr>
      <w:r>
        <w:rPr>
          <w:sz w:val="24"/>
          <w:szCs w:val="24"/>
          <w:shd w:val="clear" w:color="auto" w:fill="FFFFFF"/>
        </w:rPr>
        <w:pict>
          <v:shape id="_x0000_i1026" type="#_x0000_t75" style="width:357.25pt;height:54.9pt">
            <v:imagedata r:id="rId41" o:title="Screenshot 2023-05-05 162443"/>
          </v:shape>
        </w:pict>
      </w:r>
    </w:p>
    <w:p w:rsidR="00D473DE" w:rsidRPr="00414019" w:rsidRDefault="00D473DE" w:rsidP="006A5142">
      <w:pPr>
        <w:jc w:val="both"/>
        <w:rPr>
          <w:sz w:val="24"/>
          <w:szCs w:val="24"/>
          <w:shd w:val="clear" w:color="auto" w:fill="FFFFFF"/>
        </w:rPr>
      </w:pPr>
    </w:p>
    <w:p w:rsidR="00D473DE" w:rsidRPr="00414019" w:rsidRDefault="00D473DE" w:rsidP="006A5142">
      <w:pPr>
        <w:jc w:val="both"/>
        <w:rPr>
          <w:sz w:val="24"/>
          <w:szCs w:val="24"/>
          <w:shd w:val="clear" w:color="auto" w:fill="FFFFFF"/>
        </w:rPr>
      </w:pPr>
      <w:r w:rsidRPr="00414019">
        <w:rPr>
          <w:sz w:val="24"/>
          <w:szCs w:val="24"/>
          <w:shd w:val="clear" w:color="auto" w:fill="FFFFFF"/>
        </w:rPr>
        <w:t>Where d  =   {d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rsidR="00D473DE" w:rsidRPr="00414019" w:rsidRDefault="00D473DE" w:rsidP="006A5142">
      <w:pPr>
        <w:jc w:val="both"/>
        <w:rPr>
          <w:sz w:val="24"/>
          <w:szCs w:val="24"/>
          <w:shd w:val="clear" w:color="auto" w:fill="FFFFFF"/>
        </w:rPr>
      </w:pPr>
      <w:r w:rsidRPr="00414019">
        <w:rPr>
          <w:sz w:val="24"/>
          <w:szCs w:val="24"/>
          <w:shd w:val="clear" w:color="auto" w:fill="FFFFFF"/>
        </w:rPr>
        <w:t>m[</w:t>
      </w:r>
      <w:proofErr w:type="spellStart"/>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r w:rsidRPr="00414019">
        <w:rPr>
          <w:sz w:val="24"/>
          <w:szCs w:val="24"/>
          <w:shd w:val="clear" w:color="auto" w:fill="FFFFFF"/>
        </w:rPr>
        <w:t>….A</w:t>
      </w:r>
      <w:r w:rsidRPr="00414019">
        <w:rPr>
          <w:sz w:val="24"/>
          <w:szCs w:val="24"/>
          <w:bdr w:val="none" w:sz="0" w:space="0" w:color="auto" w:frame="1"/>
          <w:shd w:val="clear" w:color="auto" w:fill="FFFFFF"/>
          <w:vertAlign w:val="subscript"/>
        </w:rPr>
        <w:t>j</w:t>
      </w:r>
      <w:r w:rsidRPr="00414019">
        <w:rPr>
          <w:sz w:val="24"/>
          <w:szCs w:val="24"/>
          <w:shd w:val="clear" w:color="auto" w:fill="FFFFFF"/>
        </w:rPr>
        <w:t> .</w:t>
      </w:r>
    </w:p>
    <w:p w:rsidR="005E55EC" w:rsidRDefault="005E55EC" w:rsidP="006A5142">
      <w:pPr>
        <w:jc w:val="both"/>
        <w:rPr>
          <w:bCs/>
          <w:sz w:val="24"/>
        </w:rPr>
      </w:pPr>
    </w:p>
    <w:p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r w:rsidRPr="00376063">
        <w:rPr>
          <w:sz w:val="24"/>
          <w:szCs w:val="24"/>
          <w:shd w:val="clear" w:color="auto" w:fill="FFFFFF"/>
        </w:rPr>
        <w:t>i,i</w:t>
      </w:r>
      <w:proofErr w:type="spellEnd"/>
      <w:r w:rsidRPr="00376063">
        <w:rPr>
          <w:sz w:val="24"/>
          <w:szCs w:val="24"/>
          <w:shd w:val="clear" w:color="auto" w:fill="FFFFFF"/>
        </w:rPr>
        <w:t xml:space="preserve">] ← 0 </w:t>
      </w:r>
    </w:p>
    <w:p w:rsidR="00813E54" w:rsidRPr="00376063" w:rsidRDefault="00813E54" w:rsidP="00543619">
      <w:pPr>
        <w:jc w:val="both"/>
        <w:rPr>
          <w:sz w:val="24"/>
          <w:szCs w:val="24"/>
          <w:shd w:val="clear" w:color="auto" w:fill="FFFFFF"/>
        </w:rPr>
      </w:pPr>
      <w:r w:rsidRPr="00376063">
        <w:rPr>
          <w:b/>
          <w:bCs/>
          <w:shd w:val="clear" w:color="auto" w:fill="FFFFFF"/>
        </w:rPr>
        <w:t>end</w:t>
      </w:r>
    </w:p>
    <w:p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m[</w:t>
      </w:r>
      <w:proofErr w:type="spellStart"/>
      <w:r w:rsidRPr="00376063">
        <w:rPr>
          <w:sz w:val="24"/>
          <w:szCs w:val="24"/>
          <w:shd w:val="clear" w:color="auto" w:fill="FFFFFF"/>
        </w:rPr>
        <w:t>i</w:t>
      </w:r>
      <w:proofErr w:type="spellEnd"/>
      <w:r w:rsidRPr="00376063">
        <w:rPr>
          <w:sz w:val="24"/>
          <w:szCs w:val="24"/>
          <w:shd w:val="clear" w:color="auto" w:fill="FFFFFF"/>
        </w:rPr>
        <w:t xml:space="preserve">, j] ← ∞ </w:t>
      </w:r>
    </w:p>
    <w:p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q ← m[</w:t>
      </w:r>
      <w:proofErr w:type="spellStart"/>
      <w:r w:rsidRPr="00376063">
        <w:rPr>
          <w:sz w:val="24"/>
          <w:szCs w:val="24"/>
          <w:shd w:val="clear" w:color="auto" w:fill="FFFFFF"/>
        </w:rPr>
        <w:t>i</w:t>
      </w:r>
      <w:proofErr w:type="spellEnd"/>
      <w:r w:rsidRPr="00376063">
        <w:rPr>
          <w:sz w:val="24"/>
          <w:szCs w:val="24"/>
          <w:shd w:val="clear" w:color="auto" w:fill="FFFFFF"/>
        </w:rPr>
        <w:t>, k]+ m[k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q &lt; m[</w:t>
      </w:r>
      <w:proofErr w:type="spellStart"/>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rsidR="00543619" w:rsidRDefault="00813E54" w:rsidP="00543619">
      <w:pPr>
        <w:ind w:left="2160" w:firstLine="720"/>
        <w:jc w:val="both"/>
        <w:rPr>
          <w:sz w:val="24"/>
          <w:szCs w:val="24"/>
          <w:shd w:val="clear" w:color="auto" w:fill="FFFFFF"/>
        </w:rPr>
      </w:pPr>
      <w:r w:rsidRPr="00376063">
        <w:rPr>
          <w:sz w:val="24"/>
          <w:szCs w:val="24"/>
          <w:shd w:val="clear" w:color="auto" w:fill="FFFFFF"/>
        </w:rPr>
        <w:t>m[</w:t>
      </w:r>
      <w:proofErr w:type="spellStart"/>
      <w:r w:rsidRPr="00376063">
        <w:rPr>
          <w:sz w:val="24"/>
          <w:szCs w:val="24"/>
          <w:shd w:val="clear" w:color="auto" w:fill="FFFFFF"/>
        </w:rPr>
        <w:t>i,j</w:t>
      </w:r>
      <w:proofErr w:type="spellEnd"/>
      <w:r w:rsidRPr="00376063">
        <w:rPr>
          <w:sz w:val="24"/>
          <w:szCs w:val="24"/>
          <w:shd w:val="clear" w:color="auto" w:fill="FFFFFF"/>
        </w:rPr>
        <w:t xml:space="preserve"> ] ← q </w:t>
      </w:r>
    </w:p>
    <w:p w:rsidR="00267DEE" w:rsidRPr="00376063" w:rsidRDefault="00813E54" w:rsidP="00543619">
      <w:pPr>
        <w:ind w:left="2160" w:firstLine="720"/>
        <w:jc w:val="both"/>
        <w:rPr>
          <w:sz w:val="24"/>
          <w:szCs w:val="24"/>
          <w:shd w:val="clear" w:color="auto" w:fill="FFFFFF"/>
        </w:rPr>
      </w:pPr>
      <w:r w:rsidRPr="00376063">
        <w:rPr>
          <w:sz w:val="24"/>
          <w:szCs w:val="24"/>
          <w:shd w:val="clear" w:color="auto" w:fill="FFFFFF"/>
        </w:rPr>
        <w:t>s[</w:t>
      </w:r>
      <w:proofErr w:type="spellStart"/>
      <w:r w:rsidRPr="00376063">
        <w:rPr>
          <w:sz w:val="24"/>
          <w:szCs w:val="24"/>
          <w:shd w:val="clear" w:color="auto" w:fill="FFFFFF"/>
        </w:rPr>
        <w:t>i</w:t>
      </w:r>
      <w:proofErr w:type="spellEnd"/>
      <w:r w:rsidRPr="00376063">
        <w:rPr>
          <w:sz w:val="24"/>
          <w:szCs w:val="24"/>
          <w:shd w:val="clear" w:color="auto" w:fill="FFFFFF"/>
        </w:rPr>
        <w:t xml:space="preserve">, j] ← k </w:t>
      </w:r>
    </w:p>
    <w:p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rsidR="00D72A5C" w:rsidRPr="00543619" w:rsidRDefault="00D72A5C" w:rsidP="00543619">
      <w:pPr>
        <w:jc w:val="both"/>
        <w:rPr>
          <w:rStyle w:val="Strong"/>
          <w:b w:val="0"/>
          <w:bdr w:val="none" w:sz="0" w:space="0" w:color="auto" w:frame="1"/>
        </w:rPr>
      </w:pPr>
    </w:p>
    <w:p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rsidR="006A5142" w:rsidRDefault="006A5142" w:rsidP="006A5142">
      <w:pPr>
        <w:jc w:val="both"/>
        <w:rPr>
          <w:b/>
          <w:sz w:val="24"/>
        </w:rPr>
      </w:pPr>
      <w:r>
        <w:rPr>
          <w:b/>
          <w:sz w:val="24"/>
        </w:rPr>
        <w:t>Observations:</w:t>
      </w:r>
    </w:p>
    <w:p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rsidR="006A5142" w:rsidRDefault="006A5142" w:rsidP="006A5142">
      <w:pPr>
        <w:jc w:val="both"/>
        <w:rPr>
          <w:bCs/>
          <w:sz w:val="24"/>
        </w:rPr>
      </w:pPr>
    </w:p>
    <w:p w:rsidR="006A5142" w:rsidRDefault="006A5142" w:rsidP="006A5142">
      <w:pPr>
        <w:jc w:val="both"/>
        <w:rPr>
          <w:bCs/>
          <w:sz w:val="24"/>
        </w:rPr>
      </w:pPr>
    </w:p>
    <w:p w:rsidR="006A5142" w:rsidRPr="004578C3" w:rsidRDefault="006A5142" w:rsidP="006A5142">
      <w:pPr>
        <w:jc w:val="both"/>
        <w:rPr>
          <w:bCs/>
        </w:rPr>
      </w:pPr>
    </w:p>
    <w:p w:rsidR="006A5142" w:rsidRDefault="006A5142" w:rsidP="006A5142">
      <w:pPr>
        <w:jc w:val="both"/>
        <w:rPr>
          <w:b/>
          <w:sz w:val="24"/>
        </w:rPr>
      </w:pPr>
      <w:r>
        <w:rPr>
          <w:b/>
          <w:sz w:val="24"/>
        </w:rPr>
        <w:t>Result</w:t>
      </w:r>
    </w:p>
    <w:p w:rsidR="006A5142" w:rsidRPr="00A30372" w:rsidRDefault="006A5142" w:rsidP="006A5142">
      <w:pPr>
        <w:jc w:val="both"/>
        <w:rPr>
          <w:bCs/>
          <w:sz w:val="24"/>
        </w:rPr>
      </w:pPr>
      <w:r w:rsidRPr="00A30372">
        <w:rPr>
          <w:bCs/>
          <w:sz w:val="24"/>
        </w:rPr>
        <w:t xml:space="preserve">Write output of your program </w:t>
      </w:r>
    </w:p>
    <w:p w:rsidR="006A5142" w:rsidRDefault="006A5142" w:rsidP="006A5142">
      <w:pPr>
        <w:jc w:val="both"/>
        <w:rPr>
          <w:b/>
          <w:bCs/>
          <w:sz w:val="24"/>
          <w:szCs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pPr>
      <w:r>
        <w:rPr>
          <w:b/>
          <w:sz w:val="24"/>
        </w:rPr>
        <w:t xml:space="preserve">Conclusion: </w:t>
      </w: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pPr>
      <w:r>
        <w:rPr>
          <w:b/>
          <w:sz w:val="24"/>
        </w:rPr>
        <w:t xml:space="preserve">Quiz: </w:t>
      </w:r>
    </w:p>
    <w:p w:rsidR="006A5142" w:rsidRPr="0008680F" w:rsidRDefault="006A5142" w:rsidP="00D762F9">
      <w:pPr>
        <w:numPr>
          <w:ilvl w:val="0"/>
          <w:numId w:val="24"/>
        </w:numPr>
        <w:jc w:val="both"/>
      </w:pPr>
      <w:r>
        <w:rPr>
          <w:sz w:val="24"/>
        </w:rPr>
        <w:t xml:space="preserve">What is the time complexity of </w:t>
      </w:r>
      <w:r>
        <w:rPr>
          <w:sz w:val="24"/>
          <w:szCs w:val="24"/>
        </w:rPr>
        <w:t>above algorithm?</w:t>
      </w:r>
    </w:p>
    <w:p w:rsidR="006A5142" w:rsidRPr="0008680F" w:rsidRDefault="006A5142" w:rsidP="006A5142">
      <w:pPr>
        <w:jc w:val="both"/>
        <w:rPr>
          <w:b/>
          <w:bCs/>
          <w:sz w:val="24"/>
        </w:rPr>
      </w:pPr>
      <w:r w:rsidRPr="0008680F">
        <w:rPr>
          <w:b/>
          <w:bCs/>
          <w:sz w:val="24"/>
        </w:rPr>
        <w:t>Answer:</w:t>
      </w:r>
    </w:p>
    <w:p w:rsidR="006A5142" w:rsidRDefault="006A5142" w:rsidP="006A5142">
      <w:pPr>
        <w:jc w:val="both"/>
        <w:rPr>
          <w:sz w:val="24"/>
        </w:rPr>
      </w:pPr>
    </w:p>
    <w:p w:rsidR="006A5142" w:rsidRDefault="006A5142" w:rsidP="006A5142">
      <w:pPr>
        <w:jc w:val="both"/>
        <w:rPr>
          <w:sz w:val="24"/>
        </w:rPr>
      </w:pPr>
    </w:p>
    <w:p w:rsidR="006A5142" w:rsidRPr="0008680F" w:rsidRDefault="006A5142" w:rsidP="00D762F9">
      <w:pPr>
        <w:numPr>
          <w:ilvl w:val="0"/>
          <w:numId w:val="24"/>
        </w:numPr>
        <w:jc w:val="both"/>
      </w:pPr>
      <w:r>
        <w:rPr>
          <w:sz w:val="24"/>
        </w:rPr>
        <w:t>Does above algorithm always return optimal answer?</w:t>
      </w:r>
    </w:p>
    <w:p w:rsidR="006A5142" w:rsidRPr="0008680F" w:rsidRDefault="006A5142" w:rsidP="006A5142">
      <w:pPr>
        <w:jc w:val="both"/>
        <w:rPr>
          <w:b/>
          <w:bCs/>
          <w:sz w:val="24"/>
        </w:rPr>
      </w:pPr>
      <w:r w:rsidRPr="0008680F">
        <w:rPr>
          <w:b/>
          <w:bCs/>
          <w:sz w:val="24"/>
        </w:rPr>
        <w:t>Answer:</w:t>
      </w:r>
    </w:p>
    <w:p w:rsidR="006A5142" w:rsidRDefault="006A5142" w:rsidP="006A5142">
      <w:pPr>
        <w:jc w:val="both"/>
        <w:rPr>
          <w:sz w:val="24"/>
        </w:rPr>
      </w:pPr>
    </w:p>
    <w:p w:rsidR="00543619" w:rsidRDefault="00543619" w:rsidP="006A5142">
      <w:pPr>
        <w:jc w:val="both"/>
        <w:rPr>
          <w:sz w:val="24"/>
        </w:rPr>
      </w:pPr>
    </w:p>
    <w:p w:rsidR="00543619" w:rsidRDefault="00543619" w:rsidP="006A5142">
      <w:pPr>
        <w:jc w:val="both"/>
        <w:rPr>
          <w:sz w:val="24"/>
        </w:rPr>
      </w:pPr>
    </w:p>
    <w:p w:rsidR="00543619" w:rsidRDefault="00543619" w:rsidP="006A5142">
      <w:pPr>
        <w:jc w:val="both"/>
        <w:rPr>
          <w:sz w:val="24"/>
        </w:rPr>
      </w:pPr>
    </w:p>
    <w:p w:rsidR="006A5142" w:rsidRDefault="006A5142" w:rsidP="006A5142">
      <w:pPr>
        <w:pStyle w:val="Heading1"/>
        <w:spacing w:line="276" w:lineRule="auto"/>
        <w:ind w:left="0" w:firstLine="0"/>
        <w:rPr>
          <w:bCs w:val="0"/>
          <w:sz w:val="24"/>
        </w:rPr>
      </w:pPr>
      <w:r>
        <w:rPr>
          <w:bCs w:val="0"/>
          <w:sz w:val="24"/>
        </w:rPr>
        <w:t xml:space="preserve">Suggested Reference: </w:t>
      </w:r>
    </w:p>
    <w:p w:rsidR="006A5142" w:rsidRDefault="006A5142" w:rsidP="00D762F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A5142" w:rsidRDefault="006A5142" w:rsidP="00D762F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6A5142" w:rsidRDefault="006A5142" w:rsidP="006A5142">
      <w:pPr>
        <w:pStyle w:val="Heading1"/>
        <w:spacing w:line="276" w:lineRule="auto"/>
        <w:jc w:val="both"/>
        <w:rPr>
          <w:b w:val="0"/>
          <w:bCs w:val="0"/>
          <w:sz w:val="24"/>
          <w:szCs w:val="24"/>
        </w:rPr>
      </w:pPr>
    </w:p>
    <w:p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pPr>
      <w:r>
        <w:rPr>
          <w:sz w:val="24"/>
        </w:rPr>
        <w:t>Rubric wise marks obtained:</w:t>
      </w:r>
    </w:p>
    <w:p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rsidTr="00FD78C3">
        <w:trPr>
          <w:trHeight w:val="856"/>
        </w:trPr>
        <w:tc>
          <w:tcPr>
            <w:tcW w:w="1193" w:type="dxa"/>
            <w:vMerge w:val="restart"/>
            <w:tcBorders>
              <w:top w:val="single" w:sz="4" w:space="0" w:color="00000A"/>
              <w:left w:val="single" w:sz="4" w:space="0" w:color="00000A"/>
              <w:right w:val="single" w:sz="4" w:space="0" w:color="00000A"/>
            </w:tcBorders>
          </w:tcPr>
          <w:p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Understanding of problem</w:t>
            </w:r>
          </w:p>
          <w:p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Program Implementation</w:t>
            </w:r>
          </w:p>
          <w:p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Documentation &amp;Timely Submission</w:t>
            </w:r>
          </w:p>
          <w:p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szCs w:val="24"/>
              </w:rPr>
            </w:pPr>
            <w:r>
              <w:rPr>
                <w:sz w:val="24"/>
                <w:szCs w:val="24"/>
              </w:rPr>
              <w:t>Total</w:t>
            </w:r>
          </w:p>
          <w:p w:rsidR="006A5142" w:rsidRDefault="006A5142" w:rsidP="00FD78C3">
            <w:pPr>
              <w:pStyle w:val="Heading1"/>
              <w:spacing w:line="276" w:lineRule="auto"/>
              <w:ind w:left="0" w:firstLine="0"/>
              <w:jc w:val="center"/>
            </w:pPr>
            <w:r>
              <w:rPr>
                <w:sz w:val="24"/>
                <w:szCs w:val="24"/>
              </w:rPr>
              <w:t>(10)</w:t>
            </w:r>
          </w:p>
        </w:tc>
      </w:tr>
      <w:tr w:rsidR="006A5142" w:rsidTr="00FD78C3">
        <w:trPr>
          <w:trHeight w:val="403"/>
        </w:trPr>
        <w:tc>
          <w:tcPr>
            <w:tcW w:w="1193" w:type="dxa"/>
            <w:vMerge/>
            <w:tcBorders>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6A5142" w:rsidRDefault="006A5142" w:rsidP="00FD78C3">
            <w:pPr>
              <w:pStyle w:val="Heading1"/>
              <w:spacing w:line="276" w:lineRule="auto"/>
              <w:ind w:left="0" w:firstLine="0"/>
              <w:rPr>
                <w:sz w:val="17"/>
              </w:rPr>
            </w:pPr>
          </w:p>
        </w:tc>
      </w:tr>
      <w:tr w:rsidR="006A5142"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p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r>
    </w:tbl>
    <w:p w:rsidR="00543619" w:rsidRDefault="00543619">
      <w:pPr>
        <w:suppressAutoHyphens w:val="0"/>
        <w:rPr>
          <w:b/>
          <w:bCs/>
        </w:rPr>
      </w:pPr>
      <w:r>
        <w:br w:type="page"/>
      </w:r>
    </w:p>
    <w:p w:rsidR="00543619" w:rsidRDefault="00543619" w:rsidP="00543619">
      <w:pPr>
        <w:jc w:val="center"/>
      </w:pPr>
      <w:r>
        <w:rPr>
          <w:b/>
          <w:sz w:val="28"/>
        </w:rPr>
        <w:lastRenderedPageBreak/>
        <w:t xml:space="preserve">Experiment No: </w:t>
      </w:r>
      <w:r w:rsidR="00A93F5C">
        <w:rPr>
          <w:b/>
          <w:sz w:val="28"/>
        </w:rPr>
        <w:t>9</w:t>
      </w:r>
    </w:p>
    <w:p w:rsidR="00543619" w:rsidRDefault="00543619" w:rsidP="00543619">
      <w:pPr>
        <w:jc w:val="both"/>
      </w:pPr>
    </w:p>
    <w:p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rsidR="00543619" w:rsidRDefault="00543619" w:rsidP="00543619">
      <w:pPr>
        <w:jc w:val="both"/>
        <w:rPr>
          <w:b/>
          <w:sz w:val="24"/>
        </w:rPr>
      </w:pPr>
    </w:p>
    <w:p w:rsidR="00543619" w:rsidRDefault="00543619" w:rsidP="00543619">
      <w:pPr>
        <w:jc w:val="both"/>
      </w:pPr>
      <w:r>
        <w:rPr>
          <w:b/>
          <w:sz w:val="24"/>
        </w:rPr>
        <w:t>Date:</w:t>
      </w:r>
    </w:p>
    <w:p w:rsidR="00543619" w:rsidRDefault="00543619" w:rsidP="00543619">
      <w:pPr>
        <w:jc w:val="both"/>
        <w:rPr>
          <w:b/>
          <w:sz w:val="24"/>
        </w:rPr>
      </w:pPr>
    </w:p>
    <w:p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543619" w:rsidRDefault="00543619" w:rsidP="00543619">
      <w:pPr>
        <w:jc w:val="both"/>
        <w:rPr>
          <w:b/>
          <w:w w:val="110"/>
        </w:rPr>
      </w:pPr>
    </w:p>
    <w:p w:rsidR="00543619" w:rsidRDefault="00543619" w:rsidP="00543619">
      <w:pPr>
        <w:jc w:val="both"/>
      </w:pPr>
      <w:r>
        <w:rPr>
          <w:b/>
          <w:sz w:val="24"/>
        </w:rPr>
        <w:t>Relevant CO: CO3</w:t>
      </w:r>
    </w:p>
    <w:p w:rsidR="00543619" w:rsidRDefault="00543619" w:rsidP="00543619">
      <w:pPr>
        <w:jc w:val="both"/>
        <w:rPr>
          <w:b/>
          <w:sz w:val="24"/>
        </w:rPr>
      </w:pPr>
    </w:p>
    <w:p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(b) Solve the optimization based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543619" w:rsidRDefault="00543619" w:rsidP="00475178">
      <w:pPr>
        <w:jc w:val="both"/>
        <w:rPr>
          <w:b/>
          <w:sz w:val="24"/>
        </w:rPr>
      </w:pPr>
    </w:p>
    <w:p w:rsidR="00543619" w:rsidRDefault="00543619" w:rsidP="00543619">
      <w:pPr>
        <w:jc w:val="both"/>
      </w:pPr>
      <w:r>
        <w:rPr>
          <w:b/>
          <w:sz w:val="24"/>
        </w:rPr>
        <w:t xml:space="preserve">Equipment/Instruments: </w:t>
      </w:r>
      <w:r>
        <w:rPr>
          <w:sz w:val="24"/>
        </w:rPr>
        <w:t xml:space="preserve">Computer System, Any C language editor </w:t>
      </w:r>
    </w:p>
    <w:p w:rsidR="00543619" w:rsidRDefault="00543619" w:rsidP="00543619">
      <w:pPr>
        <w:jc w:val="both"/>
        <w:rPr>
          <w:b/>
          <w:sz w:val="24"/>
        </w:rPr>
      </w:pPr>
    </w:p>
    <w:p w:rsidR="00543619" w:rsidRDefault="00543619" w:rsidP="00543619">
      <w:pPr>
        <w:jc w:val="both"/>
        <w:rPr>
          <w:b/>
          <w:sz w:val="24"/>
        </w:rPr>
      </w:pPr>
      <w:r>
        <w:rPr>
          <w:b/>
          <w:sz w:val="24"/>
        </w:rPr>
        <w:t>Theory:</w:t>
      </w:r>
    </w:p>
    <w:p w:rsidR="00C6235A" w:rsidRDefault="00C6235A" w:rsidP="00543619">
      <w:pPr>
        <w:jc w:val="both"/>
        <w:rPr>
          <w:b/>
          <w:sz w:val="24"/>
        </w:rPr>
      </w:pPr>
    </w:p>
    <w:p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rsidR="00C6235A" w:rsidRPr="00C6235A" w:rsidRDefault="00C6235A" w:rsidP="00C6235A">
      <w:pPr>
        <w:jc w:val="both"/>
        <w:rPr>
          <w:bCs/>
          <w:sz w:val="24"/>
        </w:rPr>
      </w:pPr>
    </w:p>
    <w:p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rsidR="00C6235A" w:rsidRPr="00C6235A" w:rsidRDefault="00C6235A" w:rsidP="00C6235A">
      <w:pPr>
        <w:jc w:val="both"/>
        <w:rPr>
          <w:bCs/>
          <w:sz w:val="24"/>
        </w:rPr>
      </w:pPr>
    </w:p>
    <w:p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rsidR="00C6235A" w:rsidRDefault="00C6235A" w:rsidP="00C6235A">
      <w:pPr>
        <w:jc w:val="both"/>
        <w:rPr>
          <w:bCs/>
          <w:sz w:val="24"/>
        </w:rPr>
      </w:pPr>
    </w:p>
    <w:p w:rsidR="00C6235A" w:rsidRDefault="00C6235A" w:rsidP="00C6235A">
      <w:pPr>
        <w:jc w:val="both"/>
        <w:rPr>
          <w:bCs/>
          <w:sz w:val="24"/>
          <w:u w:val="single"/>
        </w:rPr>
      </w:pPr>
      <w:r w:rsidRPr="00C6235A">
        <w:rPr>
          <w:bCs/>
          <w:sz w:val="24"/>
          <w:u w:val="single"/>
        </w:rPr>
        <w:t xml:space="preserve">Naïve Method: </w:t>
      </w:r>
    </w:p>
    <w:p w:rsidR="00C6235A" w:rsidRPr="00C6235A" w:rsidRDefault="00C6235A" w:rsidP="00C6235A">
      <w:pPr>
        <w:jc w:val="both"/>
        <w:rPr>
          <w:bCs/>
          <w:sz w:val="24"/>
          <w:u w:val="single"/>
        </w:rPr>
      </w:pPr>
    </w:p>
    <w:p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rsidR="00C6235A" w:rsidRDefault="00C6235A" w:rsidP="00C6235A">
      <w:pPr>
        <w:jc w:val="both"/>
        <w:rPr>
          <w:bCs/>
          <w:sz w:val="24"/>
        </w:rPr>
      </w:pPr>
    </w:p>
    <w:p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rsidR="00C6235A" w:rsidRPr="00C6235A" w:rsidRDefault="00C6235A" w:rsidP="00C6235A">
      <w:pPr>
        <w:pStyle w:val="NormalWeb"/>
        <w:spacing w:before="120" w:beforeAutospacing="0" w:after="144" w:afterAutospacing="0"/>
        <w:jc w:val="both"/>
        <w:rPr>
          <w:color w:val="000000"/>
        </w:rPr>
      </w:pPr>
      <w:r w:rsidRPr="00C6235A">
        <w:rPr>
          <w:color w:val="000000"/>
        </w:rPr>
        <w:t>Let X=&lt;x</w:t>
      </w:r>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r w:rsidRPr="00C6235A">
        <w:rPr>
          <w:color w:val="000000"/>
          <w:vertAlign w:val="subscript"/>
        </w:rPr>
        <w:t>3</w:t>
      </w:r>
      <w:r w:rsidRPr="00C6235A">
        <w:rPr>
          <w:color w:val="000000"/>
        </w:rPr>
        <w:t>....,</w:t>
      </w:r>
      <w:proofErr w:type="spellStart"/>
      <w:r w:rsidRPr="00C6235A">
        <w:rPr>
          <w:color w:val="000000"/>
        </w:rPr>
        <w:t>x</w:t>
      </w:r>
      <w:r w:rsidRPr="00C6235A">
        <w:rPr>
          <w:color w:val="000000"/>
          <w:vertAlign w:val="subscript"/>
        </w:rPr>
        <w:t>m</w:t>
      </w:r>
      <w:proofErr w:type="spellEnd"/>
      <w:r w:rsidRPr="00C6235A">
        <w:rPr>
          <w:color w:val="000000"/>
        </w:rPr>
        <w:t>&gt; and Y=&lt;y</w:t>
      </w:r>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r w:rsidRPr="00C6235A">
        <w:rPr>
          <w:color w:val="000000"/>
          <w:vertAlign w:val="subscript"/>
        </w:rPr>
        <w:t>3</w:t>
      </w:r>
      <w:r w:rsidRPr="00C6235A">
        <w:rPr>
          <w:color w:val="000000"/>
        </w:rPr>
        <w:t>....,</w:t>
      </w:r>
      <w:proofErr w:type="spellStart"/>
      <w:r w:rsidRPr="00C6235A">
        <w:rPr>
          <w:color w:val="000000"/>
        </w:rPr>
        <w:t>y</w:t>
      </w:r>
      <w:r w:rsidRPr="00C6235A">
        <w:rPr>
          <w:color w:val="000000"/>
          <w:vertAlign w:val="subscript"/>
        </w:rPr>
        <w:t>m</w:t>
      </w:r>
      <w:proofErr w:type="spellEnd"/>
      <w:r w:rsidRPr="00C6235A">
        <w:rPr>
          <w:color w:val="000000"/>
        </w:rPr>
        <w:t>&gt; be the sequences. To compute the length of an element the following algorithm is used.</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rsidR="00C6235A" w:rsidRPr="00C6235A" w:rsidRDefault="00C6235A" w:rsidP="00D762F9">
      <w:pPr>
        <w:pStyle w:val="NormalWeb"/>
        <w:numPr>
          <w:ilvl w:val="0"/>
          <w:numId w:val="25"/>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rsidR="00C6235A" w:rsidRPr="00C6235A" w:rsidRDefault="00C6235A" w:rsidP="00D762F9">
      <w:pPr>
        <w:pStyle w:val="NormalWeb"/>
        <w:numPr>
          <w:ilvl w:val="0"/>
          <w:numId w:val="25"/>
        </w:numPr>
        <w:spacing w:before="0" w:beforeAutospacing="0" w:after="0" w:afterAutospacing="0"/>
        <w:ind w:left="611"/>
        <w:jc w:val="both"/>
        <w:rPr>
          <w:color w:val="000000"/>
        </w:rPr>
      </w:pPr>
      <w:r w:rsidRPr="00C6235A">
        <w:rPr>
          <w:b/>
          <w:bCs/>
          <w:color w:val="000000"/>
        </w:rPr>
        <w:t>Case 2</w:t>
      </w:r>
      <w:r w:rsidRPr="00C6235A">
        <w:rPr>
          <w:color w:val="000000"/>
        </w:rPr>
        <w:t> − If the counter does not encounter common elements in X and Y sequences at T[</w:t>
      </w:r>
      <w:proofErr w:type="spellStart"/>
      <w:r w:rsidRPr="00C6235A">
        <w:rPr>
          <w:color w:val="000000"/>
        </w:rPr>
        <w:t>i</w:t>
      </w:r>
      <w:proofErr w:type="spellEnd"/>
      <w:r w:rsidRPr="00C6235A">
        <w:rPr>
          <w:color w:val="000000"/>
        </w:rPr>
        <w:t>, j], find the maximum value between T[i-1, j] and T[</w:t>
      </w:r>
      <w:proofErr w:type="spellStart"/>
      <w:r w:rsidRPr="00C6235A">
        <w:rPr>
          <w:color w:val="000000"/>
        </w:rPr>
        <w:t>i</w:t>
      </w:r>
      <w:proofErr w:type="spellEnd"/>
      <w:r w:rsidRPr="00C6235A">
        <w:rPr>
          <w:color w:val="000000"/>
        </w:rPr>
        <w:t>, j-1] to fill it in T[</w:t>
      </w:r>
      <w:proofErr w:type="spellStart"/>
      <w:r w:rsidRPr="00C6235A">
        <w:rPr>
          <w:color w:val="000000"/>
        </w:rPr>
        <w:t>i</w:t>
      </w:r>
      <w:proofErr w:type="spellEnd"/>
      <w:r w:rsidRPr="00C6235A">
        <w:rPr>
          <w:color w:val="000000"/>
        </w:rPr>
        <w:t>, j].</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42"/>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rsidR="007D07A4" w:rsidRDefault="007D07A4" w:rsidP="007D07A4">
      <w:pPr>
        <w:pStyle w:val="NormalWeb"/>
        <w:spacing w:before="120" w:beforeAutospacing="0" w:after="144" w:afterAutospacing="0"/>
        <w:jc w:val="both"/>
        <w:rPr>
          <w:color w:val="000000"/>
        </w:rPr>
      </w:pPr>
      <w:r w:rsidRPr="007D07A4">
        <w:rPr>
          <w:color w:val="000000"/>
        </w:rPr>
        <w:t>Once the values are filled, the path is traced back from the last value in the table at T[</w:t>
      </w:r>
      <w:r>
        <w:rPr>
          <w:color w:val="000000"/>
        </w:rPr>
        <w:t>5</w:t>
      </w:r>
      <w:r w:rsidRPr="007D07A4">
        <w:rPr>
          <w:color w:val="000000"/>
        </w:rPr>
        <w:t xml:space="preserve">, </w:t>
      </w:r>
      <w:r>
        <w:rPr>
          <w:color w:val="000000"/>
        </w:rPr>
        <w:t>4</w:t>
      </w:r>
      <w:r w:rsidRPr="007D07A4">
        <w:rPr>
          <w:color w:val="000000"/>
        </w:rPr>
        <w:t>].</w:t>
      </w:r>
    </w:p>
    <w:p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3"/>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m := length(X)</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n := length(Y)</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0] := 0</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C[0, j] := 0</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j] := C[</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j - 1]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B[</w:t>
      </w:r>
      <w:proofErr w:type="spellStart"/>
      <w:r w:rsidRPr="001305C0">
        <w:rPr>
          <w:color w:val="000000"/>
          <w:kern w:val="0"/>
          <w:sz w:val="24"/>
          <w:szCs w:val="24"/>
          <w:lang w:bidi="gu-IN"/>
        </w:rPr>
        <w:t>i</w:t>
      </w:r>
      <w:proofErr w:type="spellEnd"/>
      <w:r w:rsidRPr="001305C0">
        <w:rPr>
          <w:color w:val="000000"/>
          <w:kern w:val="0"/>
          <w:sz w:val="24"/>
          <w:szCs w:val="24"/>
          <w:lang w:bidi="gu-IN"/>
        </w:rPr>
        <w:t>, j] := ‘D’</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C[</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-1, j] ≥ C[</w:t>
      </w:r>
      <w:proofErr w:type="spellStart"/>
      <w:r w:rsidRPr="001305C0">
        <w:rPr>
          <w:color w:val="000000"/>
          <w:kern w:val="0"/>
          <w:sz w:val="24"/>
          <w:szCs w:val="24"/>
          <w:lang w:bidi="gu-IN"/>
        </w:rPr>
        <w:t>i</w:t>
      </w:r>
      <w:proofErr w:type="spellEnd"/>
      <w:r w:rsidRPr="001305C0">
        <w:rPr>
          <w:color w:val="000000"/>
          <w:kern w:val="0"/>
          <w:sz w:val="24"/>
          <w:szCs w:val="24"/>
          <w:lang w:bidi="gu-IN"/>
        </w:rPr>
        <w:t>, j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j] := C[</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j]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B[</w:t>
      </w:r>
      <w:proofErr w:type="spellStart"/>
      <w:r w:rsidRPr="001305C0">
        <w:rPr>
          <w:color w:val="000000"/>
          <w:kern w:val="0"/>
          <w:sz w:val="24"/>
          <w:szCs w:val="24"/>
          <w:lang w:bidi="gu-IN"/>
        </w:rPr>
        <w:t>i</w:t>
      </w:r>
      <w:proofErr w:type="spellEnd"/>
      <w:r w:rsidRPr="001305C0">
        <w:rPr>
          <w:color w:val="000000"/>
          <w:kern w:val="0"/>
          <w:sz w:val="24"/>
          <w:szCs w:val="24"/>
          <w:lang w:bidi="gu-IN"/>
        </w:rPr>
        <w:t>, j] := ‘U’</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j] := C[</w:t>
      </w:r>
      <w:proofErr w:type="spellStart"/>
      <w:r w:rsidRPr="001305C0">
        <w:rPr>
          <w:color w:val="000000"/>
          <w:kern w:val="0"/>
          <w:sz w:val="24"/>
          <w:szCs w:val="24"/>
          <w:lang w:bidi="gu-IN"/>
        </w:rPr>
        <w:t>i</w:t>
      </w:r>
      <w:proofErr w:type="spellEnd"/>
      <w:r w:rsidRPr="001305C0">
        <w:rPr>
          <w:color w:val="000000"/>
          <w:kern w:val="0"/>
          <w:sz w:val="24"/>
          <w:szCs w:val="24"/>
          <w:lang w:bidi="gu-IN"/>
        </w:rPr>
        <w:t>, j - 1]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B[</w:t>
      </w:r>
      <w:proofErr w:type="spellStart"/>
      <w:r w:rsidRPr="001305C0">
        <w:rPr>
          <w:color w:val="000000"/>
          <w:kern w:val="0"/>
          <w:sz w:val="24"/>
          <w:szCs w:val="24"/>
          <w:lang w:bidi="gu-IN"/>
        </w:rPr>
        <w:t>i</w:t>
      </w:r>
      <w:proofErr w:type="spellEnd"/>
      <w:r w:rsidRPr="001305C0">
        <w:rPr>
          <w:color w:val="000000"/>
          <w:kern w:val="0"/>
          <w:sz w:val="24"/>
          <w:szCs w:val="24"/>
          <w:lang w:bidi="gu-IN"/>
        </w:rPr>
        <w:t>, j] := ‘L’</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rsidR="00543619" w:rsidRDefault="00543619" w:rsidP="00543619">
      <w:pPr>
        <w:jc w:val="both"/>
        <w:rPr>
          <w:b/>
          <w:sz w:val="24"/>
        </w:rPr>
      </w:pP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if B[</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i-1, j-1)</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 if B[</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i-1, j)</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rsidR="001305C0" w:rsidRDefault="001305C0" w:rsidP="00543619">
      <w:pPr>
        <w:jc w:val="both"/>
        <w:rPr>
          <w:b/>
          <w:sz w:val="24"/>
        </w:rPr>
      </w:pPr>
    </w:p>
    <w:p w:rsidR="001305C0" w:rsidRDefault="001305C0" w:rsidP="00543619">
      <w:pPr>
        <w:jc w:val="both"/>
        <w:rPr>
          <w:b/>
          <w:sz w:val="24"/>
        </w:rPr>
      </w:pPr>
    </w:p>
    <w:p w:rsidR="00543619" w:rsidRDefault="00543619" w:rsidP="00543619">
      <w:pPr>
        <w:jc w:val="both"/>
        <w:rPr>
          <w:b/>
          <w:sz w:val="24"/>
        </w:rPr>
      </w:pPr>
      <w:r>
        <w:rPr>
          <w:b/>
          <w:sz w:val="24"/>
        </w:rPr>
        <w:t>Observations:</w:t>
      </w:r>
    </w:p>
    <w:p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rsidR="00543619" w:rsidRDefault="00543619" w:rsidP="00543619">
      <w:pPr>
        <w:jc w:val="both"/>
        <w:rPr>
          <w:bCs/>
          <w:sz w:val="24"/>
        </w:rPr>
      </w:pPr>
    </w:p>
    <w:p w:rsidR="00543619" w:rsidRDefault="00543619" w:rsidP="00543619">
      <w:pPr>
        <w:jc w:val="both"/>
        <w:rPr>
          <w:bCs/>
          <w:sz w:val="24"/>
        </w:rPr>
      </w:pPr>
    </w:p>
    <w:p w:rsidR="00543619" w:rsidRPr="004578C3" w:rsidRDefault="00543619" w:rsidP="00543619">
      <w:pPr>
        <w:jc w:val="both"/>
        <w:rPr>
          <w:bCs/>
        </w:rPr>
      </w:pPr>
    </w:p>
    <w:p w:rsidR="00543619" w:rsidRDefault="00543619" w:rsidP="00543619">
      <w:pPr>
        <w:jc w:val="both"/>
        <w:rPr>
          <w:b/>
          <w:sz w:val="24"/>
        </w:rPr>
      </w:pPr>
      <w:r>
        <w:rPr>
          <w:b/>
          <w:sz w:val="24"/>
        </w:rPr>
        <w:t>Result</w:t>
      </w:r>
    </w:p>
    <w:p w:rsidR="00543619" w:rsidRPr="00A30372" w:rsidRDefault="00543619" w:rsidP="00543619">
      <w:pPr>
        <w:jc w:val="both"/>
        <w:rPr>
          <w:bCs/>
          <w:sz w:val="24"/>
        </w:rPr>
      </w:pPr>
      <w:r w:rsidRPr="00A30372">
        <w:rPr>
          <w:bCs/>
          <w:sz w:val="24"/>
        </w:rPr>
        <w:t xml:space="preserve">Write output of your program </w:t>
      </w:r>
    </w:p>
    <w:p w:rsidR="00543619" w:rsidRDefault="00543619" w:rsidP="00543619">
      <w:pPr>
        <w:jc w:val="both"/>
        <w:rPr>
          <w:b/>
          <w:bCs/>
          <w:sz w:val="24"/>
          <w:szCs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pPr>
      <w:r>
        <w:rPr>
          <w:b/>
          <w:sz w:val="24"/>
        </w:rPr>
        <w:t xml:space="preserve">Conclusion: </w:t>
      </w: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pPr>
      <w:r>
        <w:rPr>
          <w:b/>
          <w:sz w:val="24"/>
        </w:rPr>
        <w:t xml:space="preserve">Quiz: </w:t>
      </w:r>
    </w:p>
    <w:p w:rsidR="00543619" w:rsidRPr="0008680F" w:rsidRDefault="00543619" w:rsidP="00D762F9">
      <w:pPr>
        <w:numPr>
          <w:ilvl w:val="0"/>
          <w:numId w:val="26"/>
        </w:numPr>
        <w:jc w:val="both"/>
      </w:pPr>
      <w:r>
        <w:rPr>
          <w:sz w:val="24"/>
        </w:rPr>
        <w:t xml:space="preserve">What is the time complexity of </w:t>
      </w:r>
      <w:r>
        <w:rPr>
          <w:sz w:val="24"/>
          <w:szCs w:val="24"/>
        </w:rPr>
        <w:t>above algorithm?</w:t>
      </w:r>
    </w:p>
    <w:p w:rsidR="00543619" w:rsidRPr="0008680F" w:rsidRDefault="00543619" w:rsidP="00543619">
      <w:pPr>
        <w:jc w:val="both"/>
        <w:rPr>
          <w:b/>
          <w:bCs/>
          <w:sz w:val="24"/>
        </w:rPr>
      </w:pPr>
      <w:r w:rsidRPr="0008680F">
        <w:rPr>
          <w:b/>
          <w:bCs/>
          <w:sz w:val="24"/>
        </w:rPr>
        <w:t>Answer:</w:t>
      </w:r>
    </w:p>
    <w:p w:rsidR="00543619" w:rsidRDefault="00543619" w:rsidP="00543619">
      <w:pPr>
        <w:jc w:val="both"/>
        <w:rPr>
          <w:sz w:val="24"/>
        </w:rPr>
      </w:pPr>
    </w:p>
    <w:p w:rsidR="00543619" w:rsidRDefault="00543619" w:rsidP="00543619">
      <w:pPr>
        <w:jc w:val="both"/>
        <w:rPr>
          <w:sz w:val="24"/>
        </w:rPr>
      </w:pPr>
    </w:p>
    <w:p w:rsidR="00543619" w:rsidRPr="0008680F" w:rsidRDefault="00543619" w:rsidP="00D762F9">
      <w:pPr>
        <w:numPr>
          <w:ilvl w:val="0"/>
          <w:numId w:val="26"/>
        </w:numPr>
        <w:jc w:val="both"/>
      </w:pPr>
      <w:r>
        <w:rPr>
          <w:sz w:val="24"/>
        </w:rPr>
        <w:t>Does above algorithm always return optimal answer?</w:t>
      </w:r>
    </w:p>
    <w:p w:rsidR="00543619" w:rsidRDefault="00543619" w:rsidP="00543619">
      <w:pPr>
        <w:jc w:val="both"/>
        <w:rPr>
          <w:b/>
          <w:bCs/>
          <w:sz w:val="24"/>
        </w:rPr>
      </w:pPr>
      <w:r w:rsidRPr="0008680F">
        <w:rPr>
          <w:b/>
          <w:bCs/>
          <w:sz w:val="24"/>
        </w:rPr>
        <w:t>Answer:</w:t>
      </w:r>
    </w:p>
    <w:p w:rsidR="00091610" w:rsidRDefault="00091610" w:rsidP="00543619">
      <w:pPr>
        <w:jc w:val="both"/>
        <w:rPr>
          <w:b/>
          <w:bCs/>
          <w:sz w:val="24"/>
        </w:rPr>
      </w:pPr>
    </w:p>
    <w:p w:rsidR="00091610" w:rsidRDefault="00091610" w:rsidP="00543619">
      <w:pPr>
        <w:jc w:val="both"/>
        <w:rPr>
          <w:b/>
          <w:bCs/>
          <w:sz w:val="24"/>
        </w:rPr>
      </w:pPr>
    </w:p>
    <w:p w:rsidR="00091610" w:rsidRDefault="00091610" w:rsidP="00543619">
      <w:pPr>
        <w:jc w:val="both"/>
        <w:rPr>
          <w:b/>
          <w:bCs/>
          <w:sz w:val="24"/>
        </w:rPr>
      </w:pPr>
    </w:p>
    <w:p w:rsidR="00091610" w:rsidRPr="0008680F" w:rsidRDefault="00DD1E1C" w:rsidP="00D762F9">
      <w:pPr>
        <w:numPr>
          <w:ilvl w:val="0"/>
          <w:numId w:val="26"/>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rsidR="00091610" w:rsidRPr="0008680F" w:rsidRDefault="00091610" w:rsidP="00091610">
      <w:pPr>
        <w:jc w:val="both"/>
        <w:rPr>
          <w:b/>
          <w:bCs/>
          <w:sz w:val="24"/>
        </w:rPr>
      </w:pPr>
      <w:r w:rsidRPr="0008680F">
        <w:rPr>
          <w:b/>
          <w:bCs/>
          <w:sz w:val="24"/>
        </w:rPr>
        <w:t>Answer:</w:t>
      </w:r>
    </w:p>
    <w:p w:rsidR="00091610" w:rsidRPr="0008680F" w:rsidRDefault="00091610" w:rsidP="00543619">
      <w:pPr>
        <w:jc w:val="both"/>
        <w:rPr>
          <w:b/>
          <w:bCs/>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pStyle w:val="Heading1"/>
        <w:spacing w:line="276" w:lineRule="auto"/>
        <w:ind w:left="0" w:firstLine="0"/>
        <w:rPr>
          <w:bCs w:val="0"/>
          <w:sz w:val="24"/>
        </w:rPr>
      </w:pPr>
      <w:r>
        <w:rPr>
          <w:bCs w:val="0"/>
          <w:sz w:val="24"/>
        </w:rPr>
        <w:t xml:space="preserve">Suggested Reference: </w:t>
      </w:r>
    </w:p>
    <w:p w:rsidR="00543619" w:rsidRDefault="00543619" w:rsidP="00D762F9">
      <w:pPr>
        <w:pStyle w:val="Heading1"/>
        <w:numPr>
          <w:ilvl w:val="3"/>
          <w:numId w:val="2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43619" w:rsidRDefault="00543619" w:rsidP="00D762F9">
      <w:pPr>
        <w:pStyle w:val="Heading1"/>
        <w:numPr>
          <w:ilvl w:val="3"/>
          <w:numId w:val="2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543619" w:rsidRDefault="00543619" w:rsidP="00543619">
      <w:pPr>
        <w:pStyle w:val="Heading1"/>
        <w:spacing w:line="276" w:lineRule="auto"/>
        <w:jc w:val="both"/>
        <w:rPr>
          <w:b w:val="0"/>
          <w:bCs w:val="0"/>
          <w:sz w:val="24"/>
          <w:szCs w:val="24"/>
        </w:rPr>
      </w:pPr>
    </w:p>
    <w:p w:rsidR="00C01C83" w:rsidRDefault="00C01C83" w:rsidP="00543619">
      <w:pPr>
        <w:pStyle w:val="Heading1"/>
        <w:spacing w:line="276" w:lineRule="auto"/>
        <w:jc w:val="both"/>
        <w:rPr>
          <w:b w:val="0"/>
          <w:bCs w:val="0"/>
          <w:sz w:val="24"/>
          <w:szCs w:val="24"/>
        </w:rPr>
      </w:pPr>
    </w:p>
    <w:p w:rsidR="00C01C83" w:rsidRDefault="00C01C83" w:rsidP="00543619">
      <w:pPr>
        <w:pStyle w:val="Heading1"/>
        <w:spacing w:line="276" w:lineRule="auto"/>
        <w:jc w:val="both"/>
        <w:rPr>
          <w:b w:val="0"/>
          <w:bCs w:val="0"/>
          <w:sz w:val="24"/>
          <w:szCs w:val="24"/>
        </w:rPr>
      </w:pPr>
    </w:p>
    <w:p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pPr>
      <w:r>
        <w:rPr>
          <w:sz w:val="24"/>
        </w:rPr>
        <w:t>Rubric wise marks obtained:</w:t>
      </w:r>
    </w:p>
    <w:p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rsidTr="00C6235A">
        <w:trPr>
          <w:trHeight w:val="856"/>
        </w:trPr>
        <w:tc>
          <w:tcPr>
            <w:tcW w:w="1193" w:type="dxa"/>
            <w:vMerge w:val="restart"/>
            <w:tcBorders>
              <w:top w:val="single" w:sz="4" w:space="0" w:color="00000A"/>
              <w:left w:val="single" w:sz="4" w:space="0" w:color="00000A"/>
              <w:right w:val="single" w:sz="4" w:space="0" w:color="00000A"/>
            </w:tcBorders>
          </w:tcPr>
          <w:p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Understanding of problem</w:t>
            </w:r>
          </w:p>
          <w:p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Program Implementation</w:t>
            </w:r>
          </w:p>
          <w:p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Documentation &amp;Timely Submission</w:t>
            </w:r>
          </w:p>
          <w:p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szCs w:val="24"/>
              </w:rPr>
            </w:pPr>
            <w:r>
              <w:rPr>
                <w:sz w:val="24"/>
                <w:szCs w:val="24"/>
              </w:rPr>
              <w:t>Total</w:t>
            </w:r>
          </w:p>
          <w:p w:rsidR="00543619" w:rsidRDefault="00543619" w:rsidP="00C6235A">
            <w:pPr>
              <w:pStyle w:val="Heading1"/>
              <w:spacing w:line="276" w:lineRule="auto"/>
              <w:ind w:left="0" w:firstLine="0"/>
              <w:jc w:val="center"/>
            </w:pPr>
            <w:r>
              <w:rPr>
                <w:sz w:val="24"/>
                <w:szCs w:val="24"/>
              </w:rPr>
              <w:t>(10)</w:t>
            </w:r>
          </w:p>
        </w:tc>
      </w:tr>
      <w:tr w:rsidR="00543619" w:rsidTr="00C6235A">
        <w:trPr>
          <w:trHeight w:val="403"/>
        </w:trPr>
        <w:tc>
          <w:tcPr>
            <w:tcW w:w="1193" w:type="dxa"/>
            <w:vMerge/>
            <w:tcBorders>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543619" w:rsidRDefault="00543619" w:rsidP="00C6235A">
            <w:pPr>
              <w:pStyle w:val="Heading1"/>
              <w:spacing w:line="276" w:lineRule="auto"/>
              <w:ind w:left="0" w:firstLine="0"/>
              <w:rPr>
                <w:sz w:val="17"/>
              </w:rPr>
            </w:pPr>
          </w:p>
        </w:tc>
      </w:tr>
      <w:tr w:rsidR="00543619"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p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r>
    </w:tbl>
    <w:p w:rsidR="00543619" w:rsidRDefault="00543619" w:rsidP="00543619">
      <w:pPr>
        <w:pStyle w:val="Heading1"/>
        <w:spacing w:line="276" w:lineRule="auto"/>
        <w:ind w:left="0" w:firstLine="0"/>
      </w:pPr>
    </w:p>
    <w:p w:rsidR="0002566C" w:rsidRPr="006A5142" w:rsidRDefault="0002566C" w:rsidP="0002566C">
      <w:pPr>
        <w:pStyle w:val="Heading1"/>
        <w:spacing w:line="276" w:lineRule="auto"/>
        <w:ind w:left="0" w:firstLine="0"/>
      </w:pPr>
    </w:p>
    <w:p w:rsidR="0002566C" w:rsidRDefault="0002566C" w:rsidP="0002566C">
      <w:pPr>
        <w:pStyle w:val="Heading1"/>
        <w:spacing w:line="276" w:lineRule="auto"/>
        <w:ind w:left="0" w:firstLine="0"/>
      </w:pPr>
    </w:p>
    <w:p w:rsidR="00C01C83" w:rsidRDefault="00C01C83">
      <w:pPr>
        <w:suppressAutoHyphens w:val="0"/>
        <w:rPr>
          <w:b/>
          <w:bCs/>
        </w:rPr>
      </w:pPr>
      <w:r>
        <w:br w:type="page"/>
      </w:r>
    </w:p>
    <w:p w:rsidR="00C01C83" w:rsidRDefault="00C01C83" w:rsidP="00C01C83">
      <w:pPr>
        <w:jc w:val="center"/>
      </w:pPr>
      <w:r>
        <w:rPr>
          <w:b/>
          <w:sz w:val="28"/>
        </w:rPr>
        <w:lastRenderedPageBreak/>
        <w:t xml:space="preserve">Experiment No: </w:t>
      </w:r>
      <w:r w:rsidR="00A93F5C">
        <w:rPr>
          <w:b/>
          <w:sz w:val="28"/>
        </w:rPr>
        <w:t>10</w:t>
      </w:r>
    </w:p>
    <w:p w:rsidR="00C01C83" w:rsidRDefault="00C01C83" w:rsidP="00C01C83">
      <w:pPr>
        <w:jc w:val="both"/>
      </w:pPr>
    </w:p>
    <w:p w:rsidR="00C01C83" w:rsidRPr="00C01C83" w:rsidRDefault="00C01C83" w:rsidP="00C01C83">
      <w:pPr>
        <w:jc w:val="both"/>
        <w:rPr>
          <w:sz w:val="24"/>
          <w:szCs w:val="24"/>
        </w:rPr>
      </w:pPr>
      <w:r w:rsidRPr="00C01C83">
        <w:rPr>
          <w:sz w:val="24"/>
          <w:szCs w:val="24"/>
        </w:rPr>
        <w:t>Implement program to solve Knapsack problem using dynamic programming.</w:t>
      </w:r>
    </w:p>
    <w:p w:rsidR="00C01C83" w:rsidRDefault="00C01C83" w:rsidP="00C01C83">
      <w:pPr>
        <w:jc w:val="both"/>
        <w:rPr>
          <w:b/>
          <w:sz w:val="24"/>
        </w:rPr>
      </w:pPr>
    </w:p>
    <w:p w:rsidR="00C01C83" w:rsidRDefault="00C01C83" w:rsidP="00C01C83">
      <w:pPr>
        <w:jc w:val="both"/>
      </w:pPr>
      <w:r>
        <w:rPr>
          <w:b/>
          <w:sz w:val="24"/>
        </w:rPr>
        <w:t>Date:</w:t>
      </w:r>
    </w:p>
    <w:p w:rsidR="00C01C83" w:rsidRDefault="00C01C83" w:rsidP="00C01C83">
      <w:pPr>
        <w:jc w:val="both"/>
        <w:rPr>
          <w:b/>
          <w:sz w:val="24"/>
        </w:rPr>
      </w:pPr>
    </w:p>
    <w:p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C01C83" w:rsidRDefault="00C01C83" w:rsidP="00C01C83">
      <w:pPr>
        <w:jc w:val="both"/>
        <w:rPr>
          <w:b/>
          <w:w w:val="110"/>
        </w:rPr>
      </w:pPr>
    </w:p>
    <w:p w:rsidR="00C01C83" w:rsidRDefault="00C01C83" w:rsidP="00C01C83">
      <w:pPr>
        <w:jc w:val="both"/>
      </w:pPr>
      <w:r>
        <w:rPr>
          <w:b/>
          <w:sz w:val="24"/>
        </w:rPr>
        <w:t>Relevant CO: CO3</w:t>
      </w:r>
    </w:p>
    <w:p w:rsidR="00C01C83" w:rsidRDefault="00C01C83" w:rsidP="00C01C83">
      <w:pPr>
        <w:jc w:val="both"/>
        <w:rPr>
          <w:b/>
          <w:sz w:val="24"/>
        </w:rPr>
      </w:pPr>
    </w:p>
    <w:p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rsidR="00C01C83" w:rsidRPr="006A5142" w:rsidRDefault="00C01C83" w:rsidP="00C01C83">
      <w:pPr>
        <w:ind w:left="1440"/>
        <w:jc w:val="both"/>
      </w:pPr>
      <w:r>
        <w:rPr>
          <w:sz w:val="24"/>
        </w:rPr>
        <w:t>(b) Solve the optimization based problem.</w:t>
      </w:r>
    </w:p>
    <w:p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C01C83" w:rsidRDefault="00C01C83" w:rsidP="00C01C83">
      <w:pPr>
        <w:jc w:val="both"/>
        <w:rPr>
          <w:b/>
          <w:sz w:val="24"/>
        </w:rPr>
      </w:pPr>
    </w:p>
    <w:p w:rsidR="00C01C83" w:rsidRDefault="00C01C83" w:rsidP="00C01C83">
      <w:pPr>
        <w:jc w:val="both"/>
      </w:pPr>
      <w:r>
        <w:rPr>
          <w:b/>
          <w:sz w:val="24"/>
        </w:rPr>
        <w:t xml:space="preserve">Equipment/Instruments: </w:t>
      </w:r>
      <w:r>
        <w:rPr>
          <w:sz w:val="24"/>
        </w:rPr>
        <w:t xml:space="preserve">Computer System, Any C language editor </w:t>
      </w:r>
    </w:p>
    <w:p w:rsidR="00C01C83" w:rsidRDefault="00C01C83" w:rsidP="00C01C83">
      <w:pPr>
        <w:jc w:val="both"/>
        <w:rPr>
          <w:b/>
          <w:sz w:val="24"/>
        </w:rPr>
      </w:pPr>
    </w:p>
    <w:p w:rsidR="00C01C83" w:rsidRDefault="00C01C83" w:rsidP="00C01C83">
      <w:pPr>
        <w:jc w:val="both"/>
        <w:rPr>
          <w:b/>
          <w:sz w:val="24"/>
        </w:rPr>
      </w:pPr>
      <w:r>
        <w:rPr>
          <w:b/>
          <w:sz w:val="24"/>
        </w:rPr>
        <w:t>Theory:</w:t>
      </w:r>
    </w:p>
    <w:p w:rsidR="00AE3470" w:rsidRDefault="00AE3470" w:rsidP="00C01C83">
      <w:pPr>
        <w:jc w:val="both"/>
        <w:rPr>
          <w:b/>
          <w:sz w:val="24"/>
        </w:rPr>
      </w:pPr>
    </w:p>
    <w:p w:rsidR="004147DF" w:rsidRPr="004147DF" w:rsidRDefault="004147DF" w:rsidP="00C01C83">
      <w:pPr>
        <w:jc w:val="both"/>
        <w:rPr>
          <w:bCs/>
          <w:sz w:val="24"/>
        </w:rPr>
      </w:pPr>
      <w:r w:rsidRPr="004147DF">
        <w:rPr>
          <w:bCs/>
          <w:sz w:val="24"/>
        </w:rPr>
        <w:t>Knapsack problem is as stated below:</w:t>
      </w:r>
    </w:p>
    <w:p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 . . . . ,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 . . ,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 . . ,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rsidR="00720F1B" w:rsidRPr="0048016E" w:rsidRDefault="00720F1B" w:rsidP="00720F1B">
      <w:pPr>
        <w:spacing w:line="276" w:lineRule="auto"/>
        <w:rPr>
          <w:kern w:val="0"/>
          <w:sz w:val="24"/>
          <w:szCs w:val="24"/>
          <w:lang w:bidi="gu-IN"/>
        </w:rPr>
      </w:pP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kern w:val="0"/>
          <w:sz w:val="24"/>
          <w:szCs w:val="24"/>
          <w:lang w:bidi="gu-IN"/>
        </w:rPr>
        <w:t>V[</w:t>
      </w:r>
      <w:proofErr w:type="spellStart"/>
      <w:r w:rsidRPr="00FB4C6E">
        <w:rPr>
          <w:kern w:val="0"/>
          <w:sz w:val="24"/>
          <w:szCs w:val="24"/>
          <w:lang w:bidi="gu-IN"/>
        </w:rPr>
        <w:t>i</w:t>
      </w:r>
      <w:proofErr w:type="spellEnd"/>
      <w:r w:rsidRPr="00FB4C6E">
        <w:rPr>
          <w:kern w:val="0"/>
          <w:sz w:val="24"/>
          <w:szCs w:val="24"/>
          <w:lang w:bidi="gu-IN"/>
        </w:rPr>
        <w:t xml:space="preserve">, 0] ← 0 </w:t>
      </w:r>
    </w:p>
    <w:p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kern w:val="0"/>
          <w:sz w:val="24"/>
          <w:szCs w:val="24"/>
          <w:lang w:bidi="gu-IN"/>
        </w:rPr>
        <w:t xml:space="preserve">V[0, </w:t>
      </w:r>
      <w:proofErr w:type="spellStart"/>
      <w:r w:rsidRPr="00FB4C6E">
        <w:rPr>
          <w:kern w:val="0"/>
          <w:sz w:val="24"/>
          <w:szCs w:val="24"/>
          <w:lang w:bidi="gu-IN"/>
        </w:rPr>
        <w:t>i</w:t>
      </w:r>
      <w:proofErr w:type="spellEnd"/>
      <w:r w:rsidRPr="00FB4C6E">
        <w:rPr>
          <w:kern w:val="0"/>
          <w:sz w:val="24"/>
          <w:szCs w:val="24"/>
          <w:lang w:bidi="gu-IN"/>
        </w:rPr>
        <w:t xml:space="preserve">] ← 0 </w:t>
      </w:r>
    </w:p>
    <w:p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V[0,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rsidR="00FB4C6E" w:rsidRPr="00FB4C6E" w:rsidRDefault="00FB4C6E" w:rsidP="00FB4C6E">
      <w:pPr>
        <w:spacing w:line="276" w:lineRule="auto"/>
        <w:ind w:left="1440" w:firstLine="720"/>
        <w:rPr>
          <w:kern w:val="0"/>
          <w:sz w:val="24"/>
          <w:szCs w:val="24"/>
          <w:lang w:bidi="gu-IN"/>
        </w:rPr>
      </w:pPr>
      <w:r w:rsidRPr="00FB4C6E">
        <w:rPr>
          <w:kern w:val="0"/>
          <w:sz w:val="24"/>
          <w:szCs w:val="24"/>
          <w:lang w:bidi="gu-IN"/>
        </w:rPr>
        <w:t>V[</w:t>
      </w:r>
      <w:proofErr w:type="spellStart"/>
      <w:r w:rsidRPr="00FB4C6E">
        <w:rPr>
          <w:kern w:val="0"/>
          <w:sz w:val="24"/>
          <w:szCs w:val="24"/>
          <w:lang w:bidi="gu-IN"/>
        </w:rPr>
        <w:t>i</w:t>
      </w:r>
      <w:proofErr w:type="spellEnd"/>
      <w:r w:rsidRPr="00FB4C6E">
        <w:rPr>
          <w:kern w:val="0"/>
          <w:sz w:val="24"/>
          <w:szCs w:val="24"/>
          <w:lang w:bidi="gu-IN"/>
        </w:rPr>
        <w:t>, j] ← max{V[i-1, j], v[</w:t>
      </w:r>
      <w:proofErr w:type="spellStart"/>
      <w:r w:rsidRPr="00FB4C6E">
        <w:rPr>
          <w:kern w:val="0"/>
          <w:sz w:val="24"/>
          <w:szCs w:val="24"/>
          <w:lang w:bidi="gu-IN"/>
        </w:rPr>
        <w:t>i</w:t>
      </w:r>
      <w:proofErr w:type="spellEnd"/>
      <w:r w:rsidRPr="00FB4C6E">
        <w:rPr>
          <w:kern w:val="0"/>
          <w:sz w:val="24"/>
          <w:szCs w:val="24"/>
          <w:lang w:bidi="gu-IN"/>
        </w:rPr>
        <w:t>] + V[</w:t>
      </w:r>
      <w:proofErr w:type="spellStart"/>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r w:rsidRPr="00FB4C6E">
        <w:rPr>
          <w:kern w:val="0"/>
          <w:sz w:val="24"/>
          <w:szCs w:val="24"/>
          <w:lang w:bidi="gu-IN"/>
        </w:rPr>
        <w:t>V[</w:t>
      </w:r>
      <w:proofErr w:type="spellStart"/>
      <w:r w:rsidRPr="00FB4C6E">
        <w:rPr>
          <w:kern w:val="0"/>
          <w:sz w:val="24"/>
          <w:szCs w:val="24"/>
          <w:lang w:bidi="gu-IN"/>
        </w:rPr>
        <w:t>i</w:t>
      </w:r>
      <w:proofErr w:type="spellEnd"/>
      <w:r w:rsidRPr="00FB4C6E">
        <w:rPr>
          <w:kern w:val="0"/>
          <w:sz w:val="24"/>
          <w:szCs w:val="24"/>
          <w:lang w:bidi="gu-IN"/>
        </w:rPr>
        <w:t>, j] ← V[</w:t>
      </w:r>
      <w:proofErr w:type="spellStart"/>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rsidR="00C01C83" w:rsidRPr="00720F1B" w:rsidRDefault="00C01C83" w:rsidP="00720F1B">
      <w:pPr>
        <w:spacing w:line="276" w:lineRule="auto"/>
        <w:rPr>
          <w:kern w:val="0"/>
          <w:sz w:val="24"/>
          <w:szCs w:val="24"/>
          <w:lang w:bidi="gu-IN"/>
        </w:rPr>
      </w:pPr>
    </w:p>
    <w:p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rsidR="00FB4C6E" w:rsidRDefault="00FB4C6E" w:rsidP="00C01C83">
      <w:pPr>
        <w:jc w:val="both"/>
        <w:rPr>
          <w:rFonts w:ascii="Average Sans" w:hAnsi="Average Sans"/>
          <w:color w:val="666666"/>
          <w:sz w:val="28"/>
          <w:szCs w:val="28"/>
          <w:shd w:val="clear" w:color="auto" w:fill="FFFFFF"/>
        </w:rPr>
      </w:pP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 xml:space="preserve">TRACE_KNAPSACK(w, v, M)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 }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 }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r w:rsidRPr="00FB4C6E">
        <w:rPr>
          <w:shd w:val="clear" w:color="auto" w:fill="FFFFFF"/>
        </w:rPr>
        <w:t xml:space="preserve">( j&gt; 0 ) </w:t>
      </w:r>
      <w:r w:rsidRPr="00FB4C6E">
        <w:rPr>
          <w:b/>
          <w:bCs/>
          <w:shd w:val="clear" w:color="auto" w:fill="FFFFFF"/>
        </w:rPr>
        <w:t>do</w:t>
      </w:r>
      <w:r w:rsidRPr="00FB4C6E">
        <w:rPr>
          <w:shd w:val="clear" w:color="auto" w:fill="FFFFFF"/>
        </w:rPr>
        <w:t xml:space="preserve"> </w:t>
      </w:r>
    </w:p>
    <w:p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(V[</w:t>
      </w:r>
      <w:proofErr w:type="spellStart"/>
      <w:r w:rsidRPr="00FB4C6E">
        <w:rPr>
          <w:shd w:val="clear" w:color="auto" w:fill="FFFFFF"/>
        </w:rPr>
        <w:t>i</w:t>
      </w:r>
      <w:proofErr w:type="spellEnd"/>
      <w:r w:rsidRPr="00FB4C6E">
        <w:rPr>
          <w:shd w:val="clear" w:color="auto" w:fill="FFFFFF"/>
        </w:rPr>
        <w:t>, j] == V[</w:t>
      </w:r>
      <w:proofErr w:type="spellStart"/>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V[</w:t>
      </w:r>
      <w:proofErr w:type="spellStart"/>
      <w:r w:rsidRPr="00FB4C6E">
        <w:rPr>
          <w:shd w:val="clear" w:color="auto" w:fill="FFFFFF"/>
        </w:rPr>
        <w:t>i</w:t>
      </w:r>
      <w:proofErr w:type="spellEnd"/>
      <w:r w:rsidRPr="00FB4C6E">
        <w:rPr>
          <w:shd w:val="clear" w:color="auto" w:fill="FFFFFF"/>
        </w:rPr>
        <w:t>, j] ← V[</w:t>
      </w:r>
      <w:proofErr w:type="spellStart"/>
      <w:r w:rsidRPr="00FB4C6E">
        <w:rPr>
          <w:shd w:val="clear" w:color="auto" w:fill="FFFFFF"/>
        </w:rPr>
        <w:t>i</w:t>
      </w:r>
      <w:proofErr w:type="spellEnd"/>
      <w:r w:rsidRPr="00FB4C6E">
        <w:rPr>
          <w:shd w:val="clear" w:color="auto" w:fill="FFFFFF"/>
        </w:rPr>
        <w:t xml:space="preserve">, j] – vi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rsidR="00C01C83" w:rsidRDefault="00C01C83" w:rsidP="00C01C83">
      <w:pPr>
        <w:jc w:val="both"/>
        <w:rPr>
          <w:b/>
          <w:sz w:val="24"/>
        </w:rPr>
      </w:pPr>
      <w:r>
        <w:rPr>
          <w:b/>
          <w:sz w:val="24"/>
        </w:rPr>
        <w:t>Observations:</w:t>
      </w:r>
    </w:p>
    <w:p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rsidR="00C01C83" w:rsidRDefault="00C01C83" w:rsidP="00C01C83">
      <w:pPr>
        <w:jc w:val="both"/>
        <w:rPr>
          <w:bCs/>
          <w:sz w:val="24"/>
        </w:rPr>
      </w:pPr>
    </w:p>
    <w:p w:rsidR="00C01C83" w:rsidRDefault="00C01C83" w:rsidP="00C01C83">
      <w:pPr>
        <w:jc w:val="both"/>
        <w:rPr>
          <w:bCs/>
          <w:sz w:val="24"/>
        </w:rPr>
      </w:pPr>
    </w:p>
    <w:p w:rsidR="00C01C83" w:rsidRPr="004578C3" w:rsidRDefault="00C01C83" w:rsidP="00C01C83">
      <w:pPr>
        <w:jc w:val="both"/>
        <w:rPr>
          <w:bCs/>
        </w:rPr>
      </w:pPr>
    </w:p>
    <w:p w:rsidR="00C01C83" w:rsidRDefault="00C01C83" w:rsidP="00C01C83">
      <w:pPr>
        <w:jc w:val="both"/>
        <w:rPr>
          <w:b/>
          <w:sz w:val="24"/>
        </w:rPr>
      </w:pPr>
      <w:r>
        <w:rPr>
          <w:b/>
          <w:sz w:val="24"/>
        </w:rPr>
        <w:t>Result</w:t>
      </w:r>
    </w:p>
    <w:p w:rsidR="00C01C83" w:rsidRPr="00A30372" w:rsidRDefault="00C01C83" w:rsidP="00C01C83">
      <w:pPr>
        <w:jc w:val="both"/>
        <w:rPr>
          <w:bCs/>
          <w:sz w:val="24"/>
        </w:rPr>
      </w:pPr>
      <w:r w:rsidRPr="00A30372">
        <w:rPr>
          <w:bCs/>
          <w:sz w:val="24"/>
        </w:rPr>
        <w:t xml:space="preserve">Write output of your program </w:t>
      </w:r>
    </w:p>
    <w:p w:rsidR="00C01C83" w:rsidRDefault="00C01C83" w:rsidP="00C01C83">
      <w:pPr>
        <w:jc w:val="both"/>
        <w:rPr>
          <w:b/>
          <w:bCs/>
          <w:sz w:val="24"/>
          <w:szCs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pPr>
      <w:r>
        <w:rPr>
          <w:b/>
          <w:sz w:val="24"/>
        </w:rPr>
        <w:t xml:space="preserve">Conclusion: </w:t>
      </w: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pPr>
      <w:r>
        <w:rPr>
          <w:b/>
          <w:sz w:val="24"/>
        </w:rPr>
        <w:t xml:space="preserve">Quiz: </w:t>
      </w:r>
    </w:p>
    <w:p w:rsidR="00C01C83" w:rsidRPr="0008680F" w:rsidRDefault="00C01C83" w:rsidP="00D762F9">
      <w:pPr>
        <w:numPr>
          <w:ilvl w:val="0"/>
          <w:numId w:val="27"/>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rsidR="00C01C83" w:rsidRPr="0008680F" w:rsidRDefault="00C01C83" w:rsidP="00C01C83">
      <w:pPr>
        <w:jc w:val="both"/>
        <w:rPr>
          <w:b/>
          <w:bCs/>
          <w:sz w:val="24"/>
        </w:rPr>
      </w:pPr>
      <w:r w:rsidRPr="0008680F">
        <w:rPr>
          <w:b/>
          <w:bCs/>
          <w:sz w:val="24"/>
        </w:rPr>
        <w:t>Answer:</w:t>
      </w:r>
    </w:p>
    <w:p w:rsidR="00C01C83" w:rsidRDefault="00C01C83" w:rsidP="00C01C83">
      <w:pPr>
        <w:jc w:val="both"/>
        <w:rPr>
          <w:sz w:val="24"/>
        </w:rPr>
      </w:pPr>
    </w:p>
    <w:p w:rsidR="00C01C83" w:rsidRDefault="00C01C83" w:rsidP="00C01C83">
      <w:pPr>
        <w:jc w:val="both"/>
        <w:rPr>
          <w:sz w:val="24"/>
        </w:rPr>
      </w:pPr>
    </w:p>
    <w:p w:rsidR="00C01C83" w:rsidRPr="0008680F" w:rsidRDefault="00C01C83" w:rsidP="00D762F9">
      <w:pPr>
        <w:numPr>
          <w:ilvl w:val="0"/>
          <w:numId w:val="27"/>
        </w:numPr>
        <w:jc w:val="both"/>
      </w:pPr>
      <w:r>
        <w:rPr>
          <w:sz w:val="24"/>
        </w:rPr>
        <w:t>Does above algorithm always return optimal answer?</w:t>
      </w:r>
    </w:p>
    <w:p w:rsidR="00C01C83" w:rsidRDefault="00C01C83" w:rsidP="00C01C83">
      <w:pPr>
        <w:jc w:val="both"/>
        <w:rPr>
          <w:b/>
          <w:bCs/>
          <w:sz w:val="24"/>
        </w:rPr>
      </w:pPr>
      <w:r w:rsidRPr="0008680F">
        <w:rPr>
          <w:b/>
          <w:bCs/>
          <w:sz w:val="24"/>
        </w:rPr>
        <w:t>Answer:</w:t>
      </w:r>
    </w:p>
    <w:p w:rsidR="00C01C83" w:rsidRDefault="00C01C83" w:rsidP="00C01C83">
      <w:pPr>
        <w:jc w:val="both"/>
        <w:rPr>
          <w:b/>
          <w:bCs/>
          <w:sz w:val="24"/>
        </w:rPr>
      </w:pPr>
    </w:p>
    <w:p w:rsidR="00C01C83" w:rsidRDefault="00C01C83" w:rsidP="00C01C83">
      <w:pPr>
        <w:jc w:val="both"/>
        <w:rPr>
          <w:b/>
          <w:bCs/>
          <w:sz w:val="24"/>
        </w:rPr>
      </w:pPr>
    </w:p>
    <w:p w:rsidR="00C01C83" w:rsidRDefault="00C01C83" w:rsidP="00C01C83">
      <w:pPr>
        <w:jc w:val="both"/>
        <w:rPr>
          <w:sz w:val="24"/>
        </w:rPr>
      </w:pPr>
    </w:p>
    <w:p w:rsidR="00C01C83" w:rsidRDefault="00C01C83" w:rsidP="00C01C83">
      <w:pPr>
        <w:jc w:val="both"/>
        <w:rPr>
          <w:sz w:val="24"/>
        </w:rPr>
      </w:pPr>
    </w:p>
    <w:p w:rsidR="00C01C83" w:rsidRDefault="00C01C83" w:rsidP="00C01C83">
      <w:pPr>
        <w:pStyle w:val="Heading1"/>
        <w:spacing w:line="276" w:lineRule="auto"/>
        <w:ind w:left="0" w:firstLine="0"/>
        <w:rPr>
          <w:bCs w:val="0"/>
          <w:sz w:val="24"/>
        </w:rPr>
      </w:pPr>
      <w:r>
        <w:rPr>
          <w:bCs w:val="0"/>
          <w:sz w:val="24"/>
        </w:rPr>
        <w:t xml:space="preserve">Suggested Reference: </w:t>
      </w:r>
    </w:p>
    <w:p w:rsidR="00C01C83" w:rsidRDefault="00C01C83" w:rsidP="00D762F9">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01C83" w:rsidRDefault="00C01C83" w:rsidP="00D762F9">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pPr>
      <w:r>
        <w:rPr>
          <w:sz w:val="24"/>
        </w:rPr>
        <w:t>Rubric wise marks obtained:</w:t>
      </w:r>
    </w:p>
    <w:p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rsidTr="00CB2E6A">
        <w:trPr>
          <w:trHeight w:val="856"/>
        </w:trPr>
        <w:tc>
          <w:tcPr>
            <w:tcW w:w="1193" w:type="dxa"/>
            <w:vMerge w:val="restart"/>
            <w:tcBorders>
              <w:top w:val="single" w:sz="4" w:space="0" w:color="00000A"/>
              <w:left w:val="single" w:sz="4" w:space="0" w:color="00000A"/>
              <w:right w:val="single" w:sz="4" w:space="0" w:color="00000A"/>
            </w:tcBorders>
          </w:tcPr>
          <w:p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Understanding of problem</w:t>
            </w:r>
          </w:p>
          <w:p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Program Implementation</w:t>
            </w:r>
          </w:p>
          <w:p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Documentation &amp;Timely Submission</w:t>
            </w:r>
          </w:p>
          <w:p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szCs w:val="24"/>
              </w:rPr>
            </w:pPr>
            <w:r>
              <w:rPr>
                <w:sz w:val="24"/>
                <w:szCs w:val="24"/>
              </w:rPr>
              <w:t>Total</w:t>
            </w:r>
          </w:p>
          <w:p w:rsidR="00C01C83" w:rsidRDefault="00C01C83" w:rsidP="00CB2E6A">
            <w:pPr>
              <w:pStyle w:val="Heading1"/>
              <w:spacing w:line="276" w:lineRule="auto"/>
              <w:ind w:left="0" w:firstLine="0"/>
              <w:jc w:val="center"/>
            </w:pPr>
            <w:r>
              <w:rPr>
                <w:sz w:val="24"/>
                <w:szCs w:val="24"/>
              </w:rPr>
              <w:t>(10)</w:t>
            </w:r>
          </w:p>
        </w:tc>
      </w:tr>
      <w:tr w:rsidR="00C01C83" w:rsidTr="00CB2E6A">
        <w:trPr>
          <w:trHeight w:val="403"/>
        </w:trPr>
        <w:tc>
          <w:tcPr>
            <w:tcW w:w="1193" w:type="dxa"/>
            <w:vMerge/>
            <w:tcBorders>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C01C83" w:rsidRDefault="00C01C83" w:rsidP="00CB2E6A">
            <w:pPr>
              <w:pStyle w:val="Heading1"/>
              <w:spacing w:line="276" w:lineRule="auto"/>
              <w:ind w:left="0" w:firstLine="0"/>
              <w:rPr>
                <w:sz w:val="17"/>
              </w:rPr>
            </w:pPr>
          </w:p>
        </w:tc>
      </w:tr>
      <w:tr w:rsidR="00C01C83"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p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r>
    </w:tbl>
    <w:p w:rsidR="00E22A5E" w:rsidRDefault="00E22A5E">
      <w:pPr>
        <w:pStyle w:val="Heading1"/>
        <w:spacing w:line="276" w:lineRule="auto"/>
        <w:ind w:left="0" w:firstLine="0"/>
      </w:pPr>
    </w:p>
    <w:p w:rsidR="00E22A5E" w:rsidRDefault="00E22A5E">
      <w:pPr>
        <w:suppressAutoHyphens w:val="0"/>
        <w:rPr>
          <w:b/>
          <w:bCs/>
        </w:rPr>
      </w:pPr>
      <w:r>
        <w:br w:type="page"/>
      </w:r>
    </w:p>
    <w:p w:rsidR="00E22A5E" w:rsidRDefault="00E22A5E" w:rsidP="00E22A5E">
      <w:pPr>
        <w:jc w:val="center"/>
      </w:pPr>
      <w:r>
        <w:rPr>
          <w:b/>
          <w:sz w:val="28"/>
        </w:rPr>
        <w:lastRenderedPageBreak/>
        <w:t>Experiment No: 1</w:t>
      </w:r>
      <w:r w:rsidR="00A93F5C">
        <w:rPr>
          <w:b/>
          <w:sz w:val="28"/>
        </w:rPr>
        <w:t>1</w:t>
      </w:r>
    </w:p>
    <w:p w:rsidR="00E22A5E" w:rsidRDefault="00E22A5E" w:rsidP="00E22A5E">
      <w:pPr>
        <w:jc w:val="both"/>
      </w:pPr>
    </w:p>
    <w:p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rsidR="00FE5F51" w:rsidRDefault="00FE5F51" w:rsidP="00E22A5E">
      <w:pPr>
        <w:jc w:val="both"/>
        <w:rPr>
          <w:b/>
          <w:sz w:val="24"/>
        </w:rPr>
      </w:pPr>
    </w:p>
    <w:p w:rsidR="00E22A5E" w:rsidRDefault="00E22A5E" w:rsidP="00E22A5E">
      <w:pPr>
        <w:jc w:val="both"/>
      </w:pPr>
      <w:r>
        <w:rPr>
          <w:b/>
          <w:sz w:val="24"/>
        </w:rPr>
        <w:t>Date:</w:t>
      </w:r>
    </w:p>
    <w:p w:rsidR="00E22A5E" w:rsidRDefault="00E22A5E" w:rsidP="00E22A5E">
      <w:pPr>
        <w:jc w:val="both"/>
        <w:rPr>
          <w:b/>
          <w:sz w:val="24"/>
        </w:rPr>
      </w:pPr>
    </w:p>
    <w:p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E22A5E" w:rsidRDefault="00E22A5E" w:rsidP="00E22A5E">
      <w:pPr>
        <w:jc w:val="both"/>
        <w:rPr>
          <w:b/>
          <w:w w:val="110"/>
        </w:rPr>
      </w:pPr>
    </w:p>
    <w:p w:rsidR="00E22A5E" w:rsidRDefault="00E22A5E" w:rsidP="00E22A5E">
      <w:pPr>
        <w:jc w:val="both"/>
      </w:pPr>
      <w:r>
        <w:rPr>
          <w:b/>
          <w:sz w:val="24"/>
        </w:rPr>
        <w:t>Relevant CO: CO3</w:t>
      </w:r>
    </w:p>
    <w:p w:rsidR="00E22A5E" w:rsidRDefault="00E22A5E" w:rsidP="00E22A5E">
      <w:pPr>
        <w:jc w:val="both"/>
        <w:rPr>
          <w:b/>
          <w:sz w:val="24"/>
        </w:rPr>
      </w:pPr>
    </w:p>
    <w:p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rsidR="00E22A5E" w:rsidRPr="006A5142" w:rsidRDefault="00E22A5E" w:rsidP="00E22A5E">
      <w:pPr>
        <w:ind w:left="1440"/>
        <w:jc w:val="both"/>
      </w:pPr>
      <w:r>
        <w:rPr>
          <w:sz w:val="24"/>
        </w:rPr>
        <w:t>(b) Solve the optimization based problem.</w:t>
      </w:r>
    </w:p>
    <w:p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E22A5E" w:rsidRDefault="00E22A5E" w:rsidP="00E22A5E">
      <w:pPr>
        <w:jc w:val="both"/>
        <w:rPr>
          <w:b/>
          <w:sz w:val="24"/>
        </w:rPr>
      </w:pPr>
    </w:p>
    <w:p w:rsidR="00E22A5E" w:rsidRDefault="00E22A5E" w:rsidP="00E22A5E">
      <w:pPr>
        <w:jc w:val="both"/>
      </w:pPr>
      <w:r>
        <w:rPr>
          <w:b/>
          <w:sz w:val="24"/>
        </w:rPr>
        <w:t xml:space="preserve">Equipment/Instruments: </w:t>
      </w:r>
      <w:r>
        <w:rPr>
          <w:sz w:val="24"/>
        </w:rPr>
        <w:t xml:space="preserve">Computer System, Any C language editor </w:t>
      </w:r>
    </w:p>
    <w:p w:rsidR="00E22A5E" w:rsidRDefault="00E22A5E" w:rsidP="00E22A5E">
      <w:pPr>
        <w:jc w:val="both"/>
        <w:rPr>
          <w:b/>
          <w:sz w:val="24"/>
        </w:rPr>
      </w:pPr>
    </w:p>
    <w:p w:rsidR="00E22A5E" w:rsidRDefault="00E22A5E" w:rsidP="00E22A5E">
      <w:pPr>
        <w:jc w:val="both"/>
        <w:rPr>
          <w:b/>
          <w:sz w:val="24"/>
        </w:rPr>
      </w:pPr>
      <w:r>
        <w:rPr>
          <w:b/>
          <w:sz w:val="24"/>
        </w:rPr>
        <w:t>Theory:</w:t>
      </w:r>
    </w:p>
    <w:p w:rsidR="00BA7C4C" w:rsidRPr="004147DF" w:rsidRDefault="00BA7C4C" w:rsidP="00D72A5C">
      <w:pPr>
        <w:jc w:val="both"/>
        <w:rPr>
          <w:bCs/>
          <w:sz w:val="24"/>
        </w:rPr>
      </w:pPr>
      <w:r w:rsidRPr="004147DF">
        <w:rPr>
          <w:bCs/>
          <w:sz w:val="24"/>
        </w:rPr>
        <w:t>Knapsack problem is as stated below:</w:t>
      </w:r>
    </w:p>
    <w:p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For each item in the sorted list:</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rsidR="00EC0E20" w:rsidRDefault="00EC0E20" w:rsidP="00D762F9">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rsidR="00E22A5E" w:rsidRDefault="00E22A5E" w:rsidP="00E22A5E">
      <w:pPr>
        <w:jc w:val="both"/>
        <w:rPr>
          <w:b/>
          <w:sz w:val="24"/>
        </w:rPr>
      </w:pPr>
      <w:r>
        <w:rPr>
          <w:b/>
          <w:sz w:val="24"/>
        </w:rPr>
        <w:t>Observations:</w:t>
      </w:r>
    </w:p>
    <w:p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rsidR="00E22A5E" w:rsidRDefault="00E22A5E" w:rsidP="00E22A5E">
      <w:pPr>
        <w:jc w:val="both"/>
        <w:rPr>
          <w:bCs/>
          <w:sz w:val="24"/>
        </w:rPr>
      </w:pPr>
    </w:p>
    <w:p w:rsidR="00E22A5E" w:rsidRDefault="00E22A5E" w:rsidP="00E22A5E">
      <w:pPr>
        <w:jc w:val="both"/>
        <w:rPr>
          <w:bCs/>
          <w:sz w:val="24"/>
        </w:rPr>
      </w:pPr>
    </w:p>
    <w:p w:rsidR="00E22A5E" w:rsidRPr="004578C3" w:rsidRDefault="00E22A5E" w:rsidP="00E22A5E">
      <w:pPr>
        <w:jc w:val="both"/>
        <w:rPr>
          <w:bCs/>
        </w:rPr>
      </w:pPr>
    </w:p>
    <w:p w:rsidR="00E22A5E" w:rsidRDefault="00E22A5E" w:rsidP="00E22A5E">
      <w:pPr>
        <w:jc w:val="both"/>
        <w:rPr>
          <w:b/>
          <w:sz w:val="24"/>
        </w:rPr>
      </w:pPr>
      <w:r>
        <w:rPr>
          <w:b/>
          <w:sz w:val="24"/>
        </w:rPr>
        <w:t>Result</w:t>
      </w:r>
    </w:p>
    <w:p w:rsidR="00E22A5E" w:rsidRPr="00A30372" w:rsidRDefault="00E22A5E" w:rsidP="00E22A5E">
      <w:pPr>
        <w:jc w:val="both"/>
        <w:rPr>
          <w:bCs/>
          <w:sz w:val="24"/>
        </w:rPr>
      </w:pPr>
      <w:r w:rsidRPr="00A30372">
        <w:rPr>
          <w:bCs/>
          <w:sz w:val="24"/>
        </w:rPr>
        <w:t xml:space="preserve">Write output of your program </w:t>
      </w:r>
    </w:p>
    <w:p w:rsidR="00E22A5E" w:rsidRDefault="00E22A5E" w:rsidP="00E22A5E">
      <w:pPr>
        <w:jc w:val="both"/>
        <w:rPr>
          <w:b/>
          <w:bCs/>
          <w:sz w:val="24"/>
          <w:szCs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pPr>
      <w:r>
        <w:rPr>
          <w:b/>
          <w:sz w:val="24"/>
        </w:rPr>
        <w:t xml:space="preserve">Conclusion: </w:t>
      </w: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pPr>
      <w:r>
        <w:rPr>
          <w:b/>
          <w:sz w:val="24"/>
        </w:rPr>
        <w:t xml:space="preserve">Quiz: </w:t>
      </w:r>
    </w:p>
    <w:p w:rsidR="00E22A5E" w:rsidRPr="0008680F" w:rsidRDefault="00E22A5E" w:rsidP="00D762F9">
      <w:pPr>
        <w:numPr>
          <w:ilvl w:val="0"/>
          <w:numId w:val="29"/>
        </w:numPr>
        <w:jc w:val="both"/>
      </w:pPr>
      <w:r>
        <w:rPr>
          <w:sz w:val="24"/>
        </w:rPr>
        <w:t xml:space="preserve">What is the time complexity of </w:t>
      </w:r>
      <w:r>
        <w:rPr>
          <w:sz w:val="24"/>
          <w:szCs w:val="24"/>
        </w:rPr>
        <w:t>above knapsack algorithm?</w:t>
      </w:r>
    </w:p>
    <w:p w:rsidR="00E22A5E" w:rsidRPr="0008680F" w:rsidRDefault="00E22A5E" w:rsidP="00E22A5E">
      <w:pPr>
        <w:jc w:val="both"/>
        <w:rPr>
          <w:b/>
          <w:bCs/>
          <w:sz w:val="24"/>
        </w:rPr>
      </w:pPr>
      <w:r w:rsidRPr="0008680F">
        <w:rPr>
          <w:b/>
          <w:bCs/>
          <w:sz w:val="24"/>
        </w:rPr>
        <w:t>Answer:</w:t>
      </w:r>
    </w:p>
    <w:p w:rsidR="00E22A5E" w:rsidRDefault="00E22A5E" w:rsidP="00E22A5E">
      <w:pPr>
        <w:jc w:val="both"/>
        <w:rPr>
          <w:sz w:val="24"/>
        </w:rPr>
      </w:pPr>
    </w:p>
    <w:p w:rsidR="00E22A5E" w:rsidRDefault="00E22A5E" w:rsidP="00E22A5E">
      <w:pPr>
        <w:jc w:val="both"/>
        <w:rPr>
          <w:sz w:val="24"/>
        </w:rPr>
      </w:pPr>
    </w:p>
    <w:p w:rsidR="00E22A5E" w:rsidRPr="0008680F" w:rsidRDefault="00E22A5E" w:rsidP="00D762F9">
      <w:pPr>
        <w:numPr>
          <w:ilvl w:val="0"/>
          <w:numId w:val="29"/>
        </w:numPr>
        <w:jc w:val="both"/>
      </w:pPr>
      <w:r>
        <w:rPr>
          <w:sz w:val="24"/>
        </w:rPr>
        <w:t>Does above algorithm always return optimal answer?</w:t>
      </w:r>
    </w:p>
    <w:p w:rsidR="00E22A5E" w:rsidRDefault="00E22A5E" w:rsidP="00E22A5E">
      <w:pPr>
        <w:jc w:val="both"/>
        <w:rPr>
          <w:b/>
          <w:bCs/>
          <w:sz w:val="24"/>
        </w:rPr>
      </w:pPr>
      <w:r w:rsidRPr="0008680F">
        <w:rPr>
          <w:b/>
          <w:bCs/>
          <w:sz w:val="24"/>
        </w:rPr>
        <w:t>Answer:</w:t>
      </w:r>
    </w:p>
    <w:p w:rsidR="00E22A5E" w:rsidRDefault="00E22A5E" w:rsidP="00E22A5E">
      <w:pPr>
        <w:jc w:val="both"/>
        <w:rPr>
          <w:b/>
          <w:bCs/>
          <w:sz w:val="24"/>
        </w:rPr>
      </w:pPr>
    </w:p>
    <w:p w:rsidR="00E22A5E" w:rsidRDefault="00E22A5E" w:rsidP="00E22A5E">
      <w:pPr>
        <w:jc w:val="both"/>
        <w:rPr>
          <w:b/>
          <w:bCs/>
          <w:sz w:val="24"/>
        </w:rPr>
      </w:pPr>
    </w:p>
    <w:p w:rsidR="00EC0E20" w:rsidRDefault="00EC0E20" w:rsidP="00E22A5E">
      <w:pPr>
        <w:jc w:val="both"/>
        <w:rPr>
          <w:b/>
          <w:bCs/>
          <w:sz w:val="24"/>
        </w:rPr>
      </w:pPr>
    </w:p>
    <w:p w:rsidR="00EC0E20" w:rsidRPr="0008680F" w:rsidRDefault="00EC0E20" w:rsidP="00D762F9">
      <w:pPr>
        <w:numPr>
          <w:ilvl w:val="0"/>
          <w:numId w:val="29"/>
        </w:numPr>
        <w:jc w:val="both"/>
      </w:pPr>
      <w:r>
        <w:rPr>
          <w:sz w:val="24"/>
        </w:rPr>
        <w:t xml:space="preserve">What is the time complexity solving </w:t>
      </w:r>
      <w:r>
        <w:rPr>
          <w:sz w:val="24"/>
          <w:szCs w:val="24"/>
        </w:rPr>
        <w:t>knapsack problem using brute-force method?</w:t>
      </w:r>
    </w:p>
    <w:p w:rsidR="00EC0E20" w:rsidRDefault="00EC0E20" w:rsidP="00EC0E20">
      <w:pPr>
        <w:jc w:val="both"/>
        <w:rPr>
          <w:b/>
          <w:bCs/>
          <w:sz w:val="24"/>
        </w:rPr>
      </w:pPr>
      <w:r w:rsidRPr="0008680F">
        <w:rPr>
          <w:b/>
          <w:bCs/>
          <w:sz w:val="24"/>
        </w:rPr>
        <w:t>Answer:</w:t>
      </w:r>
    </w:p>
    <w:p w:rsidR="00EC0E20" w:rsidRDefault="00EC0E20" w:rsidP="00E22A5E">
      <w:pPr>
        <w:jc w:val="both"/>
        <w:rPr>
          <w:b/>
          <w:bCs/>
          <w:sz w:val="24"/>
        </w:rPr>
      </w:pPr>
    </w:p>
    <w:p w:rsidR="00E22A5E" w:rsidRDefault="00E22A5E" w:rsidP="00E22A5E">
      <w:pPr>
        <w:jc w:val="both"/>
        <w:rPr>
          <w:sz w:val="24"/>
        </w:rPr>
      </w:pPr>
    </w:p>
    <w:p w:rsidR="00E22A5E" w:rsidRDefault="00E22A5E" w:rsidP="00E22A5E">
      <w:pPr>
        <w:jc w:val="both"/>
        <w:rPr>
          <w:sz w:val="24"/>
        </w:rPr>
      </w:pPr>
    </w:p>
    <w:p w:rsidR="00E22A5E" w:rsidRDefault="00E22A5E" w:rsidP="00E22A5E">
      <w:pPr>
        <w:pStyle w:val="Heading1"/>
        <w:spacing w:line="276" w:lineRule="auto"/>
        <w:ind w:left="0" w:firstLine="0"/>
        <w:rPr>
          <w:bCs w:val="0"/>
          <w:sz w:val="24"/>
        </w:rPr>
      </w:pPr>
      <w:r>
        <w:rPr>
          <w:bCs w:val="0"/>
          <w:sz w:val="24"/>
        </w:rPr>
        <w:t xml:space="preserve">Suggested Reference: </w:t>
      </w:r>
    </w:p>
    <w:p w:rsidR="00E22A5E" w:rsidRDefault="00E22A5E" w:rsidP="00D762F9">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E22A5E" w:rsidRDefault="00E22A5E" w:rsidP="00D762F9">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pPr>
      <w:r>
        <w:rPr>
          <w:sz w:val="24"/>
        </w:rPr>
        <w:t>Rubric wise marks obtained:</w:t>
      </w:r>
    </w:p>
    <w:p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rsidTr="00CB2E6A">
        <w:trPr>
          <w:trHeight w:val="856"/>
        </w:trPr>
        <w:tc>
          <w:tcPr>
            <w:tcW w:w="1193" w:type="dxa"/>
            <w:vMerge w:val="restart"/>
            <w:tcBorders>
              <w:top w:val="single" w:sz="4" w:space="0" w:color="00000A"/>
              <w:left w:val="single" w:sz="4" w:space="0" w:color="00000A"/>
              <w:right w:val="single" w:sz="4" w:space="0" w:color="00000A"/>
            </w:tcBorders>
          </w:tcPr>
          <w:p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Understanding of problem</w:t>
            </w:r>
          </w:p>
          <w:p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Program Implementation</w:t>
            </w:r>
          </w:p>
          <w:p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Documentation &amp;Timely Submission</w:t>
            </w:r>
          </w:p>
          <w:p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szCs w:val="24"/>
              </w:rPr>
            </w:pPr>
            <w:r>
              <w:rPr>
                <w:sz w:val="24"/>
                <w:szCs w:val="24"/>
              </w:rPr>
              <w:t>Total</w:t>
            </w:r>
          </w:p>
          <w:p w:rsidR="00E22A5E" w:rsidRDefault="00E22A5E" w:rsidP="00CB2E6A">
            <w:pPr>
              <w:pStyle w:val="Heading1"/>
              <w:spacing w:line="276" w:lineRule="auto"/>
              <w:ind w:left="0" w:firstLine="0"/>
              <w:jc w:val="center"/>
            </w:pPr>
            <w:r>
              <w:rPr>
                <w:sz w:val="24"/>
                <w:szCs w:val="24"/>
              </w:rPr>
              <w:t>(10)</w:t>
            </w:r>
          </w:p>
        </w:tc>
      </w:tr>
      <w:tr w:rsidR="00E22A5E" w:rsidTr="00CB2E6A">
        <w:trPr>
          <w:trHeight w:val="403"/>
        </w:trPr>
        <w:tc>
          <w:tcPr>
            <w:tcW w:w="1193" w:type="dxa"/>
            <w:vMerge/>
            <w:tcBorders>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E22A5E" w:rsidRDefault="00E22A5E" w:rsidP="00CB2E6A">
            <w:pPr>
              <w:pStyle w:val="Heading1"/>
              <w:spacing w:line="276" w:lineRule="auto"/>
              <w:ind w:left="0" w:firstLine="0"/>
              <w:rPr>
                <w:sz w:val="17"/>
              </w:rPr>
            </w:pPr>
          </w:p>
        </w:tc>
      </w:tr>
      <w:tr w:rsidR="00E22A5E"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p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r>
    </w:tbl>
    <w:p w:rsidR="00E22A5E" w:rsidRDefault="00E22A5E" w:rsidP="00E22A5E">
      <w:pPr>
        <w:pStyle w:val="Heading1"/>
        <w:spacing w:line="276" w:lineRule="auto"/>
        <w:ind w:left="0" w:firstLine="0"/>
      </w:pPr>
    </w:p>
    <w:p w:rsidR="008D5ECF" w:rsidRDefault="008D5ECF">
      <w:pPr>
        <w:suppressAutoHyphens w:val="0"/>
        <w:rPr>
          <w:b/>
          <w:bCs/>
        </w:rPr>
      </w:pPr>
      <w:r>
        <w:br w:type="page"/>
      </w:r>
    </w:p>
    <w:p w:rsidR="008D5ECF" w:rsidRDefault="008D5ECF" w:rsidP="008D5ECF">
      <w:pPr>
        <w:jc w:val="center"/>
      </w:pPr>
      <w:r>
        <w:rPr>
          <w:b/>
          <w:sz w:val="28"/>
        </w:rPr>
        <w:lastRenderedPageBreak/>
        <w:t>Experiment No: 1</w:t>
      </w:r>
      <w:r w:rsidR="00A93F5C">
        <w:rPr>
          <w:b/>
          <w:sz w:val="28"/>
        </w:rPr>
        <w:t>2</w:t>
      </w:r>
    </w:p>
    <w:p w:rsidR="008D5ECF" w:rsidRDefault="008D5ECF" w:rsidP="008D5ECF">
      <w:pPr>
        <w:jc w:val="both"/>
      </w:pPr>
    </w:p>
    <w:p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rsidR="008D5ECF" w:rsidRDefault="008D5ECF" w:rsidP="008D5ECF">
      <w:pPr>
        <w:jc w:val="both"/>
        <w:rPr>
          <w:b/>
          <w:sz w:val="24"/>
        </w:rPr>
      </w:pPr>
    </w:p>
    <w:p w:rsidR="008D5ECF" w:rsidRDefault="008D5ECF" w:rsidP="008D5ECF">
      <w:pPr>
        <w:jc w:val="both"/>
      </w:pPr>
      <w:r>
        <w:rPr>
          <w:b/>
          <w:sz w:val="24"/>
        </w:rPr>
        <w:t>Date:</w:t>
      </w:r>
    </w:p>
    <w:p w:rsidR="008D5ECF" w:rsidRDefault="008D5ECF" w:rsidP="008D5ECF">
      <w:pPr>
        <w:jc w:val="both"/>
        <w:rPr>
          <w:b/>
          <w:sz w:val="24"/>
        </w:rPr>
      </w:pPr>
    </w:p>
    <w:p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8D5ECF" w:rsidRDefault="008D5ECF" w:rsidP="008D5ECF">
      <w:pPr>
        <w:jc w:val="both"/>
        <w:rPr>
          <w:b/>
          <w:w w:val="110"/>
        </w:rPr>
      </w:pPr>
    </w:p>
    <w:p w:rsidR="008D5ECF" w:rsidRDefault="008D5ECF" w:rsidP="008D5ECF">
      <w:pPr>
        <w:jc w:val="both"/>
      </w:pPr>
      <w:r>
        <w:rPr>
          <w:b/>
          <w:sz w:val="24"/>
        </w:rPr>
        <w:t>Relevant CO: CO3</w:t>
      </w:r>
    </w:p>
    <w:p w:rsidR="008D5ECF" w:rsidRDefault="008D5ECF" w:rsidP="008D5ECF">
      <w:pPr>
        <w:jc w:val="both"/>
        <w:rPr>
          <w:b/>
          <w:sz w:val="24"/>
        </w:rPr>
      </w:pPr>
    </w:p>
    <w:p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rsidR="008D5ECF" w:rsidRPr="006A5142" w:rsidRDefault="008D5ECF" w:rsidP="008D5ECF">
      <w:pPr>
        <w:ind w:left="1440"/>
        <w:jc w:val="both"/>
      </w:pPr>
      <w:r>
        <w:rPr>
          <w:sz w:val="24"/>
        </w:rPr>
        <w:t>(b) Solve the optimization based problem.</w:t>
      </w:r>
    </w:p>
    <w:p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8D5ECF" w:rsidRDefault="008D5ECF" w:rsidP="008D5ECF">
      <w:pPr>
        <w:jc w:val="both"/>
        <w:rPr>
          <w:b/>
          <w:sz w:val="24"/>
        </w:rPr>
      </w:pPr>
    </w:p>
    <w:p w:rsidR="008D5ECF" w:rsidRDefault="008D5ECF" w:rsidP="008D5ECF">
      <w:pPr>
        <w:jc w:val="both"/>
      </w:pPr>
      <w:r>
        <w:rPr>
          <w:b/>
          <w:sz w:val="24"/>
        </w:rPr>
        <w:t xml:space="preserve">Equipment/Instruments: </w:t>
      </w:r>
      <w:r>
        <w:rPr>
          <w:sz w:val="24"/>
        </w:rPr>
        <w:t xml:space="preserve">Computer System, Any C language editor </w:t>
      </w:r>
    </w:p>
    <w:p w:rsidR="008D5ECF" w:rsidRDefault="008D5ECF" w:rsidP="008D5ECF">
      <w:pPr>
        <w:jc w:val="both"/>
        <w:rPr>
          <w:b/>
          <w:sz w:val="24"/>
        </w:rPr>
      </w:pPr>
    </w:p>
    <w:p w:rsidR="008D5ECF" w:rsidRDefault="008D5ECF" w:rsidP="008D5ECF">
      <w:pPr>
        <w:jc w:val="both"/>
        <w:rPr>
          <w:b/>
          <w:sz w:val="24"/>
        </w:rPr>
      </w:pPr>
      <w:r>
        <w:rPr>
          <w:b/>
          <w:sz w:val="24"/>
        </w:rPr>
        <w:t>Theory:</w:t>
      </w:r>
    </w:p>
    <w:p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rsidR="00803FAA" w:rsidRPr="00803FAA" w:rsidRDefault="00803FAA" w:rsidP="00D762F9">
      <w:pPr>
        <w:pStyle w:val="NormalWeb"/>
        <w:numPr>
          <w:ilvl w:val="1"/>
          <w:numId w:val="30"/>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rsidR="00803FAA" w:rsidRPr="00803FAA" w:rsidRDefault="00803FAA" w:rsidP="00D762F9">
      <w:pPr>
        <w:pStyle w:val="NormalWeb"/>
        <w:numPr>
          <w:ilvl w:val="2"/>
          <w:numId w:val="30"/>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rsidR="00803FAA" w:rsidRPr="00803FAA" w:rsidRDefault="00803FAA" w:rsidP="00D762F9">
      <w:pPr>
        <w:pStyle w:val="NormalWeb"/>
        <w:numPr>
          <w:ilvl w:val="2"/>
          <w:numId w:val="30"/>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rsidR="007E40DC" w:rsidRDefault="00803FAA" w:rsidP="00D762F9">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rsidR="008D5ECF" w:rsidRDefault="008D5ECF" w:rsidP="008D5ECF">
      <w:pPr>
        <w:jc w:val="both"/>
        <w:rPr>
          <w:b/>
          <w:sz w:val="24"/>
        </w:rPr>
      </w:pPr>
      <w:r>
        <w:rPr>
          <w:b/>
          <w:sz w:val="24"/>
        </w:rPr>
        <w:t>Observations:</w:t>
      </w:r>
    </w:p>
    <w:p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rsidR="008D5ECF" w:rsidRDefault="008D5ECF" w:rsidP="008D5ECF">
      <w:pPr>
        <w:jc w:val="both"/>
        <w:rPr>
          <w:bCs/>
          <w:sz w:val="24"/>
        </w:rPr>
      </w:pPr>
    </w:p>
    <w:p w:rsidR="008D5ECF" w:rsidRDefault="008D5ECF" w:rsidP="008D5ECF">
      <w:pPr>
        <w:jc w:val="both"/>
        <w:rPr>
          <w:bCs/>
          <w:sz w:val="24"/>
        </w:rPr>
      </w:pPr>
    </w:p>
    <w:p w:rsidR="008D5ECF" w:rsidRPr="004578C3" w:rsidRDefault="008D5ECF" w:rsidP="008D5ECF">
      <w:pPr>
        <w:jc w:val="both"/>
        <w:rPr>
          <w:bCs/>
        </w:rPr>
      </w:pPr>
    </w:p>
    <w:p w:rsidR="008D5ECF" w:rsidRDefault="008D5ECF" w:rsidP="008D5ECF">
      <w:pPr>
        <w:jc w:val="both"/>
        <w:rPr>
          <w:b/>
          <w:sz w:val="24"/>
        </w:rPr>
      </w:pPr>
      <w:r>
        <w:rPr>
          <w:b/>
          <w:sz w:val="24"/>
        </w:rPr>
        <w:t>Result</w:t>
      </w:r>
    </w:p>
    <w:p w:rsidR="008D5ECF" w:rsidRPr="00A30372" w:rsidRDefault="008D5ECF" w:rsidP="008D5ECF">
      <w:pPr>
        <w:jc w:val="both"/>
        <w:rPr>
          <w:bCs/>
          <w:sz w:val="24"/>
        </w:rPr>
      </w:pPr>
      <w:r w:rsidRPr="00A30372">
        <w:rPr>
          <w:bCs/>
          <w:sz w:val="24"/>
        </w:rPr>
        <w:t xml:space="preserve">Write output of your program </w:t>
      </w:r>
    </w:p>
    <w:p w:rsidR="008D5ECF" w:rsidRDefault="008D5ECF" w:rsidP="008D5ECF">
      <w:pPr>
        <w:jc w:val="both"/>
        <w:rPr>
          <w:b/>
          <w:bCs/>
          <w:sz w:val="24"/>
          <w:szCs w:val="24"/>
        </w:rPr>
      </w:pPr>
    </w:p>
    <w:p w:rsidR="008D5ECF" w:rsidRDefault="008D5ECF" w:rsidP="008D5ECF">
      <w:pPr>
        <w:jc w:val="both"/>
        <w:rPr>
          <w:b/>
          <w:sz w:val="24"/>
        </w:rPr>
      </w:pPr>
    </w:p>
    <w:p w:rsidR="008D5ECF" w:rsidRDefault="008D5ECF" w:rsidP="008D5ECF">
      <w:pPr>
        <w:jc w:val="both"/>
        <w:rPr>
          <w:b/>
          <w:sz w:val="24"/>
        </w:rPr>
      </w:pPr>
    </w:p>
    <w:p w:rsidR="00767AEA" w:rsidRDefault="00767AEA" w:rsidP="008D5ECF">
      <w:pPr>
        <w:jc w:val="both"/>
        <w:rPr>
          <w:b/>
          <w:sz w:val="24"/>
        </w:rPr>
      </w:pPr>
    </w:p>
    <w:p w:rsidR="008D5ECF" w:rsidRDefault="008D5ECF" w:rsidP="008D5ECF">
      <w:pPr>
        <w:jc w:val="both"/>
      </w:pPr>
      <w:r>
        <w:rPr>
          <w:b/>
          <w:sz w:val="24"/>
        </w:rPr>
        <w:lastRenderedPageBreak/>
        <w:t xml:space="preserve">Conclusion: </w:t>
      </w: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pPr>
      <w:r>
        <w:rPr>
          <w:b/>
          <w:sz w:val="24"/>
        </w:rPr>
        <w:t xml:space="preserve">Quiz: </w:t>
      </w:r>
    </w:p>
    <w:p w:rsidR="008D5ECF" w:rsidRPr="0008680F" w:rsidRDefault="008D5ECF" w:rsidP="00D762F9">
      <w:pPr>
        <w:numPr>
          <w:ilvl w:val="0"/>
          <w:numId w:val="31"/>
        </w:numPr>
        <w:jc w:val="both"/>
      </w:pPr>
      <w:r>
        <w:rPr>
          <w:sz w:val="24"/>
        </w:rPr>
        <w:t xml:space="preserve">What is the time complexity of </w:t>
      </w:r>
      <w:r>
        <w:rPr>
          <w:sz w:val="24"/>
          <w:szCs w:val="24"/>
        </w:rPr>
        <w:t>above knapsack algorithm?</w:t>
      </w:r>
    </w:p>
    <w:p w:rsidR="008D5ECF" w:rsidRPr="0008680F" w:rsidRDefault="008D5ECF" w:rsidP="008D5ECF">
      <w:pPr>
        <w:jc w:val="both"/>
        <w:rPr>
          <w:b/>
          <w:bCs/>
          <w:sz w:val="24"/>
        </w:rPr>
      </w:pPr>
      <w:r w:rsidRPr="0008680F">
        <w:rPr>
          <w:b/>
          <w:bCs/>
          <w:sz w:val="24"/>
        </w:rPr>
        <w:t>Answer:</w:t>
      </w:r>
    </w:p>
    <w:p w:rsidR="008D5ECF" w:rsidRDefault="008D5ECF" w:rsidP="008D5ECF">
      <w:pPr>
        <w:jc w:val="both"/>
        <w:rPr>
          <w:sz w:val="24"/>
        </w:rPr>
      </w:pPr>
    </w:p>
    <w:p w:rsidR="008D5ECF" w:rsidRDefault="008D5ECF" w:rsidP="008D5ECF">
      <w:pPr>
        <w:jc w:val="both"/>
        <w:rPr>
          <w:sz w:val="24"/>
        </w:rPr>
      </w:pPr>
    </w:p>
    <w:p w:rsidR="008D5ECF" w:rsidRPr="0008680F" w:rsidRDefault="008D5ECF" w:rsidP="00D762F9">
      <w:pPr>
        <w:numPr>
          <w:ilvl w:val="0"/>
          <w:numId w:val="31"/>
        </w:numPr>
        <w:jc w:val="both"/>
      </w:pPr>
      <w:r>
        <w:rPr>
          <w:sz w:val="24"/>
        </w:rPr>
        <w:t>Does above algorithm always return optimal answer?</w:t>
      </w:r>
    </w:p>
    <w:p w:rsidR="008D5ECF" w:rsidRDefault="008D5ECF" w:rsidP="008D5ECF">
      <w:pPr>
        <w:jc w:val="both"/>
        <w:rPr>
          <w:b/>
          <w:bCs/>
          <w:sz w:val="24"/>
        </w:rPr>
      </w:pPr>
      <w:r w:rsidRPr="0008680F">
        <w:rPr>
          <w:b/>
          <w:bCs/>
          <w:sz w:val="24"/>
        </w:rPr>
        <w:t>Answer:</w:t>
      </w:r>
    </w:p>
    <w:p w:rsidR="008D5ECF" w:rsidRDefault="008D5ECF" w:rsidP="008D5ECF">
      <w:pPr>
        <w:jc w:val="both"/>
        <w:rPr>
          <w:b/>
          <w:bCs/>
          <w:sz w:val="24"/>
        </w:rPr>
      </w:pPr>
    </w:p>
    <w:p w:rsidR="008D5ECF" w:rsidRDefault="008D5ECF" w:rsidP="008D5ECF">
      <w:pPr>
        <w:jc w:val="both"/>
        <w:rPr>
          <w:b/>
          <w:bCs/>
          <w:sz w:val="24"/>
        </w:rPr>
      </w:pPr>
    </w:p>
    <w:p w:rsidR="008D5ECF" w:rsidRDefault="008D5ECF" w:rsidP="008D5ECF">
      <w:pPr>
        <w:jc w:val="both"/>
        <w:rPr>
          <w:b/>
          <w:bCs/>
          <w:sz w:val="24"/>
        </w:rPr>
      </w:pPr>
    </w:p>
    <w:p w:rsidR="008D5ECF" w:rsidRPr="0008680F" w:rsidRDefault="00767AEA" w:rsidP="00D762F9">
      <w:pPr>
        <w:numPr>
          <w:ilvl w:val="0"/>
          <w:numId w:val="31"/>
        </w:numPr>
        <w:jc w:val="both"/>
      </w:pPr>
      <w:r w:rsidRPr="00767AEA">
        <w:rPr>
          <w:sz w:val="24"/>
          <w:szCs w:val="24"/>
        </w:rPr>
        <w:t>What are some variations of the Making Change problem?</w:t>
      </w:r>
    </w:p>
    <w:p w:rsidR="008D5ECF" w:rsidRDefault="008D5ECF" w:rsidP="008D5ECF">
      <w:pPr>
        <w:jc w:val="both"/>
        <w:rPr>
          <w:b/>
          <w:bCs/>
          <w:sz w:val="24"/>
        </w:rPr>
      </w:pPr>
      <w:r w:rsidRPr="0008680F">
        <w:rPr>
          <w:b/>
          <w:bCs/>
          <w:sz w:val="24"/>
        </w:rPr>
        <w:t>Answer:</w:t>
      </w:r>
    </w:p>
    <w:p w:rsidR="008D5ECF" w:rsidRDefault="008D5ECF" w:rsidP="008D5ECF">
      <w:pPr>
        <w:jc w:val="both"/>
        <w:rPr>
          <w:b/>
          <w:bCs/>
          <w:sz w:val="24"/>
        </w:rPr>
      </w:pPr>
    </w:p>
    <w:p w:rsidR="008D5ECF" w:rsidRDefault="008D5ECF" w:rsidP="008D5ECF">
      <w:pPr>
        <w:jc w:val="both"/>
        <w:rPr>
          <w:sz w:val="24"/>
        </w:rPr>
      </w:pPr>
    </w:p>
    <w:p w:rsidR="00767AEA" w:rsidRDefault="00767AEA" w:rsidP="00D762F9">
      <w:pPr>
        <w:numPr>
          <w:ilvl w:val="0"/>
          <w:numId w:val="31"/>
        </w:numPr>
        <w:jc w:val="both"/>
        <w:rPr>
          <w:sz w:val="24"/>
        </w:rPr>
      </w:pPr>
      <w:r w:rsidRPr="00767AEA">
        <w:rPr>
          <w:sz w:val="24"/>
        </w:rPr>
        <w:t>What is the difference between the unbounded coin change problem and the limited coin change problem?</w:t>
      </w:r>
    </w:p>
    <w:p w:rsidR="00767AEA" w:rsidRDefault="00767AEA" w:rsidP="00767AEA">
      <w:pPr>
        <w:jc w:val="both"/>
        <w:rPr>
          <w:b/>
          <w:bCs/>
          <w:sz w:val="24"/>
        </w:rPr>
      </w:pPr>
      <w:r w:rsidRPr="0008680F">
        <w:rPr>
          <w:b/>
          <w:bCs/>
          <w:sz w:val="24"/>
        </w:rPr>
        <w:t>Answer:</w:t>
      </w:r>
    </w:p>
    <w:p w:rsidR="00767AEA" w:rsidRDefault="00767AEA" w:rsidP="008D5ECF">
      <w:pPr>
        <w:jc w:val="both"/>
        <w:rPr>
          <w:sz w:val="24"/>
        </w:rPr>
      </w:pPr>
    </w:p>
    <w:p w:rsidR="008D5ECF" w:rsidRDefault="008D5ECF" w:rsidP="008D5ECF">
      <w:pPr>
        <w:jc w:val="both"/>
        <w:rPr>
          <w:sz w:val="24"/>
        </w:rPr>
      </w:pPr>
    </w:p>
    <w:p w:rsidR="008D5ECF" w:rsidRDefault="008D5ECF" w:rsidP="008D5ECF">
      <w:pPr>
        <w:pStyle w:val="Heading1"/>
        <w:spacing w:line="276" w:lineRule="auto"/>
        <w:ind w:left="0" w:firstLine="0"/>
        <w:rPr>
          <w:bCs w:val="0"/>
          <w:sz w:val="24"/>
        </w:rPr>
      </w:pPr>
      <w:r>
        <w:rPr>
          <w:bCs w:val="0"/>
          <w:sz w:val="24"/>
        </w:rPr>
        <w:t xml:space="preserve">Suggested Reference: </w:t>
      </w:r>
    </w:p>
    <w:p w:rsidR="008D5ECF" w:rsidRDefault="008D5ECF" w:rsidP="00D762F9">
      <w:pPr>
        <w:pStyle w:val="Heading1"/>
        <w:numPr>
          <w:ilvl w:val="3"/>
          <w:numId w:val="31"/>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D5ECF" w:rsidRDefault="008D5ECF" w:rsidP="00D762F9">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pPr>
      <w:r>
        <w:rPr>
          <w:sz w:val="24"/>
        </w:rPr>
        <w:t>Rubric wise marks obtained:</w:t>
      </w:r>
    </w:p>
    <w:p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rsidTr="00CB2E6A">
        <w:trPr>
          <w:trHeight w:val="856"/>
        </w:trPr>
        <w:tc>
          <w:tcPr>
            <w:tcW w:w="1193" w:type="dxa"/>
            <w:vMerge w:val="restart"/>
            <w:tcBorders>
              <w:top w:val="single" w:sz="4" w:space="0" w:color="00000A"/>
              <w:left w:val="single" w:sz="4" w:space="0" w:color="00000A"/>
              <w:right w:val="single" w:sz="4" w:space="0" w:color="00000A"/>
            </w:tcBorders>
          </w:tcPr>
          <w:p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Understanding of problem</w:t>
            </w:r>
          </w:p>
          <w:p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Program Implementation</w:t>
            </w:r>
          </w:p>
          <w:p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Documentation &amp;Timely Submission</w:t>
            </w:r>
          </w:p>
          <w:p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szCs w:val="24"/>
              </w:rPr>
            </w:pPr>
            <w:r>
              <w:rPr>
                <w:sz w:val="24"/>
                <w:szCs w:val="24"/>
              </w:rPr>
              <w:t>Total</w:t>
            </w:r>
          </w:p>
          <w:p w:rsidR="008D5ECF" w:rsidRDefault="008D5ECF" w:rsidP="00CB2E6A">
            <w:pPr>
              <w:pStyle w:val="Heading1"/>
              <w:spacing w:line="276" w:lineRule="auto"/>
              <w:ind w:left="0" w:firstLine="0"/>
              <w:jc w:val="center"/>
            </w:pPr>
            <w:r>
              <w:rPr>
                <w:sz w:val="24"/>
                <w:szCs w:val="24"/>
              </w:rPr>
              <w:t>(10)</w:t>
            </w:r>
          </w:p>
        </w:tc>
      </w:tr>
      <w:tr w:rsidR="008D5ECF" w:rsidTr="00CB2E6A">
        <w:trPr>
          <w:trHeight w:val="403"/>
        </w:trPr>
        <w:tc>
          <w:tcPr>
            <w:tcW w:w="1193" w:type="dxa"/>
            <w:vMerge/>
            <w:tcBorders>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8D5ECF" w:rsidRDefault="008D5ECF" w:rsidP="00CB2E6A">
            <w:pPr>
              <w:pStyle w:val="Heading1"/>
              <w:spacing w:line="276" w:lineRule="auto"/>
              <w:ind w:left="0" w:firstLine="0"/>
              <w:rPr>
                <w:sz w:val="17"/>
              </w:rPr>
            </w:pPr>
          </w:p>
        </w:tc>
      </w:tr>
      <w:tr w:rsidR="008D5ECF"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p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r>
    </w:tbl>
    <w:p w:rsidR="008D5ECF" w:rsidRDefault="008D5ECF" w:rsidP="008D5ECF">
      <w:pPr>
        <w:pStyle w:val="Heading1"/>
        <w:spacing w:line="276" w:lineRule="auto"/>
        <w:ind w:left="0" w:firstLine="0"/>
      </w:pPr>
    </w:p>
    <w:p w:rsidR="00080C2B" w:rsidRDefault="00080C2B">
      <w:pPr>
        <w:suppressAutoHyphens w:val="0"/>
        <w:rPr>
          <w:b/>
          <w:bCs/>
        </w:rPr>
      </w:pPr>
      <w:r>
        <w:br w:type="page"/>
      </w:r>
    </w:p>
    <w:p w:rsidR="00080C2B" w:rsidRDefault="00080C2B" w:rsidP="00080C2B">
      <w:pPr>
        <w:jc w:val="center"/>
      </w:pPr>
      <w:r>
        <w:rPr>
          <w:b/>
          <w:sz w:val="28"/>
        </w:rPr>
        <w:lastRenderedPageBreak/>
        <w:t>Experiment No: 1</w:t>
      </w:r>
      <w:r w:rsidR="00A93F5C">
        <w:rPr>
          <w:b/>
          <w:sz w:val="28"/>
        </w:rPr>
        <w:t>3</w:t>
      </w:r>
    </w:p>
    <w:p w:rsidR="00080C2B" w:rsidRDefault="00080C2B" w:rsidP="00080C2B">
      <w:pPr>
        <w:jc w:val="both"/>
      </w:pPr>
    </w:p>
    <w:p w:rsidR="00080C2B" w:rsidRPr="00080C2B" w:rsidRDefault="00080C2B" w:rsidP="00080C2B">
      <w:pPr>
        <w:jc w:val="both"/>
        <w:rPr>
          <w:sz w:val="24"/>
          <w:szCs w:val="24"/>
        </w:rPr>
      </w:pPr>
      <w:r w:rsidRPr="00080C2B">
        <w:rPr>
          <w:sz w:val="24"/>
          <w:szCs w:val="24"/>
        </w:rPr>
        <w:t>Implement program for Kruskal's algorithm to find minimum spanning tree.   </w:t>
      </w:r>
    </w:p>
    <w:p w:rsidR="00080C2B" w:rsidRDefault="00080C2B" w:rsidP="00080C2B">
      <w:pPr>
        <w:jc w:val="both"/>
        <w:rPr>
          <w:b/>
          <w:sz w:val="24"/>
        </w:rPr>
      </w:pPr>
    </w:p>
    <w:p w:rsidR="00080C2B" w:rsidRDefault="00080C2B" w:rsidP="00080C2B">
      <w:pPr>
        <w:jc w:val="both"/>
      </w:pPr>
      <w:r>
        <w:rPr>
          <w:b/>
          <w:sz w:val="24"/>
        </w:rPr>
        <w:t>Date:</w:t>
      </w:r>
    </w:p>
    <w:p w:rsidR="00080C2B" w:rsidRDefault="00080C2B" w:rsidP="00080C2B">
      <w:pPr>
        <w:jc w:val="both"/>
        <w:rPr>
          <w:b/>
          <w:sz w:val="24"/>
        </w:rPr>
      </w:pPr>
    </w:p>
    <w:p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080C2B" w:rsidRDefault="00080C2B" w:rsidP="00080C2B">
      <w:pPr>
        <w:jc w:val="both"/>
        <w:rPr>
          <w:b/>
          <w:w w:val="110"/>
        </w:rPr>
      </w:pPr>
    </w:p>
    <w:p w:rsidR="00080C2B" w:rsidRDefault="00080C2B" w:rsidP="00080C2B">
      <w:pPr>
        <w:jc w:val="both"/>
      </w:pPr>
      <w:r>
        <w:rPr>
          <w:b/>
          <w:sz w:val="24"/>
        </w:rPr>
        <w:t xml:space="preserve">Relevant CO: </w:t>
      </w:r>
      <w:r w:rsidR="00BC628E">
        <w:rPr>
          <w:b/>
          <w:sz w:val="24"/>
        </w:rPr>
        <w:t>CO3, CO6</w:t>
      </w:r>
    </w:p>
    <w:p w:rsidR="00080C2B" w:rsidRDefault="00080C2B" w:rsidP="00080C2B">
      <w:pPr>
        <w:jc w:val="both"/>
        <w:rPr>
          <w:b/>
          <w:sz w:val="24"/>
        </w:rPr>
      </w:pPr>
    </w:p>
    <w:p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rsidR="00080C2B" w:rsidRPr="006A5142" w:rsidRDefault="00080C2B" w:rsidP="00080C2B">
      <w:pPr>
        <w:ind w:left="1440"/>
        <w:jc w:val="both"/>
      </w:pPr>
      <w:r>
        <w:rPr>
          <w:sz w:val="24"/>
        </w:rPr>
        <w:t>(b) Solve the optimization based problem.</w:t>
      </w:r>
    </w:p>
    <w:p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080C2B" w:rsidRDefault="00080C2B" w:rsidP="00080C2B">
      <w:pPr>
        <w:jc w:val="both"/>
        <w:rPr>
          <w:b/>
          <w:sz w:val="24"/>
        </w:rPr>
      </w:pPr>
    </w:p>
    <w:p w:rsidR="00080C2B" w:rsidRDefault="00080C2B" w:rsidP="00080C2B">
      <w:pPr>
        <w:jc w:val="both"/>
      </w:pPr>
      <w:r>
        <w:rPr>
          <w:b/>
          <w:sz w:val="24"/>
        </w:rPr>
        <w:t xml:space="preserve">Equipment/Instruments: </w:t>
      </w:r>
      <w:r>
        <w:rPr>
          <w:sz w:val="24"/>
        </w:rPr>
        <w:t xml:space="preserve">Computer System, Any C language editor </w:t>
      </w:r>
    </w:p>
    <w:p w:rsidR="00080C2B" w:rsidRDefault="00080C2B" w:rsidP="00080C2B">
      <w:pPr>
        <w:jc w:val="both"/>
        <w:rPr>
          <w:b/>
          <w:sz w:val="24"/>
        </w:rPr>
      </w:pPr>
    </w:p>
    <w:p w:rsidR="00080C2B" w:rsidRDefault="00080C2B" w:rsidP="00080C2B">
      <w:pPr>
        <w:jc w:val="both"/>
        <w:rPr>
          <w:b/>
          <w:sz w:val="24"/>
        </w:rPr>
      </w:pPr>
      <w:r>
        <w:rPr>
          <w:b/>
          <w:sz w:val="24"/>
        </w:rPr>
        <w:t>Theory:</w:t>
      </w:r>
    </w:p>
    <w:p w:rsidR="00080C2B" w:rsidRPr="001345A4" w:rsidRDefault="00080C2B" w:rsidP="001345A4">
      <w:pPr>
        <w:jc w:val="both"/>
        <w:rPr>
          <w:sz w:val="24"/>
          <w:szCs w:val="24"/>
        </w:rPr>
      </w:pPr>
    </w:p>
    <w:p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rsidR="00BF4666" w:rsidRDefault="00BF4666" w:rsidP="00D762F9">
      <w:pPr>
        <w:pStyle w:val="NormalWeb"/>
        <w:numPr>
          <w:ilvl w:val="0"/>
          <w:numId w:val="32"/>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rsidR="00080C2B" w:rsidRDefault="00080C2B" w:rsidP="00D762F9">
      <w:pPr>
        <w:pStyle w:val="NormalWeb"/>
        <w:numPr>
          <w:ilvl w:val="0"/>
          <w:numId w:val="32"/>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v:group id="_x0000_s1038" editas="canvas" style="width:473.45pt;height:166.9pt;mso-position-horizontal-relative:char;mso-position-vertical-relative:line" coordsize="9469,3338">
            <o:lock v:ext="edit" aspectratio="t"/>
            <v:shape id="_x0000_s1037" type="#_x0000_t75" style="position:absolute;width:9469;height:3338" o:preferrelative="f">
              <v:fill o:detectmouseclick="t"/>
              <v:path o:extrusionok="t" o:connecttype="none"/>
              <o:lock v:ext="edit" text="t"/>
            </v:shape>
            <v:shape id="_x0000_s1039" type="#_x0000_t75" style="position:absolute;width:7333;height:3120">
              <v:imagedata r:id="rId44" o:title=""/>
            </v:shape>
            <w10:anchorlock/>
          </v:group>
        </w:pict>
      </w:r>
    </w:p>
    <w:p w:rsidR="00C31E79" w:rsidRDefault="00C31E79" w:rsidP="001345A4">
      <w:pPr>
        <w:pStyle w:val="NormalWeb"/>
        <w:shd w:val="clear" w:color="auto" w:fill="FFFFFF"/>
        <w:spacing w:before="0" w:line="276" w:lineRule="auto"/>
        <w:rPr>
          <w:shd w:val="clear" w:color="auto" w:fill="FFFFFF"/>
        </w:rPr>
      </w:pPr>
    </w:p>
    <w:p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v:group id="_x0000_s1046" editas="canvas" style="width:449pt;height:222.1pt;mso-position-horizontal-relative:char;mso-position-vertical-relative:line" coordsize="8980,4442">
            <o:lock v:ext="edit" aspectratio="t"/>
            <v:shape id="_x0000_s1045" type="#_x0000_t75" style="position:absolute;width:8980;height:4442" o:preferrelative="f">
              <v:fill o:detectmouseclick="t"/>
              <v:path o:extrusionok="t" o:connecttype="none"/>
              <o:lock v:ext="edit" text="t"/>
            </v:shape>
            <v:shape id="_x0000_s1047" type="#_x0000_t75" style="position:absolute;width:7059;height:4340">
              <v:imagedata r:id="rId45" o:title=""/>
            </v:shape>
            <w10:anchorlock/>
          </v:group>
        </w:pict>
      </w:r>
    </w:p>
    <w:p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rsidR="00080C2B" w:rsidRDefault="00080C2B" w:rsidP="00080C2B">
      <w:pPr>
        <w:jc w:val="both"/>
        <w:rPr>
          <w:b/>
          <w:sz w:val="24"/>
        </w:rPr>
      </w:pPr>
      <w:r>
        <w:rPr>
          <w:b/>
          <w:sz w:val="24"/>
        </w:rPr>
        <w:t>Observations:</w:t>
      </w:r>
    </w:p>
    <w:p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rsidR="00080C2B" w:rsidRDefault="00080C2B" w:rsidP="00080C2B">
      <w:pPr>
        <w:jc w:val="both"/>
        <w:rPr>
          <w:bCs/>
          <w:sz w:val="24"/>
        </w:rPr>
      </w:pPr>
    </w:p>
    <w:p w:rsidR="00080C2B" w:rsidRPr="004578C3" w:rsidRDefault="00080C2B" w:rsidP="00080C2B">
      <w:pPr>
        <w:jc w:val="both"/>
        <w:rPr>
          <w:bCs/>
        </w:rPr>
      </w:pPr>
    </w:p>
    <w:p w:rsidR="00080C2B" w:rsidRDefault="00080C2B" w:rsidP="00080C2B">
      <w:pPr>
        <w:jc w:val="both"/>
        <w:rPr>
          <w:b/>
          <w:sz w:val="24"/>
        </w:rPr>
      </w:pPr>
      <w:r>
        <w:rPr>
          <w:b/>
          <w:sz w:val="24"/>
        </w:rPr>
        <w:t>Result</w:t>
      </w:r>
    </w:p>
    <w:p w:rsidR="00080C2B" w:rsidRPr="00A30372" w:rsidRDefault="00080C2B" w:rsidP="00080C2B">
      <w:pPr>
        <w:jc w:val="both"/>
        <w:rPr>
          <w:bCs/>
          <w:sz w:val="24"/>
        </w:rPr>
      </w:pPr>
      <w:r w:rsidRPr="00A30372">
        <w:rPr>
          <w:bCs/>
          <w:sz w:val="24"/>
        </w:rPr>
        <w:t xml:space="preserve">Write output of your program </w:t>
      </w:r>
    </w:p>
    <w:p w:rsidR="00080C2B" w:rsidRDefault="00080C2B" w:rsidP="00080C2B">
      <w:pPr>
        <w:jc w:val="both"/>
        <w:rPr>
          <w:b/>
          <w:bCs/>
          <w:sz w:val="24"/>
          <w:szCs w:val="24"/>
        </w:rPr>
      </w:pP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pPr>
      <w:r>
        <w:rPr>
          <w:b/>
          <w:sz w:val="24"/>
        </w:rPr>
        <w:t xml:space="preserve">Conclusion: </w:t>
      </w: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pPr>
      <w:r>
        <w:rPr>
          <w:b/>
          <w:sz w:val="24"/>
        </w:rPr>
        <w:t xml:space="preserve">Quiz: </w:t>
      </w:r>
    </w:p>
    <w:p w:rsidR="00080C2B" w:rsidRPr="0008680F" w:rsidRDefault="00080C2B" w:rsidP="00D762F9">
      <w:pPr>
        <w:numPr>
          <w:ilvl w:val="0"/>
          <w:numId w:val="34"/>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rsidR="00080C2B" w:rsidRPr="0008680F" w:rsidRDefault="00080C2B" w:rsidP="00080C2B">
      <w:pPr>
        <w:jc w:val="both"/>
        <w:rPr>
          <w:b/>
          <w:bCs/>
          <w:sz w:val="24"/>
        </w:rPr>
      </w:pPr>
      <w:r w:rsidRPr="0008680F">
        <w:rPr>
          <w:b/>
          <w:bCs/>
          <w:sz w:val="24"/>
        </w:rPr>
        <w:t>Answer:</w:t>
      </w:r>
    </w:p>
    <w:p w:rsidR="00080C2B" w:rsidRDefault="00080C2B" w:rsidP="00080C2B">
      <w:pPr>
        <w:jc w:val="both"/>
        <w:rPr>
          <w:sz w:val="24"/>
        </w:rPr>
      </w:pPr>
    </w:p>
    <w:p w:rsidR="00080C2B" w:rsidRDefault="00080C2B" w:rsidP="00080C2B">
      <w:pPr>
        <w:jc w:val="both"/>
        <w:rPr>
          <w:sz w:val="24"/>
        </w:rPr>
      </w:pPr>
    </w:p>
    <w:p w:rsidR="00080C2B" w:rsidRPr="0008680F" w:rsidRDefault="00080C2B" w:rsidP="00D762F9">
      <w:pPr>
        <w:numPr>
          <w:ilvl w:val="0"/>
          <w:numId w:val="34"/>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rsidR="00080C2B" w:rsidRDefault="00080C2B" w:rsidP="00080C2B">
      <w:pPr>
        <w:jc w:val="both"/>
        <w:rPr>
          <w:b/>
          <w:bCs/>
          <w:sz w:val="24"/>
        </w:rPr>
      </w:pPr>
      <w:r w:rsidRPr="0008680F">
        <w:rPr>
          <w:b/>
          <w:bCs/>
          <w:sz w:val="24"/>
        </w:rPr>
        <w:t>Answer:</w:t>
      </w:r>
    </w:p>
    <w:p w:rsidR="00080C2B" w:rsidRDefault="00080C2B" w:rsidP="00080C2B">
      <w:pPr>
        <w:jc w:val="both"/>
        <w:rPr>
          <w:b/>
          <w:bCs/>
          <w:sz w:val="24"/>
        </w:rPr>
      </w:pPr>
    </w:p>
    <w:p w:rsidR="00080C2B" w:rsidRDefault="00080C2B" w:rsidP="00080C2B">
      <w:pPr>
        <w:jc w:val="both"/>
        <w:rPr>
          <w:b/>
          <w:bCs/>
          <w:sz w:val="24"/>
        </w:rPr>
      </w:pPr>
    </w:p>
    <w:p w:rsidR="00080C2B" w:rsidRDefault="00080C2B" w:rsidP="00080C2B">
      <w:pPr>
        <w:jc w:val="both"/>
        <w:rPr>
          <w:b/>
          <w:bCs/>
          <w:sz w:val="24"/>
        </w:rPr>
      </w:pPr>
    </w:p>
    <w:p w:rsidR="00080C2B" w:rsidRPr="0008680F" w:rsidRDefault="00344DFE" w:rsidP="00D762F9">
      <w:pPr>
        <w:numPr>
          <w:ilvl w:val="0"/>
          <w:numId w:val="34"/>
        </w:numPr>
        <w:jc w:val="both"/>
      </w:pPr>
      <w:r w:rsidRPr="00344DFE">
        <w:rPr>
          <w:sz w:val="24"/>
          <w:szCs w:val="24"/>
        </w:rPr>
        <w:t>What data structure is typically used to keep track of the connected components in Kruskal's algorithm?</w:t>
      </w:r>
    </w:p>
    <w:p w:rsidR="00080C2B" w:rsidRDefault="00080C2B" w:rsidP="00080C2B">
      <w:pPr>
        <w:jc w:val="both"/>
        <w:rPr>
          <w:b/>
          <w:bCs/>
          <w:sz w:val="24"/>
        </w:rPr>
      </w:pPr>
      <w:r w:rsidRPr="0008680F">
        <w:rPr>
          <w:b/>
          <w:bCs/>
          <w:sz w:val="24"/>
        </w:rPr>
        <w:t>Answer:</w:t>
      </w:r>
    </w:p>
    <w:p w:rsidR="00080C2B" w:rsidRDefault="00080C2B" w:rsidP="00080C2B">
      <w:pPr>
        <w:jc w:val="both"/>
        <w:rPr>
          <w:b/>
          <w:bCs/>
          <w:sz w:val="24"/>
        </w:rPr>
      </w:pPr>
    </w:p>
    <w:p w:rsidR="00080C2B" w:rsidRDefault="00080C2B" w:rsidP="00080C2B">
      <w:pPr>
        <w:jc w:val="both"/>
        <w:rPr>
          <w:sz w:val="24"/>
        </w:rPr>
      </w:pPr>
    </w:p>
    <w:p w:rsidR="00080C2B" w:rsidRDefault="004E3ECD" w:rsidP="00D762F9">
      <w:pPr>
        <w:numPr>
          <w:ilvl w:val="0"/>
          <w:numId w:val="34"/>
        </w:numPr>
        <w:jc w:val="both"/>
        <w:rPr>
          <w:sz w:val="24"/>
        </w:rPr>
      </w:pPr>
      <w:r w:rsidRPr="004E3ECD">
        <w:rPr>
          <w:sz w:val="24"/>
        </w:rPr>
        <w:t>When does Kruskal's algorithm stop adding edges to the minimum spanning tree?</w:t>
      </w:r>
    </w:p>
    <w:p w:rsidR="00080C2B" w:rsidRDefault="00080C2B" w:rsidP="00080C2B">
      <w:pPr>
        <w:jc w:val="both"/>
        <w:rPr>
          <w:b/>
          <w:bCs/>
          <w:sz w:val="24"/>
        </w:rPr>
      </w:pPr>
      <w:r w:rsidRPr="0008680F">
        <w:rPr>
          <w:b/>
          <w:bCs/>
          <w:sz w:val="24"/>
        </w:rPr>
        <w:t>Answer:</w:t>
      </w:r>
    </w:p>
    <w:p w:rsidR="00080C2B" w:rsidRDefault="00080C2B" w:rsidP="00080C2B">
      <w:pPr>
        <w:jc w:val="both"/>
        <w:rPr>
          <w:sz w:val="24"/>
        </w:rPr>
      </w:pPr>
    </w:p>
    <w:p w:rsidR="00080C2B" w:rsidRDefault="00080C2B" w:rsidP="00080C2B">
      <w:pPr>
        <w:jc w:val="both"/>
        <w:rPr>
          <w:sz w:val="24"/>
        </w:rPr>
      </w:pPr>
    </w:p>
    <w:p w:rsidR="00080C2B" w:rsidRDefault="00080C2B" w:rsidP="00080C2B">
      <w:pPr>
        <w:pStyle w:val="Heading1"/>
        <w:spacing w:line="276" w:lineRule="auto"/>
        <w:ind w:left="0" w:firstLine="0"/>
        <w:rPr>
          <w:bCs w:val="0"/>
          <w:sz w:val="24"/>
        </w:rPr>
      </w:pPr>
      <w:r>
        <w:rPr>
          <w:bCs w:val="0"/>
          <w:sz w:val="24"/>
        </w:rPr>
        <w:t xml:space="preserve">Suggested Reference: </w:t>
      </w:r>
    </w:p>
    <w:p w:rsidR="00080C2B" w:rsidRDefault="00080C2B" w:rsidP="00D762F9">
      <w:pPr>
        <w:pStyle w:val="Heading1"/>
        <w:numPr>
          <w:ilvl w:val="3"/>
          <w:numId w:val="34"/>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080C2B" w:rsidRDefault="00080C2B" w:rsidP="00D762F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080C2B" w:rsidRDefault="00080C2B" w:rsidP="00080C2B">
      <w:pPr>
        <w:pStyle w:val="Heading1"/>
        <w:spacing w:line="276" w:lineRule="auto"/>
        <w:jc w:val="both"/>
        <w:rPr>
          <w:b w:val="0"/>
          <w:bCs w:val="0"/>
          <w:sz w:val="24"/>
          <w:szCs w:val="24"/>
        </w:rPr>
      </w:pPr>
    </w:p>
    <w:p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rsidR="00080C2B" w:rsidRDefault="00080C2B" w:rsidP="00080C2B">
      <w:pPr>
        <w:pStyle w:val="Heading1"/>
        <w:spacing w:line="276" w:lineRule="auto"/>
        <w:ind w:left="0" w:firstLine="0"/>
        <w:rPr>
          <w:b w:val="0"/>
          <w:bCs w:val="0"/>
          <w:sz w:val="24"/>
        </w:rPr>
      </w:pPr>
    </w:p>
    <w:p w:rsidR="004E3ECD" w:rsidRDefault="004E3ECD" w:rsidP="00080C2B">
      <w:pPr>
        <w:pStyle w:val="Heading1"/>
        <w:spacing w:line="276" w:lineRule="auto"/>
        <w:ind w:left="0" w:firstLine="0"/>
        <w:rPr>
          <w:b w:val="0"/>
          <w:bCs w:val="0"/>
          <w:sz w:val="24"/>
        </w:rPr>
      </w:pPr>
    </w:p>
    <w:p w:rsidR="00080C2B" w:rsidRDefault="00080C2B" w:rsidP="00080C2B">
      <w:pPr>
        <w:pStyle w:val="Heading1"/>
        <w:spacing w:line="276" w:lineRule="auto"/>
        <w:ind w:left="0" w:firstLine="0"/>
      </w:pPr>
      <w:r>
        <w:rPr>
          <w:sz w:val="24"/>
        </w:rPr>
        <w:t>Rubric wise marks obtained:</w:t>
      </w:r>
    </w:p>
    <w:p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rsidTr="00CB2E6A">
        <w:trPr>
          <w:trHeight w:val="856"/>
        </w:trPr>
        <w:tc>
          <w:tcPr>
            <w:tcW w:w="1193" w:type="dxa"/>
            <w:vMerge w:val="restart"/>
            <w:tcBorders>
              <w:top w:val="single" w:sz="4" w:space="0" w:color="00000A"/>
              <w:left w:val="single" w:sz="4" w:space="0" w:color="00000A"/>
              <w:right w:val="single" w:sz="4" w:space="0" w:color="00000A"/>
            </w:tcBorders>
          </w:tcPr>
          <w:p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Understanding of problem</w:t>
            </w:r>
          </w:p>
          <w:p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Program Implementation</w:t>
            </w:r>
          </w:p>
          <w:p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Documentation &amp;Timely Submission</w:t>
            </w:r>
          </w:p>
          <w:p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szCs w:val="24"/>
              </w:rPr>
            </w:pPr>
            <w:r>
              <w:rPr>
                <w:sz w:val="24"/>
                <w:szCs w:val="24"/>
              </w:rPr>
              <w:t>Total</w:t>
            </w:r>
          </w:p>
          <w:p w:rsidR="00080C2B" w:rsidRDefault="00080C2B" w:rsidP="00CB2E6A">
            <w:pPr>
              <w:pStyle w:val="Heading1"/>
              <w:spacing w:line="276" w:lineRule="auto"/>
              <w:ind w:left="0" w:firstLine="0"/>
              <w:jc w:val="center"/>
            </w:pPr>
            <w:r>
              <w:rPr>
                <w:sz w:val="24"/>
                <w:szCs w:val="24"/>
              </w:rPr>
              <w:t>(10)</w:t>
            </w:r>
          </w:p>
        </w:tc>
      </w:tr>
      <w:tr w:rsidR="00080C2B" w:rsidTr="00CB2E6A">
        <w:trPr>
          <w:trHeight w:val="403"/>
        </w:trPr>
        <w:tc>
          <w:tcPr>
            <w:tcW w:w="1193" w:type="dxa"/>
            <w:vMerge/>
            <w:tcBorders>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080C2B" w:rsidRDefault="00080C2B" w:rsidP="00CB2E6A">
            <w:pPr>
              <w:pStyle w:val="Heading1"/>
              <w:spacing w:line="276" w:lineRule="auto"/>
              <w:ind w:left="0" w:firstLine="0"/>
              <w:rPr>
                <w:sz w:val="17"/>
              </w:rPr>
            </w:pPr>
          </w:p>
        </w:tc>
      </w:tr>
      <w:tr w:rsidR="00080C2B"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p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r>
    </w:tbl>
    <w:p w:rsidR="00080C2B" w:rsidRDefault="00080C2B" w:rsidP="00080C2B">
      <w:pPr>
        <w:pStyle w:val="Heading1"/>
        <w:spacing w:line="276" w:lineRule="auto"/>
        <w:ind w:left="0" w:firstLine="0"/>
      </w:pPr>
    </w:p>
    <w:p w:rsidR="001D639A" w:rsidRDefault="001D639A">
      <w:pPr>
        <w:suppressAutoHyphens w:val="0"/>
        <w:rPr>
          <w:b/>
          <w:bCs/>
        </w:rPr>
      </w:pPr>
      <w:r>
        <w:br w:type="page"/>
      </w:r>
    </w:p>
    <w:p w:rsidR="001D639A" w:rsidRDefault="001D639A" w:rsidP="001D639A">
      <w:pPr>
        <w:jc w:val="center"/>
      </w:pPr>
      <w:r>
        <w:rPr>
          <w:b/>
          <w:sz w:val="28"/>
        </w:rPr>
        <w:lastRenderedPageBreak/>
        <w:t>Experiment No: 1</w:t>
      </w:r>
      <w:r w:rsidR="00A93F5C">
        <w:rPr>
          <w:b/>
          <w:sz w:val="28"/>
        </w:rPr>
        <w:t>4</w:t>
      </w:r>
    </w:p>
    <w:p w:rsidR="001D639A" w:rsidRDefault="001D639A" w:rsidP="001D639A">
      <w:pPr>
        <w:jc w:val="both"/>
      </w:pPr>
    </w:p>
    <w:p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rsidR="001D639A" w:rsidRDefault="001D639A" w:rsidP="001D639A">
      <w:pPr>
        <w:jc w:val="both"/>
        <w:rPr>
          <w:b/>
          <w:sz w:val="24"/>
        </w:rPr>
      </w:pPr>
    </w:p>
    <w:p w:rsidR="001D639A" w:rsidRDefault="001D639A" w:rsidP="001D639A">
      <w:pPr>
        <w:jc w:val="both"/>
      </w:pPr>
      <w:r>
        <w:rPr>
          <w:b/>
          <w:sz w:val="24"/>
        </w:rPr>
        <w:t>Date:</w:t>
      </w:r>
    </w:p>
    <w:p w:rsidR="001D639A" w:rsidRDefault="001D639A" w:rsidP="001D639A">
      <w:pPr>
        <w:jc w:val="both"/>
        <w:rPr>
          <w:b/>
          <w:sz w:val="24"/>
        </w:rPr>
      </w:pPr>
    </w:p>
    <w:p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1D639A" w:rsidRDefault="001D639A" w:rsidP="001D639A">
      <w:pPr>
        <w:jc w:val="both"/>
        <w:rPr>
          <w:b/>
          <w:w w:val="110"/>
        </w:rPr>
      </w:pPr>
    </w:p>
    <w:p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rsidR="001D639A" w:rsidRDefault="001D639A" w:rsidP="001D639A">
      <w:pPr>
        <w:jc w:val="both"/>
        <w:rPr>
          <w:b/>
          <w:sz w:val="24"/>
        </w:rPr>
      </w:pPr>
    </w:p>
    <w:p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rsidR="001D639A" w:rsidRPr="006A5142" w:rsidRDefault="001D639A" w:rsidP="001D639A">
      <w:pPr>
        <w:ind w:left="1440"/>
        <w:jc w:val="both"/>
      </w:pPr>
      <w:r>
        <w:rPr>
          <w:sz w:val="24"/>
        </w:rPr>
        <w:t>(b) Solve the optimization based problem.</w:t>
      </w:r>
    </w:p>
    <w:p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1D639A" w:rsidRDefault="001D639A" w:rsidP="001D639A">
      <w:pPr>
        <w:jc w:val="both"/>
        <w:rPr>
          <w:b/>
          <w:sz w:val="24"/>
        </w:rPr>
      </w:pPr>
    </w:p>
    <w:p w:rsidR="001D639A" w:rsidRDefault="001D639A" w:rsidP="001D639A">
      <w:pPr>
        <w:jc w:val="both"/>
      </w:pPr>
      <w:r>
        <w:rPr>
          <w:b/>
          <w:sz w:val="24"/>
        </w:rPr>
        <w:t xml:space="preserve">Equipment/Instruments: </w:t>
      </w:r>
      <w:r>
        <w:rPr>
          <w:sz w:val="24"/>
        </w:rPr>
        <w:t xml:space="preserve">Computer System, Any C language editor </w:t>
      </w:r>
    </w:p>
    <w:p w:rsidR="001D639A" w:rsidRDefault="001D639A" w:rsidP="001D639A">
      <w:pPr>
        <w:jc w:val="both"/>
        <w:rPr>
          <w:b/>
          <w:sz w:val="24"/>
        </w:rPr>
      </w:pPr>
    </w:p>
    <w:p w:rsidR="001D639A" w:rsidRDefault="001D639A" w:rsidP="001D639A">
      <w:pPr>
        <w:jc w:val="both"/>
        <w:rPr>
          <w:b/>
          <w:sz w:val="24"/>
        </w:rPr>
      </w:pPr>
      <w:r>
        <w:rPr>
          <w:b/>
          <w:sz w:val="24"/>
        </w:rPr>
        <w:t>Theory:</w:t>
      </w:r>
    </w:p>
    <w:p w:rsidR="001D639A" w:rsidRPr="001345A4" w:rsidRDefault="001D639A" w:rsidP="001D639A">
      <w:pPr>
        <w:jc w:val="both"/>
        <w:rPr>
          <w:sz w:val="24"/>
          <w:szCs w:val="24"/>
        </w:rPr>
      </w:pPr>
    </w:p>
    <w:p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v:group id="_x0000_s1030" editas="canvas" style="width:398.05pt;height:379.7pt;mso-position-horizontal-relative:char;mso-position-vertical-relative:line" coordsize="7961,7594">
            <o:lock v:ext="edit" aspectratio="t"/>
            <v:shape id="_x0000_s1029" type="#_x0000_t75" style="position:absolute;width:7961;height:7594" o:preferrelative="f">
              <v:fill o:detectmouseclick="t"/>
              <v:path o:extrusionok="t" o:connecttype="none"/>
              <o:lock v:ext="edit" text="t"/>
            </v:shape>
            <v:shape id="_x0000_s1031" type="#_x0000_t75" style="position:absolute;width:7976;height:7609">
              <v:imagedata r:id="rId46" o:title=""/>
            </v:shape>
            <w10:anchorlock/>
          </v:group>
        </w:pict>
      </w:r>
    </w:p>
    <w:p w:rsidR="00C31E79" w:rsidRDefault="00C31E79" w:rsidP="001D639A">
      <w:pPr>
        <w:jc w:val="both"/>
        <w:rPr>
          <w:b/>
          <w:sz w:val="24"/>
        </w:rPr>
      </w:pPr>
    </w:p>
    <w:p w:rsidR="001D639A" w:rsidRDefault="001D639A" w:rsidP="001D639A">
      <w:pPr>
        <w:jc w:val="both"/>
        <w:rPr>
          <w:b/>
          <w:sz w:val="24"/>
        </w:rPr>
      </w:pPr>
      <w:r>
        <w:rPr>
          <w:b/>
          <w:sz w:val="24"/>
        </w:rPr>
        <w:lastRenderedPageBreak/>
        <w:t>Observations:</w:t>
      </w:r>
    </w:p>
    <w:p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rsidR="001D639A" w:rsidRDefault="001D639A" w:rsidP="001D639A">
      <w:pPr>
        <w:jc w:val="both"/>
        <w:rPr>
          <w:bCs/>
          <w:sz w:val="24"/>
        </w:rPr>
      </w:pPr>
    </w:p>
    <w:p w:rsidR="001D639A" w:rsidRPr="004578C3" w:rsidRDefault="001D639A" w:rsidP="001D639A">
      <w:pPr>
        <w:jc w:val="both"/>
        <w:rPr>
          <w:bCs/>
        </w:rPr>
      </w:pPr>
    </w:p>
    <w:p w:rsidR="001D639A" w:rsidRDefault="001D639A" w:rsidP="001D639A">
      <w:pPr>
        <w:jc w:val="both"/>
        <w:rPr>
          <w:b/>
          <w:sz w:val="24"/>
        </w:rPr>
      </w:pPr>
      <w:r>
        <w:rPr>
          <w:b/>
          <w:sz w:val="24"/>
        </w:rPr>
        <w:t>Result</w:t>
      </w:r>
    </w:p>
    <w:p w:rsidR="001D639A" w:rsidRPr="00A30372" w:rsidRDefault="001D639A" w:rsidP="001D639A">
      <w:pPr>
        <w:jc w:val="both"/>
        <w:rPr>
          <w:bCs/>
          <w:sz w:val="24"/>
        </w:rPr>
      </w:pPr>
      <w:r w:rsidRPr="00A30372">
        <w:rPr>
          <w:bCs/>
          <w:sz w:val="24"/>
        </w:rPr>
        <w:t xml:space="preserve">Write output of your program </w:t>
      </w:r>
    </w:p>
    <w:p w:rsidR="001D639A" w:rsidRDefault="001D639A" w:rsidP="001D639A">
      <w:pPr>
        <w:jc w:val="both"/>
        <w:rPr>
          <w:b/>
          <w:bCs/>
          <w:sz w:val="24"/>
          <w:szCs w:val="24"/>
        </w:rPr>
      </w:pPr>
    </w:p>
    <w:p w:rsidR="001D639A" w:rsidRDefault="001D639A" w:rsidP="001D639A">
      <w:pPr>
        <w:jc w:val="both"/>
        <w:rPr>
          <w:b/>
          <w:sz w:val="24"/>
        </w:rPr>
      </w:pPr>
    </w:p>
    <w:p w:rsidR="001D639A" w:rsidRDefault="001D639A" w:rsidP="001D639A">
      <w:pPr>
        <w:jc w:val="both"/>
        <w:rPr>
          <w:b/>
          <w:sz w:val="24"/>
        </w:rPr>
      </w:pPr>
    </w:p>
    <w:p w:rsidR="001D639A" w:rsidRDefault="001D639A" w:rsidP="001D639A">
      <w:pPr>
        <w:jc w:val="both"/>
      </w:pPr>
      <w:r>
        <w:rPr>
          <w:b/>
          <w:sz w:val="24"/>
        </w:rPr>
        <w:t xml:space="preserve">Conclusion: </w:t>
      </w:r>
    </w:p>
    <w:p w:rsidR="001D639A" w:rsidRDefault="001D639A" w:rsidP="001D639A">
      <w:pPr>
        <w:jc w:val="both"/>
        <w:rPr>
          <w:b/>
          <w:sz w:val="24"/>
        </w:rPr>
      </w:pPr>
    </w:p>
    <w:p w:rsidR="001D639A" w:rsidRDefault="001D639A" w:rsidP="001D639A">
      <w:pPr>
        <w:jc w:val="both"/>
        <w:rPr>
          <w:b/>
          <w:sz w:val="24"/>
        </w:rPr>
      </w:pPr>
    </w:p>
    <w:p w:rsidR="001D639A" w:rsidRDefault="001D639A" w:rsidP="001D639A">
      <w:pPr>
        <w:jc w:val="both"/>
        <w:rPr>
          <w:b/>
          <w:sz w:val="24"/>
        </w:rPr>
      </w:pPr>
    </w:p>
    <w:p w:rsidR="00060662" w:rsidRDefault="00060662" w:rsidP="001D639A">
      <w:pPr>
        <w:jc w:val="both"/>
        <w:rPr>
          <w:b/>
          <w:sz w:val="24"/>
        </w:rPr>
      </w:pPr>
    </w:p>
    <w:p w:rsidR="001D639A" w:rsidRDefault="001D639A" w:rsidP="001D639A">
      <w:pPr>
        <w:jc w:val="both"/>
      </w:pPr>
      <w:r>
        <w:rPr>
          <w:b/>
          <w:sz w:val="24"/>
        </w:rPr>
        <w:t xml:space="preserve">Quiz: </w:t>
      </w:r>
    </w:p>
    <w:p w:rsidR="001D639A" w:rsidRPr="0008680F" w:rsidRDefault="001D639A" w:rsidP="00D762F9">
      <w:pPr>
        <w:numPr>
          <w:ilvl w:val="0"/>
          <w:numId w:val="36"/>
        </w:numPr>
        <w:jc w:val="both"/>
      </w:pPr>
      <w:r>
        <w:rPr>
          <w:sz w:val="24"/>
        </w:rPr>
        <w:t xml:space="preserve">What is the time complexity of </w:t>
      </w:r>
      <w:r w:rsidR="00060662">
        <w:rPr>
          <w:sz w:val="24"/>
          <w:szCs w:val="24"/>
        </w:rPr>
        <w:t>Prim</w:t>
      </w:r>
      <w:r>
        <w:rPr>
          <w:sz w:val="24"/>
          <w:szCs w:val="24"/>
        </w:rPr>
        <w:t>’s algorithm?</w:t>
      </w:r>
    </w:p>
    <w:p w:rsidR="001D639A" w:rsidRPr="0008680F" w:rsidRDefault="001D639A" w:rsidP="001D639A">
      <w:pPr>
        <w:jc w:val="both"/>
        <w:rPr>
          <w:b/>
          <w:bCs/>
          <w:sz w:val="24"/>
        </w:rPr>
      </w:pPr>
      <w:r w:rsidRPr="0008680F">
        <w:rPr>
          <w:b/>
          <w:bCs/>
          <w:sz w:val="24"/>
        </w:rPr>
        <w:t>Answer:</w:t>
      </w:r>
    </w:p>
    <w:p w:rsidR="001D639A" w:rsidRDefault="001D639A" w:rsidP="001D639A">
      <w:pPr>
        <w:jc w:val="both"/>
        <w:rPr>
          <w:sz w:val="24"/>
        </w:rPr>
      </w:pPr>
    </w:p>
    <w:p w:rsidR="001D639A" w:rsidRDefault="001D639A" w:rsidP="001D639A">
      <w:pPr>
        <w:jc w:val="both"/>
        <w:rPr>
          <w:sz w:val="24"/>
        </w:rPr>
      </w:pPr>
    </w:p>
    <w:p w:rsidR="001D639A" w:rsidRPr="0008680F" w:rsidRDefault="001D639A" w:rsidP="00D762F9">
      <w:pPr>
        <w:numPr>
          <w:ilvl w:val="0"/>
          <w:numId w:val="36"/>
        </w:numPr>
        <w:jc w:val="both"/>
      </w:pPr>
      <w:r>
        <w:rPr>
          <w:sz w:val="24"/>
        </w:rPr>
        <w:t xml:space="preserve">Does above </w:t>
      </w:r>
      <w:r w:rsidR="00060662">
        <w:rPr>
          <w:sz w:val="24"/>
        </w:rPr>
        <w:t>Prim’s</w:t>
      </w:r>
      <w:r>
        <w:rPr>
          <w:sz w:val="24"/>
        </w:rPr>
        <w:t xml:space="preserve"> algorithm always return optimal answer?</w:t>
      </w:r>
    </w:p>
    <w:p w:rsidR="001D639A" w:rsidRDefault="001D639A" w:rsidP="001D639A">
      <w:pPr>
        <w:jc w:val="both"/>
        <w:rPr>
          <w:b/>
          <w:bCs/>
          <w:sz w:val="24"/>
        </w:rPr>
      </w:pPr>
      <w:r w:rsidRPr="0008680F">
        <w:rPr>
          <w:b/>
          <w:bCs/>
          <w:sz w:val="24"/>
        </w:rPr>
        <w:t>Answer:</w:t>
      </w:r>
    </w:p>
    <w:p w:rsidR="001D639A" w:rsidRDefault="001D639A" w:rsidP="001D639A">
      <w:pPr>
        <w:jc w:val="both"/>
        <w:rPr>
          <w:b/>
          <w:bCs/>
          <w:sz w:val="24"/>
        </w:rPr>
      </w:pPr>
    </w:p>
    <w:p w:rsidR="001D639A" w:rsidRDefault="001D639A" w:rsidP="001D639A">
      <w:pPr>
        <w:jc w:val="both"/>
        <w:rPr>
          <w:b/>
          <w:bCs/>
          <w:sz w:val="24"/>
        </w:rPr>
      </w:pPr>
    </w:p>
    <w:p w:rsidR="001D639A" w:rsidRDefault="001D639A" w:rsidP="001D639A">
      <w:pPr>
        <w:jc w:val="both"/>
        <w:rPr>
          <w:b/>
          <w:bCs/>
          <w:sz w:val="24"/>
        </w:rPr>
      </w:pPr>
    </w:p>
    <w:p w:rsidR="001D639A" w:rsidRPr="0008680F" w:rsidRDefault="002D0141" w:rsidP="00D762F9">
      <w:pPr>
        <w:numPr>
          <w:ilvl w:val="0"/>
          <w:numId w:val="36"/>
        </w:numPr>
        <w:jc w:val="both"/>
      </w:pPr>
      <w:r w:rsidRPr="002D0141">
        <w:rPr>
          <w:sz w:val="24"/>
          <w:szCs w:val="24"/>
        </w:rPr>
        <w:t>When does Prim's algorithm stop adding edges to the minimum spanning tree?</w:t>
      </w:r>
    </w:p>
    <w:p w:rsidR="001D639A" w:rsidRDefault="001D639A" w:rsidP="001D639A">
      <w:pPr>
        <w:jc w:val="both"/>
        <w:rPr>
          <w:b/>
          <w:bCs/>
          <w:sz w:val="24"/>
        </w:rPr>
      </w:pPr>
      <w:r w:rsidRPr="0008680F">
        <w:rPr>
          <w:b/>
          <w:bCs/>
          <w:sz w:val="24"/>
        </w:rPr>
        <w:t>Answer:</w:t>
      </w:r>
    </w:p>
    <w:p w:rsidR="001D639A" w:rsidRDefault="001D639A" w:rsidP="001D639A">
      <w:pPr>
        <w:jc w:val="both"/>
        <w:rPr>
          <w:b/>
          <w:bCs/>
          <w:sz w:val="24"/>
        </w:rPr>
      </w:pPr>
    </w:p>
    <w:p w:rsidR="001D639A" w:rsidRDefault="001D639A" w:rsidP="001D639A">
      <w:pPr>
        <w:jc w:val="both"/>
        <w:rPr>
          <w:sz w:val="24"/>
        </w:rPr>
      </w:pPr>
    </w:p>
    <w:p w:rsidR="001D639A" w:rsidRPr="002D0141" w:rsidRDefault="002D0141" w:rsidP="00D762F9">
      <w:pPr>
        <w:numPr>
          <w:ilvl w:val="0"/>
          <w:numId w:val="36"/>
        </w:numPr>
        <w:jc w:val="both"/>
        <w:rPr>
          <w:sz w:val="24"/>
          <w:szCs w:val="24"/>
        </w:rPr>
      </w:pPr>
      <w:r w:rsidRPr="002D0141">
        <w:rPr>
          <w:sz w:val="24"/>
          <w:szCs w:val="24"/>
        </w:rPr>
        <w:t>What data structure is typically used to keep track of the vertices in Prim's algorithm?</w:t>
      </w:r>
    </w:p>
    <w:p w:rsidR="001D639A" w:rsidRDefault="001D639A" w:rsidP="001D639A">
      <w:pPr>
        <w:jc w:val="both"/>
        <w:rPr>
          <w:b/>
          <w:bCs/>
          <w:sz w:val="24"/>
        </w:rPr>
      </w:pPr>
      <w:r w:rsidRPr="0008680F">
        <w:rPr>
          <w:b/>
          <w:bCs/>
          <w:sz w:val="24"/>
        </w:rPr>
        <w:t>Answer:</w:t>
      </w:r>
    </w:p>
    <w:p w:rsidR="001D639A" w:rsidRDefault="001D639A" w:rsidP="001D639A">
      <w:pPr>
        <w:jc w:val="both"/>
        <w:rPr>
          <w:sz w:val="24"/>
        </w:rPr>
      </w:pPr>
    </w:p>
    <w:p w:rsidR="001D639A" w:rsidRDefault="001D639A" w:rsidP="001D639A">
      <w:pPr>
        <w:jc w:val="both"/>
        <w:rPr>
          <w:sz w:val="24"/>
        </w:rPr>
      </w:pPr>
    </w:p>
    <w:p w:rsidR="001D639A" w:rsidRDefault="001D639A" w:rsidP="001D639A">
      <w:pPr>
        <w:pStyle w:val="Heading1"/>
        <w:spacing w:line="276" w:lineRule="auto"/>
        <w:ind w:left="0" w:firstLine="0"/>
        <w:rPr>
          <w:bCs w:val="0"/>
          <w:sz w:val="24"/>
        </w:rPr>
      </w:pPr>
      <w:r>
        <w:rPr>
          <w:bCs w:val="0"/>
          <w:sz w:val="24"/>
        </w:rPr>
        <w:t xml:space="preserve">Suggested Reference: </w:t>
      </w:r>
    </w:p>
    <w:p w:rsidR="001D639A" w:rsidRDefault="001D639A" w:rsidP="00D762F9">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1D639A" w:rsidRDefault="001D639A" w:rsidP="00D762F9">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1D639A" w:rsidRDefault="001D639A" w:rsidP="001D639A">
      <w:pPr>
        <w:pStyle w:val="Heading1"/>
        <w:spacing w:line="276" w:lineRule="auto"/>
        <w:jc w:val="both"/>
        <w:rPr>
          <w:b w:val="0"/>
          <w:bCs w:val="0"/>
          <w:sz w:val="24"/>
          <w:szCs w:val="24"/>
        </w:rPr>
      </w:pPr>
    </w:p>
    <w:p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rsidR="001D639A" w:rsidRDefault="001D639A" w:rsidP="001D639A">
      <w:pPr>
        <w:pStyle w:val="Heading1"/>
        <w:spacing w:line="276" w:lineRule="auto"/>
        <w:ind w:left="0" w:firstLine="0"/>
        <w:rPr>
          <w:b w:val="0"/>
          <w:bCs w:val="0"/>
          <w:sz w:val="24"/>
        </w:rPr>
      </w:pPr>
    </w:p>
    <w:p w:rsidR="001D639A" w:rsidRDefault="001D639A" w:rsidP="001D639A">
      <w:pPr>
        <w:pStyle w:val="Heading1"/>
        <w:spacing w:line="276" w:lineRule="auto"/>
        <w:ind w:left="0" w:firstLine="0"/>
        <w:rPr>
          <w:b w:val="0"/>
          <w:bCs w:val="0"/>
          <w:sz w:val="24"/>
        </w:rPr>
      </w:pPr>
    </w:p>
    <w:p w:rsidR="001D639A" w:rsidRDefault="001D639A" w:rsidP="001D639A">
      <w:pPr>
        <w:pStyle w:val="Heading1"/>
        <w:spacing w:line="276" w:lineRule="auto"/>
        <w:ind w:left="0" w:firstLine="0"/>
      </w:pPr>
      <w:r>
        <w:rPr>
          <w:sz w:val="24"/>
        </w:rPr>
        <w:t>Rubric wise marks obtained:</w:t>
      </w:r>
    </w:p>
    <w:p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rsidTr="00CB2E6A">
        <w:trPr>
          <w:trHeight w:val="856"/>
        </w:trPr>
        <w:tc>
          <w:tcPr>
            <w:tcW w:w="1193" w:type="dxa"/>
            <w:vMerge w:val="restart"/>
            <w:tcBorders>
              <w:top w:val="single" w:sz="4" w:space="0" w:color="00000A"/>
              <w:left w:val="single" w:sz="4" w:space="0" w:color="00000A"/>
              <w:right w:val="single" w:sz="4" w:space="0" w:color="00000A"/>
            </w:tcBorders>
          </w:tcPr>
          <w:p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Understanding of problem</w:t>
            </w:r>
          </w:p>
          <w:p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Program Implementation</w:t>
            </w:r>
          </w:p>
          <w:p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Documentation &amp;Timely Submission</w:t>
            </w:r>
          </w:p>
          <w:p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szCs w:val="24"/>
              </w:rPr>
            </w:pPr>
            <w:r>
              <w:rPr>
                <w:sz w:val="24"/>
                <w:szCs w:val="24"/>
              </w:rPr>
              <w:t>Total</w:t>
            </w:r>
          </w:p>
          <w:p w:rsidR="001D639A" w:rsidRDefault="001D639A" w:rsidP="00CB2E6A">
            <w:pPr>
              <w:pStyle w:val="Heading1"/>
              <w:spacing w:line="276" w:lineRule="auto"/>
              <w:ind w:left="0" w:firstLine="0"/>
              <w:jc w:val="center"/>
            </w:pPr>
            <w:r>
              <w:rPr>
                <w:sz w:val="24"/>
                <w:szCs w:val="24"/>
              </w:rPr>
              <w:t>(10)</w:t>
            </w:r>
          </w:p>
        </w:tc>
      </w:tr>
      <w:tr w:rsidR="001D639A" w:rsidTr="00CB2E6A">
        <w:trPr>
          <w:trHeight w:val="403"/>
        </w:trPr>
        <w:tc>
          <w:tcPr>
            <w:tcW w:w="1193" w:type="dxa"/>
            <w:vMerge/>
            <w:tcBorders>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1D639A" w:rsidRDefault="001D639A" w:rsidP="00CB2E6A">
            <w:pPr>
              <w:pStyle w:val="Heading1"/>
              <w:spacing w:line="276" w:lineRule="auto"/>
              <w:ind w:left="0" w:firstLine="0"/>
              <w:rPr>
                <w:sz w:val="17"/>
              </w:rPr>
            </w:pPr>
          </w:p>
        </w:tc>
      </w:tr>
      <w:tr w:rsidR="001D639A"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p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r>
    </w:tbl>
    <w:p w:rsidR="001D639A" w:rsidRDefault="001D639A" w:rsidP="001D639A">
      <w:pPr>
        <w:pStyle w:val="Heading1"/>
        <w:spacing w:line="276" w:lineRule="auto"/>
        <w:ind w:left="0" w:firstLine="0"/>
      </w:pPr>
    </w:p>
    <w:p w:rsidR="001D639A" w:rsidRDefault="001D639A" w:rsidP="001D639A">
      <w:pPr>
        <w:pStyle w:val="Heading1"/>
        <w:spacing w:line="276" w:lineRule="auto"/>
        <w:ind w:left="0" w:firstLine="0"/>
      </w:pPr>
    </w:p>
    <w:p w:rsidR="00302F59" w:rsidRDefault="00302F59" w:rsidP="00A93F5C">
      <w:pPr>
        <w:suppressAutoHyphens w:val="0"/>
        <w:jc w:val="center"/>
      </w:pPr>
      <w:r>
        <w:br w:type="page"/>
      </w:r>
      <w:r>
        <w:rPr>
          <w:b/>
          <w:sz w:val="28"/>
        </w:rPr>
        <w:lastRenderedPageBreak/>
        <w:t>Experiment No: 1</w:t>
      </w:r>
      <w:r w:rsidR="00A93F5C">
        <w:rPr>
          <w:b/>
          <w:sz w:val="28"/>
        </w:rPr>
        <w:t>5</w:t>
      </w:r>
    </w:p>
    <w:p w:rsidR="00302F59" w:rsidRDefault="00302F59" w:rsidP="00302F59">
      <w:pPr>
        <w:jc w:val="both"/>
      </w:pPr>
    </w:p>
    <w:p w:rsidR="00302F59" w:rsidRPr="003F01AA" w:rsidRDefault="003F01AA" w:rsidP="00302F59">
      <w:pPr>
        <w:jc w:val="both"/>
        <w:rPr>
          <w:b/>
          <w:sz w:val="24"/>
          <w:szCs w:val="24"/>
        </w:rPr>
      </w:pPr>
      <w:r w:rsidRPr="003F01AA">
        <w:rPr>
          <w:sz w:val="24"/>
          <w:szCs w:val="24"/>
        </w:rPr>
        <w:t>Implement DFS and BFS graph traversal techniques and write its time complexities.</w:t>
      </w:r>
    </w:p>
    <w:p w:rsidR="003F01AA" w:rsidRDefault="003F01AA" w:rsidP="00302F59">
      <w:pPr>
        <w:jc w:val="both"/>
        <w:rPr>
          <w:b/>
          <w:sz w:val="24"/>
        </w:rPr>
      </w:pPr>
    </w:p>
    <w:p w:rsidR="00302F59" w:rsidRDefault="00302F59" w:rsidP="00302F59">
      <w:pPr>
        <w:jc w:val="both"/>
      </w:pPr>
      <w:r>
        <w:rPr>
          <w:b/>
          <w:sz w:val="24"/>
        </w:rPr>
        <w:t>Date:</w:t>
      </w:r>
    </w:p>
    <w:p w:rsidR="00302F59" w:rsidRDefault="00302F59" w:rsidP="00302F59">
      <w:pPr>
        <w:jc w:val="both"/>
        <w:rPr>
          <w:b/>
          <w:sz w:val="24"/>
        </w:rPr>
      </w:pPr>
    </w:p>
    <w:p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302F59" w:rsidRDefault="00302F59" w:rsidP="00302F59">
      <w:pPr>
        <w:jc w:val="both"/>
        <w:rPr>
          <w:b/>
          <w:w w:val="110"/>
        </w:rPr>
      </w:pPr>
    </w:p>
    <w:p w:rsidR="00302F59" w:rsidRDefault="00302F59" w:rsidP="00302F59">
      <w:pPr>
        <w:jc w:val="both"/>
      </w:pPr>
      <w:r>
        <w:rPr>
          <w:b/>
          <w:sz w:val="24"/>
        </w:rPr>
        <w:t>Relevant CO: CO</w:t>
      </w:r>
      <w:r w:rsidR="00BC628E">
        <w:rPr>
          <w:b/>
          <w:sz w:val="24"/>
        </w:rPr>
        <w:t>6</w:t>
      </w:r>
    </w:p>
    <w:p w:rsidR="00302F59" w:rsidRDefault="00302F59" w:rsidP="00302F59">
      <w:pPr>
        <w:jc w:val="both"/>
        <w:rPr>
          <w:b/>
          <w:sz w:val="24"/>
        </w:rPr>
      </w:pPr>
    </w:p>
    <w:p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rsidR="00302F59" w:rsidRPr="006A5142" w:rsidRDefault="00302F59" w:rsidP="00302F59">
      <w:pPr>
        <w:ind w:left="1440"/>
        <w:jc w:val="both"/>
      </w:pPr>
      <w:r>
        <w:rPr>
          <w:sz w:val="24"/>
        </w:rPr>
        <w:t xml:space="preserve">(b) </w:t>
      </w:r>
      <w:r w:rsidR="005B29DF">
        <w:rPr>
          <w:sz w:val="24"/>
        </w:rPr>
        <w:t>Visit all nodes of the graph.</w:t>
      </w:r>
    </w:p>
    <w:p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302F59" w:rsidRDefault="00302F59" w:rsidP="00302F59">
      <w:pPr>
        <w:jc w:val="both"/>
        <w:rPr>
          <w:b/>
          <w:sz w:val="24"/>
        </w:rPr>
      </w:pPr>
    </w:p>
    <w:p w:rsidR="00302F59" w:rsidRDefault="00302F59" w:rsidP="00302F59">
      <w:pPr>
        <w:jc w:val="both"/>
      </w:pPr>
      <w:r>
        <w:rPr>
          <w:b/>
          <w:sz w:val="24"/>
        </w:rPr>
        <w:t xml:space="preserve">Equipment/Instruments: </w:t>
      </w:r>
      <w:r>
        <w:rPr>
          <w:sz w:val="24"/>
        </w:rPr>
        <w:t xml:space="preserve">Computer System, Any C language editor </w:t>
      </w:r>
    </w:p>
    <w:p w:rsidR="00302F59" w:rsidRDefault="00302F59" w:rsidP="00302F59">
      <w:pPr>
        <w:jc w:val="both"/>
        <w:rPr>
          <w:b/>
          <w:sz w:val="24"/>
        </w:rPr>
      </w:pPr>
    </w:p>
    <w:p w:rsidR="00302F59" w:rsidRDefault="00302F59" w:rsidP="00302F59">
      <w:pPr>
        <w:jc w:val="both"/>
        <w:rPr>
          <w:b/>
          <w:sz w:val="24"/>
        </w:rPr>
      </w:pPr>
      <w:r>
        <w:rPr>
          <w:b/>
          <w:sz w:val="24"/>
        </w:rPr>
        <w:t>Theory:</w:t>
      </w:r>
    </w:p>
    <w:p w:rsidR="00302F59" w:rsidRPr="001345A4" w:rsidRDefault="00302F59" w:rsidP="00302F59">
      <w:pPr>
        <w:jc w:val="both"/>
        <w:rPr>
          <w:sz w:val="24"/>
          <w:szCs w:val="24"/>
        </w:rPr>
      </w:pPr>
    </w:p>
    <w:p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rsidR="00C2426E" w:rsidRDefault="00C2426E" w:rsidP="005B29DF">
      <w:pPr>
        <w:spacing w:line="276" w:lineRule="auto"/>
        <w:jc w:val="both"/>
        <w:rPr>
          <w:sz w:val="24"/>
          <w:szCs w:val="24"/>
        </w:rPr>
      </w:pPr>
    </w:p>
    <w:p w:rsidR="00C2426E" w:rsidRDefault="00C2426E" w:rsidP="005B29DF">
      <w:pPr>
        <w:spacing w:line="276" w:lineRule="auto"/>
        <w:jc w:val="both"/>
        <w:rPr>
          <w:sz w:val="24"/>
          <w:szCs w:val="24"/>
        </w:rPr>
      </w:pPr>
      <w:r>
        <w:rPr>
          <w:sz w:val="24"/>
          <w:szCs w:val="24"/>
        </w:rPr>
        <w:t>Consider the following steps for the implementation of DFS algorithm:</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Create an empty stack and push the starting node onto it.</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Mark the starting node as visited.</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While the stack is not empty, pop a node from the stack and mark it as visited.</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After processing all the adjacent nodes, you can do something with the current node, such as printing it or storing it.</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Repeat steps 3 to 5 until the stack is empty.</w:t>
      </w:r>
    </w:p>
    <w:p w:rsidR="00C2426E" w:rsidRDefault="00C2426E" w:rsidP="005B29DF">
      <w:pPr>
        <w:spacing w:line="276" w:lineRule="auto"/>
        <w:jc w:val="both"/>
        <w:rPr>
          <w:sz w:val="24"/>
          <w:szCs w:val="24"/>
        </w:rPr>
      </w:pPr>
    </w:p>
    <w:p w:rsidR="00483CAB" w:rsidRDefault="00483CAB" w:rsidP="005B29DF">
      <w:pPr>
        <w:spacing w:line="276" w:lineRule="auto"/>
        <w:jc w:val="both"/>
        <w:rPr>
          <w:sz w:val="24"/>
          <w:szCs w:val="24"/>
        </w:rPr>
      </w:pPr>
      <w:r>
        <w:rPr>
          <w:sz w:val="24"/>
          <w:szCs w:val="24"/>
        </w:rPr>
        <w:t>Consider the following steps for the implementation of BFS algorithm:</w:t>
      </w:r>
    </w:p>
    <w:p w:rsidR="00486F6E" w:rsidRDefault="00486F6E" w:rsidP="005B29DF">
      <w:pPr>
        <w:spacing w:line="276" w:lineRule="auto"/>
        <w:jc w:val="both"/>
        <w:rPr>
          <w:sz w:val="24"/>
          <w:szCs w:val="24"/>
        </w:rPr>
      </w:pP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Create a queue Q and a set visited.</w:t>
      </w: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Add the starting node to the queue Q and mark it as visited.</w:t>
      </w: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 xml:space="preserve">While the queue is not empty: </w:t>
      </w:r>
    </w:p>
    <w:p w:rsidR="00486F6E" w:rsidRPr="00486F6E" w:rsidRDefault="00486F6E" w:rsidP="005B29DF">
      <w:pPr>
        <w:pStyle w:val="ListParagraph"/>
        <w:numPr>
          <w:ilvl w:val="1"/>
          <w:numId w:val="39"/>
        </w:numPr>
        <w:spacing w:line="276" w:lineRule="auto"/>
        <w:jc w:val="both"/>
        <w:rPr>
          <w:sz w:val="24"/>
          <w:szCs w:val="24"/>
        </w:rPr>
      </w:pPr>
      <w:r w:rsidRPr="00486F6E">
        <w:rPr>
          <w:sz w:val="24"/>
          <w:szCs w:val="24"/>
        </w:rPr>
        <w:t xml:space="preserve">Dequeue a node from the queue Q and process it. </w:t>
      </w:r>
    </w:p>
    <w:p w:rsidR="00486F6E" w:rsidRPr="00486F6E" w:rsidRDefault="00486F6E" w:rsidP="005B29DF">
      <w:pPr>
        <w:pStyle w:val="ListParagraph"/>
        <w:numPr>
          <w:ilvl w:val="1"/>
          <w:numId w:val="39"/>
        </w:numPr>
        <w:spacing w:line="276" w:lineRule="auto"/>
        <w:jc w:val="both"/>
        <w:rPr>
          <w:sz w:val="24"/>
          <w:szCs w:val="24"/>
        </w:rPr>
      </w:pPr>
      <w:r w:rsidRPr="00486F6E">
        <w:rPr>
          <w:sz w:val="24"/>
          <w:szCs w:val="24"/>
        </w:rPr>
        <w:t xml:space="preserve">For each adjacent node of the dequeued node: </w:t>
      </w:r>
    </w:p>
    <w:p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rsidR="00486F6E" w:rsidRDefault="00486F6E" w:rsidP="005B29DF">
      <w:pPr>
        <w:spacing w:line="276" w:lineRule="auto"/>
        <w:jc w:val="both"/>
        <w:rPr>
          <w:sz w:val="24"/>
          <w:szCs w:val="24"/>
        </w:rPr>
      </w:pPr>
    </w:p>
    <w:p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rsidR="00302F59" w:rsidRDefault="00302F59" w:rsidP="00302F59">
      <w:pPr>
        <w:jc w:val="both"/>
        <w:rPr>
          <w:b/>
          <w:sz w:val="24"/>
        </w:rPr>
      </w:pPr>
      <w:r>
        <w:rPr>
          <w:b/>
          <w:sz w:val="24"/>
        </w:rPr>
        <w:t>Observations:</w:t>
      </w:r>
    </w:p>
    <w:p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rsidR="00302F59" w:rsidRDefault="00302F59" w:rsidP="00302F59">
      <w:pPr>
        <w:jc w:val="both"/>
        <w:rPr>
          <w:b/>
          <w:sz w:val="24"/>
        </w:rPr>
      </w:pPr>
      <w:r>
        <w:rPr>
          <w:b/>
          <w:sz w:val="24"/>
        </w:rPr>
        <w:lastRenderedPageBreak/>
        <w:t>Result</w:t>
      </w:r>
    </w:p>
    <w:p w:rsidR="00302F59" w:rsidRPr="00A30372" w:rsidRDefault="00302F59" w:rsidP="00302F59">
      <w:pPr>
        <w:jc w:val="both"/>
        <w:rPr>
          <w:bCs/>
          <w:sz w:val="24"/>
        </w:rPr>
      </w:pPr>
      <w:r w:rsidRPr="00A30372">
        <w:rPr>
          <w:bCs/>
          <w:sz w:val="24"/>
        </w:rPr>
        <w:t xml:space="preserve">Write output of your program </w:t>
      </w:r>
    </w:p>
    <w:p w:rsidR="00302F59" w:rsidRDefault="00302F59" w:rsidP="00302F59">
      <w:pPr>
        <w:jc w:val="both"/>
        <w:rPr>
          <w:b/>
          <w:bCs/>
          <w:sz w:val="24"/>
          <w:szCs w:val="24"/>
        </w:rPr>
      </w:pP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pPr>
      <w:r>
        <w:rPr>
          <w:b/>
          <w:sz w:val="24"/>
        </w:rPr>
        <w:t xml:space="preserve">Conclusion: </w:t>
      </w: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rPr>
          <w:b/>
          <w:sz w:val="24"/>
        </w:rPr>
      </w:pPr>
    </w:p>
    <w:p w:rsidR="00347C2E" w:rsidRDefault="00347C2E" w:rsidP="00302F59">
      <w:pPr>
        <w:jc w:val="both"/>
        <w:rPr>
          <w:b/>
          <w:sz w:val="24"/>
        </w:rPr>
      </w:pPr>
    </w:p>
    <w:p w:rsidR="00302F59" w:rsidRDefault="00302F59" w:rsidP="00302F59">
      <w:pPr>
        <w:jc w:val="both"/>
      </w:pPr>
      <w:r>
        <w:rPr>
          <w:b/>
          <w:sz w:val="24"/>
        </w:rPr>
        <w:t xml:space="preserve">Quiz: </w:t>
      </w:r>
    </w:p>
    <w:p w:rsidR="00302F59" w:rsidRPr="0008680F" w:rsidRDefault="00347C2E" w:rsidP="00D762F9">
      <w:pPr>
        <w:numPr>
          <w:ilvl w:val="0"/>
          <w:numId w:val="38"/>
        </w:numPr>
        <w:jc w:val="both"/>
      </w:pPr>
      <w:r w:rsidRPr="00347C2E">
        <w:rPr>
          <w:sz w:val="24"/>
        </w:rPr>
        <w:t>What data structure is typically used in the iterative implementation of DFS</w:t>
      </w:r>
      <w:r>
        <w:rPr>
          <w:sz w:val="24"/>
        </w:rPr>
        <w:t xml:space="preserve"> and BFS</w:t>
      </w:r>
      <w:r w:rsidRPr="00347C2E">
        <w:rPr>
          <w:sz w:val="24"/>
        </w:rPr>
        <w:t>?</w:t>
      </w:r>
    </w:p>
    <w:p w:rsidR="00302F59" w:rsidRPr="0008680F" w:rsidRDefault="00302F59" w:rsidP="00302F59">
      <w:pPr>
        <w:jc w:val="both"/>
        <w:rPr>
          <w:b/>
          <w:bCs/>
          <w:sz w:val="24"/>
        </w:rPr>
      </w:pPr>
      <w:r w:rsidRPr="0008680F">
        <w:rPr>
          <w:b/>
          <w:bCs/>
          <w:sz w:val="24"/>
        </w:rPr>
        <w:t>Answer:</w:t>
      </w:r>
    </w:p>
    <w:p w:rsidR="00302F59" w:rsidRDefault="00302F59" w:rsidP="00302F59">
      <w:pPr>
        <w:jc w:val="both"/>
        <w:rPr>
          <w:sz w:val="24"/>
        </w:rPr>
      </w:pPr>
    </w:p>
    <w:p w:rsidR="00302F59" w:rsidRDefault="00302F59" w:rsidP="00302F59">
      <w:pPr>
        <w:jc w:val="both"/>
        <w:rPr>
          <w:sz w:val="24"/>
        </w:rPr>
      </w:pPr>
    </w:p>
    <w:p w:rsidR="00302F59" w:rsidRPr="0008680F" w:rsidRDefault="00347C2E" w:rsidP="00D762F9">
      <w:pPr>
        <w:numPr>
          <w:ilvl w:val="0"/>
          <w:numId w:val="38"/>
        </w:numPr>
        <w:jc w:val="both"/>
      </w:pPr>
      <w:r w:rsidRPr="00347C2E">
        <w:rPr>
          <w:sz w:val="24"/>
        </w:rPr>
        <w:t>What is the time complexity of DFS on a graph with V vertices and E edges?</w:t>
      </w:r>
    </w:p>
    <w:p w:rsidR="00302F59" w:rsidRDefault="00302F59" w:rsidP="00302F59">
      <w:pPr>
        <w:jc w:val="both"/>
        <w:rPr>
          <w:b/>
          <w:bCs/>
          <w:sz w:val="24"/>
        </w:rPr>
      </w:pPr>
      <w:r w:rsidRPr="0008680F">
        <w:rPr>
          <w:b/>
          <w:bCs/>
          <w:sz w:val="24"/>
        </w:rPr>
        <w:t>Answer:</w:t>
      </w:r>
    </w:p>
    <w:p w:rsidR="00302F59" w:rsidRDefault="00302F59" w:rsidP="00302F59">
      <w:pPr>
        <w:jc w:val="both"/>
        <w:rPr>
          <w:b/>
          <w:bCs/>
          <w:sz w:val="24"/>
        </w:rPr>
      </w:pPr>
    </w:p>
    <w:p w:rsidR="00302F59" w:rsidRDefault="00302F59" w:rsidP="00302F59">
      <w:pPr>
        <w:jc w:val="both"/>
        <w:rPr>
          <w:b/>
          <w:bCs/>
          <w:sz w:val="24"/>
        </w:rPr>
      </w:pPr>
    </w:p>
    <w:p w:rsidR="00302F59" w:rsidRDefault="00302F59" w:rsidP="00302F59">
      <w:pPr>
        <w:jc w:val="both"/>
        <w:rPr>
          <w:b/>
          <w:bCs/>
          <w:sz w:val="24"/>
        </w:rPr>
      </w:pPr>
    </w:p>
    <w:p w:rsidR="00347C2E" w:rsidRPr="0008680F" w:rsidRDefault="00347C2E" w:rsidP="00D762F9">
      <w:pPr>
        <w:numPr>
          <w:ilvl w:val="0"/>
          <w:numId w:val="38"/>
        </w:numPr>
        <w:jc w:val="both"/>
      </w:pPr>
      <w:r w:rsidRPr="00347C2E">
        <w:rPr>
          <w:sz w:val="24"/>
        </w:rPr>
        <w:t xml:space="preserve">What is the time complexity of </w:t>
      </w:r>
      <w:r>
        <w:rPr>
          <w:sz w:val="24"/>
        </w:rPr>
        <w:t>B</w:t>
      </w:r>
      <w:r w:rsidRPr="00347C2E">
        <w:rPr>
          <w:sz w:val="24"/>
        </w:rPr>
        <w:t>FS on a graph with V vertices and E edges?</w:t>
      </w:r>
    </w:p>
    <w:p w:rsidR="00347C2E" w:rsidRDefault="00347C2E" w:rsidP="00347C2E">
      <w:pPr>
        <w:jc w:val="both"/>
        <w:rPr>
          <w:b/>
          <w:bCs/>
          <w:sz w:val="24"/>
        </w:rPr>
      </w:pPr>
      <w:r w:rsidRPr="0008680F">
        <w:rPr>
          <w:b/>
          <w:bCs/>
          <w:sz w:val="24"/>
        </w:rPr>
        <w:t>Answer:</w:t>
      </w:r>
    </w:p>
    <w:p w:rsidR="00302F59" w:rsidRDefault="00302F59" w:rsidP="00302F59">
      <w:pPr>
        <w:jc w:val="both"/>
        <w:rPr>
          <w:b/>
          <w:bCs/>
          <w:sz w:val="24"/>
        </w:rPr>
      </w:pPr>
    </w:p>
    <w:p w:rsidR="00302F59" w:rsidRDefault="00302F59" w:rsidP="00302F59">
      <w:pPr>
        <w:jc w:val="both"/>
        <w:rPr>
          <w:b/>
          <w:bCs/>
          <w:sz w:val="24"/>
        </w:rPr>
      </w:pPr>
    </w:p>
    <w:p w:rsidR="00302F59" w:rsidRDefault="00302F59" w:rsidP="00302F59">
      <w:pPr>
        <w:jc w:val="both"/>
        <w:rPr>
          <w:sz w:val="24"/>
        </w:rPr>
      </w:pPr>
    </w:p>
    <w:p w:rsidR="00302F59" w:rsidRPr="00301C69" w:rsidRDefault="00301C69" w:rsidP="00D762F9">
      <w:pPr>
        <w:numPr>
          <w:ilvl w:val="0"/>
          <w:numId w:val="38"/>
        </w:numPr>
        <w:jc w:val="both"/>
        <w:rPr>
          <w:sz w:val="24"/>
        </w:rPr>
      </w:pPr>
      <w:r w:rsidRPr="00301C69">
        <w:rPr>
          <w:sz w:val="24"/>
        </w:rPr>
        <w:t>In which order are nodes visited in a typical implementation of BFS?</w:t>
      </w:r>
    </w:p>
    <w:p w:rsidR="00302F59" w:rsidRDefault="00302F59" w:rsidP="00302F59">
      <w:pPr>
        <w:jc w:val="both"/>
        <w:rPr>
          <w:b/>
          <w:bCs/>
          <w:sz w:val="24"/>
        </w:rPr>
      </w:pPr>
      <w:r w:rsidRPr="0008680F">
        <w:rPr>
          <w:b/>
          <w:bCs/>
          <w:sz w:val="24"/>
        </w:rPr>
        <w:t>Answer:</w:t>
      </w:r>
    </w:p>
    <w:p w:rsidR="00302F59" w:rsidRDefault="00302F59" w:rsidP="00302F59">
      <w:pPr>
        <w:jc w:val="both"/>
        <w:rPr>
          <w:sz w:val="24"/>
        </w:rPr>
      </w:pPr>
    </w:p>
    <w:p w:rsidR="00302F59" w:rsidRDefault="00302F59" w:rsidP="00302F59">
      <w:pPr>
        <w:jc w:val="both"/>
        <w:rPr>
          <w:sz w:val="24"/>
        </w:rPr>
      </w:pPr>
    </w:p>
    <w:p w:rsidR="00302F59" w:rsidRDefault="00302F59" w:rsidP="00302F59">
      <w:pPr>
        <w:pStyle w:val="Heading1"/>
        <w:spacing w:line="276" w:lineRule="auto"/>
        <w:ind w:left="0" w:firstLine="0"/>
        <w:rPr>
          <w:bCs w:val="0"/>
          <w:sz w:val="24"/>
        </w:rPr>
      </w:pPr>
      <w:r>
        <w:rPr>
          <w:bCs w:val="0"/>
          <w:sz w:val="24"/>
        </w:rPr>
        <w:t xml:space="preserve">Suggested Reference: </w:t>
      </w:r>
    </w:p>
    <w:p w:rsidR="00302F59" w:rsidRDefault="00302F59" w:rsidP="00D762F9">
      <w:pPr>
        <w:pStyle w:val="Heading1"/>
        <w:numPr>
          <w:ilvl w:val="3"/>
          <w:numId w:val="38"/>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302F59" w:rsidRDefault="00302F59" w:rsidP="00D762F9">
      <w:pPr>
        <w:pStyle w:val="Heading1"/>
        <w:numPr>
          <w:ilvl w:val="3"/>
          <w:numId w:val="38"/>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302F59" w:rsidRDefault="00302F59" w:rsidP="00302F59">
      <w:pPr>
        <w:pStyle w:val="Heading1"/>
        <w:spacing w:line="276" w:lineRule="auto"/>
        <w:jc w:val="both"/>
        <w:rPr>
          <w:b w:val="0"/>
          <w:bCs w:val="0"/>
          <w:sz w:val="24"/>
          <w:szCs w:val="24"/>
        </w:rPr>
      </w:pPr>
    </w:p>
    <w:p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rsidR="00302F59" w:rsidRDefault="00302F59" w:rsidP="00302F59">
      <w:pPr>
        <w:pStyle w:val="Heading1"/>
        <w:spacing w:line="276" w:lineRule="auto"/>
        <w:ind w:left="0" w:firstLine="0"/>
        <w:rPr>
          <w:b w:val="0"/>
          <w:bCs w:val="0"/>
          <w:sz w:val="24"/>
        </w:rPr>
      </w:pPr>
    </w:p>
    <w:p w:rsidR="00302F59" w:rsidRDefault="00302F59" w:rsidP="00302F59">
      <w:pPr>
        <w:pStyle w:val="Heading1"/>
        <w:spacing w:line="276" w:lineRule="auto"/>
        <w:ind w:left="0" w:firstLine="0"/>
        <w:rPr>
          <w:b w:val="0"/>
          <w:bCs w:val="0"/>
          <w:sz w:val="24"/>
        </w:rPr>
      </w:pPr>
    </w:p>
    <w:p w:rsidR="00302F59" w:rsidRDefault="00302F59" w:rsidP="00302F59">
      <w:pPr>
        <w:pStyle w:val="Heading1"/>
        <w:spacing w:line="276" w:lineRule="auto"/>
        <w:ind w:left="0" w:firstLine="0"/>
      </w:pPr>
      <w:r>
        <w:rPr>
          <w:sz w:val="24"/>
        </w:rPr>
        <w:t>Rubric wise marks obtained:</w:t>
      </w:r>
    </w:p>
    <w:p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rsidTr="00CB2E6A">
        <w:trPr>
          <w:trHeight w:val="856"/>
        </w:trPr>
        <w:tc>
          <w:tcPr>
            <w:tcW w:w="1193" w:type="dxa"/>
            <w:vMerge w:val="restart"/>
            <w:tcBorders>
              <w:top w:val="single" w:sz="4" w:space="0" w:color="00000A"/>
              <w:left w:val="single" w:sz="4" w:space="0" w:color="00000A"/>
              <w:right w:val="single" w:sz="4" w:space="0" w:color="00000A"/>
            </w:tcBorders>
          </w:tcPr>
          <w:p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Understanding of problem</w:t>
            </w:r>
          </w:p>
          <w:p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Program Implementation</w:t>
            </w:r>
          </w:p>
          <w:p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Documentation &amp;Timely Submission</w:t>
            </w:r>
          </w:p>
          <w:p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szCs w:val="24"/>
              </w:rPr>
            </w:pPr>
            <w:r>
              <w:rPr>
                <w:sz w:val="24"/>
                <w:szCs w:val="24"/>
              </w:rPr>
              <w:t>Total</w:t>
            </w:r>
          </w:p>
          <w:p w:rsidR="00302F59" w:rsidRDefault="00302F59" w:rsidP="00CB2E6A">
            <w:pPr>
              <w:pStyle w:val="Heading1"/>
              <w:spacing w:line="276" w:lineRule="auto"/>
              <w:ind w:left="0" w:firstLine="0"/>
              <w:jc w:val="center"/>
            </w:pPr>
            <w:r>
              <w:rPr>
                <w:sz w:val="24"/>
                <w:szCs w:val="24"/>
              </w:rPr>
              <w:t>(10)</w:t>
            </w:r>
          </w:p>
        </w:tc>
      </w:tr>
      <w:tr w:rsidR="00302F59" w:rsidTr="00CB2E6A">
        <w:trPr>
          <w:trHeight w:val="403"/>
        </w:trPr>
        <w:tc>
          <w:tcPr>
            <w:tcW w:w="1193" w:type="dxa"/>
            <w:vMerge/>
            <w:tcBorders>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302F59" w:rsidRDefault="00302F59" w:rsidP="00CB2E6A">
            <w:pPr>
              <w:pStyle w:val="Heading1"/>
              <w:spacing w:line="276" w:lineRule="auto"/>
              <w:ind w:left="0" w:firstLine="0"/>
              <w:rPr>
                <w:sz w:val="17"/>
              </w:rPr>
            </w:pPr>
          </w:p>
        </w:tc>
      </w:tr>
      <w:tr w:rsidR="00302F59"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p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r>
    </w:tbl>
    <w:p w:rsidR="00302F59" w:rsidRDefault="00302F59" w:rsidP="00302F59">
      <w:pPr>
        <w:pStyle w:val="Heading1"/>
        <w:spacing w:line="276" w:lineRule="auto"/>
        <w:ind w:left="0" w:firstLine="0"/>
      </w:pPr>
    </w:p>
    <w:p w:rsidR="00CB2E6A" w:rsidRDefault="00CB2E6A">
      <w:pPr>
        <w:suppressAutoHyphens w:val="0"/>
        <w:rPr>
          <w:b/>
          <w:bCs/>
        </w:rPr>
      </w:pPr>
      <w:r>
        <w:br w:type="page"/>
      </w:r>
    </w:p>
    <w:p w:rsidR="00CB2E6A" w:rsidRDefault="00CB2E6A" w:rsidP="00CB2E6A">
      <w:pPr>
        <w:jc w:val="center"/>
      </w:pPr>
      <w:r>
        <w:rPr>
          <w:b/>
          <w:sz w:val="28"/>
        </w:rPr>
        <w:lastRenderedPageBreak/>
        <w:t>Experiment No: 1</w:t>
      </w:r>
      <w:r w:rsidR="004E1646">
        <w:rPr>
          <w:b/>
          <w:sz w:val="28"/>
        </w:rPr>
        <w:t>6</w:t>
      </w:r>
    </w:p>
    <w:p w:rsidR="00CB2E6A" w:rsidRDefault="00CB2E6A" w:rsidP="00CB2E6A">
      <w:pPr>
        <w:jc w:val="both"/>
      </w:pPr>
    </w:p>
    <w:p w:rsidR="00CB2E6A" w:rsidRDefault="00CB2E6A" w:rsidP="00CB2E6A">
      <w:pPr>
        <w:jc w:val="both"/>
        <w:rPr>
          <w:sz w:val="24"/>
          <w:szCs w:val="24"/>
        </w:rPr>
      </w:pPr>
      <w:r w:rsidRPr="00CB2E6A">
        <w:rPr>
          <w:sz w:val="24"/>
          <w:szCs w:val="24"/>
        </w:rPr>
        <w:t>Implement Rabin-Karp string matching algorithm.</w:t>
      </w:r>
    </w:p>
    <w:p w:rsidR="00CB2E6A" w:rsidRPr="00CB2E6A" w:rsidRDefault="00CB2E6A" w:rsidP="00CB2E6A">
      <w:pPr>
        <w:jc w:val="both"/>
        <w:rPr>
          <w:b/>
          <w:sz w:val="24"/>
          <w:szCs w:val="24"/>
        </w:rPr>
      </w:pPr>
    </w:p>
    <w:p w:rsidR="00CB2E6A" w:rsidRDefault="00CB2E6A" w:rsidP="00CB2E6A">
      <w:pPr>
        <w:jc w:val="both"/>
      </w:pPr>
      <w:r>
        <w:rPr>
          <w:b/>
          <w:sz w:val="24"/>
        </w:rPr>
        <w:t>Date:</w:t>
      </w:r>
    </w:p>
    <w:p w:rsidR="00CB2E6A" w:rsidRDefault="00CB2E6A" w:rsidP="00CB2E6A">
      <w:pPr>
        <w:jc w:val="both"/>
        <w:rPr>
          <w:b/>
          <w:sz w:val="24"/>
        </w:rPr>
      </w:pPr>
    </w:p>
    <w:p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CB2E6A" w:rsidRDefault="00CB2E6A" w:rsidP="00CB2E6A">
      <w:pPr>
        <w:jc w:val="both"/>
        <w:rPr>
          <w:b/>
          <w:w w:val="110"/>
        </w:rPr>
      </w:pPr>
    </w:p>
    <w:p w:rsidR="00CB2E6A" w:rsidRDefault="00CB2E6A" w:rsidP="00CB2E6A">
      <w:pPr>
        <w:jc w:val="both"/>
      </w:pPr>
      <w:r>
        <w:rPr>
          <w:b/>
          <w:sz w:val="24"/>
        </w:rPr>
        <w:t>Relevant CO: CO4</w:t>
      </w:r>
    </w:p>
    <w:p w:rsidR="00CB2E6A" w:rsidRDefault="00CB2E6A" w:rsidP="00CB2E6A">
      <w:pPr>
        <w:jc w:val="both"/>
        <w:rPr>
          <w:b/>
          <w:sz w:val="24"/>
        </w:rPr>
      </w:pPr>
    </w:p>
    <w:p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rsidR="00CB2E6A" w:rsidRDefault="00CB2E6A" w:rsidP="00CB2E6A">
      <w:pPr>
        <w:jc w:val="both"/>
        <w:rPr>
          <w:b/>
          <w:sz w:val="24"/>
        </w:rPr>
      </w:pPr>
    </w:p>
    <w:p w:rsidR="00CB2E6A" w:rsidRDefault="00CB2E6A" w:rsidP="00CB2E6A">
      <w:pPr>
        <w:jc w:val="both"/>
      </w:pPr>
      <w:r>
        <w:rPr>
          <w:b/>
          <w:sz w:val="24"/>
        </w:rPr>
        <w:t xml:space="preserve">Equipment/Instruments: </w:t>
      </w:r>
      <w:r>
        <w:rPr>
          <w:sz w:val="24"/>
        </w:rPr>
        <w:t xml:space="preserve">Computer System, Any C language editor </w:t>
      </w:r>
    </w:p>
    <w:p w:rsidR="00CB2E6A" w:rsidRDefault="00CB2E6A" w:rsidP="00CB2E6A">
      <w:pPr>
        <w:jc w:val="both"/>
        <w:rPr>
          <w:b/>
          <w:sz w:val="24"/>
        </w:rPr>
      </w:pPr>
    </w:p>
    <w:p w:rsidR="00CB2E6A" w:rsidRDefault="00CB2E6A" w:rsidP="00CB2E6A">
      <w:pPr>
        <w:jc w:val="both"/>
        <w:rPr>
          <w:b/>
          <w:sz w:val="24"/>
        </w:rPr>
      </w:pPr>
      <w:r>
        <w:rPr>
          <w:b/>
          <w:sz w:val="24"/>
        </w:rPr>
        <w:t>Theory:</w:t>
      </w:r>
    </w:p>
    <w:p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This algorithm is used to find all the occurrences of a given pattern ‘P’’ in a given string ‘S’ in O(Ns + Np) time</w:t>
      </w:r>
      <w:r>
        <w:rPr>
          <w:sz w:val="24"/>
          <w:szCs w:val="24"/>
        </w:rPr>
        <w:t xml:space="preserve"> in average case</w:t>
      </w:r>
      <w:r w:rsidRPr="00F412E3">
        <w:rPr>
          <w:sz w:val="24"/>
          <w:szCs w:val="24"/>
        </w:rPr>
        <w:t>, where ‘Ns’ and ‘Np’ are the lengths of ‘S’’ and ‘P’, respectively.</w:t>
      </w:r>
    </w:p>
    <w:p w:rsidR="005B29DF" w:rsidRDefault="005B29DF" w:rsidP="00CB2E6A">
      <w:pPr>
        <w:jc w:val="both"/>
        <w:rPr>
          <w:sz w:val="24"/>
          <w:szCs w:val="24"/>
        </w:rPr>
      </w:pPr>
    </w:p>
    <w:p w:rsidR="00F412E3" w:rsidRPr="00F412E3" w:rsidRDefault="00F412E3" w:rsidP="00F412E3">
      <w:pPr>
        <w:jc w:val="both"/>
        <w:rPr>
          <w:sz w:val="24"/>
          <w:szCs w:val="24"/>
        </w:rPr>
      </w:pPr>
      <w:r w:rsidRPr="00F412E3">
        <w:rPr>
          <w:sz w:val="24"/>
          <w:szCs w:val="24"/>
        </w:rPr>
        <w:t>Let’s take an example to make it more clear.</w:t>
      </w:r>
    </w:p>
    <w:p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O(</w:t>
      </w:r>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rsidR="00CB2E6A" w:rsidRDefault="00CB2E6A" w:rsidP="0049600E">
      <w:pPr>
        <w:jc w:val="both"/>
        <w:rPr>
          <w:b/>
          <w:sz w:val="24"/>
        </w:rPr>
      </w:pPr>
      <w:r>
        <w:rPr>
          <w:b/>
          <w:sz w:val="24"/>
        </w:rPr>
        <w:t>Observations:</w:t>
      </w:r>
    </w:p>
    <w:p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rsidR="00CB2E6A" w:rsidRDefault="00CB2E6A" w:rsidP="00CB2E6A">
      <w:pPr>
        <w:jc w:val="both"/>
        <w:rPr>
          <w:bCs/>
          <w:sz w:val="24"/>
        </w:rPr>
      </w:pPr>
    </w:p>
    <w:p w:rsidR="00CB2E6A" w:rsidRDefault="00CB2E6A" w:rsidP="00CB2E6A">
      <w:pPr>
        <w:jc w:val="both"/>
        <w:rPr>
          <w:bCs/>
          <w:sz w:val="24"/>
        </w:rPr>
      </w:pPr>
    </w:p>
    <w:p w:rsidR="00CB2E6A" w:rsidRPr="004578C3" w:rsidRDefault="00CB2E6A" w:rsidP="00CB2E6A">
      <w:pPr>
        <w:jc w:val="both"/>
        <w:rPr>
          <w:bCs/>
        </w:rPr>
      </w:pPr>
    </w:p>
    <w:p w:rsidR="00CB2E6A" w:rsidRDefault="00CB2E6A" w:rsidP="00CB2E6A">
      <w:pPr>
        <w:jc w:val="both"/>
        <w:rPr>
          <w:b/>
          <w:sz w:val="24"/>
        </w:rPr>
      </w:pPr>
      <w:r>
        <w:rPr>
          <w:b/>
          <w:sz w:val="24"/>
        </w:rPr>
        <w:t>Result</w:t>
      </w:r>
    </w:p>
    <w:p w:rsidR="00CB2E6A" w:rsidRPr="00A30372" w:rsidRDefault="00CB2E6A" w:rsidP="00CB2E6A">
      <w:pPr>
        <w:jc w:val="both"/>
        <w:rPr>
          <w:bCs/>
          <w:sz w:val="24"/>
        </w:rPr>
      </w:pPr>
      <w:r w:rsidRPr="00A30372">
        <w:rPr>
          <w:bCs/>
          <w:sz w:val="24"/>
        </w:rPr>
        <w:t xml:space="preserve">Write output of your program </w:t>
      </w:r>
    </w:p>
    <w:p w:rsidR="00CB2E6A" w:rsidRDefault="00CB2E6A" w:rsidP="00CB2E6A">
      <w:pPr>
        <w:jc w:val="both"/>
        <w:rPr>
          <w:b/>
          <w:bCs/>
          <w:sz w:val="24"/>
          <w:szCs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pPr>
      <w:r>
        <w:rPr>
          <w:b/>
          <w:sz w:val="24"/>
        </w:rPr>
        <w:t xml:space="preserve">Conclusion: </w:t>
      </w: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pPr>
      <w:r>
        <w:rPr>
          <w:b/>
          <w:sz w:val="24"/>
        </w:rPr>
        <w:t xml:space="preserve">Quiz: </w:t>
      </w:r>
    </w:p>
    <w:p w:rsidR="00CB2E6A" w:rsidRDefault="00CB2E6A" w:rsidP="00CB2E6A">
      <w:pPr>
        <w:numPr>
          <w:ilvl w:val="0"/>
          <w:numId w:val="40"/>
        </w:numPr>
        <w:jc w:val="both"/>
        <w:rPr>
          <w:sz w:val="24"/>
        </w:rPr>
      </w:pPr>
      <w:r w:rsidRPr="00CB2E6A">
        <w:rPr>
          <w:sz w:val="24"/>
        </w:rPr>
        <w:t>What is the Rabin-Karp algorithm used for?</w:t>
      </w:r>
    </w:p>
    <w:p w:rsidR="00CB2E6A" w:rsidRPr="00CB2E6A" w:rsidRDefault="00CB2E6A" w:rsidP="00CB2E6A">
      <w:pPr>
        <w:jc w:val="both"/>
        <w:rPr>
          <w:sz w:val="24"/>
        </w:rPr>
      </w:pPr>
      <w:r w:rsidRPr="0008680F">
        <w:rPr>
          <w:b/>
          <w:bCs/>
          <w:sz w:val="24"/>
        </w:rPr>
        <w:t>Answer:</w:t>
      </w:r>
    </w:p>
    <w:p w:rsidR="00CB2E6A" w:rsidRDefault="00CB2E6A" w:rsidP="00CB2E6A">
      <w:pPr>
        <w:ind w:left="360"/>
        <w:jc w:val="both"/>
      </w:pPr>
    </w:p>
    <w:p w:rsidR="00CB2E6A" w:rsidRPr="00CB2E6A" w:rsidRDefault="00CB2E6A" w:rsidP="00CB2E6A">
      <w:pPr>
        <w:ind w:left="360"/>
        <w:jc w:val="both"/>
      </w:pPr>
    </w:p>
    <w:p w:rsidR="00CB2E6A" w:rsidRPr="0008680F" w:rsidRDefault="00CB2E6A" w:rsidP="00CB2E6A">
      <w:pPr>
        <w:numPr>
          <w:ilvl w:val="0"/>
          <w:numId w:val="40"/>
        </w:numPr>
        <w:jc w:val="both"/>
      </w:pPr>
      <w:r w:rsidRPr="00CB2E6A">
        <w:rPr>
          <w:sz w:val="24"/>
        </w:rPr>
        <w:t>What is the time complexity of the Rabin-Karp algorithm in the average case?</w:t>
      </w:r>
    </w:p>
    <w:p w:rsidR="00CB2E6A" w:rsidRPr="0008680F" w:rsidRDefault="00CB2E6A" w:rsidP="00CB2E6A">
      <w:pPr>
        <w:jc w:val="both"/>
        <w:rPr>
          <w:b/>
          <w:bCs/>
          <w:sz w:val="24"/>
        </w:rPr>
      </w:pPr>
      <w:r w:rsidRPr="0008680F">
        <w:rPr>
          <w:b/>
          <w:bCs/>
          <w:sz w:val="24"/>
        </w:rPr>
        <w:t>Answer:</w:t>
      </w:r>
    </w:p>
    <w:p w:rsidR="00CB2E6A" w:rsidRDefault="00CB2E6A" w:rsidP="00CB2E6A">
      <w:pPr>
        <w:jc w:val="both"/>
        <w:rPr>
          <w:sz w:val="24"/>
        </w:rPr>
      </w:pPr>
    </w:p>
    <w:p w:rsidR="00CB2E6A" w:rsidRDefault="00CB2E6A" w:rsidP="00CB2E6A">
      <w:pPr>
        <w:jc w:val="both"/>
        <w:rPr>
          <w:sz w:val="24"/>
        </w:rPr>
      </w:pPr>
    </w:p>
    <w:p w:rsidR="00CB2E6A" w:rsidRPr="0008680F" w:rsidRDefault="00CB2E6A" w:rsidP="00CB2E6A">
      <w:pPr>
        <w:numPr>
          <w:ilvl w:val="0"/>
          <w:numId w:val="40"/>
        </w:numPr>
        <w:jc w:val="both"/>
      </w:pPr>
      <w:r w:rsidRPr="00CB2E6A">
        <w:rPr>
          <w:sz w:val="24"/>
        </w:rPr>
        <w:t>What is the main advantage of the Rabin-Karp algorithm over the brute force algorithm for string matching?</w:t>
      </w:r>
    </w:p>
    <w:p w:rsidR="00CB2E6A" w:rsidRDefault="00CB2E6A" w:rsidP="00CB2E6A">
      <w:pPr>
        <w:jc w:val="both"/>
        <w:rPr>
          <w:b/>
          <w:bCs/>
          <w:sz w:val="24"/>
        </w:rPr>
      </w:pPr>
      <w:r w:rsidRPr="0008680F">
        <w:rPr>
          <w:b/>
          <w:bCs/>
          <w:sz w:val="24"/>
        </w:rPr>
        <w:t>Answer:</w:t>
      </w:r>
    </w:p>
    <w:p w:rsidR="00CB2E6A" w:rsidRDefault="00CB2E6A" w:rsidP="00CB2E6A">
      <w:pPr>
        <w:jc w:val="both"/>
        <w:rPr>
          <w:b/>
          <w:bCs/>
          <w:sz w:val="24"/>
        </w:rPr>
      </w:pPr>
    </w:p>
    <w:p w:rsidR="00CB2E6A" w:rsidRDefault="00CB2E6A" w:rsidP="00CB2E6A">
      <w:pPr>
        <w:jc w:val="both"/>
        <w:rPr>
          <w:b/>
          <w:bCs/>
          <w:sz w:val="24"/>
        </w:rPr>
      </w:pPr>
    </w:p>
    <w:p w:rsidR="00CB2E6A" w:rsidRPr="0008680F" w:rsidRDefault="00CB2E6A" w:rsidP="00CB2E6A">
      <w:pPr>
        <w:numPr>
          <w:ilvl w:val="0"/>
          <w:numId w:val="40"/>
        </w:numPr>
        <w:jc w:val="both"/>
      </w:pPr>
      <w:r w:rsidRPr="00CB2E6A">
        <w:rPr>
          <w:sz w:val="24"/>
        </w:rPr>
        <w:t>What is the worst-case time complexity of the Rabin-Karp algorithm?</w:t>
      </w:r>
    </w:p>
    <w:p w:rsidR="00CB2E6A" w:rsidRDefault="00CB2E6A" w:rsidP="00CB2E6A">
      <w:pPr>
        <w:jc w:val="both"/>
        <w:rPr>
          <w:b/>
          <w:bCs/>
          <w:sz w:val="24"/>
        </w:rPr>
      </w:pPr>
      <w:r w:rsidRPr="0008680F">
        <w:rPr>
          <w:b/>
          <w:bCs/>
          <w:sz w:val="24"/>
        </w:rPr>
        <w:t>Answer:</w:t>
      </w:r>
    </w:p>
    <w:p w:rsidR="00CB2E6A" w:rsidRDefault="00CB2E6A"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rsidR="00CB2E6A" w:rsidRDefault="00CB2E6A" w:rsidP="00CB2E6A">
      <w:pPr>
        <w:pStyle w:val="Heading1"/>
        <w:numPr>
          <w:ilvl w:val="3"/>
          <w:numId w:val="4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B2E6A" w:rsidRDefault="00CB2E6A" w:rsidP="00CB2E6A">
      <w:pPr>
        <w:pStyle w:val="Heading1"/>
        <w:numPr>
          <w:ilvl w:val="3"/>
          <w:numId w:val="4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CB2E6A" w:rsidRDefault="00CB2E6A" w:rsidP="00CB2E6A">
      <w:pPr>
        <w:pStyle w:val="Heading1"/>
        <w:spacing w:line="276" w:lineRule="auto"/>
        <w:jc w:val="both"/>
        <w:rPr>
          <w:b w:val="0"/>
          <w:bCs w:val="0"/>
          <w:sz w:val="24"/>
          <w:szCs w:val="24"/>
        </w:rPr>
      </w:pPr>
    </w:p>
    <w:p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rsidR="00CB2E6A" w:rsidRDefault="00CB2E6A" w:rsidP="00CB2E6A">
      <w:pPr>
        <w:pStyle w:val="Heading1"/>
        <w:spacing w:line="276" w:lineRule="auto"/>
        <w:ind w:left="0" w:firstLine="0"/>
        <w:rPr>
          <w:b w:val="0"/>
          <w:bCs w:val="0"/>
          <w:sz w:val="24"/>
        </w:rPr>
      </w:pPr>
    </w:p>
    <w:p w:rsidR="00CB2E6A" w:rsidRDefault="00CB2E6A"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CB2E6A" w:rsidRDefault="00CB2E6A" w:rsidP="00CB2E6A">
      <w:pPr>
        <w:pStyle w:val="Heading1"/>
        <w:spacing w:line="276" w:lineRule="auto"/>
        <w:ind w:left="0" w:firstLine="0"/>
      </w:pPr>
      <w:r>
        <w:rPr>
          <w:sz w:val="24"/>
        </w:rPr>
        <w:t>Rubric wise marks obtained:</w:t>
      </w:r>
    </w:p>
    <w:p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rsidTr="00CB2E6A">
        <w:trPr>
          <w:trHeight w:val="856"/>
        </w:trPr>
        <w:tc>
          <w:tcPr>
            <w:tcW w:w="1193" w:type="dxa"/>
            <w:vMerge w:val="restart"/>
            <w:tcBorders>
              <w:top w:val="single" w:sz="4" w:space="0" w:color="00000A"/>
              <w:left w:val="single" w:sz="4" w:space="0" w:color="00000A"/>
              <w:right w:val="single" w:sz="4" w:space="0" w:color="00000A"/>
            </w:tcBorders>
          </w:tcPr>
          <w:p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Understanding of problem</w:t>
            </w:r>
          </w:p>
          <w:p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Program Implementation</w:t>
            </w:r>
          </w:p>
          <w:p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Documentation &amp;Timely Submission</w:t>
            </w:r>
          </w:p>
          <w:p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szCs w:val="24"/>
              </w:rPr>
            </w:pPr>
            <w:r>
              <w:rPr>
                <w:sz w:val="24"/>
                <w:szCs w:val="24"/>
              </w:rPr>
              <w:t>Total</w:t>
            </w:r>
          </w:p>
          <w:p w:rsidR="00CB2E6A" w:rsidRDefault="00CB2E6A" w:rsidP="00CB2E6A">
            <w:pPr>
              <w:pStyle w:val="Heading1"/>
              <w:spacing w:line="276" w:lineRule="auto"/>
              <w:ind w:left="0" w:firstLine="0"/>
              <w:jc w:val="center"/>
            </w:pPr>
            <w:r>
              <w:rPr>
                <w:sz w:val="24"/>
                <w:szCs w:val="24"/>
              </w:rPr>
              <w:t>(10)</w:t>
            </w:r>
          </w:p>
        </w:tc>
      </w:tr>
      <w:tr w:rsidR="00CB2E6A" w:rsidTr="00CB2E6A">
        <w:trPr>
          <w:trHeight w:val="403"/>
        </w:trPr>
        <w:tc>
          <w:tcPr>
            <w:tcW w:w="1193" w:type="dxa"/>
            <w:vMerge/>
            <w:tcBorders>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CB2E6A" w:rsidRDefault="00CB2E6A" w:rsidP="00CB2E6A">
            <w:pPr>
              <w:pStyle w:val="Heading1"/>
              <w:spacing w:line="276" w:lineRule="auto"/>
              <w:ind w:left="0" w:firstLine="0"/>
              <w:rPr>
                <w:sz w:val="17"/>
              </w:rPr>
            </w:pPr>
          </w:p>
        </w:tc>
      </w:tr>
      <w:tr w:rsidR="00CB2E6A"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p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r>
    </w:tbl>
    <w:p w:rsidR="00CB2E6A" w:rsidRDefault="00CB2E6A" w:rsidP="00CB2E6A">
      <w:pPr>
        <w:pStyle w:val="Heading1"/>
        <w:spacing w:line="276" w:lineRule="auto"/>
        <w:ind w:left="0" w:firstLine="0"/>
      </w:pPr>
    </w:p>
    <w:p w:rsidR="00302F59" w:rsidRDefault="00302F59" w:rsidP="00302F59">
      <w:pPr>
        <w:pStyle w:val="Heading1"/>
        <w:spacing w:line="276" w:lineRule="auto"/>
        <w:ind w:left="0" w:firstLine="0"/>
      </w:pPr>
    </w:p>
    <w:p w:rsidR="00302F59" w:rsidRDefault="00302F59" w:rsidP="00302F59">
      <w:pPr>
        <w:pStyle w:val="Heading1"/>
        <w:spacing w:line="276" w:lineRule="auto"/>
        <w:ind w:left="0" w:firstLine="0"/>
      </w:pPr>
    </w:p>
    <w:p w:rsidR="009301AD" w:rsidRDefault="009301AD">
      <w:pPr>
        <w:pStyle w:val="Heading1"/>
        <w:spacing w:line="276" w:lineRule="auto"/>
        <w:ind w:left="0" w:firstLine="0"/>
      </w:pPr>
    </w:p>
    <w:sectPr w:rsidR="009301AD" w:rsidSect="00C939D7">
      <w:headerReference w:type="even" r:id="rId48"/>
      <w:headerReference w:type="default" r:id="rId49"/>
      <w:footerReference w:type="even" r:id="rId50"/>
      <w:footerReference w:type="default" r:id="rId51"/>
      <w:headerReference w:type="first" r:id="rId52"/>
      <w:footerReference w:type="first" r:id="rId53"/>
      <w:pgSz w:w="11906" w:h="16838"/>
      <w:pgMar w:top="1021" w:right="1021" w:bottom="1021" w:left="1418" w:header="720" w:footer="720" w:gutter="0"/>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6050A" w:rsidRDefault="00F6050A">
      <w:r>
        <w:separator/>
      </w:r>
    </w:p>
  </w:endnote>
  <w:endnote w:type="continuationSeparator" w:id="0">
    <w:p w:rsidR="00F6050A" w:rsidRDefault="00F60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6050A" w:rsidRDefault="00F6050A">
      <w:r>
        <w:separator/>
      </w:r>
    </w:p>
  </w:footnote>
  <w:footnote w:type="continuationSeparator" w:id="0">
    <w:p w:rsidR="00F6050A" w:rsidRDefault="00F605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rsidP="00C0140B">
    <w:pPr>
      <w:spacing w:before="17"/>
      <w:ind w:left="20"/>
    </w:pPr>
    <w:r w:rsidRPr="008C7E2D">
      <w:rPr>
        <w:sz w:val="20"/>
        <w:szCs w:val="20"/>
      </w:rPr>
      <w:t>Analysis and Design of Algorithms</w:t>
    </w:r>
    <w:r>
      <w:rPr>
        <w:w w:val="110"/>
        <w:sz w:val="20"/>
        <w:szCs w:val="24"/>
      </w:rPr>
      <w:t xml:space="preserve"> (3150703)</w:t>
    </w:r>
  </w:p>
  <w:p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0BA6F97"/>
    <w:multiLevelType w:val="hybridMultilevel"/>
    <w:tmpl w:val="86E2F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266AC4"/>
    <w:multiLevelType w:val="hybridMultilevel"/>
    <w:tmpl w:val="4496C390"/>
    <w:lvl w:ilvl="0" w:tplc="1CDA3E2A">
      <w:start w:val="1"/>
      <w:numFmt w:val="decimal"/>
      <w:lvlText w:val="%1."/>
      <w:lvlJc w:val="left"/>
      <w:pPr>
        <w:tabs>
          <w:tab w:val="num" w:pos="720"/>
        </w:tabs>
        <w:ind w:left="720" w:hanging="360"/>
      </w:pPr>
    </w:lvl>
    <w:lvl w:ilvl="1" w:tplc="2702D808" w:tentative="1">
      <w:start w:val="1"/>
      <w:numFmt w:val="decimal"/>
      <w:lvlText w:val="%2."/>
      <w:lvlJc w:val="left"/>
      <w:pPr>
        <w:tabs>
          <w:tab w:val="num" w:pos="1440"/>
        </w:tabs>
        <w:ind w:left="1440" w:hanging="360"/>
      </w:pPr>
    </w:lvl>
    <w:lvl w:ilvl="2" w:tplc="3022E548" w:tentative="1">
      <w:start w:val="1"/>
      <w:numFmt w:val="decimal"/>
      <w:lvlText w:val="%3."/>
      <w:lvlJc w:val="left"/>
      <w:pPr>
        <w:tabs>
          <w:tab w:val="num" w:pos="2160"/>
        </w:tabs>
        <w:ind w:left="2160" w:hanging="360"/>
      </w:pPr>
    </w:lvl>
    <w:lvl w:ilvl="3" w:tplc="7CC62510" w:tentative="1">
      <w:start w:val="1"/>
      <w:numFmt w:val="decimal"/>
      <w:lvlText w:val="%4."/>
      <w:lvlJc w:val="left"/>
      <w:pPr>
        <w:tabs>
          <w:tab w:val="num" w:pos="2880"/>
        </w:tabs>
        <w:ind w:left="2880" w:hanging="360"/>
      </w:pPr>
    </w:lvl>
    <w:lvl w:ilvl="4" w:tplc="358ED4BE" w:tentative="1">
      <w:start w:val="1"/>
      <w:numFmt w:val="decimal"/>
      <w:lvlText w:val="%5."/>
      <w:lvlJc w:val="left"/>
      <w:pPr>
        <w:tabs>
          <w:tab w:val="num" w:pos="3600"/>
        </w:tabs>
        <w:ind w:left="3600" w:hanging="360"/>
      </w:pPr>
    </w:lvl>
    <w:lvl w:ilvl="5" w:tplc="2EF25D7A" w:tentative="1">
      <w:start w:val="1"/>
      <w:numFmt w:val="decimal"/>
      <w:lvlText w:val="%6."/>
      <w:lvlJc w:val="left"/>
      <w:pPr>
        <w:tabs>
          <w:tab w:val="num" w:pos="4320"/>
        </w:tabs>
        <w:ind w:left="4320" w:hanging="360"/>
      </w:pPr>
    </w:lvl>
    <w:lvl w:ilvl="6" w:tplc="A0D21DCA" w:tentative="1">
      <w:start w:val="1"/>
      <w:numFmt w:val="decimal"/>
      <w:lvlText w:val="%7."/>
      <w:lvlJc w:val="left"/>
      <w:pPr>
        <w:tabs>
          <w:tab w:val="num" w:pos="5040"/>
        </w:tabs>
        <w:ind w:left="5040" w:hanging="360"/>
      </w:pPr>
    </w:lvl>
    <w:lvl w:ilvl="7" w:tplc="488ECF32" w:tentative="1">
      <w:start w:val="1"/>
      <w:numFmt w:val="decimal"/>
      <w:lvlText w:val="%8."/>
      <w:lvlJc w:val="left"/>
      <w:pPr>
        <w:tabs>
          <w:tab w:val="num" w:pos="5760"/>
        </w:tabs>
        <w:ind w:left="5760" w:hanging="360"/>
      </w:pPr>
    </w:lvl>
    <w:lvl w:ilvl="8" w:tplc="57082194" w:tentative="1">
      <w:start w:val="1"/>
      <w:numFmt w:val="decimal"/>
      <w:lvlText w:val="%9."/>
      <w:lvlJc w:val="left"/>
      <w:pPr>
        <w:tabs>
          <w:tab w:val="num" w:pos="6480"/>
        </w:tabs>
        <w:ind w:left="6480" w:hanging="360"/>
      </w:pPr>
    </w:lvl>
  </w:abstractNum>
  <w:abstractNum w:abstractNumId="18" w15:restartNumberingAfterBreak="0">
    <w:nsid w:val="1A4F002F"/>
    <w:multiLevelType w:val="hybridMultilevel"/>
    <w:tmpl w:val="8BF25202"/>
    <w:lvl w:ilvl="0" w:tplc="823A669C">
      <w:start w:val="1"/>
      <w:numFmt w:val="decimal"/>
      <w:lvlText w:val="%1."/>
      <w:lvlJc w:val="left"/>
      <w:pPr>
        <w:tabs>
          <w:tab w:val="num" w:pos="720"/>
        </w:tabs>
        <w:ind w:left="720" w:hanging="360"/>
      </w:pPr>
    </w:lvl>
    <w:lvl w:ilvl="1" w:tplc="DE227508" w:tentative="1">
      <w:start w:val="1"/>
      <w:numFmt w:val="decimal"/>
      <w:lvlText w:val="%2."/>
      <w:lvlJc w:val="left"/>
      <w:pPr>
        <w:tabs>
          <w:tab w:val="num" w:pos="1440"/>
        </w:tabs>
        <w:ind w:left="1440" w:hanging="360"/>
      </w:pPr>
    </w:lvl>
    <w:lvl w:ilvl="2" w:tplc="3D74122E" w:tentative="1">
      <w:start w:val="1"/>
      <w:numFmt w:val="decimal"/>
      <w:lvlText w:val="%3."/>
      <w:lvlJc w:val="left"/>
      <w:pPr>
        <w:tabs>
          <w:tab w:val="num" w:pos="2160"/>
        </w:tabs>
        <w:ind w:left="2160" w:hanging="360"/>
      </w:pPr>
    </w:lvl>
    <w:lvl w:ilvl="3" w:tplc="D9726CA4" w:tentative="1">
      <w:start w:val="1"/>
      <w:numFmt w:val="decimal"/>
      <w:lvlText w:val="%4."/>
      <w:lvlJc w:val="left"/>
      <w:pPr>
        <w:tabs>
          <w:tab w:val="num" w:pos="2880"/>
        </w:tabs>
        <w:ind w:left="2880" w:hanging="360"/>
      </w:pPr>
    </w:lvl>
    <w:lvl w:ilvl="4" w:tplc="486A719E" w:tentative="1">
      <w:start w:val="1"/>
      <w:numFmt w:val="decimal"/>
      <w:lvlText w:val="%5."/>
      <w:lvlJc w:val="left"/>
      <w:pPr>
        <w:tabs>
          <w:tab w:val="num" w:pos="3600"/>
        </w:tabs>
        <w:ind w:left="3600" w:hanging="360"/>
      </w:pPr>
    </w:lvl>
    <w:lvl w:ilvl="5" w:tplc="1B5616CE" w:tentative="1">
      <w:start w:val="1"/>
      <w:numFmt w:val="decimal"/>
      <w:lvlText w:val="%6."/>
      <w:lvlJc w:val="left"/>
      <w:pPr>
        <w:tabs>
          <w:tab w:val="num" w:pos="4320"/>
        </w:tabs>
        <w:ind w:left="4320" w:hanging="360"/>
      </w:pPr>
    </w:lvl>
    <w:lvl w:ilvl="6" w:tplc="21286552" w:tentative="1">
      <w:start w:val="1"/>
      <w:numFmt w:val="decimal"/>
      <w:lvlText w:val="%7."/>
      <w:lvlJc w:val="left"/>
      <w:pPr>
        <w:tabs>
          <w:tab w:val="num" w:pos="5040"/>
        </w:tabs>
        <w:ind w:left="5040" w:hanging="360"/>
      </w:pPr>
    </w:lvl>
    <w:lvl w:ilvl="7" w:tplc="883CEF5A" w:tentative="1">
      <w:start w:val="1"/>
      <w:numFmt w:val="decimal"/>
      <w:lvlText w:val="%8."/>
      <w:lvlJc w:val="left"/>
      <w:pPr>
        <w:tabs>
          <w:tab w:val="num" w:pos="5760"/>
        </w:tabs>
        <w:ind w:left="5760" w:hanging="360"/>
      </w:pPr>
    </w:lvl>
    <w:lvl w:ilvl="8" w:tplc="1452F990" w:tentative="1">
      <w:start w:val="1"/>
      <w:numFmt w:val="decimal"/>
      <w:lvlText w:val="%9."/>
      <w:lvlJc w:val="left"/>
      <w:pPr>
        <w:tabs>
          <w:tab w:val="num" w:pos="6480"/>
        </w:tabs>
        <w:ind w:left="6480" w:hanging="360"/>
      </w:pPr>
    </w:lvl>
  </w:abstractNum>
  <w:abstractNum w:abstractNumId="19"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D975079"/>
    <w:multiLevelType w:val="hybridMultilevel"/>
    <w:tmpl w:val="F46A4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1F687D5B"/>
    <w:multiLevelType w:val="hybridMultilevel"/>
    <w:tmpl w:val="4BA2E8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17ADE"/>
    <w:multiLevelType w:val="hybridMultilevel"/>
    <w:tmpl w:val="F998C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04EF7"/>
    <w:multiLevelType w:val="hybridMultilevel"/>
    <w:tmpl w:val="1B46C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2B329D"/>
    <w:multiLevelType w:val="hybridMultilevel"/>
    <w:tmpl w:val="D1206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14249EA"/>
    <w:multiLevelType w:val="hybridMultilevel"/>
    <w:tmpl w:val="ABCEA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59A222E">
      <w:start w:val="1"/>
      <w:numFmt w:val="decimal"/>
      <w:lvlText w:val="%3."/>
      <w:lvlJc w:val="lef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57E356B0"/>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E87C67"/>
    <w:multiLevelType w:val="hybridMultilevel"/>
    <w:tmpl w:val="A7701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A65933"/>
    <w:multiLevelType w:val="hybridMultilevel"/>
    <w:tmpl w:val="63F4E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E71652A"/>
    <w:multiLevelType w:val="hybridMultilevel"/>
    <w:tmpl w:val="AABEB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6970294F"/>
    <w:multiLevelType w:val="hybridMultilevel"/>
    <w:tmpl w:val="FBFA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C609F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753B2017"/>
    <w:multiLevelType w:val="hybridMultilevel"/>
    <w:tmpl w:val="A16AF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754147C"/>
    <w:multiLevelType w:val="multilevel"/>
    <w:tmpl w:val="175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7F3B54E6"/>
    <w:multiLevelType w:val="hybridMultilevel"/>
    <w:tmpl w:val="9A342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4"/>
  </w:num>
  <w:num w:numId="6" w16cid:durableId="675618506">
    <w:abstractNumId w:val="34"/>
  </w:num>
  <w:num w:numId="7" w16cid:durableId="1264265084">
    <w:abstractNumId w:val="16"/>
  </w:num>
  <w:num w:numId="8" w16cid:durableId="177356764">
    <w:abstractNumId w:val="32"/>
  </w:num>
  <w:num w:numId="9" w16cid:durableId="2008170975">
    <w:abstractNumId w:val="39"/>
  </w:num>
  <w:num w:numId="10" w16cid:durableId="122964179">
    <w:abstractNumId w:val="9"/>
  </w:num>
  <w:num w:numId="11" w16cid:durableId="854028918">
    <w:abstractNumId w:val="37"/>
  </w:num>
  <w:num w:numId="12" w16cid:durableId="1057969843">
    <w:abstractNumId w:val="60"/>
  </w:num>
  <w:num w:numId="13" w16cid:durableId="250240903">
    <w:abstractNumId w:val="28"/>
  </w:num>
  <w:num w:numId="14" w16cid:durableId="1032262314">
    <w:abstractNumId w:val="10"/>
  </w:num>
  <w:num w:numId="15" w16cid:durableId="898639051">
    <w:abstractNumId w:val="22"/>
  </w:num>
  <w:num w:numId="16" w16cid:durableId="800614530">
    <w:abstractNumId w:val="47"/>
  </w:num>
  <w:num w:numId="17" w16cid:durableId="1682201670">
    <w:abstractNumId w:val="7"/>
  </w:num>
  <w:num w:numId="18" w16cid:durableId="41445896">
    <w:abstractNumId w:val="53"/>
  </w:num>
  <w:num w:numId="19" w16cid:durableId="1755661417">
    <w:abstractNumId w:val="57"/>
  </w:num>
  <w:num w:numId="20" w16cid:durableId="1934388399">
    <w:abstractNumId w:val="30"/>
  </w:num>
  <w:num w:numId="21" w16cid:durableId="358698882">
    <w:abstractNumId w:val="55"/>
  </w:num>
  <w:num w:numId="22" w16cid:durableId="1323774126">
    <w:abstractNumId w:val="27"/>
  </w:num>
  <w:num w:numId="23" w16cid:durableId="532696441">
    <w:abstractNumId w:val="54"/>
  </w:num>
  <w:num w:numId="24" w16cid:durableId="640429028">
    <w:abstractNumId w:val="19"/>
  </w:num>
  <w:num w:numId="25" w16cid:durableId="867723390">
    <w:abstractNumId w:val="49"/>
  </w:num>
  <w:num w:numId="26" w16cid:durableId="2022507766">
    <w:abstractNumId w:val="12"/>
  </w:num>
  <w:num w:numId="27" w16cid:durableId="1005715591">
    <w:abstractNumId w:val="38"/>
  </w:num>
  <w:num w:numId="28" w16cid:durableId="921648657">
    <w:abstractNumId w:val="20"/>
  </w:num>
  <w:num w:numId="29" w16cid:durableId="1254627266">
    <w:abstractNumId w:val="65"/>
  </w:num>
  <w:num w:numId="30" w16cid:durableId="674310155">
    <w:abstractNumId w:val="40"/>
  </w:num>
  <w:num w:numId="31" w16cid:durableId="1599412138">
    <w:abstractNumId w:val="26"/>
  </w:num>
  <w:num w:numId="32" w16cid:durableId="1878395825">
    <w:abstractNumId w:val="46"/>
  </w:num>
  <w:num w:numId="33" w16cid:durableId="1724676339">
    <w:abstractNumId w:val="18"/>
  </w:num>
  <w:num w:numId="34" w16cid:durableId="200749653">
    <w:abstractNumId w:val="52"/>
  </w:num>
  <w:num w:numId="35" w16cid:durableId="1274441112">
    <w:abstractNumId w:val="17"/>
  </w:num>
  <w:num w:numId="36" w16cid:durableId="832601259">
    <w:abstractNumId w:val="41"/>
  </w:num>
  <w:num w:numId="37" w16cid:durableId="1726485130">
    <w:abstractNumId w:val="31"/>
  </w:num>
  <w:num w:numId="38" w16cid:durableId="1995837400">
    <w:abstractNumId w:val="36"/>
  </w:num>
  <w:num w:numId="39" w16cid:durableId="2135513531">
    <w:abstractNumId w:val="45"/>
  </w:num>
  <w:num w:numId="40" w16cid:durableId="1316296261">
    <w:abstractNumId w:val="13"/>
  </w:num>
  <w:num w:numId="41" w16cid:durableId="1442411175">
    <w:abstractNumId w:val="11"/>
  </w:num>
  <w:num w:numId="42" w16cid:durableId="197209100">
    <w:abstractNumId w:val="35"/>
  </w:num>
  <w:num w:numId="43" w16cid:durableId="972948412">
    <w:abstractNumId w:val="58"/>
  </w:num>
  <w:num w:numId="44" w16cid:durableId="11417788">
    <w:abstractNumId w:val="33"/>
  </w:num>
  <w:num w:numId="45" w16cid:durableId="1829131880">
    <w:abstractNumId w:val="21"/>
  </w:num>
  <w:num w:numId="46" w16cid:durableId="743725027">
    <w:abstractNumId w:val="62"/>
  </w:num>
  <w:num w:numId="47" w16cid:durableId="230119607">
    <w:abstractNumId w:val="25"/>
  </w:num>
  <w:num w:numId="48" w16cid:durableId="137722149">
    <w:abstractNumId w:val="48"/>
  </w:num>
  <w:num w:numId="49" w16cid:durableId="1893038308">
    <w:abstractNumId w:val="44"/>
  </w:num>
  <w:num w:numId="50" w16cid:durableId="1577128419">
    <w:abstractNumId w:val="64"/>
  </w:num>
  <w:num w:numId="51" w16cid:durableId="684551395">
    <w:abstractNumId w:val="14"/>
  </w:num>
  <w:num w:numId="52" w16cid:durableId="11494858">
    <w:abstractNumId w:val="43"/>
  </w:num>
  <w:num w:numId="53" w16cid:durableId="1051271224">
    <w:abstractNumId w:val="29"/>
  </w:num>
  <w:num w:numId="54" w16cid:durableId="1545481814">
    <w:abstractNumId w:val="42"/>
  </w:num>
  <w:num w:numId="55" w16cid:durableId="560403917">
    <w:abstractNumId w:val="8"/>
  </w:num>
  <w:num w:numId="56" w16cid:durableId="1343897343">
    <w:abstractNumId w:val="61"/>
  </w:num>
  <w:num w:numId="57" w16cid:durableId="1897164652">
    <w:abstractNumId w:val="63"/>
  </w:num>
  <w:num w:numId="58" w16cid:durableId="881483305">
    <w:abstractNumId w:val="23"/>
  </w:num>
  <w:num w:numId="59" w16cid:durableId="1347748029">
    <w:abstractNumId w:val="66"/>
  </w:num>
  <w:num w:numId="60" w16cid:durableId="1463427246">
    <w:abstractNumId w:val="56"/>
  </w:num>
  <w:num w:numId="61" w16cid:durableId="1592397766">
    <w:abstractNumId w:val="50"/>
  </w:num>
  <w:num w:numId="62" w16cid:durableId="729887212">
    <w:abstractNumId w:val="51"/>
  </w:num>
  <w:num w:numId="63" w16cid:durableId="1012294035">
    <w:abstractNumId w:val="15"/>
  </w:num>
  <w:num w:numId="64" w16cid:durableId="1548486833">
    <w:abstractNumId w:val="5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44E51"/>
    <w:rsid w:val="00046E3A"/>
    <w:rsid w:val="000535CE"/>
    <w:rsid w:val="00055A11"/>
    <w:rsid w:val="00057C5B"/>
    <w:rsid w:val="00060662"/>
    <w:rsid w:val="00080C2B"/>
    <w:rsid w:val="00083C6B"/>
    <w:rsid w:val="0008680F"/>
    <w:rsid w:val="00086FD1"/>
    <w:rsid w:val="000913A5"/>
    <w:rsid w:val="00091610"/>
    <w:rsid w:val="000922B8"/>
    <w:rsid w:val="000A64EE"/>
    <w:rsid w:val="000A68C5"/>
    <w:rsid w:val="000C772C"/>
    <w:rsid w:val="000C792C"/>
    <w:rsid w:val="000D0D23"/>
    <w:rsid w:val="000F63C3"/>
    <w:rsid w:val="00104A5A"/>
    <w:rsid w:val="00114A26"/>
    <w:rsid w:val="001305C0"/>
    <w:rsid w:val="001345A4"/>
    <w:rsid w:val="0013540B"/>
    <w:rsid w:val="001359B8"/>
    <w:rsid w:val="00144DBE"/>
    <w:rsid w:val="00152B72"/>
    <w:rsid w:val="0015393D"/>
    <w:rsid w:val="001544D4"/>
    <w:rsid w:val="0015629B"/>
    <w:rsid w:val="00162156"/>
    <w:rsid w:val="0019096C"/>
    <w:rsid w:val="001A343B"/>
    <w:rsid w:val="001B09E8"/>
    <w:rsid w:val="001C2FF8"/>
    <w:rsid w:val="001C6AAD"/>
    <w:rsid w:val="001D639A"/>
    <w:rsid w:val="001D6FDD"/>
    <w:rsid w:val="001E02EB"/>
    <w:rsid w:val="001E3035"/>
    <w:rsid w:val="001E72F5"/>
    <w:rsid w:val="001F3AF2"/>
    <w:rsid w:val="001F524C"/>
    <w:rsid w:val="001F7F53"/>
    <w:rsid w:val="00210E05"/>
    <w:rsid w:val="00214A80"/>
    <w:rsid w:val="00217D9F"/>
    <w:rsid w:val="00223439"/>
    <w:rsid w:val="00227292"/>
    <w:rsid w:val="0023037B"/>
    <w:rsid w:val="0023100A"/>
    <w:rsid w:val="00240CF8"/>
    <w:rsid w:val="0024307A"/>
    <w:rsid w:val="00244E3A"/>
    <w:rsid w:val="00255B5C"/>
    <w:rsid w:val="00267DEE"/>
    <w:rsid w:val="00284F61"/>
    <w:rsid w:val="0029008A"/>
    <w:rsid w:val="002945EF"/>
    <w:rsid w:val="00295A58"/>
    <w:rsid w:val="002A5CFC"/>
    <w:rsid w:val="002A6897"/>
    <w:rsid w:val="002B141A"/>
    <w:rsid w:val="002B70F8"/>
    <w:rsid w:val="002C584A"/>
    <w:rsid w:val="002C5C9F"/>
    <w:rsid w:val="002C79FF"/>
    <w:rsid w:val="002D0141"/>
    <w:rsid w:val="002D7458"/>
    <w:rsid w:val="002D753E"/>
    <w:rsid w:val="002E17ED"/>
    <w:rsid w:val="002E59EC"/>
    <w:rsid w:val="002F3D6D"/>
    <w:rsid w:val="00301C69"/>
    <w:rsid w:val="00302F59"/>
    <w:rsid w:val="0033012E"/>
    <w:rsid w:val="003336E7"/>
    <w:rsid w:val="003350BB"/>
    <w:rsid w:val="003437CC"/>
    <w:rsid w:val="00344DFE"/>
    <w:rsid w:val="00347C2E"/>
    <w:rsid w:val="0035094D"/>
    <w:rsid w:val="00352909"/>
    <w:rsid w:val="00355E04"/>
    <w:rsid w:val="00366E57"/>
    <w:rsid w:val="00370EF7"/>
    <w:rsid w:val="00373C29"/>
    <w:rsid w:val="00376063"/>
    <w:rsid w:val="0037707B"/>
    <w:rsid w:val="003814F8"/>
    <w:rsid w:val="003821FB"/>
    <w:rsid w:val="0038714A"/>
    <w:rsid w:val="003A32D6"/>
    <w:rsid w:val="003B3201"/>
    <w:rsid w:val="003C2652"/>
    <w:rsid w:val="003C4736"/>
    <w:rsid w:val="003F01AA"/>
    <w:rsid w:val="004017EB"/>
    <w:rsid w:val="00414019"/>
    <w:rsid w:val="004147DF"/>
    <w:rsid w:val="00434AB4"/>
    <w:rsid w:val="00447527"/>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6151"/>
    <w:rsid w:val="004D08ED"/>
    <w:rsid w:val="004D17B0"/>
    <w:rsid w:val="004D34D7"/>
    <w:rsid w:val="004D6FF6"/>
    <w:rsid w:val="004E0724"/>
    <w:rsid w:val="004E1646"/>
    <w:rsid w:val="004E1C83"/>
    <w:rsid w:val="004E3ECD"/>
    <w:rsid w:val="004E5B08"/>
    <w:rsid w:val="004F1DE3"/>
    <w:rsid w:val="004F255E"/>
    <w:rsid w:val="0050012F"/>
    <w:rsid w:val="00500C3F"/>
    <w:rsid w:val="005011CE"/>
    <w:rsid w:val="00513909"/>
    <w:rsid w:val="00514ECC"/>
    <w:rsid w:val="0052032B"/>
    <w:rsid w:val="00521762"/>
    <w:rsid w:val="00521D23"/>
    <w:rsid w:val="005318C9"/>
    <w:rsid w:val="00533E34"/>
    <w:rsid w:val="00534D2A"/>
    <w:rsid w:val="00537D37"/>
    <w:rsid w:val="00543619"/>
    <w:rsid w:val="00545E92"/>
    <w:rsid w:val="005509E9"/>
    <w:rsid w:val="005516CE"/>
    <w:rsid w:val="00555910"/>
    <w:rsid w:val="00562E1B"/>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797C"/>
    <w:rsid w:val="005E1FF2"/>
    <w:rsid w:val="005E4223"/>
    <w:rsid w:val="005E55EC"/>
    <w:rsid w:val="005F046E"/>
    <w:rsid w:val="00601B60"/>
    <w:rsid w:val="00624086"/>
    <w:rsid w:val="00624B21"/>
    <w:rsid w:val="00633206"/>
    <w:rsid w:val="00633C4F"/>
    <w:rsid w:val="00635408"/>
    <w:rsid w:val="00640172"/>
    <w:rsid w:val="00640E7E"/>
    <w:rsid w:val="00647562"/>
    <w:rsid w:val="00652E20"/>
    <w:rsid w:val="00653F35"/>
    <w:rsid w:val="0067736F"/>
    <w:rsid w:val="00681247"/>
    <w:rsid w:val="006A41CD"/>
    <w:rsid w:val="006A5142"/>
    <w:rsid w:val="006B1536"/>
    <w:rsid w:val="006B355E"/>
    <w:rsid w:val="006B7663"/>
    <w:rsid w:val="006C022D"/>
    <w:rsid w:val="006C165F"/>
    <w:rsid w:val="006C2E4D"/>
    <w:rsid w:val="006D0709"/>
    <w:rsid w:val="006D6823"/>
    <w:rsid w:val="006E1253"/>
    <w:rsid w:val="006E1604"/>
    <w:rsid w:val="006F430E"/>
    <w:rsid w:val="00707B82"/>
    <w:rsid w:val="00711DA1"/>
    <w:rsid w:val="00713CAF"/>
    <w:rsid w:val="007208C6"/>
    <w:rsid w:val="00720F1B"/>
    <w:rsid w:val="00722E8C"/>
    <w:rsid w:val="00726681"/>
    <w:rsid w:val="00735601"/>
    <w:rsid w:val="00737BF8"/>
    <w:rsid w:val="0074170A"/>
    <w:rsid w:val="0076221A"/>
    <w:rsid w:val="007624E7"/>
    <w:rsid w:val="00763834"/>
    <w:rsid w:val="00764A27"/>
    <w:rsid w:val="00765A73"/>
    <w:rsid w:val="00767AEA"/>
    <w:rsid w:val="00776C45"/>
    <w:rsid w:val="0078214D"/>
    <w:rsid w:val="007876C9"/>
    <w:rsid w:val="007A62B1"/>
    <w:rsid w:val="007A6A24"/>
    <w:rsid w:val="007B0A12"/>
    <w:rsid w:val="007B331D"/>
    <w:rsid w:val="007B6238"/>
    <w:rsid w:val="007C1B81"/>
    <w:rsid w:val="007C1D81"/>
    <w:rsid w:val="007C3093"/>
    <w:rsid w:val="007C6A26"/>
    <w:rsid w:val="007D07A4"/>
    <w:rsid w:val="007D0E4B"/>
    <w:rsid w:val="007D2B0D"/>
    <w:rsid w:val="007D5547"/>
    <w:rsid w:val="007D799B"/>
    <w:rsid w:val="007D7E37"/>
    <w:rsid w:val="007E40DC"/>
    <w:rsid w:val="00803FAA"/>
    <w:rsid w:val="00813E54"/>
    <w:rsid w:val="00820A73"/>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D64FD"/>
    <w:rsid w:val="008E19A2"/>
    <w:rsid w:val="008E242C"/>
    <w:rsid w:val="008F7B1A"/>
    <w:rsid w:val="00915814"/>
    <w:rsid w:val="00923B8C"/>
    <w:rsid w:val="009301AD"/>
    <w:rsid w:val="009542E3"/>
    <w:rsid w:val="0097082B"/>
    <w:rsid w:val="0098651B"/>
    <w:rsid w:val="00986E72"/>
    <w:rsid w:val="00992966"/>
    <w:rsid w:val="009971BD"/>
    <w:rsid w:val="009B7EAE"/>
    <w:rsid w:val="009C3922"/>
    <w:rsid w:val="009C3941"/>
    <w:rsid w:val="009C3C7A"/>
    <w:rsid w:val="009D7359"/>
    <w:rsid w:val="009E21E2"/>
    <w:rsid w:val="009E3C59"/>
    <w:rsid w:val="009F294B"/>
    <w:rsid w:val="00A038E0"/>
    <w:rsid w:val="00A115C9"/>
    <w:rsid w:val="00A116FD"/>
    <w:rsid w:val="00A147BC"/>
    <w:rsid w:val="00A25343"/>
    <w:rsid w:val="00A30372"/>
    <w:rsid w:val="00A354D3"/>
    <w:rsid w:val="00A764A8"/>
    <w:rsid w:val="00A77791"/>
    <w:rsid w:val="00A808E4"/>
    <w:rsid w:val="00A8316D"/>
    <w:rsid w:val="00A93F5C"/>
    <w:rsid w:val="00AA0919"/>
    <w:rsid w:val="00AA0BDC"/>
    <w:rsid w:val="00AA0C89"/>
    <w:rsid w:val="00AB79AB"/>
    <w:rsid w:val="00AE3470"/>
    <w:rsid w:val="00AF6482"/>
    <w:rsid w:val="00B02D12"/>
    <w:rsid w:val="00B02D76"/>
    <w:rsid w:val="00B17591"/>
    <w:rsid w:val="00B17670"/>
    <w:rsid w:val="00B22D61"/>
    <w:rsid w:val="00B230E0"/>
    <w:rsid w:val="00B2434F"/>
    <w:rsid w:val="00B34D88"/>
    <w:rsid w:val="00B42A51"/>
    <w:rsid w:val="00B521E0"/>
    <w:rsid w:val="00B57602"/>
    <w:rsid w:val="00B7552D"/>
    <w:rsid w:val="00B80D8C"/>
    <w:rsid w:val="00B83347"/>
    <w:rsid w:val="00B97ECA"/>
    <w:rsid w:val="00BA62A2"/>
    <w:rsid w:val="00BA7C4C"/>
    <w:rsid w:val="00BB09CE"/>
    <w:rsid w:val="00BC0ECE"/>
    <w:rsid w:val="00BC628E"/>
    <w:rsid w:val="00BC7A9A"/>
    <w:rsid w:val="00BF4666"/>
    <w:rsid w:val="00C0140B"/>
    <w:rsid w:val="00C01C83"/>
    <w:rsid w:val="00C078E4"/>
    <w:rsid w:val="00C16CDB"/>
    <w:rsid w:val="00C2426E"/>
    <w:rsid w:val="00C31E79"/>
    <w:rsid w:val="00C32F83"/>
    <w:rsid w:val="00C431DD"/>
    <w:rsid w:val="00C432D1"/>
    <w:rsid w:val="00C53256"/>
    <w:rsid w:val="00C618D7"/>
    <w:rsid w:val="00C6235A"/>
    <w:rsid w:val="00C63437"/>
    <w:rsid w:val="00C735BE"/>
    <w:rsid w:val="00C75CFB"/>
    <w:rsid w:val="00C80C06"/>
    <w:rsid w:val="00C85C3C"/>
    <w:rsid w:val="00C91BCB"/>
    <w:rsid w:val="00C939D7"/>
    <w:rsid w:val="00C94EBB"/>
    <w:rsid w:val="00C96D84"/>
    <w:rsid w:val="00CA3334"/>
    <w:rsid w:val="00CB2E6A"/>
    <w:rsid w:val="00CE7162"/>
    <w:rsid w:val="00CF40BB"/>
    <w:rsid w:val="00D05287"/>
    <w:rsid w:val="00D31559"/>
    <w:rsid w:val="00D3343A"/>
    <w:rsid w:val="00D4171B"/>
    <w:rsid w:val="00D473DE"/>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4C14"/>
    <w:rsid w:val="00E2537E"/>
    <w:rsid w:val="00E41F88"/>
    <w:rsid w:val="00E61163"/>
    <w:rsid w:val="00E6366C"/>
    <w:rsid w:val="00E73481"/>
    <w:rsid w:val="00E870C6"/>
    <w:rsid w:val="00E96E40"/>
    <w:rsid w:val="00EA4448"/>
    <w:rsid w:val="00EC0E20"/>
    <w:rsid w:val="00ED504E"/>
    <w:rsid w:val="00EE1EB0"/>
    <w:rsid w:val="00F12C05"/>
    <w:rsid w:val="00F17A1B"/>
    <w:rsid w:val="00F23D6E"/>
    <w:rsid w:val="00F33052"/>
    <w:rsid w:val="00F35A24"/>
    <w:rsid w:val="00F40B49"/>
    <w:rsid w:val="00F412E3"/>
    <w:rsid w:val="00F51BFA"/>
    <w:rsid w:val="00F55F2E"/>
    <w:rsid w:val="00F56169"/>
    <w:rsid w:val="00F6050A"/>
    <w:rsid w:val="00F729AB"/>
    <w:rsid w:val="00F73731"/>
    <w:rsid w:val="00F75CB4"/>
    <w:rsid w:val="00F808B7"/>
    <w:rsid w:val="00F80C12"/>
    <w:rsid w:val="00F827F5"/>
    <w:rsid w:val="00F84EEE"/>
    <w:rsid w:val="00FA072D"/>
    <w:rsid w:val="00FA1565"/>
    <w:rsid w:val="00FB4C6E"/>
    <w:rsid w:val="00FC0063"/>
    <w:rsid w:val="00FC4062"/>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oNotEmbedSmartTags/>
  <w:decimalSymbol w:val="."/>
  <w:listSeparator w:val=","/>
  <w14:docId w14:val="16E2B7D1"/>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2D"/>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chart" Target="charts/chart1.xml"/><Relationship Id="rId39" Type="http://schemas.openxmlformats.org/officeDocument/2006/relationships/image" Target="media/image16.jpe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footer" Target="footer9.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1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header" Target="header9.xml"/><Relationship Id="rId8" Type="http://schemas.openxmlformats.org/officeDocument/2006/relationships/image" Target="media/image2.jpeg"/><Relationship Id="rId51"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0.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Sorting Functions Analysis on Random</a:t>
            </a:r>
            <a:r>
              <a:rPr lang="en-US" altLang="en-US" baseline="0"/>
              <a:t> Data</a:t>
            </a:r>
            <a:endParaRPr lang="en-US" altLang="en-US"/>
          </a:p>
        </c:rich>
      </c:tx>
      <c:overlay val="0"/>
      <c:spPr>
        <a:noFill/>
        <a:ln>
          <a:noFill/>
        </a:ln>
        <a:effectLst/>
      </c:spPr>
    </c:title>
    <c:autoTitleDeleted val="0"/>
    <c:plotArea>
      <c:layout/>
      <c:lineChart>
        <c:grouping val="standard"/>
        <c:varyColors val="0"/>
        <c:ser>
          <c:idx val="0"/>
          <c:order val="0"/>
          <c:tx>
            <c:strRef>
              <c:f>Sheet1!$B$1</c:f>
              <c:strCache>
                <c:ptCount val="1"/>
                <c:pt idx="0">
                  <c:v>Selection</c:v>
                </c:pt>
              </c:strCache>
            </c:strRef>
          </c:tx>
          <c:spPr>
            <a:ln w="28575" cap="rnd">
              <a:solidFill>
                <a:schemeClr val="accent1"/>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Sheet1!$B$2:$B$6</c:f>
              <c:numCache>
                <c:formatCode>General</c:formatCode>
                <c:ptCount val="5"/>
                <c:pt idx="0">
                  <c:v>10102</c:v>
                </c:pt>
                <c:pt idx="1">
                  <c:v>40202</c:v>
                </c:pt>
                <c:pt idx="2">
                  <c:v>90302</c:v>
                </c:pt>
                <c:pt idx="3">
                  <c:v>160402</c:v>
                </c:pt>
                <c:pt idx="4">
                  <c:v>250502</c:v>
                </c:pt>
              </c:numCache>
            </c:numRef>
          </c:val>
          <c:smooth val="0"/>
          <c:extLst>
            <c:ext xmlns:c16="http://schemas.microsoft.com/office/drawing/2014/chart" uri="{C3380CC4-5D6E-409C-BE32-E72D297353CC}">
              <c16:uniqueId val="{00000000-007F-463F-A39C-1AEEB1DA80D0}"/>
            </c:ext>
          </c:extLst>
        </c:ser>
        <c:ser>
          <c:idx val="1"/>
          <c:order val="1"/>
          <c:tx>
            <c:strRef>
              <c:f>Sheet1!$C$1</c:f>
              <c:strCache>
                <c:ptCount val="1"/>
                <c:pt idx="0">
                  <c:v>Insertion</c:v>
                </c:pt>
              </c:strCache>
            </c:strRef>
          </c:tx>
          <c:spPr>
            <a:ln w="28575" cap="rnd">
              <a:solidFill>
                <a:schemeClr val="accent2"/>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Sheet1!$C$2:$C$6</c:f>
              <c:numCache>
                <c:formatCode>General</c:formatCode>
                <c:ptCount val="5"/>
                <c:pt idx="0">
                  <c:v>497</c:v>
                </c:pt>
                <c:pt idx="1">
                  <c:v>997</c:v>
                </c:pt>
                <c:pt idx="2">
                  <c:v>1497</c:v>
                </c:pt>
                <c:pt idx="3">
                  <c:v>1997</c:v>
                </c:pt>
                <c:pt idx="4">
                  <c:v>2497</c:v>
                </c:pt>
              </c:numCache>
            </c:numRef>
          </c:val>
          <c:smooth val="0"/>
          <c:extLst>
            <c:ext xmlns:c16="http://schemas.microsoft.com/office/drawing/2014/chart" uri="{C3380CC4-5D6E-409C-BE32-E72D297353CC}">
              <c16:uniqueId val="{00000001-007F-463F-A39C-1AEEB1DA80D0}"/>
            </c:ext>
          </c:extLst>
        </c:ser>
        <c:ser>
          <c:idx val="2"/>
          <c:order val="2"/>
          <c:tx>
            <c:strRef>
              <c:f>Sheet1!$D$1</c:f>
              <c:strCache>
                <c:ptCount val="1"/>
                <c:pt idx="0">
                  <c:v>Bubble</c:v>
                </c:pt>
              </c:strCache>
            </c:strRef>
          </c:tx>
          <c:spPr>
            <a:ln w="28575" cap="rnd">
              <a:solidFill>
                <a:schemeClr val="accent3"/>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Sheet1!$D$2:$D$6</c:f>
              <c:numCache>
                <c:formatCode>General</c:formatCode>
                <c:ptCount val="5"/>
                <c:pt idx="0">
                  <c:v>204</c:v>
                </c:pt>
                <c:pt idx="1">
                  <c:v>404</c:v>
                </c:pt>
                <c:pt idx="2">
                  <c:v>604</c:v>
                </c:pt>
                <c:pt idx="3">
                  <c:v>804</c:v>
                </c:pt>
                <c:pt idx="4">
                  <c:v>1004</c:v>
                </c:pt>
              </c:numCache>
            </c:numRef>
          </c:val>
          <c:smooth val="0"/>
          <c:extLst>
            <c:ext xmlns:c16="http://schemas.microsoft.com/office/drawing/2014/chart" uri="{C3380CC4-5D6E-409C-BE32-E72D297353CC}">
              <c16:uniqueId val="{00000002-007F-463F-A39C-1AEEB1DA80D0}"/>
            </c:ext>
          </c:extLst>
        </c:ser>
        <c:ser>
          <c:idx val="3"/>
          <c:order val="3"/>
          <c:tx>
            <c:strRef>
              <c:f>Sheet1!$E$1</c:f>
              <c:strCache>
                <c:ptCount val="1"/>
                <c:pt idx="0">
                  <c:v>Quick</c:v>
                </c:pt>
              </c:strCache>
            </c:strRef>
          </c:tx>
          <c:spPr>
            <a:ln w="28575" cap="rnd">
              <a:solidFill>
                <a:schemeClr val="accent4"/>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Sheet1!$E$2:$E$6</c:f>
              <c:numCache>
                <c:formatCode>General</c:formatCode>
                <c:ptCount val="5"/>
                <c:pt idx="0">
                  <c:v>11882</c:v>
                </c:pt>
                <c:pt idx="1">
                  <c:v>43782</c:v>
                </c:pt>
                <c:pt idx="2">
                  <c:v>95682</c:v>
                </c:pt>
                <c:pt idx="3">
                  <c:v>167582</c:v>
                </c:pt>
                <c:pt idx="4">
                  <c:v>259482</c:v>
                </c:pt>
              </c:numCache>
            </c:numRef>
          </c:val>
          <c:smooth val="0"/>
          <c:extLst>
            <c:ext xmlns:c16="http://schemas.microsoft.com/office/drawing/2014/chart" uri="{C3380CC4-5D6E-409C-BE32-E72D297353CC}">
              <c16:uniqueId val="{00000003-007F-463F-A39C-1AEEB1DA80D0}"/>
            </c:ext>
          </c:extLst>
        </c:ser>
        <c:ser>
          <c:idx val="4"/>
          <c:order val="4"/>
          <c:tx>
            <c:strRef>
              <c:f>Sheet1!$F$1</c:f>
              <c:strCache>
                <c:ptCount val="1"/>
                <c:pt idx="0">
                  <c:v>Merge</c:v>
                </c:pt>
              </c:strCache>
            </c:strRef>
          </c:tx>
          <c:spPr>
            <a:ln w="28575" cap="rnd">
              <a:solidFill>
                <a:schemeClr val="accent5"/>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Sheet1!$F$2:$F$6</c:f>
              <c:numCache>
                <c:formatCode>General</c:formatCode>
                <c:ptCount val="5"/>
                <c:pt idx="0">
                  <c:v>5242</c:v>
                </c:pt>
                <c:pt idx="1">
                  <c:v>11598</c:v>
                </c:pt>
                <c:pt idx="2">
                  <c:v>18362</c:v>
                </c:pt>
                <c:pt idx="3">
                  <c:v>25410</c:v>
                </c:pt>
                <c:pt idx="4">
                  <c:v>32254</c:v>
                </c:pt>
              </c:numCache>
            </c:numRef>
          </c:val>
          <c:smooth val="0"/>
          <c:extLst>
            <c:ext xmlns:c16="http://schemas.microsoft.com/office/drawing/2014/chart" uri="{C3380CC4-5D6E-409C-BE32-E72D297353CC}">
              <c16:uniqueId val="{00000004-007F-463F-A39C-1AEEB1DA80D0}"/>
            </c:ext>
          </c:extLst>
        </c:ser>
        <c:dLbls>
          <c:showLegendKey val="0"/>
          <c:showVal val="0"/>
          <c:showCatName val="0"/>
          <c:showSerName val="0"/>
          <c:showPercent val="0"/>
          <c:showBubbleSize val="0"/>
        </c:dLbls>
        <c:smooth val="0"/>
        <c:axId val="79846400"/>
        <c:axId val="79852288"/>
      </c:lineChart>
      <c:catAx>
        <c:axId val="7984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52288"/>
        <c:crosses val="autoZero"/>
        <c:auto val="1"/>
        <c:lblAlgn val="ctr"/>
        <c:lblOffset val="100"/>
        <c:noMultiLvlLbl val="0"/>
      </c:catAx>
      <c:valAx>
        <c:axId val="7985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4640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6245</TotalTime>
  <Pages>80</Pages>
  <Words>14814</Words>
  <Characters>84445</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315</cp:revision>
  <dcterms:created xsi:type="dcterms:W3CDTF">2023-04-17T00:45:00Z</dcterms:created>
  <dcterms:modified xsi:type="dcterms:W3CDTF">2025-08-03T17:41:00Z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