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0FC819" w14:textId="77777777" w:rsidR="00B83347" w:rsidRDefault="00B83347">
      <w:pPr>
        <w:pStyle w:val="BodyText"/>
        <w:spacing w:line="276" w:lineRule="auto"/>
        <w:rPr>
          <w:b/>
          <w:sz w:val="38"/>
        </w:rPr>
      </w:pPr>
    </w:p>
    <w:p w14:paraId="377C4425" w14:textId="77777777" w:rsidR="00B83347" w:rsidRDefault="00B83347">
      <w:pPr>
        <w:spacing w:line="276" w:lineRule="auto"/>
        <w:ind w:left="91" w:right="18"/>
        <w:jc w:val="center"/>
        <w:rPr>
          <w:b/>
          <w:sz w:val="38"/>
        </w:rPr>
      </w:pPr>
    </w:p>
    <w:p w14:paraId="354F09D9" w14:textId="77777777" w:rsidR="00B83347" w:rsidRDefault="00B83347">
      <w:pPr>
        <w:spacing w:line="276" w:lineRule="auto"/>
        <w:ind w:left="91" w:right="18"/>
        <w:jc w:val="center"/>
        <w:rPr>
          <w:b/>
          <w:sz w:val="38"/>
        </w:rPr>
      </w:pPr>
    </w:p>
    <w:p w14:paraId="34398B78" w14:textId="77777777" w:rsidR="00B83347" w:rsidRDefault="00B83347">
      <w:pPr>
        <w:spacing w:line="276" w:lineRule="auto"/>
        <w:ind w:left="91" w:right="18"/>
        <w:jc w:val="center"/>
      </w:pPr>
      <w:r>
        <w:rPr>
          <w:b/>
          <w:sz w:val="38"/>
        </w:rPr>
        <w:t>A Laboratory Manual for</w:t>
      </w:r>
    </w:p>
    <w:p w14:paraId="1EA858EE" w14:textId="77777777" w:rsidR="00B83347" w:rsidRDefault="00B83347">
      <w:pPr>
        <w:pStyle w:val="BodyText"/>
        <w:spacing w:line="276" w:lineRule="auto"/>
        <w:rPr>
          <w:b/>
          <w:sz w:val="42"/>
        </w:rPr>
      </w:pPr>
    </w:p>
    <w:p w14:paraId="3B68703D" w14:textId="77777777" w:rsidR="008C7E2D" w:rsidRDefault="008C7E2D">
      <w:pPr>
        <w:spacing w:line="276" w:lineRule="auto"/>
        <w:ind w:left="91" w:right="16"/>
        <w:jc w:val="center"/>
        <w:rPr>
          <w:b/>
          <w:sz w:val="60"/>
        </w:rPr>
      </w:pPr>
      <w:r w:rsidRPr="008C7E2D">
        <w:rPr>
          <w:b/>
          <w:sz w:val="60"/>
        </w:rPr>
        <w:t xml:space="preserve">Analysis and Design of </w:t>
      </w:r>
    </w:p>
    <w:p w14:paraId="30A69C78" w14:textId="77777777" w:rsidR="00B83347" w:rsidRDefault="00B83347">
      <w:pPr>
        <w:spacing w:line="276" w:lineRule="auto"/>
        <w:ind w:left="91" w:right="16"/>
        <w:jc w:val="center"/>
      </w:pPr>
      <w:r>
        <w:rPr>
          <w:b/>
          <w:sz w:val="60"/>
        </w:rPr>
        <w:t>Algorithms</w:t>
      </w:r>
    </w:p>
    <w:p w14:paraId="02CD65F0" w14:textId="77777777" w:rsidR="00B83347" w:rsidRDefault="00B83347">
      <w:pPr>
        <w:spacing w:line="276" w:lineRule="auto"/>
        <w:ind w:left="91" w:right="16"/>
        <w:jc w:val="center"/>
      </w:pPr>
      <w:r>
        <w:rPr>
          <w:b/>
          <w:sz w:val="60"/>
        </w:rPr>
        <w:t>(31</w:t>
      </w:r>
      <w:r w:rsidR="008C7E2D">
        <w:rPr>
          <w:b/>
          <w:sz w:val="60"/>
        </w:rPr>
        <w:t>50703</w:t>
      </w:r>
      <w:r>
        <w:rPr>
          <w:b/>
          <w:sz w:val="60"/>
        </w:rPr>
        <w:t>)</w:t>
      </w:r>
    </w:p>
    <w:p w14:paraId="1CCC6076" w14:textId="77777777" w:rsidR="00B83347" w:rsidRDefault="00B83347">
      <w:pPr>
        <w:spacing w:line="276" w:lineRule="auto"/>
        <w:ind w:left="91" w:right="16"/>
        <w:jc w:val="center"/>
        <w:rPr>
          <w:b/>
          <w:sz w:val="56"/>
        </w:rPr>
      </w:pPr>
    </w:p>
    <w:p w14:paraId="679D5227" w14:textId="77777777" w:rsidR="00B83347" w:rsidRDefault="00B83347">
      <w:pPr>
        <w:spacing w:line="276" w:lineRule="auto"/>
        <w:ind w:left="91" w:right="17"/>
        <w:jc w:val="center"/>
      </w:pPr>
      <w:r>
        <w:rPr>
          <w:b/>
          <w:sz w:val="56"/>
        </w:rPr>
        <w:t xml:space="preserve">B.E. Semester </w:t>
      </w:r>
      <w:r w:rsidR="008C7E2D">
        <w:rPr>
          <w:b/>
          <w:sz w:val="56"/>
        </w:rPr>
        <w:t>5</w:t>
      </w:r>
    </w:p>
    <w:p w14:paraId="1965975C" w14:textId="77777777"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14:paraId="696C5B31" w14:textId="77777777" w:rsidR="003C4736" w:rsidRDefault="003C4736">
      <w:pPr>
        <w:spacing w:line="276" w:lineRule="auto"/>
        <w:ind w:left="91" w:right="17"/>
        <w:jc w:val="center"/>
        <w:rPr>
          <w:b/>
          <w:sz w:val="56"/>
        </w:rPr>
      </w:pPr>
    </w:p>
    <w:p w14:paraId="7CF35E88" w14:textId="77777777" w:rsidR="003C4736" w:rsidRDefault="003C4736">
      <w:pPr>
        <w:spacing w:line="276" w:lineRule="auto"/>
        <w:ind w:left="91" w:right="17"/>
        <w:jc w:val="center"/>
      </w:pPr>
    </w:p>
    <w:p w14:paraId="1F7E91A7" w14:textId="77777777"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3120" behindDoc="0" locked="0" layoutInCell="1" allowOverlap="1" wp14:anchorId="1AFF2868" wp14:editId="2511870D">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14:paraId="55A66C17" w14:textId="77777777" w:rsidR="00B83347" w:rsidRDefault="00B83347">
      <w:pPr>
        <w:spacing w:line="276" w:lineRule="auto"/>
        <w:ind w:left="91" w:right="17"/>
        <w:jc w:val="center"/>
      </w:pPr>
    </w:p>
    <w:p w14:paraId="6C8D7F93" w14:textId="77777777" w:rsidR="00B83347" w:rsidRDefault="00B83347">
      <w:pPr>
        <w:spacing w:line="276" w:lineRule="auto"/>
        <w:ind w:left="91" w:right="17"/>
        <w:jc w:val="center"/>
        <w:rPr>
          <w:b/>
          <w:sz w:val="36"/>
        </w:rPr>
      </w:pPr>
    </w:p>
    <w:p w14:paraId="0B6426B6" w14:textId="77777777" w:rsidR="00B83347" w:rsidRDefault="00B83347">
      <w:pPr>
        <w:pStyle w:val="BodyText"/>
        <w:spacing w:line="276" w:lineRule="auto"/>
        <w:rPr>
          <w:b/>
          <w:sz w:val="20"/>
        </w:rPr>
      </w:pPr>
    </w:p>
    <w:p w14:paraId="1C2DD4C8" w14:textId="77777777" w:rsidR="003C4736" w:rsidRDefault="003C4736">
      <w:pPr>
        <w:pStyle w:val="BodyText"/>
        <w:spacing w:line="276" w:lineRule="auto"/>
        <w:jc w:val="center"/>
        <w:rPr>
          <w:noProof/>
          <w:lang w:bidi="gu-IN"/>
        </w:rPr>
      </w:pPr>
    </w:p>
    <w:p w14:paraId="2548CD22" w14:textId="77777777" w:rsidR="003C4736" w:rsidRDefault="003C4736">
      <w:pPr>
        <w:pStyle w:val="BodyText"/>
        <w:spacing w:line="276" w:lineRule="auto"/>
        <w:jc w:val="center"/>
        <w:rPr>
          <w:noProof/>
          <w:lang w:bidi="gu-IN"/>
        </w:rPr>
      </w:pPr>
    </w:p>
    <w:p w14:paraId="74F247F9" w14:textId="77777777" w:rsidR="00B83347" w:rsidRDefault="00624086">
      <w:pPr>
        <w:pStyle w:val="BodyText"/>
        <w:spacing w:line="276" w:lineRule="auto"/>
        <w:jc w:val="center"/>
        <w:rPr>
          <w:b/>
          <w:sz w:val="20"/>
        </w:rPr>
      </w:pPr>
      <w:r>
        <w:rPr>
          <w:noProof/>
          <w:lang w:val="en-IN" w:eastAsia="en-IN" w:bidi="gu-IN"/>
        </w:rPr>
        <w:drawing>
          <wp:inline distT="0" distB="0" distL="0" distR="0" wp14:anchorId="16810F91" wp14:editId="703EF681">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14:paraId="0DC00542" w14:textId="77777777" w:rsidR="00B83347" w:rsidRDefault="00B83347">
      <w:pPr>
        <w:pStyle w:val="BodyText"/>
        <w:spacing w:line="276" w:lineRule="auto"/>
        <w:rPr>
          <w:b/>
          <w:sz w:val="20"/>
        </w:rPr>
      </w:pPr>
    </w:p>
    <w:p w14:paraId="1A967ABD" w14:textId="77777777" w:rsidR="00B83347" w:rsidRDefault="00B83347">
      <w:pPr>
        <w:pStyle w:val="BodyText"/>
        <w:spacing w:line="276" w:lineRule="auto"/>
        <w:jc w:val="center"/>
        <w:rPr>
          <w:b/>
          <w:sz w:val="40"/>
          <w:szCs w:val="28"/>
        </w:rPr>
      </w:pPr>
    </w:p>
    <w:p w14:paraId="19EF5C42" w14:textId="77777777" w:rsidR="00B83347" w:rsidRDefault="00B83347">
      <w:pPr>
        <w:pStyle w:val="BodyText"/>
        <w:spacing w:line="276" w:lineRule="auto"/>
        <w:jc w:val="center"/>
      </w:pPr>
      <w:r>
        <w:rPr>
          <w:b/>
          <w:sz w:val="40"/>
          <w:szCs w:val="28"/>
        </w:rPr>
        <w:t>Directorate of Technical Education, Gandhinagar, Gujarat</w:t>
      </w:r>
    </w:p>
    <w:p w14:paraId="0EB32147" w14:textId="77777777" w:rsidR="00B83347" w:rsidRDefault="00B83347">
      <w:pPr>
        <w:spacing w:line="276" w:lineRule="auto"/>
        <w:rPr>
          <w:b/>
          <w:sz w:val="40"/>
          <w:szCs w:val="28"/>
        </w:rPr>
      </w:pPr>
    </w:p>
    <w:p w14:paraId="09105758" w14:textId="77777777" w:rsidR="00B83347" w:rsidRDefault="00B83347" w:rsidP="005E4223">
      <w:pPr>
        <w:pageBreakBefore/>
        <w:spacing w:line="480" w:lineRule="auto"/>
        <w:jc w:val="center"/>
      </w:pPr>
      <w:r>
        <w:rPr>
          <w:b/>
          <w:sz w:val="36"/>
          <w:szCs w:val="20"/>
        </w:rPr>
        <w:lastRenderedPageBreak/>
        <w:t>Vishwakarma Government Engineering College</w:t>
      </w:r>
    </w:p>
    <w:p w14:paraId="52F3876F" w14:textId="77777777" w:rsidR="00B83347" w:rsidRDefault="00B83347" w:rsidP="005E4223">
      <w:pPr>
        <w:spacing w:line="480" w:lineRule="auto"/>
        <w:jc w:val="center"/>
      </w:pPr>
      <w:r>
        <w:rPr>
          <w:b/>
          <w:sz w:val="36"/>
          <w:szCs w:val="20"/>
        </w:rPr>
        <w:t>Chandkheda, Ahmedabad</w:t>
      </w:r>
    </w:p>
    <w:p w14:paraId="639F9D91" w14:textId="77777777" w:rsidR="00B83347" w:rsidRDefault="00B83347" w:rsidP="005E4223">
      <w:pPr>
        <w:spacing w:line="480" w:lineRule="auto"/>
        <w:jc w:val="center"/>
      </w:pPr>
    </w:p>
    <w:p w14:paraId="7D6CA142" w14:textId="77777777" w:rsidR="00B83347" w:rsidRDefault="00B83347" w:rsidP="005E4223">
      <w:pPr>
        <w:spacing w:line="480" w:lineRule="auto"/>
        <w:jc w:val="center"/>
      </w:pPr>
      <w:r>
        <w:rPr>
          <w:b/>
          <w:sz w:val="36"/>
        </w:rPr>
        <w:t>Certificate</w:t>
      </w:r>
    </w:p>
    <w:p w14:paraId="4B735C29" w14:textId="77777777"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14:paraId="23A35C0D" w14:textId="77777777" w:rsidR="00B83347" w:rsidRDefault="00B83347" w:rsidP="005E4223">
      <w:pPr>
        <w:pStyle w:val="BodyText"/>
        <w:spacing w:line="480" w:lineRule="auto"/>
        <w:jc w:val="both"/>
        <w:rPr>
          <w:sz w:val="32"/>
        </w:rPr>
      </w:pPr>
    </w:p>
    <w:p w14:paraId="4D0F1951" w14:textId="77777777"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14:paraId="574B13EA" w14:textId="77777777" w:rsidR="00B83347" w:rsidRDefault="00B83347" w:rsidP="005E4223">
      <w:pPr>
        <w:spacing w:line="480" w:lineRule="auto"/>
        <w:jc w:val="both"/>
      </w:pPr>
      <w:r>
        <w:rPr>
          <w:sz w:val="30"/>
        </w:rPr>
        <w:t>Date: __________</w:t>
      </w:r>
    </w:p>
    <w:p w14:paraId="7647C987" w14:textId="77777777" w:rsidR="00B83347" w:rsidRDefault="00B83347" w:rsidP="005E4223">
      <w:pPr>
        <w:spacing w:line="480" w:lineRule="auto"/>
        <w:ind w:left="383"/>
        <w:jc w:val="both"/>
        <w:rPr>
          <w:b/>
          <w:sz w:val="28"/>
          <w:szCs w:val="24"/>
        </w:rPr>
      </w:pPr>
    </w:p>
    <w:p w14:paraId="3B0B31DC" w14:textId="77777777" w:rsidR="00B83347" w:rsidRDefault="00B83347" w:rsidP="005E4223">
      <w:pPr>
        <w:spacing w:line="480" w:lineRule="auto"/>
        <w:ind w:left="383"/>
        <w:jc w:val="both"/>
        <w:rPr>
          <w:b/>
          <w:sz w:val="28"/>
          <w:szCs w:val="24"/>
        </w:rPr>
      </w:pPr>
    </w:p>
    <w:p w14:paraId="37849B77" w14:textId="77777777"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14:paraId="754CF633" w14:textId="77777777" w:rsidR="00B83347" w:rsidRDefault="00B83347">
      <w:pPr>
        <w:spacing w:line="276" w:lineRule="auto"/>
        <w:jc w:val="both"/>
        <w:rPr>
          <w:b/>
          <w:sz w:val="28"/>
          <w:szCs w:val="24"/>
        </w:rPr>
      </w:pPr>
    </w:p>
    <w:p w14:paraId="248DF7CB" w14:textId="77777777" w:rsidR="00B83347" w:rsidRDefault="00B83347">
      <w:pPr>
        <w:spacing w:line="276" w:lineRule="auto"/>
        <w:jc w:val="both"/>
        <w:rPr>
          <w:b/>
          <w:sz w:val="28"/>
          <w:szCs w:val="24"/>
        </w:rPr>
      </w:pPr>
    </w:p>
    <w:p w14:paraId="7567E48F" w14:textId="77777777"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14:paraId="2DB83C89" w14:textId="77777777" w:rsidR="00B83347" w:rsidRDefault="00B83347">
      <w:pPr>
        <w:pStyle w:val="BodyText"/>
        <w:spacing w:line="276" w:lineRule="auto"/>
        <w:rPr>
          <w:b/>
          <w:sz w:val="22"/>
          <w:szCs w:val="16"/>
        </w:rPr>
      </w:pPr>
    </w:p>
    <w:p w14:paraId="0FF70D8B" w14:textId="77777777" w:rsidR="00B83347" w:rsidRDefault="00B83347">
      <w:pPr>
        <w:pStyle w:val="BodyText"/>
        <w:spacing w:line="276" w:lineRule="auto"/>
        <w:rPr>
          <w:b/>
          <w:sz w:val="28"/>
        </w:rPr>
      </w:pPr>
    </w:p>
    <w:p w14:paraId="13CF42B3" w14:textId="77777777" w:rsidR="00B83347" w:rsidRDefault="00B83347">
      <w:pPr>
        <w:pStyle w:val="BodyText"/>
        <w:spacing w:line="276" w:lineRule="auto"/>
        <w:rPr>
          <w:sz w:val="17"/>
        </w:rPr>
      </w:pPr>
    </w:p>
    <w:p w14:paraId="113E7F28" w14:textId="77777777" w:rsidR="00B83347" w:rsidRDefault="00B83347">
      <w:pPr>
        <w:sectPr w:rsidR="00B83347">
          <w:pgSz w:w="11906" w:h="16838"/>
          <w:pgMar w:top="1021" w:right="1021" w:bottom="1021" w:left="1418" w:header="720" w:footer="720" w:gutter="0"/>
          <w:cols w:space="720"/>
          <w:docGrid w:linePitch="299" w:charSpace="-2049"/>
        </w:sectPr>
      </w:pPr>
    </w:p>
    <w:p w14:paraId="25A0E8DD" w14:textId="77777777" w:rsidR="00B83347" w:rsidRDefault="00B83347">
      <w:pPr>
        <w:pStyle w:val="BodyText"/>
        <w:spacing w:line="276" w:lineRule="auto"/>
        <w:rPr>
          <w:sz w:val="19"/>
        </w:rPr>
      </w:pPr>
    </w:p>
    <w:p w14:paraId="29123D21" w14:textId="77777777" w:rsidR="00B83347" w:rsidRDefault="00B83347">
      <w:pPr>
        <w:spacing w:line="276" w:lineRule="auto"/>
        <w:ind w:right="328"/>
        <w:jc w:val="center"/>
      </w:pPr>
      <w:r>
        <w:rPr>
          <w:b/>
          <w:w w:val="110"/>
          <w:sz w:val="28"/>
          <w:szCs w:val="28"/>
        </w:rPr>
        <w:t>Preface</w:t>
      </w:r>
    </w:p>
    <w:p w14:paraId="3BBFE278" w14:textId="77777777" w:rsidR="00B83347" w:rsidRPr="00A354D3" w:rsidRDefault="00B83347">
      <w:pPr>
        <w:spacing w:line="276" w:lineRule="auto"/>
        <w:ind w:right="328"/>
        <w:rPr>
          <w:b/>
          <w:sz w:val="20"/>
          <w:szCs w:val="20"/>
        </w:rPr>
      </w:pPr>
    </w:p>
    <w:p w14:paraId="4B5FFA5F" w14:textId="77777777"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C14F41D" w14:textId="77777777" w:rsidR="00B83347" w:rsidRDefault="00B83347">
      <w:pPr>
        <w:spacing w:line="276" w:lineRule="auto"/>
        <w:ind w:right="210"/>
        <w:jc w:val="both"/>
        <w:rPr>
          <w:rFonts w:eastAsia="font290"/>
          <w:sz w:val="24"/>
          <w:szCs w:val="24"/>
        </w:rPr>
      </w:pPr>
    </w:p>
    <w:p w14:paraId="0AE5E211" w14:textId="77777777"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301E5E60" w14:textId="77777777" w:rsidR="00B83347" w:rsidRDefault="00B83347">
      <w:pPr>
        <w:spacing w:line="276" w:lineRule="auto"/>
        <w:ind w:right="210"/>
        <w:jc w:val="both"/>
        <w:rPr>
          <w:rFonts w:eastAsia="font290"/>
          <w:sz w:val="24"/>
          <w:szCs w:val="24"/>
        </w:rPr>
      </w:pPr>
    </w:p>
    <w:p w14:paraId="18174532" w14:textId="77777777"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4FC64B1B" w14:textId="77777777" w:rsidR="00B83347" w:rsidRDefault="00B83347">
      <w:pPr>
        <w:spacing w:line="276" w:lineRule="auto"/>
        <w:ind w:right="210"/>
        <w:jc w:val="both"/>
        <w:rPr>
          <w:rFonts w:eastAsia="font290"/>
          <w:sz w:val="24"/>
          <w:szCs w:val="24"/>
        </w:rPr>
      </w:pPr>
    </w:p>
    <w:p w14:paraId="053C30A4" w14:textId="77777777"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14:paraId="7122B148" w14:textId="77777777" w:rsidR="00A354D3" w:rsidRDefault="00A354D3">
      <w:pPr>
        <w:spacing w:line="276" w:lineRule="auto"/>
        <w:ind w:right="210"/>
        <w:jc w:val="both"/>
        <w:rPr>
          <w:rFonts w:eastAsia="font290"/>
          <w:sz w:val="24"/>
          <w:szCs w:val="24"/>
        </w:rPr>
      </w:pPr>
    </w:p>
    <w:p w14:paraId="5AF80FB7" w14:textId="77777777"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14:paraId="797FC35B" w14:textId="77777777"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14:paraId="35767F22" w14:textId="77777777" w:rsidR="00B83347" w:rsidRDefault="00B83347">
      <w:pPr>
        <w:spacing w:line="276" w:lineRule="auto"/>
        <w:ind w:right="328"/>
        <w:jc w:val="center"/>
      </w:pPr>
      <w:r>
        <w:rPr>
          <w:rFonts w:eastAsia="font290"/>
          <w:b/>
          <w:bCs/>
          <w:sz w:val="24"/>
          <w:szCs w:val="24"/>
        </w:rPr>
        <w:lastRenderedPageBreak/>
        <w:t>Practical – Course Outcome matrix</w:t>
      </w:r>
    </w:p>
    <w:p w14:paraId="1DF8059C" w14:textId="77777777"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14:paraId="311AA2B8" w14:textId="7777777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14:paraId="4EFBE55F" w14:textId="77777777" w:rsidR="00B83347" w:rsidRDefault="00B83347">
            <w:pPr>
              <w:pStyle w:val="TableParagraph"/>
              <w:spacing w:line="276" w:lineRule="auto"/>
              <w:ind w:left="107"/>
            </w:pPr>
            <w:r>
              <w:rPr>
                <w:b/>
                <w:w w:val="110"/>
                <w:sz w:val="24"/>
                <w:szCs w:val="24"/>
              </w:rPr>
              <w:t>Course Outcomes (Cos):</w:t>
            </w:r>
          </w:p>
          <w:p w14:paraId="309B5417" w14:textId="77777777" w:rsidR="00C32F83" w:rsidRDefault="00C32F83" w:rsidP="00C32F83">
            <w:pPr>
              <w:pStyle w:val="Default"/>
            </w:pPr>
          </w:p>
          <w:p w14:paraId="51F5C362" w14:textId="77777777" w:rsidR="00624086" w:rsidRDefault="00C32F83" w:rsidP="009C3922">
            <w:pPr>
              <w:pStyle w:val="Default"/>
              <w:spacing w:line="276" w:lineRule="auto"/>
            </w:pPr>
            <w:r>
              <w:t>1. Analyze the asymptotic performance of algorithms.</w:t>
            </w:r>
          </w:p>
          <w:p w14:paraId="5C5555F3" w14:textId="77777777" w:rsidR="00C32F83" w:rsidRDefault="00C32F83" w:rsidP="009C3922">
            <w:pPr>
              <w:pStyle w:val="Default"/>
              <w:spacing w:line="276" w:lineRule="auto"/>
            </w:pPr>
            <w:r>
              <w:t>2. Derive and solve recurrences describing the performance of divide-and-conquer algorithms.</w:t>
            </w:r>
          </w:p>
          <w:p w14:paraId="50CF32D4" w14:textId="77777777" w:rsidR="00C32F83" w:rsidRDefault="00C32F83" w:rsidP="009C3922">
            <w:pPr>
              <w:pStyle w:val="Default"/>
              <w:spacing w:line="276" w:lineRule="auto"/>
            </w:pPr>
            <w:r>
              <w:t>3. Find optimal solution by applying various methods.</w:t>
            </w:r>
          </w:p>
          <w:p w14:paraId="37DDC9E8" w14:textId="77777777" w:rsidR="00C32F83" w:rsidRDefault="00C32F83" w:rsidP="009C3922">
            <w:pPr>
              <w:pStyle w:val="Default"/>
              <w:spacing w:line="276" w:lineRule="auto"/>
            </w:pPr>
            <w:r>
              <w:t>4. Apply pattern matching algorithms to find particular pattern.</w:t>
            </w:r>
          </w:p>
          <w:p w14:paraId="5297896B" w14:textId="77777777" w:rsidR="00C32F83" w:rsidRDefault="00C32F83" w:rsidP="009C3922">
            <w:pPr>
              <w:pStyle w:val="Default"/>
              <w:spacing w:line="276" w:lineRule="auto"/>
            </w:pPr>
            <w:r>
              <w:t xml:space="preserve">5. Differentiate polynomial and </w:t>
            </w:r>
            <w:r w:rsidR="00FF7D85">
              <w:t>non-polynomial</w:t>
            </w:r>
            <w:r>
              <w:t xml:space="preserve"> problems.</w:t>
            </w:r>
          </w:p>
          <w:p w14:paraId="1A7FBA4C" w14:textId="77777777"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14:paraId="1F8D0EF3" w14:textId="77777777"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14:paraId="65E12DA8" w14:textId="77777777"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14:paraId="0AA16472" w14:textId="77777777"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14:paraId="6C9717CB" w14:textId="77777777"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14:paraId="7B78B14A" w14:textId="77777777"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14:paraId="60366F79" w14:textId="77777777"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14:paraId="235F5E15" w14:textId="77777777"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14:paraId="1CA91F67" w14:textId="77777777"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14:paraId="1F2668BE" w14:textId="77777777"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14:paraId="12AB93E6" w14:textId="77777777"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14:paraId="01835686" w14:textId="77777777" w:rsidR="00C0140B" w:rsidRPr="005318C9" w:rsidRDefault="00C0140B">
            <w:pPr>
              <w:pStyle w:val="TableParagraph"/>
              <w:spacing w:line="276" w:lineRule="auto"/>
              <w:jc w:val="center"/>
              <w:rPr>
                <w:bCs/>
              </w:rPr>
            </w:pPr>
            <w:r w:rsidRPr="005318C9">
              <w:rPr>
                <w:bCs/>
                <w:w w:val="110"/>
                <w:sz w:val="24"/>
                <w:szCs w:val="24"/>
              </w:rPr>
              <w:t>1.</w:t>
            </w:r>
          </w:p>
          <w:p w14:paraId="269B08C8" w14:textId="77777777"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14:paraId="24AC99AE" w14:textId="77777777"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C906FF5"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14:paraId="1C23CDA1"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14:paraId="24945D7D" w14:textId="77777777"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14:paraId="6AD344E2" w14:textId="77777777"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6068AB3" w14:textId="77777777"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14:paraId="0403C92D"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0497627"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D466F7D" w14:textId="77777777"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22FE686" w14:textId="77777777" w:rsidR="00C0140B" w:rsidRDefault="00C0140B">
            <w:pPr>
              <w:pStyle w:val="TableParagraph"/>
              <w:spacing w:line="276" w:lineRule="auto"/>
              <w:ind w:left="276"/>
              <w:jc w:val="center"/>
              <w:rPr>
                <w:sz w:val="24"/>
                <w:szCs w:val="24"/>
              </w:rPr>
            </w:pPr>
          </w:p>
        </w:tc>
      </w:tr>
      <w:tr w:rsidR="00C0140B" w14:paraId="1DE490B3"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B55A3A3" w14:textId="77777777"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14:paraId="7F73902F" w14:textId="77777777"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 xml:space="preserve">Also draw a comparative chart of number of input versus steps executed/time taken for each </w:t>
            </w:r>
            <w:proofErr w:type="gramStart"/>
            <w:r w:rsidR="00144DBE" w:rsidRPr="00144DBE">
              <w:rPr>
                <w:sz w:val="24"/>
                <w:szCs w:val="24"/>
              </w:rPr>
              <w:t>cases</w:t>
            </w:r>
            <w:proofErr w:type="gramEnd"/>
            <w:r w:rsidR="00144DBE">
              <w:rPr>
                <w:sz w:val="24"/>
                <w:szCs w:val="24"/>
              </w:rPr>
              <w:t xml:space="preserve"> (random, ascending, and descending)</w:t>
            </w:r>
            <w:r w:rsidR="00144DBE" w:rsidRPr="00144DBE">
              <w:rPr>
                <w:sz w:val="24"/>
                <w:szCs w:val="24"/>
              </w:rPr>
              <w:t>.</w:t>
            </w:r>
          </w:p>
          <w:p w14:paraId="0F6F5177"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Selection Sort</w:t>
            </w:r>
          </w:p>
          <w:p w14:paraId="3C94F568"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Bubble Sort</w:t>
            </w:r>
          </w:p>
          <w:p w14:paraId="399772F2"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Insertion Sort</w:t>
            </w:r>
          </w:p>
          <w:p w14:paraId="0221716E"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Merge Sort</w:t>
            </w:r>
          </w:p>
          <w:p w14:paraId="58092F53" w14:textId="77777777" w:rsidR="00C0140B" w:rsidRPr="00624086" w:rsidRDefault="003C4736">
            <w:pPr>
              <w:pStyle w:val="TableParagraph"/>
              <w:numPr>
                <w:ilvl w:val="2"/>
                <w:numId w:val="38"/>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14:paraId="73695CFE" w14:textId="77777777"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C2164F3" w14:textId="77777777"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2A8EAE" w14:textId="77777777"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33B058DE" w14:textId="77777777"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F4E0435"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F042AA3" w14:textId="77777777" w:rsidR="00C0140B" w:rsidRDefault="00C0140B">
            <w:pPr>
              <w:pStyle w:val="TableParagraph"/>
              <w:spacing w:line="276" w:lineRule="auto"/>
              <w:ind w:left="276"/>
              <w:jc w:val="center"/>
              <w:rPr>
                <w:sz w:val="24"/>
                <w:szCs w:val="24"/>
              </w:rPr>
            </w:pPr>
          </w:p>
        </w:tc>
      </w:tr>
      <w:tr w:rsidR="00C0140B" w14:paraId="0CD5F8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48FE291" w14:textId="77777777"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14:paraId="7EF3AFB6" w14:textId="77777777"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14:paraId="65A8CD8E" w14:textId="77777777"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7E2A4EB" w14:textId="77777777"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CDD8729"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9972E27" w14:textId="77777777"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7D24432"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88EE438" w14:textId="77777777" w:rsidR="00C0140B" w:rsidRDefault="00C0140B">
            <w:pPr>
              <w:pStyle w:val="TableParagraph"/>
              <w:spacing w:line="276" w:lineRule="auto"/>
              <w:ind w:left="276"/>
              <w:jc w:val="center"/>
              <w:rPr>
                <w:sz w:val="24"/>
                <w:szCs w:val="24"/>
              </w:rPr>
            </w:pPr>
          </w:p>
        </w:tc>
      </w:tr>
      <w:tr w:rsidR="00C0140B" w14:paraId="4FCA8BFC"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07B312B8" w14:textId="77777777"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14:paraId="7BE1E3F3" w14:textId="77777777"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 xml:space="preserve">Worst </w:t>
            </w:r>
            <w:r>
              <w:rPr>
                <w:sz w:val="24"/>
                <w:szCs w:val="24"/>
              </w:rPr>
              <w:lastRenderedPageBreak/>
              <w:t>case</w:t>
            </w:r>
            <w:proofErr w:type="gramEnd"/>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14:paraId="23F2C994" w14:textId="77777777"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42C069D" w14:textId="77777777"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067254"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4A5CCA52" w14:textId="77777777"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4CA8267" w14:textId="77777777"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7F9A8B9" w14:textId="77777777" w:rsidR="00C0140B" w:rsidRDefault="00C0140B">
            <w:pPr>
              <w:pStyle w:val="TableParagraph"/>
              <w:spacing w:line="276" w:lineRule="auto"/>
              <w:ind w:left="276"/>
              <w:jc w:val="center"/>
              <w:rPr>
                <w:b/>
                <w:sz w:val="24"/>
                <w:szCs w:val="24"/>
              </w:rPr>
            </w:pPr>
          </w:p>
        </w:tc>
      </w:tr>
      <w:tr w:rsidR="007876C9" w14:paraId="744D4C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8692707" w14:textId="77777777"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14:paraId="650B0145" w14:textId="77777777"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w:t>
            </w:r>
            <w:proofErr w:type="gramStart"/>
            <w:r w:rsidRPr="00830036">
              <w:rPr>
                <w:bCs/>
                <w:sz w:val="24"/>
                <w:szCs w:val="24"/>
              </w:rPr>
              <w:t>…..</w:t>
            </w:r>
            <w:proofErr w:type="gramEnd"/>
            <w:r w:rsidRPr="00830036">
              <w:rPr>
                <w:bCs/>
                <w:sz w:val="24"/>
                <w:szCs w:val="24"/>
              </w:rPr>
              <w:t xml:space="preserve">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14:paraId="723CAA13" w14:textId="77777777"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C559E54" w14:textId="77777777"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BA7C712" w14:textId="77777777"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E8CCD1E" w14:textId="77777777"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AA5A7A1" w14:textId="77777777"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501C9A03" w14:textId="77777777" w:rsidR="007876C9" w:rsidRDefault="007876C9">
            <w:pPr>
              <w:pStyle w:val="TableParagraph"/>
              <w:spacing w:line="276" w:lineRule="auto"/>
              <w:ind w:left="276"/>
              <w:jc w:val="center"/>
              <w:rPr>
                <w:b/>
                <w:sz w:val="24"/>
                <w:szCs w:val="24"/>
              </w:rPr>
            </w:pPr>
          </w:p>
        </w:tc>
      </w:tr>
      <w:tr w:rsidR="0029008A" w14:paraId="1607B03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84EA56" w14:textId="77777777"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14:paraId="0A1EC7C7" w14:textId="77777777"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 xml:space="preserve">Also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14:paraId="59E2CB4C" w14:textId="77777777"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C9E10AD" w14:textId="77777777"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06F2B689"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85158A6"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3C2989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B64D336" w14:textId="77777777" w:rsidR="0029008A" w:rsidRDefault="0029008A">
            <w:pPr>
              <w:pStyle w:val="TableParagraph"/>
              <w:spacing w:line="276" w:lineRule="auto"/>
              <w:ind w:left="276"/>
              <w:jc w:val="center"/>
              <w:rPr>
                <w:b/>
                <w:sz w:val="24"/>
                <w:szCs w:val="24"/>
              </w:rPr>
            </w:pPr>
          </w:p>
        </w:tc>
      </w:tr>
      <w:tr w:rsidR="0029008A" w14:paraId="4B4C70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FFC92E" w14:textId="77777777"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14:paraId="52D5C114" w14:textId="77777777"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14:paraId="6D5CEE29"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1298931"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80DEA9"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57EAECA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A84EAA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829EBEC" w14:textId="77777777" w:rsidR="0029008A" w:rsidRDefault="0029008A">
            <w:pPr>
              <w:pStyle w:val="TableParagraph"/>
              <w:spacing w:line="276" w:lineRule="auto"/>
              <w:ind w:left="276"/>
              <w:jc w:val="center"/>
              <w:rPr>
                <w:b/>
                <w:sz w:val="24"/>
                <w:szCs w:val="24"/>
              </w:rPr>
            </w:pPr>
          </w:p>
        </w:tc>
      </w:tr>
      <w:tr w:rsidR="0029008A" w14:paraId="655260F1"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4E8518C5" w14:textId="77777777"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14:paraId="63142CD5" w14:textId="77777777"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14:paraId="1808DD7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7250243"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D48A9F"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1D6DE23"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B14BF8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6047D94" w14:textId="77777777" w:rsidR="0029008A" w:rsidRDefault="0029008A">
            <w:pPr>
              <w:pStyle w:val="TableParagraph"/>
              <w:spacing w:line="276" w:lineRule="auto"/>
              <w:ind w:left="276"/>
              <w:jc w:val="center"/>
              <w:rPr>
                <w:b/>
                <w:sz w:val="24"/>
                <w:szCs w:val="24"/>
              </w:rPr>
            </w:pPr>
          </w:p>
        </w:tc>
      </w:tr>
      <w:tr w:rsidR="0029008A" w14:paraId="21B26927"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45DF703" w14:textId="77777777"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14:paraId="43D9F26D" w14:textId="77777777"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14:paraId="1B360C40"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380C620"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E3D690D"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4F4171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327123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CF1C229" w14:textId="77777777" w:rsidR="0029008A" w:rsidRDefault="0029008A">
            <w:pPr>
              <w:pStyle w:val="TableParagraph"/>
              <w:spacing w:line="276" w:lineRule="auto"/>
              <w:ind w:left="276"/>
              <w:jc w:val="center"/>
              <w:rPr>
                <w:b/>
                <w:sz w:val="24"/>
                <w:szCs w:val="24"/>
              </w:rPr>
            </w:pPr>
          </w:p>
        </w:tc>
      </w:tr>
      <w:tr w:rsidR="0029008A" w14:paraId="1070D11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78B0DE" w14:textId="77777777"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14:paraId="35261B3A" w14:textId="77777777"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14:paraId="11EF4D1A"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46D876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8F16E84"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129727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E1998D3"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7089CB7" w14:textId="77777777" w:rsidR="0029008A" w:rsidRDefault="0029008A">
            <w:pPr>
              <w:pStyle w:val="TableParagraph"/>
              <w:spacing w:line="276" w:lineRule="auto"/>
              <w:ind w:left="276"/>
              <w:jc w:val="center"/>
              <w:rPr>
                <w:b/>
                <w:sz w:val="24"/>
                <w:szCs w:val="24"/>
              </w:rPr>
            </w:pPr>
          </w:p>
        </w:tc>
      </w:tr>
      <w:tr w:rsidR="0029008A" w14:paraId="138A0BAE"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3122ED1" w14:textId="77777777"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14:paraId="7B9AE6BF" w14:textId="77777777"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14:paraId="0093153E"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5A295B6"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95624B5"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8CB24EF"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54B9A5"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162BA19" w14:textId="77777777" w:rsidR="0029008A" w:rsidRDefault="0029008A">
            <w:pPr>
              <w:pStyle w:val="TableParagraph"/>
              <w:spacing w:line="276" w:lineRule="auto"/>
              <w:ind w:left="276"/>
              <w:jc w:val="center"/>
              <w:rPr>
                <w:b/>
                <w:sz w:val="24"/>
                <w:szCs w:val="24"/>
              </w:rPr>
            </w:pPr>
          </w:p>
        </w:tc>
      </w:tr>
      <w:tr w:rsidR="0029008A" w14:paraId="6E2D57A9"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1EEC756" w14:textId="77777777"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14:paraId="3061FFC4" w14:textId="77777777"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14:paraId="3A9DCDA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2E77C7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5A00582"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6FFF8E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FBD9D6"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CE09127" w14:textId="77777777" w:rsidR="0029008A" w:rsidRDefault="0029008A">
            <w:pPr>
              <w:pStyle w:val="TableParagraph"/>
              <w:spacing w:line="276" w:lineRule="auto"/>
              <w:ind w:left="276"/>
              <w:jc w:val="center"/>
              <w:rPr>
                <w:b/>
                <w:sz w:val="24"/>
                <w:szCs w:val="24"/>
              </w:rPr>
            </w:pPr>
          </w:p>
        </w:tc>
      </w:tr>
      <w:tr w:rsidR="0029008A" w14:paraId="7920A22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C88EE12" w14:textId="77777777"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14:paraId="0C22162A" w14:textId="77777777"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14:paraId="12B8F2C5"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463B2B"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D58C507"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18B604E"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AFA641A"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2DF3C7E"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1676D7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73F8F5FF" w14:textId="77777777"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14:paraId="31023D63" w14:textId="77777777"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14:paraId="3DF9BB4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0929B77"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362E3B3"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3C5F7BD"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BDB97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581FA93"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49625D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83664AD" w14:textId="77777777"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14:paraId="09C12182" w14:textId="77777777"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14:paraId="512F37D7"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B7E151D"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EFCC37D"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1E476F7"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4B4B26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32DF17D"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7DE7E54"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36BCB7" w14:textId="77777777"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14:paraId="31F28C07" w14:textId="77777777"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14:paraId="40F2B053" w14:textId="77777777"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9633A71" w14:textId="77777777"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EC5D62C" w14:textId="77777777"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6B616A5" w14:textId="77777777"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28FAEC7"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D30E56E" w14:textId="77777777" w:rsidR="0029008A" w:rsidRDefault="0029008A">
            <w:pPr>
              <w:pStyle w:val="TableParagraph"/>
              <w:spacing w:line="276" w:lineRule="auto"/>
              <w:ind w:left="276"/>
              <w:jc w:val="center"/>
              <w:rPr>
                <w:b/>
                <w:sz w:val="24"/>
                <w:szCs w:val="24"/>
              </w:rPr>
            </w:pPr>
          </w:p>
        </w:tc>
      </w:tr>
    </w:tbl>
    <w:p w14:paraId="2DA166C3" w14:textId="77777777"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14:paraId="23EFFF43" w14:textId="77777777" w:rsidR="00B83347" w:rsidRDefault="00B83347">
      <w:pPr>
        <w:spacing w:line="276" w:lineRule="auto"/>
        <w:ind w:right="328"/>
      </w:pPr>
      <w:r>
        <w:rPr>
          <w:rFonts w:eastAsia="font290"/>
          <w:b/>
          <w:bCs/>
          <w:sz w:val="26"/>
          <w:szCs w:val="26"/>
        </w:rPr>
        <w:lastRenderedPageBreak/>
        <w:t>Industry Relevant Skills</w:t>
      </w:r>
    </w:p>
    <w:p w14:paraId="49207E90" w14:textId="77777777" w:rsidR="00B83347" w:rsidRDefault="00B83347">
      <w:pPr>
        <w:pStyle w:val="BodyText"/>
        <w:spacing w:line="276" w:lineRule="auto"/>
        <w:rPr>
          <w:rFonts w:eastAsia="font290"/>
          <w:sz w:val="24"/>
          <w:szCs w:val="24"/>
        </w:rPr>
      </w:pPr>
    </w:p>
    <w:p w14:paraId="7EA43040" w14:textId="77777777"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14:paraId="7BDC1490" w14:textId="77777777"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14:paraId="450DC855" w14:textId="77777777"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14:paraId="3CCB2DA3" w14:textId="77777777"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14:paraId="59A28800" w14:textId="77777777"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14:paraId="4B485445" w14:textId="77777777" w:rsidR="00B83347" w:rsidRDefault="00B83347">
      <w:pPr>
        <w:spacing w:line="276" w:lineRule="auto"/>
        <w:ind w:right="527"/>
        <w:jc w:val="both"/>
        <w:rPr>
          <w:rFonts w:eastAsia="font290"/>
          <w:sz w:val="24"/>
          <w:szCs w:val="24"/>
        </w:rPr>
      </w:pPr>
    </w:p>
    <w:p w14:paraId="30D5C6F7" w14:textId="77777777" w:rsidR="00B83347" w:rsidRDefault="00B83347">
      <w:pPr>
        <w:spacing w:line="276" w:lineRule="auto"/>
        <w:ind w:right="527"/>
        <w:jc w:val="both"/>
      </w:pPr>
      <w:r>
        <w:rPr>
          <w:rFonts w:eastAsia="font290"/>
          <w:b/>
          <w:bCs/>
          <w:sz w:val="26"/>
          <w:szCs w:val="26"/>
        </w:rPr>
        <w:t>Guidelines for Faculty members</w:t>
      </w:r>
    </w:p>
    <w:p w14:paraId="143EBACA" w14:textId="77777777"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14:paraId="45908EAE" w14:textId="77777777"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14:paraId="55BE84FF" w14:textId="77777777"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14:paraId="09011809"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14:paraId="0A03CC3E" w14:textId="77777777"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14:paraId="4EBF1820" w14:textId="77777777"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14:paraId="140D66E8" w14:textId="77777777"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14:paraId="61319F9B"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14:paraId="47C4E888" w14:textId="77777777" w:rsidR="00B83347" w:rsidRDefault="00B83347">
      <w:pPr>
        <w:spacing w:line="276" w:lineRule="auto"/>
        <w:ind w:right="328"/>
        <w:rPr>
          <w:rFonts w:eastAsia="font290"/>
          <w:sz w:val="24"/>
          <w:szCs w:val="24"/>
        </w:rPr>
      </w:pPr>
    </w:p>
    <w:p w14:paraId="68198079" w14:textId="77777777" w:rsidR="00B83347" w:rsidRDefault="00B83347">
      <w:pPr>
        <w:spacing w:line="276" w:lineRule="auto"/>
        <w:ind w:right="328"/>
      </w:pPr>
      <w:r>
        <w:rPr>
          <w:rFonts w:eastAsia="font290"/>
          <w:b/>
          <w:bCs/>
          <w:sz w:val="26"/>
          <w:szCs w:val="26"/>
        </w:rPr>
        <w:t>Instructions for Students</w:t>
      </w:r>
    </w:p>
    <w:p w14:paraId="35627E58" w14:textId="77777777"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14:paraId="1E95CE63" w14:textId="77777777"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14:paraId="741B6C53" w14:textId="77777777"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14:paraId="5B17AD7A" w14:textId="77777777"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14:paraId="36670EF1" w14:textId="77777777"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14:paraId="2AB5036D" w14:textId="77777777"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14:paraId="7D513832" w14:textId="77777777"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14:paraId="2FE5E0EF" w14:textId="77777777" w:rsidR="00B83347" w:rsidRDefault="00B83347">
      <w:pPr>
        <w:spacing w:line="276" w:lineRule="auto"/>
        <w:ind w:right="-23"/>
        <w:jc w:val="both"/>
        <w:rPr>
          <w:rFonts w:eastAsia="font290"/>
          <w:sz w:val="24"/>
          <w:szCs w:val="24"/>
        </w:rPr>
      </w:pPr>
    </w:p>
    <w:p w14:paraId="20F2F396" w14:textId="77777777" w:rsidR="00B83347" w:rsidRDefault="00B83347">
      <w:pPr>
        <w:spacing w:line="276" w:lineRule="auto"/>
        <w:ind w:right="-23"/>
        <w:jc w:val="both"/>
      </w:pPr>
      <w:r>
        <w:rPr>
          <w:rFonts w:eastAsia="font290"/>
          <w:b/>
          <w:bCs/>
          <w:sz w:val="26"/>
          <w:szCs w:val="26"/>
        </w:rPr>
        <w:t>Common Safety Instructions</w:t>
      </w:r>
    </w:p>
    <w:p w14:paraId="23779544"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14:paraId="3DA60807"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14:paraId="258EC278"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14:paraId="70C74BD5"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14:paraId="28B52D35" w14:textId="77777777" w:rsidR="00B83347" w:rsidRDefault="00B83347">
      <w:pPr>
        <w:spacing w:line="276" w:lineRule="auto"/>
        <w:ind w:right="328"/>
        <w:jc w:val="center"/>
      </w:pPr>
      <w:r>
        <w:rPr>
          <w:b/>
          <w:bCs/>
          <w:w w:val="110"/>
          <w:sz w:val="28"/>
          <w:szCs w:val="28"/>
        </w:rPr>
        <w:lastRenderedPageBreak/>
        <w:t>Index</w:t>
      </w:r>
    </w:p>
    <w:p w14:paraId="4994036D" w14:textId="77777777" w:rsidR="00B83347" w:rsidRDefault="00B83347">
      <w:pPr>
        <w:spacing w:line="276" w:lineRule="auto"/>
        <w:ind w:right="328"/>
        <w:jc w:val="center"/>
      </w:pPr>
      <w:r>
        <w:rPr>
          <w:b/>
          <w:bCs/>
          <w:w w:val="110"/>
          <w:sz w:val="28"/>
          <w:szCs w:val="28"/>
        </w:rPr>
        <w:t>(Progressive Assessment Sheet</w:t>
      </w:r>
      <w:r>
        <w:rPr>
          <w:b/>
          <w:bCs/>
          <w:sz w:val="28"/>
          <w:szCs w:val="28"/>
        </w:rPr>
        <w:t>)</w:t>
      </w:r>
    </w:p>
    <w:p w14:paraId="4E5436C7" w14:textId="77777777"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14:paraId="177B8E2D" w14:textId="77777777" w:rsidTr="009C3922">
        <w:trPr>
          <w:trHeight w:val="573"/>
        </w:trPr>
        <w:tc>
          <w:tcPr>
            <w:tcW w:w="572" w:type="dxa"/>
          </w:tcPr>
          <w:p w14:paraId="0FC64364" w14:textId="77777777"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441417AA" w14:textId="77777777"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14:paraId="51DCA169"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14:paraId="18290C05"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14:paraId="79BECB3E"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14:paraId="278808E7"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14:paraId="28CA57AB"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14:paraId="7591F51D"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14:paraId="7B754A0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14:paraId="5DA4D49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14:paraId="372EC8EE" w14:textId="77777777" w:rsidTr="009C3922">
        <w:trPr>
          <w:trHeight w:val="578"/>
        </w:trPr>
        <w:tc>
          <w:tcPr>
            <w:tcW w:w="572" w:type="dxa"/>
            <w:vAlign w:val="center"/>
          </w:tcPr>
          <w:p w14:paraId="7A0A237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14:paraId="20DC502B" w14:textId="77777777" w:rsidR="0064001F" w:rsidRPr="00160E0D" w:rsidRDefault="00F55F2E" w:rsidP="0064001F">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4001F" w:rsidRPr="00160E0D">
              <w:rPr>
                <w:sz w:val="24"/>
                <w:szCs w:val="24"/>
              </w:rPr>
              <w:t>Implement a function for each of following problems and coun</w:t>
            </w:r>
            <w:r w:rsidR="0064001F">
              <w:rPr>
                <w:sz w:val="24"/>
                <w:szCs w:val="24"/>
              </w:rPr>
              <w:t>t the number of steps executed/t</w:t>
            </w:r>
            <w:r w:rsidR="0064001F" w:rsidRPr="00160E0D">
              <w:rPr>
                <w:sz w:val="24"/>
                <w:szCs w:val="24"/>
              </w:rPr>
              <w:t>ime taken by each function on various inputs</w:t>
            </w:r>
            <w:r w:rsidR="0064001F">
              <w:rPr>
                <w:sz w:val="24"/>
                <w:szCs w:val="24"/>
              </w:rPr>
              <w:t xml:space="preserve"> (100 to 500)</w:t>
            </w:r>
            <w:r w:rsidR="0064001F" w:rsidRPr="00160E0D">
              <w:rPr>
                <w:sz w:val="24"/>
                <w:szCs w:val="24"/>
              </w:rPr>
              <w:t xml:space="preserve"> and write </w:t>
            </w:r>
            <w:r w:rsidR="0064001F">
              <w:rPr>
                <w:sz w:val="24"/>
                <w:szCs w:val="24"/>
              </w:rPr>
              <w:t xml:space="preserve">time </w:t>
            </w:r>
            <w:r w:rsidR="0064001F" w:rsidRPr="00160E0D">
              <w:rPr>
                <w:sz w:val="24"/>
                <w:szCs w:val="24"/>
              </w:rPr>
              <w:t>complexity of each function. Also draw a comparative chart</w:t>
            </w:r>
            <w:r w:rsidR="0064001F">
              <w:rPr>
                <w:sz w:val="24"/>
                <w:szCs w:val="24"/>
              </w:rPr>
              <w:t xml:space="preserve"> of number of input versus steps executed/time taken</w:t>
            </w:r>
            <w:r w:rsidR="0064001F" w:rsidRPr="00160E0D">
              <w:rPr>
                <w:sz w:val="24"/>
                <w:szCs w:val="24"/>
              </w:rPr>
              <w:t xml:space="preserve">. In each of the following function N will be passed by user. </w:t>
            </w:r>
          </w:p>
          <w:p w14:paraId="3EFC3CD1" w14:textId="77777777" w:rsidR="0064001F" w:rsidRPr="0064001F" w:rsidRDefault="0064001F" w:rsidP="0064001F">
            <w:pPr>
              <w:pStyle w:val="ListParagraph"/>
              <w:numPr>
                <w:ilvl w:val="0"/>
                <w:numId w:val="39"/>
              </w:numPr>
              <w:spacing w:line="276" w:lineRule="auto"/>
              <w:ind w:right="196"/>
              <w:rPr>
                <w:sz w:val="20"/>
                <w:szCs w:val="20"/>
              </w:rPr>
            </w:pPr>
            <w:r w:rsidRPr="0064001F">
              <w:rPr>
                <w:sz w:val="20"/>
                <w:szCs w:val="20"/>
              </w:rPr>
              <w:t xml:space="preserve">To calculate sum of 1 to N numbers using loop. </w:t>
            </w:r>
          </w:p>
          <w:p w14:paraId="6DB5E46E" w14:textId="77777777" w:rsidR="0064001F" w:rsidRPr="0064001F" w:rsidRDefault="0064001F" w:rsidP="0064001F">
            <w:pPr>
              <w:pStyle w:val="ListParagraph"/>
              <w:numPr>
                <w:ilvl w:val="0"/>
                <w:numId w:val="39"/>
              </w:numPr>
              <w:spacing w:line="276" w:lineRule="auto"/>
              <w:ind w:right="196"/>
              <w:rPr>
                <w:sz w:val="20"/>
                <w:szCs w:val="20"/>
              </w:rPr>
            </w:pPr>
            <w:r w:rsidRPr="0064001F">
              <w:rPr>
                <w:sz w:val="20"/>
                <w:szCs w:val="20"/>
              </w:rPr>
              <w:t xml:space="preserve">To calculate sum of 1 to N numbers using equation. </w:t>
            </w:r>
          </w:p>
          <w:p w14:paraId="73AA4FF4" w14:textId="5DE511F9" w:rsidR="00C0140B" w:rsidRPr="002C0BA9" w:rsidRDefault="0064001F">
            <w:pPr>
              <w:pStyle w:val="ListParagraph"/>
              <w:numPr>
                <w:ilvl w:val="0"/>
                <w:numId w:val="39"/>
              </w:numPr>
              <w:pBdr>
                <w:top w:val="nil"/>
                <w:left w:val="nil"/>
                <w:bottom w:val="nil"/>
                <w:right w:val="nil"/>
                <w:between w:val="nil"/>
              </w:pBdr>
              <w:spacing w:line="276" w:lineRule="auto"/>
              <w:ind w:right="196"/>
              <w:rPr>
                <w:color w:val="000000"/>
                <w:sz w:val="24"/>
                <w:szCs w:val="24"/>
              </w:rPr>
            </w:pPr>
            <w:r w:rsidRPr="0064001F">
              <w:rPr>
                <w:sz w:val="20"/>
                <w:szCs w:val="20"/>
              </w:rPr>
              <w:t>To calculate sum of 1 to N numbers using recursion.</w:t>
            </w:r>
            <w:r w:rsidR="00F55F2E">
              <w:rPr>
                <w:color w:val="000000"/>
                <w:sz w:val="24"/>
                <w:szCs w:val="24"/>
              </w:rPr>
              <w:fldChar w:fldCharType="end"/>
            </w:r>
          </w:p>
        </w:tc>
        <w:tc>
          <w:tcPr>
            <w:tcW w:w="588" w:type="dxa"/>
          </w:tcPr>
          <w:p w14:paraId="67CA31C8"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52E4C67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2D9E5990"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EDEA1BC"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2DEF7A85"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573C164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6C9D4699" w14:textId="77777777" w:rsidTr="009C3922">
        <w:trPr>
          <w:trHeight w:val="578"/>
        </w:trPr>
        <w:tc>
          <w:tcPr>
            <w:tcW w:w="572" w:type="dxa"/>
            <w:vAlign w:val="center"/>
          </w:tcPr>
          <w:p w14:paraId="18DF1BF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proofErr w:type="gramStart"/>
        <w:tc>
          <w:tcPr>
            <w:tcW w:w="4591" w:type="dxa"/>
          </w:tcPr>
          <w:p w14:paraId="1EC5C716" w14:textId="77777777" w:rsidR="0064001F" w:rsidRPr="00144DBE" w:rsidRDefault="00F55F2E" w:rsidP="0064001F">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4001F" w:rsidRPr="00144DBE">
              <w:rPr>
                <w:sz w:val="24"/>
                <w:szCs w:val="24"/>
              </w:rPr>
              <w:t xml:space="preserve">Write user defined functions for the following sorting methods and compare their performance by steps executed/time </w:t>
            </w:r>
            <w:r w:rsidR="0064001F">
              <w:rPr>
                <w:sz w:val="24"/>
                <w:szCs w:val="24"/>
              </w:rPr>
              <w:t xml:space="preserve">taken for execution </w:t>
            </w:r>
            <w:r w:rsidR="0064001F" w:rsidRPr="00144DBE">
              <w:rPr>
                <w:sz w:val="24"/>
                <w:szCs w:val="24"/>
              </w:rPr>
              <w:t>on</w:t>
            </w:r>
            <w:r w:rsidR="0064001F">
              <w:rPr>
                <w:sz w:val="24"/>
                <w:szCs w:val="24"/>
              </w:rPr>
              <w:t xml:space="preserve"> various inputs (1000 to 5000) </w:t>
            </w:r>
            <w:r w:rsidR="0064001F" w:rsidRPr="00144DBE">
              <w:rPr>
                <w:sz w:val="24"/>
                <w:szCs w:val="24"/>
              </w:rPr>
              <w:t>of</w:t>
            </w:r>
            <w:r w:rsidR="0064001F">
              <w:rPr>
                <w:sz w:val="24"/>
                <w:szCs w:val="24"/>
              </w:rPr>
              <w:t xml:space="preserve"> </w:t>
            </w:r>
            <w:r w:rsidR="0064001F" w:rsidRPr="00144DBE">
              <w:rPr>
                <w:sz w:val="24"/>
                <w:szCs w:val="24"/>
              </w:rPr>
              <w:t>random</w:t>
            </w:r>
            <w:r w:rsidR="0064001F">
              <w:rPr>
                <w:sz w:val="24"/>
                <w:szCs w:val="24"/>
              </w:rPr>
              <w:t xml:space="preserve"> nature</w:t>
            </w:r>
            <w:r w:rsidR="0064001F" w:rsidRPr="00144DBE">
              <w:rPr>
                <w:sz w:val="24"/>
                <w:szCs w:val="24"/>
              </w:rPr>
              <w:t>,</w:t>
            </w:r>
            <w:r w:rsidR="0064001F">
              <w:rPr>
                <w:sz w:val="24"/>
                <w:szCs w:val="24"/>
              </w:rPr>
              <w:t xml:space="preserve"> </w:t>
            </w:r>
            <w:r w:rsidR="0064001F" w:rsidRPr="00144DBE">
              <w:rPr>
                <w:sz w:val="24"/>
                <w:szCs w:val="24"/>
              </w:rPr>
              <w:t>ascending order and descending order sorted data.</w:t>
            </w:r>
            <w:r w:rsidR="0064001F">
              <w:rPr>
                <w:sz w:val="24"/>
                <w:szCs w:val="24"/>
              </w:rPr>
              <w:t xml:space="preserve"> </w:t>
            </w:r>
            <w:r w:rsidR="0064001F" w:rsidRPr="00144DBE">
              <w:rPr>
                <w:sz w:val="24"/>
                <w:szCs w:val="24"/>
              </w:rPr>
              <w:t>Also draw a comparative chart of number of input versus steps executed/time taken for each cases</w:t>
            </w:r>
            <w:r w:rsidR="0064001F">
              <w:rPr>
                <w:sz w:val="24"/>
                <w:szCs w:val="24"/>
              </w:rPr>
              <w:t xml:space="preserve"> (random, ascending, and descending)</w:t>
            </w:r>
            <w:r w:rsidR="0064001F" w:rsidRPr="00144DBE">
              <w:rPr>
                <w:sz w:val="24"/>
                <w:szCs w:val="24"/>
              </w:rPr>
              <w:t>.</w:t>
            </w:r>
          </w:p>
          <w:p w14:paraId="24736345" w14:textId="77777777" w:rsidR="0064001F" w:rsidRPr="00144DBE" w:rsidRDefault="0064001F" w:rsidP="0064001F">
            <w:pPr>
              <w:pStyle w:val="ListParagraph"/>
              <w:numPr>
                <w:ilvl w:val="0"/>
                <w:numId w:val="15"/>
              </w:numPr>
              <w:spacing w:line="276" w:lineRule="auto"/>
              <w:ind w:left="142" w:right="196" w:firstLine="6"/>
              <w:rPr>
                <w:bCs/>
                <w:sz w:val="24"/>
                <w:szCs w:val="24"/>
              </w:rPr>
            </w:pPr>
            <w:r w:rsidRPr="00144DBE">
              <w:rPr>
                <w:bCs/>
                <w:sz w:val="24"/>
                <w:szCs w:val="24"/>
              </w:rPr>
              <w:t>Selection Sort</w:t>
            </w:r>
          </w:p>
          <w:p w14:paraId="79B42475" w14:textId="77777777" w:rsidR="0064001F" w:rsidRPr="00144DBE" w:rsidRDefault="0064001F" w:rsidP="0064001F">
            <w:pPr>
              <w:pStyle w:val="ListParagraph"/>
              <w:numPr>
                <w:ilvl w:val="0"/>
                <w:numId w:val="15"/>
              </w:numPr>
              <w:spacing w:line="276" w:lineRule="auto"/>
              <w:ind w:left="142" w:right="196" w:firstLine="6"/>
              <w:rPr>
                <w:bCs/>
                <w:sz w:val="24"/>
                <w:szCs w:val="24"/>
              </w:rPr>
            </w:pPr>
            <w:r w:rsidRPr="00144DBE">
              <w:rPr>
                <w:bCs/>
                <w:sz w:val="24"/>
                <w:szCs w:val="24"/>
              </w:rPr>
              <w:t>Bubble Sort</w:t>
            </w:r>
          </w:p>
          <w:p w14:paraId="0EE786E8" w14:textId="77777777" w:rsidR="0064001F" w:rsidRPr="00144DBE" w:rsidRDefault="0064001F" w:rsidP="0064001F">
            <w:pPr>
              <w:pStyle w:val="ListParagraph"/>
              <w:numPr>
                <w:ilvl w:val="0"/>
                <w:numId w:val="15"/>
              </w:numPr>
              <w:spacing w:line="276" w:lineRule="auto"/>
              <w:ind w:left="142" w:right="196" w:firstLine="6"/>
              <w:rPr>
                <w:bCs/>
                <w:sz w:val="24"/>
                <w:szCs w:val="24"/>
              </w:rPr>
            </w:pPr>
            <w:r w:rsidRPr="00144DBE">
              <w:rPr>
                <w:bCs/>
                <w:sz w:val="24"/>
                <w:szCs w:val="24"/>
              </w:rPr>
              <w:t>Insertion Sort</w:t>
            </w:r>
          </w:p>
          <w:p w14:paraId="632F230F" w14:textId="77777777" w:rsidR="0064001F" w:rsidRPr="00144DBE" w:rsidRDefault="0064001F" w:rsidP="0064001F">
            <w:pPr>
              <w:pStyle w:val="ListParagraph"/>
              <w:numPr>
                <w:ilvl w:val="0"/>
                <w:numId w:val="15"/>
              </w:numPr>
              <w:spacing w:line="276" w:lineRule="auto"/>
              <w:ind w:left="142" w:right="196" w:firstLine="6"/>
              <w:rPr>
                <w:bCs/>
                <w:sz w:val="24"/>
                <w:szCs w:val="24"/>
              </w:rPr>
            </w:pPr>
            <w:r w:rsidRPr="00144DBE">
              <w:rPr>
                <w:bCs/>
                <w:sz w:val="24"/>
                <w:szCs w:val="24"/>
              </w:rPr>
              <w:t>Merge Sort</w:t>
            </w:r>
          </w:p>
          <w:p w14:paraId="7DF52A09" w14:textId="78908821" w:rsidR="00C0140B" w:rsidRDefault="0064001F">
            <w:pPr>
              <w:pStyle w:val="ListParagraph"/>
              <w:numPr>
                <w:ilvl w:val="0"/>
                <w:numId w:val="15"/>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roofErr w:type="gramEnd"/>
          </w:p>
        </w:tc>
        <w:tc>
          <w:tcPr>
            <w:tcW w:w="588" w:type="dxa"/>
          </w:tcPr>
          <w:p w14:paraId="415A9B3F"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4C02A304"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C34B635"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D3EDC5B"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5F986560"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475F74D"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1CC47934" w14:textId="77777777" w:rsidTr="009C3922">
        <w:trPr>
          <w:trHeight w:val="578"/>
        </w:trPr>
        <w:tc>
          <w:tcPr>
            <w:tcW w:w="572" w:type="dxa"/>
            <w:vAlign w:val="center"/>
          </w:tcPr>
          <w:p w14:paraId="68AA3EB6"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proofErr w:type="gramStart"/>
        <w:tc>
          <w:tcPr>
            <w:tcW w:w="4591" w:type="dxa"/>
          </w:tcPr>
          <w:p w14:paraId="6634B1F1" w14:textId="10FA52C9"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pr3  \* MERGEFORMAT </w:instrText>
            </w:r>
            <w:r>
              <w:fldChar w:fldCharType="separate"/>
            </w:r>
            <w:r w:rsidR="0064001F" w:rsidRPr="0064001F">
              <w:rPr>
                <w:rFonts w:ascii="Times New Roman" w:hAnsi="Times New Roman" w:cs="Times New Roman"/>
                <w:sz w:val="24"/>
                <w:szCs w:val="24"/>
              </w:rPr>
              <w:t>Implement a function of sequential search and count the steps executed by function on various inputs (1000 to 5000) for best case, average case and worst case. Also, write time complexity in each case and draw a comparative chart of number of input versus steps executed by sequential search for each case.</w:t>
            </w:r>
            <w:r>
              <w:rPr>
                <w:rFonts w:ascii="Times New Roman" w:hAnsi="Times New Roman" w:cs="Times New Roman"/>
                <w:sz w:val="24"/>
                <w:szCs w:val="24"/>
              </w:rPr>
              <w:fldChar w:fldCharType="end"/>
            </w:r>
            <w:proofErr w:type="gramEnd"/>
          </w:p>
        </w:tc>
        <w:tc>
          <w:tcPr>
            <w:tcW w:w="588" w:type="dxa"/>
          </w:tcPr>
          <w:p w14:paraId="0E9B64FD"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7A7DE9BD"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4B7D01D4"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15BBF9C2"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676955D9"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4F0F65E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21120D76" w14:textId="77777777" w:rsidTr="009C3922">
        <w:trPr>
          <w:trHeight w:val="578"/>
        </w:trPr>
        <w:tc>
          <w:tcPr>
            <w:tcW w:w="572" w:type="dxa"/>
            <w:vAlign w:val="center"/>
          </w:tcPr>
          <w:p w14:paraId="386A7B29"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proofErr w:type="gramStart"/>
        <w:tc>
          <w:tcPr>
            <w:tcW w:w="4591" w:type="dxa"/>
          </w:tcPr>
          <w:p w14:paraId="6803A15E" w14:textId="6F0CF7CB"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pr4  \* MERGEFORMAT </w:instrText>
            </w:r>
            <w:r>
              <w:fldChar w:fldCharType="separate"/>
            </w:r>
            <w:r w:rsidR="0064001F" w:rsidRPr="0064001F">
              <w:rPr>
                <w:rFonts w:ascii="Times New Roman" w:hAnsi="Times New Roman" w:cs="Times New Roman"/>
                <w:sz w:val="24"/>
                <w:szCs w:val="24"/>
              </w:rPr>
              <w:t xml:space="preserve">Compare the performance of linear search and binary search for Best case, Average </w:t>
            </w:r>
            <w:r w:rsidR="0064001F" w:rsidRPr="0064001F">
              <w:rPr>
                <w:rFonts w:ascii="Times New Roman" w:hAnsi="Times New Roman" w:cs="Times New Roman"/>
                <w:sz w:val="24"/>
                <w:szCs w:val="24"/>
              </w:rPr>
              <w:lastRenderedPageBreak/>
              <w:t>case and Worst case inputs.</w:t>
            </w:r>
            <w:r>
              <w:rPr>
                <w:rFonts w:ascii="Times New Roman" w:hAnsi="Times New Roman" w:cs="Times New Roman"/>
                <w:sz w:val="24"/>
                <w:szCs w:val="24"/>
              </w:rPr>
              <w:fldChar w:fldCharType="end"/>
            </w:r>
            <w:proofErr w:type="gramEnd"/>
          </w:p>
        </w:tc>
        <w:tc>
          <w:tcPr>
            <w:tcW w:w="588" w:type="dxa"/>
          </w:tcPr>
          <w:p w14:paraId="6E528C4E"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6FDD818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FBECED1"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7610F95F"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043B9C5D"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DEA5028" w14:textId="77777777" w:rsidR="00C0140B" w:rsidRPr="0023769C" w:rsidRDefault="00C0140B" w:rsidP="009C3922">
            <w:pPr>
              <w:pStyle w:val="TableParagraph"/>
              <w:spacing w:line="276" w:lineRule="auto"/>
              <w:rPr>
                <w:rFonts w:eastAsiaTheme="minorEastAsia"/>
                <w:sz w:val="24"/>
                <w:szCs w:val="24"/>
              </w:rPr>
            </w:pPr>
          </w:p>
        </w:tc>
      </w:tr>
      <w:tr w:rsidR="0029008A" w:rsidRPr="0023769C" w14:paraId="2F4AA0E5" w14:textId="77777777" w:rsidTr="009C3922">
        <w:trPr>
          <w:trHeight w:val="578"/>
        </w:trPr>
        <w:tc>
          <w:tcPr>
            <w:tcW w:w="572" w:type="dxa"/>
            <w:vAlign w:val="center"/>
          </w:tcPr>
          <w:p w14:paraId="4C9B365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14:paraId="797FA215" w14:textId="77777777"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29008A">
              <w:rPr>
                <w:rFonts w:ascii="Times New Roman" w:hAnsi="Times New Roman" w:cs="Times New Roman"/>
                <w:bCs/>
                <w:sz w:val="24"/>
                <w:szCs w:val="24"/>
              </w:rPr>
              <w:t>…..</w:t>
            </w:r>
            <w:proofErr w:type="gramEnd"/>
            <w:r w:rsidRPr="0029008A">
              <w:rPr>
                <w:rFonts w:ascii="Times New Roman" w:hAnsi="Times New Roman" w:cs="Times New Roman"/>
                <w:bCs/>
                <w:sz w:val="24"/>
                <w:szCs w:val="24"/>
              </w:rPr>
              <w:t xml:space="preserve">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14:paraId="3079E59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F6A4D6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C27C640"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CED65A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A62BBA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8C5974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47F0A8D" w14:textId="77777777" w:rsidTr="001C2FF8">
        <w:trPr>
          <w:trHeight w:val="578"/>
        </w:trPr>
        <w:tc>
          <w:tcPr>
            <w:tcW w:w="572" w:type="dxa"/>
            <w:vAlign w:val="center"/>
          </w:tcPr>
          <w:p w14:paraId="5D0B39F2"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14:paraId="12BAE111" w14:textId="77777777"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tc>
        <w:tc>
          <w:tcPr>
            <w:tcW w:w="588" w:type="dxa"/>
          </w:tcPr>
          <w:p w14:paraId="26590F16"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1A48487"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F7CF81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846B4B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2B90B8D0"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A0ECA98"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1FB49A8B" w14:textId="77777777" w:rsidTr="001C2FF8">
        <w:trPr>
          <w:trHeight w:val="578"/>
        </w:trPr>
        <w:tc>
          <w:tcPr>
            <w:tcW w:w="572" w:type="dxa"/>
            <w:vAlign w:val="center"/>
          </w:tcPr>
          <w:p w14:paraId="28C49B3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14:paraId="198263B8" w14:textId="77777777"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14:paraId="3A38572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1E74F7D9"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854F08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D9C942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3AEC9AF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011CA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7C6B1154" w14:textId="77777777" w:rsidTr="001C2FF8">
        <w:trPr>
          <w:trHeight w:val="578"/>
        </w:trPr>
        <w:tc>
          <w:tcPr>
            <w:tcW w:w="572" w:type="dxa"/>
            <w:vAlign w:val="center"/>
          </w:tcPr>
          <w:p w14:paraId="6E998D9A"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14:paraId="13DA3540" w14:textId="77777777"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14:paraId="353985B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ACC3A9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7F07CA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FEB361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86C9E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6FC699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0FE33975" w14:textId="77777777" w:rsidTr="001C2FF8">
        <w:trPr>
          <w:trHeight w:val="578"/>
        </w:trPr>
        <w:tc>
          <w:tcPr>
            <w:tcW w:w="572" w:type="dxa"/>
            <w:vAlign w:val="center"/>
          </w:tcPr>
          <w:p w14:paraId="3284B70E"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14:paraId="286F7186" w14:textId="77777777"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14:paraId="5662E890"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2B80AFB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2E192F7"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2CFC9E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8150E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40A72C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CECBBF" w14:textId="77777777" w:rsidTr="001C2FF8">
        <w:trPr>
          <w:trHeight w:val="578"/>
        </w:trPr>
        <w:tc>
          <w:tcPr>
            <w:tcW w:w="572" w:type="dxa"/>
            <w:vAlign w:val="center"/>
          </w:tcPr>
          <w:p w14:paraId="1B1FF135" w14:textId="77777777"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14:paraId="33753E78" w14:textId="77777777"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14:paraId="33EA4E9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3ED6F91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81F8EB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DB32A1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62C138"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009B6D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E15FDA0" w14:textId="77777777" w:rsidTr="001C2FF8">
        <w:trPr>
          <w:trHeight w:val="578"/>
        </w:trPr>
        <w:tc>
          <w:tcPr>
            <w:tcW w:w="572" w:type="dxa"/>
            <w:vAlign w:val="center"/>
          </w:tcPr>
          <w:p w14:paraId="496B4C88" w14:textId="77777777"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14:paraId="3463E329" w14:textId="77777777"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14:paraId="770E68FE"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EDED4F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459C7812"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EB725E1"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334EC5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05AFFD9"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6F76D42" w14:textId="77777777" w:rsidTr="001C2FF8">
        <w:trPr>
          <w:trHeight w:val="578"/>
        </w:trPr>
        <w:tc>
          <w:tcPr>
            <w:tcW w:w="572" w:type="dxa"/>
            <w:vAlign w:val="center"/>
          </w:tcPr>
          <w:p w14:paraId="3CAFBC24" w14:textId="77777777"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14:paraId="3CD182D3" w14:textId="77777777"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14:paraId="4C94B90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08A723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A4BB44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55069B4"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F3F62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23644BA"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4854026" w14:textId="77777777" w:rsidTr="001C2FF8">
        <w:trPr>
          <w:trHeight w:val="578"/>
        </w:trPr>
        <w:tc>
          <w:tcPr>
            <w:tcW w:w="572" w:type="dxa"/>
            <w:vAlign w:val="center"/>
          </w:tcPr>
          <w:p w14:paraId="6D276713" w14:textId="77777777"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14:paraId="1BAA2589" w14:textId="77777777"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14:paraId="696EC651"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59BB118D"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789D3F4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391D765"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D010B8B"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C24A2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25FEFF52" w14:textId="77777777" w:rsidTr="001C2FF8">
        <w:trPr>
          <w:trHeight w:val="578"/>
        </w:trPr>
        <w:tc>
          <w:tcPr>
            <w:tcW w:w="572" w:type="dxa"/>
            <w:vAlign w:val="center"/>
          </w:tcPr>
          <w:p w14:paraId="66FAD0D0" w14:textId="77777777"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14:paraId="3F29A1B1" w14:textId="77777777"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14:paraId="3B2CCCE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0BCBBD0"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237DFFDE"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3CDB14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517C60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C1468A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06542AD" w14:textId="77777777" w:rsidTr="001C2FF8">
        <w:trPr>
          <w:trHeight w:val="578"/>
        </w:trPr>
        <w:tc>
          <w:tcPr>
            <w:tcW w:w="572" w:type="dxa"/>
            <w:vAlign w:val="center"/>
          </w:tcPr>
          <w:p w14:paraId="4295B8EB" w14:textId="77777777"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14:paraId="04E3D7D5" w14:textId="77777777"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14:paraId="33DBAC4B"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D6D8FA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F2C4A9D"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137402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A5E1B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79D08AA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746B995" w14:textId="77777777" w:rsidTr="001C2FF8">
        <w:trPr>
          <w:trHeight w:val="578"/>
        </w:trPr>
        <w:tc>
          <w:tcPr>
            <w:tcW w:w="572" w:type="dxa"/>
            <w:vAlign w:val="center"/>
          </w:tcPr>
          <w:p w14:paraId="57BBBE4A" w14:textId="77777777"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14:paraId="587FF5BF" w14:textId="77777777"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14:paraId="40038A8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62E7788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65088293"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2863AF0"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28FD47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D7AE4E"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B254C9" w14:textId="77777777" w:rsidTr="009C3922">
        <w:trPr>
          <w:trHeight w:val="578"/>
        </w:trPr>
        <w:tc>
          <w:tcPr>
            <w:tcW w:w="7360" w:type="dxa"/>
            <w:gridSpan w:val="5"/>
          </w:tcPr>
          <w:p w14:paraId="7F4A5B66" w14:textId="77777777"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62A142D3"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8D92B5"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54225D6" w14:textId="77777777" w:rsidR="0029008A" w:rsidRPr="0023769C" w:rsidRDefault="0029008A" w:rsidP="0029008A">
            <w:pPr>
              <w:pStyle w:val="TableParagraph"/>
              <w:spacing w:line="276" w:lineRule="auto"/>
              <w:rPr>
                <w:rFonts w:eastAsiaTheme="minorEastAsia"/>
                <w:sz w:val="24"/>
                <w:szCs w:val="24"/>
              </w:rPr>
            </w:pPr>
          </w:p>
        </w:tc>
      </w:tr>
    </w:tbl>
    <w:p w14:paraId="056B9F41" w14:textId="77777777"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14:paraId="0CC93A3D" w14:textId="77777777" w:rsidR="00B83347" w:rsidRDefault="00B83347">
      <w:pPr>
        <w:jc w:val="center"/>
      </w:pPr>
      <w:r>
        <w:rPr>
          <w:b/>
          <w:sz w:val="28"/>
        </w:rPr>
        <w:lastRenderedPageBreak/>
        <w:t xml:space="preserve">Experiment No: </w:t>
      </w:r>
      <w:r w:rsidR="0089704A">
        <w:rPr>
          <w:b/>
          <w:sz w:val="28"/>
        </w:rPr>
        <w:t>1</w:t>
      </w:r>
    </w:p>
    <w:p w14:paraId="624A0681" w14:textId="77777777" w:rsidR="002E041C" w:rsidRDefault="002E041C" w:rsidP="0089704A">
      <w:pPr>
        <w:spacing w:after="60" w:line="276" w:lineRule="auto"/>
        <w:jc w:val="both"/>
        <w:rPr>
          <w:sz w:val="24"/>
          <w:szCs w:val="24"/>
        </w:rPr>
      </w:pPr>
    </w:p>
    <w:p w14:paraId="1ECBDD6D" w14:textId="1A2A429B"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DFA58F8"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loop. </w:t>
      </w:r>
    </w:p>
    <w:p w14:paraId="5833E8AD"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equation. </w:t>
      </w:r>
    </w:p>
    <w:p w14:paraId="5A7212BB" w14:textId="77777777" w:rsidR="00B83347" w:rsidRDefault="0089704A">
      <w:pPr>
        <w:pStyle w:val="ListParagraph"/>
        <w:numPr>
          <w:ilvl w:val="0"/>
          <w:numId w:val="7"/>
        </w:numPr>
      </w:pPr>
      <w:r w:rsidRPr="00F827F5">
        <w:rPr>
          <w:sz w:val="24"/>
          <w:szCs w:val="24"/>
        </w:rPr>
        <w:t>To calculate sum of 1 to N numbers using recursion.</w:t>
      </w:r>
    </w:p>
    <w:p w14:paraId="654580A0" w14:textId="77777777" w:rsidR="00B83347" w:rsidRDefault="00B83347">
      <w:pPr>
        <w:jc w:val="center"/>
        <w:rPr>
          <w:b/>
          <w:sz w:val="24"/>
        </w:rPr>
      </w:pPr>
    </w:p>
    <w:p w14:paraId="36645B28" w14:textId="77777777" w:rsidR="00B83347" w:rsidRDefault="00B83347">
      <w:pPr>
        <w:jc w:val="both"/>
      </w:pPr>
      <w:r>
        <w:rPr>
          <w:b/>
          <w:sz w:val="24"/>
        </w:rPr>
        <w:t>Date:</w:t>
      </w:r>
    </w:p>
    <w:p w14:paraId="4309EFFD" w14:textId="77777777" w:rsidR="00B83347" w:rsidRDefault="00B83347">
      <w:pPr>
        <w:jc w:val="both"/>
        <w:rPr>
          <w:b/>
          <w:sz w:val="24"/>
        </w:rPr>
      </w:pPr>
    </w:p>
    <w:p w14:paraId="6F488A4F" w14:textId="77777777"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14:paraId="4CEEEAE4" w14:textId="77777777" w:rsidR="00B83347" w:rsidRDefault="00B83347">
      <w:pPr>
        <w:jc w:val="both"/>
        <w:rPr>
          <w:b/>
          <w:w w:val="110"/>
        </w:rPr>
      </w:pPr>
    </w:p>
    <w:p w14:paraId="04B5FFC7" w14:textId="77777777" w:rsidR="00B83347" w:rsidRDefault="00B83347">
      <w:pPr>
        <w:jc w:val="both"/>
      </w:pPr>
      <w:r>
        <w:rPr>
          <w:b/>
          <w:sz w:val="24"/>
        </w:rPr>
        <w:t xml:space="preserve">Relevant CO: </w:t>
      </w:r>
      <w:r w:rsidR="00F827F5">
        <w:rPr>
          <w:b/>
          <w:sz w:val="24"/>
        </w:rPr>
        <w:t>CO1</w:t>
      </w:r>
    </w:p>
    <w:p w14:paraId="55222BB1" w14:textId="77777777" w:rsidR="00B83347" w:rsidRDefault="00B83347">
      <w:pPr>
        <w:jc w:val="both"/>
        <w:rPr>
          <w:b/>
          <w:sz w:val="24"/>
        </w:rPr>
      </w:pPr>
    </w:p>
    <w:p w14:paraId="1AF2FA32" w14:textId="77777777"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14:paraId="76752248" w14:textId="77777777"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14:paraId="06B1275C" w14:textId="77777777" w:rsidR="00F827F5" w:rsidRDefault="00F827F5">
      <w:pPr>
        <w:jc w:val="both"/>
        <w:rPr>
          <w:b/>
          <w:sz w:val="24"/>
        </w:rPr>
      </w:pPr>
    </w:p>
    <w:p w14:paraId="553FA9FF" w14:textId="77777777" w:rsidR="00B83347" w:rsidRDefault="00B83347">
      <w:pPr>
        <w:jc w:val="both"/>
      </w:pPr>
      <w:r>
        <w:rPr>
          <w:b/>
          <w:sz w:val="24"/>
        </w:rPr>
        <w:t xml:space="preserve">Equipment/Instruments: </w:t>
      </w:r>
      <w:r w:rsidR="00F35A24">
        <w:rPr>
          <w:sz w:val="24"/>
        </w:rPr>
        <w:t>Computer System, Any C language editor</w:t>
      </w:r>
    </w:p>
    <w:p w14:paraId="0669709C" w14:textId="77777777" w:rsidR="00B83347" w:rsidRDefault="00B83347">
      <w:pPr>
        <w:jc w:val="both"/>
        <w:rPr>
          <w:b/>
          <w:sz w:val="24"/>
        </w:rPr>
      </w:pPr>
    </w:p>
    <w:p w14:paraId="1611C367" w14:textId="77777777" w:rsidR="00F35A24" w:rsidRDefault="00B83347" w:rsidP="00F35A24">
      <w:pPr>
        <w:jc w:val="both"/>
        <w:rPr>
          <w:sz w:val="24"/>
        </w:rPr>
      </w:pPr>
      <w:r>
        <w:rPr>
          <w:b/>
          <w:sz w:val="24"/>
        </w:rPr>
        <w:t>Theory:</w:t>
      </w:r>
    </w:p>
    <w:p w14:paraId="4281F8C5" w14:textId="77777777" w:rsidR="00B83347" w:rsidRDefault="00B83347">
      <w:pPr>
        <w:jc w:val="both"/>
        <w:rPr>
          <w:b/>
          <w:sz w:val="24"/>
        </w:rPr>
      </w:pPr>
    </w:p>
    <w:p w14:paraId="0F3179CE" w14:textId="77777777" w:rsidR="00B42A51" w:rsidRPr="00B42A51" w:rsidRDefault="00B42A51">
      <w:pPr>
        <w:pStyle w:val="ListParagraph"/>
        <w:numPr>
          <w:ilvl w:val="0"/>
          <w:numId w:val="8"/>
        </w:numPr>
        <w:jc w:val="both"/>
        <w:rPr>
          <w:b/>
          <w:sz w:val="24"/>
        </w:rPr>
      </w:pPr>
      <w:r w:rsidRPr="00B42A51">
        <w:rPr>
          <w:b/>
          <w:sz w:val="24"/>
        </w:rPr>
        <w:t>Below are the steps to calculate sum of 1 to N numbers using loop</w:t>
      </w:r>
    </w:p>
    <w:p w14:paraId="781A9E50" w14:textId="77777777" w:rsidR="00B42A51" w:rsidRDefault="00B42A51">
      <w:pPr>
        <w:jc w:val="both"/>
        <w:rPr>
          <w:b/>
          <w:sz w:val="24"/>
        </w:rPr>
      </w:pPr>
    </w:p>
    <w:p w14:paraId="30385208" w14:textId="77777777" w:rsidR="00B42A51" w:rsidRPr="00B42A51" w:rsidRDefault="00B42A51">
      <w:pPr>
        <w:pStyle w:val="ListParagraph"/>
        <w:numPr>
          <w:ilvl w:val="0"/>
          <w:numId w:val="9"/>
        </w:numPr>
        <w:tabs>
          <w:tab w:val="clear" w:pos="360"/>
        </w:tabs>
        <w:spacing w:line="276" w:lineRule="auto"/>
        <w:ind w:left="1080"/>
        <w:jc w:val="both"/>
        <w:rPr>
          <w:bCs/>
          <w:sz w:val="24"/>
        </w:rPr>
      </w:pPr>
      <w:r w:rsidRPr="00B42A51">
        <w:rPr>
          <w:bCs/>
          <w:sz w:val="24"/>
        </w:rPr>
        <w:t>Take an input value for N.</w:t>
      </w:r>
    </w:p>
    <w:p w14:paraId="7BAFD731"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Initialize a variable sum to zero.</w:t>
      </w:r>
    </w:p>
    <w:p w14:paraId="23DF6E49"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14:paraId="4D96A72F"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14:paraId="2798868D"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After the loop completes, output the value of sum.</w:t>
      </w:r>
    </w:p>
    <w:p w14:paraId="216E85D9" w14:textId="77777777" w:rsidR="00B83347" w:rsidRDefault="00B83347">
      <w:pPr>
        <w:jc w:val="both"/>
      </w:pPr>
    </w:p>
    <w:p w14:paraId="28119945" w14:textId="77777777" w:rsidR="00B42A51" w:rsidRPr="00B42A51" w:rsidRDefault="00B42A51">
      <w:pPr>
        <w:pStyle w:val="ListParagraph"/>
        <w:numPr>
          <w:ilvl w:val="0"/>
          <w:numId w:val="8"/>
        </w:numPr>
        <w:jc w:val="both"/>
        <w:rPr>
          <w:b/>
          <w:sz w:val="24"/>
        </w:rPr>
      </w:pPr>
      <w:r w:rsidRPr="00B42A51">
        <w:rPr>
          <w:b/>
          <w:sz w:val="24"/>
        </w:rPr>
        <w:t xml:space="preserve">Below are the steps to calculate sum of 1 to N numbers using </w:t>
      </w:r>
      <w:r>
        <w:rPr>
          <w:b/>
          <w:sz w:val="24"/>
        </w:rPr>
        <w:t>equation</w:t>
      </w:r>
    </w:p>
    <w:p w14:paraId="4631B1D3" w14:textId="77777777" w:rsidR="00B42A51" w:rsidRDefault="00B42A51">
      <w:pPr>
        <w:jc w:val="both"/>
        <w:rPr>
          <w:b/>
          <w:sz w:val="24"/>
        </w:rPr>
      </w:pPr>
    </w:p>
    <w:p w14:paraId="7B7FC99C" w14:textId="77777777" w:rsidR="00B42A51" w:rsidRPr="00B42A51" w:rsidRDefault="00B42A51">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14:paraId="70665D54"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Calculate sum as N*(N+1)/2.</w:t>
      </w:r>
    </w:p>
    <w:p w14:paraId="221762DE"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O</w:t>
      </w:r>
      <w:r w:rsidRPr="00B42A51">
        <w:rPr>
          <w:bCs/>
          <w:sz w:val="24"/>
        </w:rPr>
        <w:t>utput the value of sum.</w:t>
      </w:r>
    </w:p>
    <w:p w14:paraId="7638A228" w14:textId="77777777" w:rsidR="00B42A51" w:rsidRPr="00B42A51" w:rsidRDefault="00B42A51" w:rsidP="00B42A51">
      <w:pPr>
        <w:pStyle w:val="ListParagraph"/>
        <w:spacing w:line="276" w:lineRule="auto"/>
        <w:ind w:left="1080" w:firstLine="0"/>
        <w:jc w:val="both"/>
        <w:rPr>
          <w:bCs/>
          <w:sz w:val="24"/>
        </w:rPr>
      </w:pPr>
    </w:p>
    <w:p w14:paraId="75B1CB9E" w14:textId="77777777" w:rsidR="00B42A51" w:rsidRPr="00B42A51" w:rsidRDefault="00B42A51">
      <w:pPr>
        <w:pStyle w:val="ListParagraph"/>
        <w:numPr>
          <w:ilvl w:val="0"/>
          <w:numId w:val="8"/>
        </w:numPr>
        <w:jc w:val="both"/>
      </w:pPr>
      <w:r w:rsidRPr="00B42A51">
        <w:rPr>
          <w:b/>
          <w:sz w:val="24"/>
        </w:rPr>
        <w:t xml:space="preserve">Below are the steps to calculate sum of 1 to N numbers using </w:t>
      </w:r>
      <w:r>
        <w:rPr>
          <w:b/>
          <w:sz w:val="24"/>
        </w:rPr>
        <w:t>recursion</w:t>
      </w:r>
    </w:p>
    <w:p w14:paraId="40DD6C9A" w14:textId="77777777" w:rsidR="00B42A51" w:rsidRDefault="00B42A51">
      <w:pPr>
        <w:jc w:val="both"/>
        <w:rPr>
          <w:b/>
          <w:sz w:val="24"/>
        </w:rPr>
      </w:pPr>
    </w:p>
    <w:p w14:paraId="099C21B2"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14:paraId="45C563A9"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14:paraId="408D148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14:paraId="7F583EA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14:paraId="77676EF1" w14:textId="77777777" w:rsidR="00B83347" w:rsidRPr="00B42A51" w:rsidRDefault="00A116FD">
      <w:pPr>
        <w:pStyle w:val="ListParagraph"/>
        <w:numPr>
          <w:ilvl w:val="0"/>
          <w:numId w:val="11"/>
        </w:numPr>
        <w:tabs>
          <w:tab w:val="clear" w:pos="360"/>
        </w:tabs>
        <w:spacing w:line="276" w:lineRule="auto"/>
        <w:ind w:left="1080"/>
        <w:jc w:val="both"/>
        <w:rPr>
          <w:bCs/>
          <w:sz w:val="24"/>
        </w:rPr>
      </w:pPr>
      <w:r>
        <w:rPr>
          <w:bCs/>
          <w:sz w:val="24"/>
        </w:rPr>
        <w:t>O</w:t>
      </w:r>
      <w:r w:rsidR="00B42A51" w:rsidRPr="00B42A51">
        <w:rPr>
          <w:bCs/>
          <w:sz w:val="24"/>
        </w:rPr>
        <w:t>utput the result.</w:t>
      </w:r>
    </w:p>
    <w:p w14:paraId="56180644" w14:textId="77777777" w:rsidR="00B83347" w:rsidRDefault="00B83347">
      <w:pPr>
        <w:jc w:val="both"/>
        <w:rPr>
          <w:b/>
          <w:sz w:val="24"/>
        </w:rPr>
      </w:pPr>
    </w:p>
    <w:p w14:paraId="72B53C23" w14:textId="77777777" w:rsidR="00B42A51" w:rsidRDefault="00A116FD">
      <w:pPr>
        <w:jc w:val="both"/>
        <w:rPr>
          <w:b/>
          <w:sz w:val="24"/>
        </w:rPr>
      </w:pPr>
      <w:r>
        <w:rPr>
          <w:b/>
          <w:sz w:val="24"/>
        </w:rPr>
        <w:t xml:space="preserve">Implement three functions based on above steps and calculate the number of steps executed by each </w:t>
      </w:r>
      <w:proofErr w:type="gramStart"/>
      <w:r>
        <w:rPr>
          <w:b/>
          <w:sz w:val="24"/>
        </w:rPr>
        <w:t>functions</w:t>
      </w:r>
      <w:proofErr w:type="gramEnd"/>
      <w:r>
        <w:rPr>
          <w:b/>
          <w:sz w:val="24"/>
        </w:rPr>
        <w:t xml:space="preserve">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14:paraId="44C56BEA" w14:textId="77777777" w:rsidR="00B42A51" w:rsidRDefault="00B42A51">
      <w:pPr>
        <w:jc w:val="both"/>
        <w:rPr>
          <w:b/>
          <w:sz w:val="24"/>
        </w:rPr>
      </w:pPr>
    </w:p>
    <w:p w14:paraId="64C9B7CA" w14:textId="77777777" w:rsidR="007624E7" w:rsidRDefault="007624E7">
      <w:pPr>
        <w:jc w:val="both"/>
        <w:rPr>
          <w:b/>
          <w:sz w:val="24"/>
        </w:rPr>
      </w:pPr>
      <w:r>
        <w:rPr>
          <w:b/>
          <w:sz w:val="24"/>
        </w:rPr>
        <w:t>Code:</w:t>
      </w:r>
    </w:p>
    <w:p w14:paraId="299C9AA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import </w:t>
      </w:r>
      <w:proofErr w:type="spellStart"/>
      <w:r w:rsidRPr="007E19E8">
        <w:rPr>
          <w:rFonts w:ascii="Consolas" w:hAnsi="Consolas" w:cstheme="minorHAnsi"/>
          <w:bCs/>
          <w:sz w:val="24"/>
          <w:szCs w:val="24"/>
          <w:lang w:val="en-IN"/>
        </w:rPr>
        <w:t>java.util</w:t>
      </w:r>
      <w:proofErr w:type="spellEnd"/>
      <w:r w:rsidRPr="007E19E8">
        <w:rPr>
          <w:rFonts w:ascii="Consolas" w:hAnsi="Consolas" w:cstheme="minorHAnsi"/>
          <w:bCs/>
          <w:sz w:val="24"/>
          <w:szCs w:val="24"/>
          <w:lang w:val="en-IN"/>
        </w:rPr>
        <w:t>.*;</w:t>
      </w:r>
    </w:p>
    <w:p w14:paraId="77E68D9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import </w:t>
      </w:r>
      <w:proofErr w:type="spellStart"/>
      <w:proofErr w:type="gramStart"/>
      <w:r w:rsidRPr="007E19E8">
        <w:rPr>
          <w:rFonts w:ascii="Consolas" w:hAnsi="Consolas" w:cstheme="minorHAnsi"/>
          <w:bCs/>
          <w:sz w:val="24"/>
          <w:szCs w:val="24"/>
          <w:lang w:val="en-IN"/>
        </w:rPr>
        <w:t>java.io.FileWriter</w:t>
      </w:r>
      <w:proofErr w:type="spellEnd"/>
      <w:proofErr w:type="gramEnd"/>
      <w:r w:rsidRPr="007E19E8">
        <w:rPr>
          <w:rFonts w:ascii="Consolas" w:hAnsi="Consolas" w:cstheme="minorHAnsi"/>
          <w:bCs/>
          <w:sz w:val="24"/>
          <w:szCs w:val="24"/>
          <w:lang w:val="en-IN"/>
        </w:rPr>
        <w:t>;</w:t>
      </w:r>
    </w:p>
    <w:p w14:paraId="62D333F8"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import </w:t>
      </w:r>
      <w:proofErr w:type="spellStart"/>
      <w:proofErr w:type="gramStart"/>
      <w:r w:rsidRPr="007E19E8">
        <w:rPr>
          <w:rFonts w:ascii="Consolas" w:hAnsi="Consolas" w:cstheme="minorHAnsi"/>
          <w:bCs/>
          <w:sz w:val="24"/>
          <w:szCs w:val="24"/>
          <w:lang w:val="en-IN"/>
        </w:rPr>
        <w:t>java.io.IOException</w:t>
      </w:r>
      <w:proofErr w:type="spellEnd"/>
      <w:proofErr w:type="gramEnd"/>
      <w:r w:rsidRPr="007E19E8">
        <w:rPr>
          <w:rFonts w:ascii="Consolas" w:hAnsi="Consolas" w:cstheme="minorHAnsi"/>
          <w:bCs/>
          <w:sz w:val="24"/>
          <w:szCs w:val="24"/>
          <w:lang w:val="en-IN"/>
        </w:rPr>
        <w:t>;</w:t>
      </w:r>
    </w:p>
    <w:p w14:paraId="5B7DA801" w14:textId="77777777" w:rsidR="00A77791" w:rsidRPr="007E19E8" w:rsidRDefault="00A77791" w:rsidP="00A77791">
      <w:pPr>
        <w:jc w:val="both"/>
        <w:rPr>
          <w:rFonts w:ascii="Consolas" w:hAnsi="Consolas" w:cstheme="minorHAnsi"/>
          <w:bCs/>
          <w:sz w:val="24"/>
          <w:szCs w:val="24"/>
          <w:lang w:val="en-IN"/>
        </w:rPr>
      </w:pPr>
    </w:p>
    <w:p w14:paraId="7EA3125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public class Practical_1 {</w:t>
      </w:r>
    </w:p>
    <w:p w14:paraId="5102931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 counter variables for each function</w:t>
      </w:r>
    </w:p>
    <w:p w14:paraId="6AD23904"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static int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 xml:space="preserve"> = 0;</w:t>
      </w:r>
    </w:p>
    <w:p w14:paraId="1DE22FDD"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static int </w:t>
      </w:r>
      <w:proofErr w:type="spellStart"/>
      <w:r w:rsidRPr="007E19E8">
        <w:rPr>
          <w:rFonts w:ascii="Consolas" w:hAnsi="Consolas" w:cstheme="minorHAnsi"/>
          <w:bCs/>
          <w:sz w:val="24"/>
          <w:szCs w:val="24"/>
          <w:lang w:val="en-IN"/>
        </w:rPr>
        <w:t>eqCount</w:t>
      </w:r>
      <w:proofErr w:type="spellEnd"/>
      <w:r w:rsidRPr="007E19E8">
        <w:rPr>
          <w:rFonts w:ascii="Consolas" w:hAnsi="Consolas" w:cstheme="minorHAnsi"/>
          <w:bCs/>
          <w:sz w:val="24"/>
          <w:szCs w:val="24"/>
          <w:lang w:val="en-IN"/>
        </w:rPr>
        <w:t xml:space="preserve"> = 0;</w:t>
      </w:r>
    </w:p>
    <w:p w14:paraId="0952E9D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static int </w:t>
      </w:r>
      <w:proofErr w:type="spellStart"/>
      <w:r w:rsidRPr="007E19E8">
        <w:rPr>
          <w:rFonts w:ascii="Consolas" w:hAnsi="Consolas" w:cstheme="minorHAnsi"/>
          <w:bCs/>
          <w:sz w:val="24"/>
          <w:szCs w:val="24"/>
          <w:lang w:val="en-IN"/>
        </w:rPr>
        <w:t>recCount</w:t>
      </w:r>
      <w:proofErr w:type="spellEnd"/>
      <w:r w:rsidRPr="007E19E8">
        <w:rPr>
          <w:rFonts w:ascii="Consolas" w:hAnsi="Consolas" w:cstheme="minorHAnsi"/>
          <w:bCs/>
          <w:sz w:val="24"/>
          <w:szCs w:val="24"/>
          <w:lang w:val="en-IN"/>
        </w:rPr>
        <w:t xml:space="preserve"> = 0;</w:t>
      </w:r>
    </w:p>
    <w:p w14:paraId="4CE255B8" w14:textId="77777777" w:rsidR="00A77791" w:rsidRPr="007E19E8" w:rsidRDefault="00A77791" w:rsidP="00A77791">
      <w:pPr>
        <w:jc w:val="both"/>
        <w:rPr>
          <w:rFonts w:ascii="Consolas" w:hAnsi="Consolas" w:cstheme="minorHAnsi"/>
          <w:bCs/>
          <w:sz w:val="24"/>
          <w:szCs w:val="24"/>
          <w:lang w:val="en-IN"/>
        </w:rPr>
      </w:pPr>
    </w:p>
    <w:p w14:paraId="21FF418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 Sum of 1 to N num. using loop</w:t>
      </w:r>
    </w:p>
    <w:p w14:paraId="58825932"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public static void </w:t>
      </w:r>
      <w:proofErr w:type="spellStart"/>
      <w:proofErr w:type="gramStart"/>
      <w:r w:rsidRPr="007E19E8">
        <w:rPr>
          <w:rFonts w:ascii="Consolas" w:hAnsi="Consolas" w:cstheme="minorHAnsi"/>
          <w:bCs/>
          <w:sz w:val="24"/>
          <w:szCs w:val="24"/>
          <w:lang w:val="en-IN"/>
        </w:rPr>
        <w:t>sumLoop</w:t>
      </w:r>
      <w:proofErr w:type="spellEnd"/>
      <w:r w:rsidRPr="007E19E8">
        <w:rPr>
          <w:rFonts w:ascii="Consolas" w:hAnsi="Consolas" w:cstheme="minorHAnsi"/>
          <w:bCs/>
          <w:sz w:val="24"/>
          <w:szCs w:val="24"/>
          <w:lang w:val="en-IN"/>
        </w:rPr>
        <w:t>(</w:t>
      </w:r>
      <w:proofErr w:type="gramEnd"/>
      <w:r w:rsidRPr="007E19E8">
        <w:rPr>
          <w:rFonts w:ascii="Consolas" w:hAnsi="Consolas" w:cstheme="minorHAnsi"/>
          <w:bCs/>
          <w:sz w:val="24"/>
          <w:szCs w:val="24"/>
          <w:lang w:val="en-IN"/>
        </w:rPr>
        <w:t>int n) {</w:t>
      </w:r>
    </w:p>
    <w:p w14:paraId="1BA4BBFE"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 xml:space="preserve"> = 0;</w:t>
      </w:r>
    </w:p>
    <w:p w14:paraId="19CCB72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if(n&lt;=0) {</w:t>
      </w:r>
    </w:p>
    <w:p w14:paraId="5D9BD9C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("Enter valid number!");</w:t>
      </w:r>
    </w:p>
    <w:p w14:paraId="3EFF0D2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return;</w:t>
      </w:r>
    </w:p>
    <w:p w14:paraId="59A9355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4B6F2038"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int sum = 0; </w:t>
      </w:r>
    </w:p>
    <w:p w14:paraId="0133DC3D"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w:t>
      </w:r>
    </w:p>
    <w:p w14:paraId="3D94C61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gramStart"/>
      <w:r w:rsidRPr="007E19E8">
        <w:rPr>
          <w:rFonts w:ascii="Consolas" w:hAnsi="Consolas" w:cstheme="minorHAnsi"/>
          <w:bCs/>
          <w:sz w:val="24"/>
          <w:szCs w:val="24"/>
          <w:lang w:val="en-IN"/>
        </w:rPr>
        <w:t>for(</w:t>
      </w:r>
      <w:proofErr w:type="gramEnd"/>
      <w:r w:rsidRPr="007E19E8">
        <w:rPr>
          <w:rFonts w:ascii="Consolas" w:hAnsi="Consolas" w:cstheme="minorHAnsi"/>
          <w:bCs/>
          <w:sz w:val="24"/>
          <w:szCs w:val="24"/>
          <w:lang w:val="en-IN"/>
        </w:rPr>
        <w:t xml:space="preserve">int </w:t>
      </w:r>
      <w:proofErr w:type="spellStart"/>
      <w:r w:rsidRPr="007E19E8">
        <w:rPr>
          <w:rFonts w:ascii="Consolas" w:hAnsi="Consolas" w:cstheme="minorHAnsi"/>
          <w:bCs/>
          <w:sz w:val="24"/>
          <w:szCs w:val="24"/>
          <w:lang w:val="en-IN"/>
        </w:rPr>
        <w:t>i</w:t>
      </w:r>
      <w:proofErr w:type="spellEnd"/>
      <w:r w:rsidRPr="007E19E8">
        <w:rPr>
          <w:rFonts w:ascii="Consolas" w:hAnsi="Consolas" w:cstheme="minorHAnsi"/>
          <w:bCs/>
          <w:sz w:val="24"/>
          <w:szCs w:val="24"/>
          <w:lang w:val="en-IN"/>
        </w:rPr>
        <w:t xml:space="preserve">=1; i&lt;=n; </w:t>
      </w:r>
      <w:proofErr w:type="spellStart"/>
      <w:r w:rsidRPr="007E19E8">
        <w:rPr>
          <w:rFonts w:ascii="Consolas" w:hAnsi="Consolas" w:cstheme="minorHAnsi"/>
          <w:bCs/>
          <w:sz w:val="24"/>
          <w:szCs w:val="24"/>
          <w:lang w:val="en-IN"/>
        </w:rPr>
        <w:t>i</w:t>
      </w:r>
      <w:proofErr w:type="spellEnd"/>
      <w:r w:rsidRPr="007E19E8">
        <w:rPr>
          <w:rFonts w:ascii="Consolas" w:hAnsi="Consolas" w:cstheme="minorHAnsi"/>
          <w:bCs/>
          <w:sz w:val="24"/>
          <w:szCs w:val="24"/>
          <w:lang w:val="en-IN"/>
        </w:rPr>
        <w:t>++) {</w:t>
      </w:r>
    </w:p>
    <w:p w14:paraId="0F80F1A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w:t>
      </w:r>
    </w:p>
    <w:p w14:paraId="60C230B5"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sum+=</w:t>
      </w:r>
      <w:proofErr w:type="spellStart"/>
      <w:r w:rsidRPr="007E19E8">
        <w:rPr>
          <w:rFonts w:ascii="Consolas" w:hAnsi="Consolas" w:cstheme="minorHAnsi"/>
          <w:bCs/>
          <w:sz w:val="24"/>
          <w:szCs w:val="24"/>
          <w:lang w:val="en-IN"/>
        </w:rPr>
        <w:t>i</w:t>
      </w:r>
      <w:proofErr w:type="spellEnd"/>
      <w:r w:rsidRPr="007E19E8">
        <w:rPr>
          <w:rFonts w:ascii="Consolas" w:hAnsi="Consolas" w:cstheme="minorHAnsi"/>
          <w:bCs/>
          <w:sz w:val="24"/>
          <w:szCs w:val="24"/>
          <w:lang w:val="en-IN"/>
        </w:rPr>
        <w:t>;</w:t>
      </w:r>
    </w:p>
    <w:p w14:paraId="14D388B1"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w:t>
      </w:r>
    </w:p>
    <w:p w14:paraId="122FA839"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495555D8"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w:t>
      </w:r>
    </w:p>
    <w:p w14:paraId="69CB0FB7" w14:textId="77777777" w:rsidR="00A77791" w:rsidRPr="007E19E8" w:rsidRDefault="00A77791" w:rsidP="00A77791">
      <w:pPr>
        <w:jc w:val="both"/>
        <w:rPr>
          <w:rFonts w:ascii="Consolas" w:hAnsi="Consolas" w:cstheme="minorHAnsi"/>
          <w:bCs/>
          <w:sz w:val="24"/>
          <w:szCs w:val="24"/>
          <w:lang w:val="en-IN"/>
        </w:rPr>
      </w:pPr>
    </w:p>
    <w:p w14:paraId="2E26CDED"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w:t>
      </w:r>
      <w:proofErr w:type="gramStart"/>
      <w:r w:rsidRPr="007E19E8">
        <w:rPr>
          <w:rFonts w:ascii="Consolas" w:hAnsi="Consolas" w:cstheme="minorHAnsi"/>
          <w:bCs/>
          <w:sz w:val="24"/>
          <w:szCs w:val="24"/>
          <w:lang w:val="en-IN"/>
        </w:rPr>
        <w:t>Sum :</w:t>
      </w:r>
      <w:proofErr w:type="gramEnd"/>
      <w:r w:rsidRPr="007E19E8">
        <w:rPr>
          <w:rFonts w:ascii="Consolas" w:hAnsi="Consolas" w:cstheme="minorHAnsi"/>
          <w:bCs/>
          <w:sz w:val="24"/>
          <w:szCs w:val="24"/>
          <w:lang w:val="en-IN"/>
        </w:rPr>
        <w:t xml:space="preserve"> " + sum);</w:t>
      </w:r>
    </w:p>
    <w:p w14:paraId="21B6CCE6"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return;</w:t>
      </w:r>
    </w:p>
    <w:p w14:paraId="7CDF583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1F4711F7" w14:textId="77777777" w:rsidR="00A77791" w:rsidRPr="007E19E8" w:rsidRDefault="00A77791" w:rsidP="00A77791">
      <w:pPr>
        <w:jc w:val="both"/>
        <w:rPr>
          <w:rFonts w:ascii="Consolas" w:hAnsi="Consolas" w:cstheme="minorHAnsi"/>
          <w:bCs/>
          <w:sz w:val="24"/>
          <w:szCs w:val="24"/>
          <w:lang w:val="en-IN"/>
        </w:rPr>
      </w:pPr>
    </w:p>
    <w:p w14:paraId="0488F332"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 Sum of 1 to N num. using </w:t>
      </w:r>
      <w:proofErr w:type="spellStart"/>
      <w:r w:rsidRPr="007E19E8">
        <w:rPr>
          <w:rFonts w:ascii="Consolas" w:hAnsi="Consolas" w:cstheme="minorHAnsi"/>
          <w:bCs/>
          <w:sz w:val="24"/>
          <w:szCs w:val="24"/>
          <w:lang w:val="en-IN"/>
        </w:rPr>
        <w:t>eaquation</w:t>
      </w:r>
      <w:proofErr w:type="spellEnd"/>
    </w:p>
    <w:p w14:paraId="14E67D1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public static void </w:t>
      </w:r>
      <w:proofErr w:type="spellStart"/>
      <w:proofErr w:type="gramStart"/>
      <w:r w:rsidRPr="007E19E8">
        <w:rPr>
          <w:rFonts w:ascii="Consolas" w:hAnsi="Consolas" w:cstheme="minorHAnsi"/>
          <w:bCs/>
          <w:sz w:val="24"/>
          <w:szCs w:val="24"/>
          <w:lang w:val="en-IN"/>
        </w:rPr>
        <w:t>sumEquation</w:t>
      </w:r>
      <w:proofErr w:type="spellEnd"/>
      <w:r w:rsidRPr="007E19E8">
        <w:rPr>
          <w:rFonts w:ascii="Consolas" w:hAnsi="Consolas" w:cstheme="minorHAnsi"/>
          <w:bCs/>
          <w:sz w:val="24"/>
          <w:szCs w:val="24"/>
          <w:lang w:val="en-IN"/>
        </w:rPr>
        <w:t>(</w:t>
      </w:r>
      <w:proofErr w:type="gramEnd"/>
      <w:r w:rsidRPr="007E19E8">
        <w:rPr>
          <w:rFonts w:ascii="Consolas" w:hAnsi="Consolas" w:cstheme="minorHAnsi"/>
          <w:bCs/>
          <w:sz w:val="24"/>
          <w:szCs w:val="24"/>
          <w:lang w:val="en-IN"/>
        </w:rPr>
        <w:t>int n) {</w:t>
      </w:r>
    </w:p>
    <w:p w14:paraId="6958959E"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eqCount</w:t>
      </w:r>
      <w:proofErr w:type="spellEnd"/>
      <w:r w:rsidRPr="007E19E8">
        <w:rPr>
          <w:rFonts w:ascii="Consolas" w:hAnsi="Consolas" w:cstheme="minorHAnsi"/>
          <w:bCs/>
          <w:sz w:val="24"/>
          <w:szCs w:val="24"/>
          <w:lang w:val="en-IN"/>
        </w:rPr>
        <w:t xml:space="preserve"> = 0;</w:t>
      </w:r>
    </w:p>
    <w:p w14:paraId="0670C131"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if(n&lt;=0) {</w:t>
      </w:r>
    </w:p>
    <w:p w14:paraId="2EB032C5"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("Enter valid number!");</w:t>
      </w:r>
    </w:p>
    <w:p w14:paraId="38986B5C"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return;</w:t>
      </w:r>
    </w:p>
    <w:p w14:paraId="4A5B805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3356596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int sum = n * (n + 1) / 2; </w:t>
      </w:r>
      <w:proofErr w:type="spellStart"/>
      <w:r w:rsidRPr="007E19E8">
        <w:rPr>
          <w:rFonts w:ascii="Consolas" w:hAnsi="Consolas" w:cstheme="minorHAnsi"/>
          <w:bCs/>
          <w:sz w:val="24"/>
          <w:szCs w:val="24"/>
          <w:lang w:val="en-IN"/>
        </w:rPr>
        <w:t>eqCount</w:t>
      </w:r>
      <w:proofErr w:type="spellEnd"/>
      <w:r w:rsidRPr="007E19E8">
        <w:rPr>
          <w:rFonts w:ascii="Consolas" w:hAnsi="Consolas" w:cstheme="minorHAnsi"/>
          <w:bCs/>
          <w:sz w:val="24"/>
          <w:szCs w:val="24"/>
          <w:lang w:val="en-IN"/>
        </w:rPr>
        <w:t>++;</w:t>
      </w:r>
    </w:p>
    <w:p w14:paraId="12AF8953"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w:t>
      </w:r>
      <w:proofErr w:type="gramStart"/>
      <w:r w:rsidRPr="007E19E8">
        <w:rPr>
          <w:rFonts w:ascii="Consolas" w:hAnsi="Consolas" w:cstheme="minorHAnsi"/>
          <w:bCs/>
          <w:sz w:val="24"/>
          <w:szCs w:val="24"/>
          <w:lang w:val="en-IN"/>
        </w:rPr>
        <w:t>Sum :</w:t>
      </w:r>
      <w:proofErr w:type="gramEnd"/>
      <w:r w:rsidRPr="007E19E8">
        <w:rPr>
          <w:rFonts w:ascii="Consolas" w:hAnsi="Consolas" w:cstheme="minorHAnsi"/>
          <w:bCs/>
          <w:sz w:val="24"/>
          <w:szCs w:val="24"/>
          <w:lang w:val="en-IN"/>
        </w:rPr>
        <w:t xml:space="preserve"> " + sum);</w:t>
      </w:r>
    </w:p>
    <w:p w14:paraId="7333F9A2"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return;</w:t>
      </w:r>
    </w:p>
    <w:p w14:paraId="2BFCBCCE"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19E3F58B" w14:textId="77777777" w:rsidR="00A77791" w:rsidRPr="007E19E8" w:rsidRDefault="00A77791" w:rsidP="00A77791">
      <w:pPr>
        <w:jc w:val="both"/>
        <w:rPr>
          <w:rFonts w:ascii="Consolas" w:hAnsi="Consolas" w:cstheme="minorHAnsi"/>
          <w:bCs/>
          <w:sz w:val="24"/>
          <w:szCs w:val="24"/>
          <w:lang w:val="en-IN"/>
        </w:rPr>
      </w:pPr>
    </w:p>
    <w:p w14:paraId="594F8CA4"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 Sum of 1 to N num. using recursion</w:t>
      </w:r>
    </w:p>
    <w:p w14:paraId="5BD363C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public static int </w:t>
      </w:r>
      <w:proofErr w:type="spellStart"/>
      <w:proofErr w:type="gramStart"/>
      <w:r w:rsidRPr="007E19E8">
        <w:rPr>
          <w:rFonts w:ascii="Consolas" w:hAnsi="Consolas" w:cstheme="minorHAnsi"/>
          <w:bCs/>
          <w:sz w:val="24"/>
          <w:szCs w:val="24"/>
          <w:lang w:val="en-IN"/>
        </w:rPr>
        <w:t>sumRecursion</w:t>
      </w:r>
      <w:proofErr w:type="spellEnd"/>
      <w:r w:rsidRPr="007E19E8">
        <w:rPr>
          <w:rFonts w:ascii="Consolas" w:hAnsi="Consolas" w:cstheme="minorHAnsi"/>
          <w:bCs/>
          <w:sz w:val="24"/>
          <w:szCs w:val="24"/>
          <w:lang w:val="en-IN"/>
        </w:rPr>
        <w:t>(</w:t>
      </w:r>
      <w:proofErr w:type="gramEnd"/>
      <w:r w:rsidRPr="007E19E8">
        <w:rPr>
          <w:rFonts w:ascii="Consolas" w:hAnsi="Consolas" w:cstheme="minorHAnsi"/>
          <w:bCs/>
          <w:sz w:val="24"/>
          <w:szCs w:val="24"/>
          <w:lang w:val="en-IN"/>
        </w:rPr>
        <w:t>int n) {</w:t>
      </w:r>
    </w:p>
    <w:p w14:paraId="57A83205"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recCount</w:t>
      </w:r>
      <w:proofErr w:type="spellEnd"/>
      <w:r w:rsidRPr="007E19E8">
        <w:rPr>
          <w:rFonts w:ascii="Consolas" w:hAnsi="Consolas" w:cstheme="minorHAnsi"/>
          <w:bCs/>
          <w:sz w:val="24"/>
          <w:szCs w:val="24"/>
          <w:lang w:val="en-IN"/>
        </w:rPr>
        <w:t>++;</w:t>
      </w:r>
    </w:p>
    <w:p w14:paraId="6A93CA66"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if(n&lt;=0) {</w:t>
      </w:r>
    </w:p>
    <w:p w14:paraId="42C88A1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return 0;</w:t>
      </w:r>
    </w:p>
    <w:p w14:paraId="22656DF1"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28378022"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return n + </w:t>
      </w:r>
      <w:proofErr w:type="spellStart"/>
      <w:r w:rsidRPr="007E19E8">
        <w:rPr>
          <w:rFonts w:ascii="Consolas" w:hAnsi="Consolas" w:cstheme="minorHAnsi"/>
          <w:bCs/>
          <w:sz w:val="24"/>
          <w:szCs w:val="24"/>
          <w:lang w:val="en-IN"/>
        </w:rPr>
        <w:t>sumRecursion</w:t>
      </w:r>
      <w:proofErr w:type="spellEnd"/>
      <w:r w:rsidRPr="007E19E8">
        <w:rPr>
          <w:rFonts w:ascii="Consolas" w:hAnsi="Consolas" w:cstheme="minorHAnsi"/>
          <w:bCs/>
          <w:sz w:val="24"/>
          <w:szCs w:val="24"/>
          <w:lang w:val="en-IN"/>
        </w:rPr>
        <w:t>(n-1);</w:t>
      </w:r>
    </w:p>
    <w:p w14:paraId="743B5A1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23FAFD1E"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lastRenderedPageBreak/>
        <w:t xml:space="preserve">    public static void </w:t>
      </w:r>
      <w:proofErr w:type="gramStart"/>
      <w:r w:rsidRPr="007E19E8">
        <w:rPr>
          <w:rFonts w:ascii="Consolas" w:hAnsi="Consolas" w:cstheme="minorHAnsi"/>
          <w:bCs/>
          <w:sz w:val="24"/>
          <w:szCs w:val="24"/>
          <w:lang w:val="en-IN"/>
        </w:rPr>
        <w:t>main(String[</w:t>
      </w:r>
      <w:proofErr w:type="gramEnd"/>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args</w:t>
      </w:r>
      <w:proofErr w:type="spellEnd"/>
      <w:r w:rsidRPr="007E19E8">
        <w:rPr>
          <w:rFonts w:ascii="Consolas" w:hAnsi="Consolas" w:cstheme="minorHAnsi"/>
          <w:bCs/>
          <w:sz w:val="24"/>
          <w:szCs w:val="24"/>
          <w:lang w:val="en-IN"/>
        </w:rPr>
        <w:t xml:space="preserve">) throws </w:t>
      </w:r>
      <w:proofErr w:type="spellStart"/>
      <w:proofErr w:type="gramStart"/>
      <w:r w:rsidRPr="007E19E8">
        <w:rPr>
          <w:rFonts w:ascii="Consolas" w:hAnsi="Consolas" w:cstheme="minorHAnsi"/>
          <w:bCs/>
          <w:sz w:val="24"/>
          <w:szCs w:val="24"/>
          <w:lang w:val="en-IN"/>
        </w:rPr>
        <w:t>IOException</w:t>
      </w:r>
      <w:proofErr w:type="spellEnd"/>
      <w:r w:rsidRPr="007E19E8">
        <w:rPr>
          <w:rFonts w:ascii="Consolas" w:hAnsi="Consolas" w:cstheme="minorHAnsi"/>
          <w:bCs/>
          <w:sz w:val="24"/>
          <w:szCs w:val="24"/>
          <w:lang w:val="en-IN"/>
        </w:rPr>
        <w:t>{</w:t>
      </w:r>
      <w:proofErr w:type="gramEnd"/>
    </w:p>
    <w:p w14:paraId="6ECD318D"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gramStart"/>
      <w:r w:rsidRPr="007E19E8">
        <w:rPr>
          <w:rFonts w:ascii="Consolas" w:hAnsi="Consolas" w:cstheme="minorHAnsi"/>
          <w:bCs/>
          <w:sz w:val="24"/>
          <w:szCs w:val="24"/>
          <w:lang w:val="en-IN"/>
        </w:rPr>
        <w:t>int[</w:t>
      </w:r>
      <w:proofErr w:type="gramEnd"/>
      <w:r w:rsidRPr="007E19E8">
        <w:rPr>
          <w:rFonts w:ascii="Consolas" w:hAnsi="Consolas" w:cstheme="minorHAnsi"/>
          <w:bCs/>
          <w:sz w:val="24"/>
          <w:szCs w:val="24"/>
          <w:lang w:val="en-IN"/>
        </w:rPr>
        <w:t>] inputs = {100, 200, 300, 400, 500};</w:t>
      </w:r>
    </w:p>
    <w:p w14:paraId="50F2DD44" w14:textId="77777777" w:rsidR="00A77791" w:rsidRPr="007E19E8" w:rsidRDefault="00A77791" w:rsidP="00A77791">
      <w:pPr>
        <w:jc w:val="both"/>
        <w:rPr>
          <w:rFonts w:ascii="Consolas" w:hAnsi="Consolas" w:cstheme="minorHAnsi"/>
          <w:bCs/>
          <w:sz w:val="24"/>
          <w:szCs w:val="24"/>
          <w:lang w:val="en-IN"/>
        </w:rPr>
      </w:pPr>
    </w:p>
    <w:p w14:paraId="101F5B0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FileWriter</w:t>
      </w:r>
      <w:proofErr w:type="spellEnd"/>
      <w:r w:rsidRPr="007E19E8">
        <w:rPr>
          <w:rFonts w:ascii="Consolas" w:hAnsi="Consolas" w:cstheme="minorHAnsi"/>
          <w:bCs/>
          <w:sz w:val="24"/>
          <w:szCs w:val="24"/>
          <w:lang w:val="en-IN"/>
        </w:rPr>
        <w:t xml:space="preserve"> writer = new </w:t>
      </w:r>
      <w:proofErr w:type="spellStart"/>
      <w:r w:rsidRPr="007E19E8">
        <w:rPr>
          <w:rFonts w:ascii="Consolas" w:hAnsi="Consolas" w:cstheme="minorHAnsi"/>
          <w:bCs/>
          <w:sz w:val="24"/>
          <w:szCs w:val="24"/>
          <w:lang w:val="en-IN"/>
        </w:rPr>
        <w:t>FileWriter</w:t>
      </w:r>
      <w:proofErr w:type="spellEnd"/>
      <w:r w:rsidRPr="007E19E8">
        <w:rPr>
          <w:rFonts w:ascii="Consolas" w:hAnsi="Consolas" w:cstheme="minorHAnsi"/>
          <w:bCs/>
          <w:sz w:val="24"/>
          <w:szCs w:val="24"/>
          <w:lang w:val="en-IN"/>
        </w:rPr>
        <w:t>("steps_output.txt");</w:t>
      </w:r>
    </w:p>
    <w:p w14:paraId="1DF4403D"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proofErr w:type="gramStart"/>
      <w:r w:rsidRPr="007E19E8">
        <w:rPr>
          <w:rFonts w:ascii="Consolas" w:hAnsi="Consolas" w:cstheme="minorHAnsi"/>
          <w:bCs/>
          <w:sz w:val="24"/>
          <w:szCs w:val="24"/>
          <w:lang w:val="en-IN"/>
        </w:rPr>
        <w:t>writer.write</w:t>
      </w:r>
      <w:proofErr w:type="spellEnd"/>
      <w:proofErr w:type="gramEnd"/>
      <w:r w:rsidRPr="007E19E8">
        <w:rPr>
          <w:rFonts w:ascii="Consolas" w:hAnsi="Consolas" w:cstheme="minorHAnsi"/>
          <w:bCs/>
          <w:sz w:val="24"/>
          <w:szCs w:val="24"/>
          <w:lang w:val="en-IN"/>
        </w:rPr>
        <w:t>("</w:t>
      </w:r>
      <w:proofErr w:type="spellStart"/>
      <w:proofErr w:type="gramStart"/>
      <w:r w:rsidRPr="007E19E8">
        <w:rPr>
          <w:rFonts w:ascii="Consolas" w:hAnsi="Consolas" w:cstheme="minorHAnsi"/>
          <w:bCs/>
          <w:sz w:val="24"/>
          <w:szCs w:val="24"/>
          <w:lang w:val="en-IN"/>
        </w:rPr>
        <w:t>Input,Loop</w:t>
      </w:r>
      <w:proofErr w:type="gramEnd"/>
      <w:r w:rsidRPr="007E19E8">
        <w:rPr>
          <w:rFonts w:ascii="Consolas" w:hAnsi="Consolas" w:cstheme="minorHAnsi"/>
          <w:bCs/>
          <w:sz w:val="24"/>
          <w:szCs w:val="24"/>
          <w:lang w:val="en-IN"/>
        </w:rPr>
        <w:t>,</w:t>
      </w:r>
      <w:proofErr w:type="gramStart"/>
      <w:r w:rsidRPr="007E19E8">
        <w:rPr>
          <w:rFonts w:ascii="Consolas" w:hAnsi="Consolas" w:cstheme="minorHAnsi"/>
          <w:bCs/>
          <w:sz w:val="24"/>
          <w:szCs w:val="24"/>
          <w:lang w:val="en-IN"/>
        </w:rPr>
        <w:t>Equation,Recursion</w:t>
      </w:r>
      <w:proofErr w:type="spellEnd"/>
      <w:proofErr w:type="gramEnd"/>
      <w:r w:rsidRPr="007E19E8">
        <w:rPr>
          <w:rFonts w:ascii="Consolas" w:hAnsi="Consolas" w:cstheme="minorHAnsi"/>
          <w:bCs/>
          <w:sz w:val="24"/>
          <w:szCs w:val="24"/>
          <w:lang w:val="en-IN"/>
        </w:rPr>
        <w:t>\n");</w:t>
      </w:r>
    </w:p>
    <w:p w14:paraId="3E512114" w14:textId="77777777" w:rsidR="00A77791" w:rsidRPr="007E19E8" w:rsidRDefault="00A77791" w:rsidP="00A77791">
      <w:pPr>
        <w:jc w:val="both"/>
        <w:rPr>
          <w:rFonts w:ascii="Consolas" w:hAnsi="Consolas" w:cstheme="minorHAnsi"/>
          <w:bCs/>
          <w:sz w:val="24"/>
          <w:szCs w:val="24"/>
          <w:lang w:val="en-IN"/>
        </w:rPr>
      </w:pPr>
    </w:p>
    <w:p w14:paraId="496EC997"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System.out.printf</w:t>
      </w:r>
      <w:proofErr w:type="spellEnd"/>
      <w:r w:rsidRPr="007E19E8">
        <w:rPr>
          <w:rFonts w:ascii="Consolas" w:hAnsi="Consolas" w:cstheme="minorHAnsi"/>
          <w:bCs/>
          <w:sz w:val="24"/>
          <w:szCs w:val="24"/>
          <w:lang w:val="en-IN"/>
        </w:rPr>
        <w:t>("%-10s %-15s %-15s %-15s", "Input", "Loop Method", "Equations", "Recursion");</w:t>
      </w:r>
    </w:p>
    <w:p w14:paraId="3A389114"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w:t>
      </w:r>
    </w:p>
    <w:p w14:paraId="27228356" w14:textId="77777777" w:rsidR="00A77791" w:rsidRPr="007E19E8" w:rsidRDefault="00A77791" w:rsidP="00A77791">
      <w:pPr>
        <w:jc w:val="both"/>
        <w:rPr>
          <w:rFonts w:ascii="Consolas" w:hAnsi="Consolas" w:cstheme="minorHAnsi"/>
          <w:bCs/>
          <w:sz w:val="24"/>
          <w:szCs w:val="24"/>
          <w:lang w:val="en-IN"/>
        </w:rPr>
      </w:pPr>
    </w:p>
    <w:p w14:paraId="72153043"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gramStart"/>
      <w:r w:rsidRPr="007E19E8">
        <w:rPr>
          <w:rFonts w:ascii="Consolas" w:hAnsi="Consolas" w:cstheme="minorHAnsi"/>
          <w:bCs/>
          <w:sz w:val="24"/>
          <w:szCs w:val="24"/>
          <w:lang w:val="en-IN"/>
        </w:rPr>
        <w:t>for(</w:t>
      </w:r>
      <w:proofErr w:type="gramEnd"/>
      <w:r w:rsidRPr="007E19E8">
        <w:rPr>
          <w:rFonts w:ascii="Consolas" w:hAnsi="Consolas" w:cstheme="minorHAnsi"/>
          <w:bCs/>
          <w:sz w:val="24"/>
          <w:szCs w:val="24"/>
          <w:lang w:val="en-IN"/>
        </w:rPr>
        <w:t xml:space="preserve">int </w:t>
      </w:r>
      <w:proofErr w:type="gramStart"/>
      <w:r w:rsidRPr="007E19E8">
        <w:rPr>
          <w:rFonts w:ascii="Consolas" w:hAnsi="Consolas" w:cstheme="minorHAnsi"/>
          <w:bCs/>
          <w:sz w:val="24"/>
          <w:szCs w:val="24"/>
          <w:lang w:val="en-IN"/>
        </w:rPr>
        <w:t>n :</w:t>
      </w:r>
      <w:proofErr w:type="gramEnd"/>
      <w:r w:rsidRPr="007E19E8">
        <w:rPr>
          <w:rFonts w:ascii="Consolas" w:hAnsi="Consolas" w:cstheme="minorHAnsi"/>
          <w:bCs/>
          <w:sz w:val="24"/>
          <w:szCs w:val="24"/>
          <w:lang w:val="en-IN"/>
        </w:rPr>
        <w:t xml:space="preserve"> inputs) {</w:t>
      </w:r>
    </w:p>
    <w:p w14:paraId="31E9791F"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sumLoop</w:t>
      </w:r>
      <w:proofErr w:type="spellEnd"/>
      <w:r w:rsidRPr="007E19E8">
        <w:rPr>
          <w:rFonts w:ascii="Consolas" w:hAnsi="Consolas" w:cstheme="minorHAnsi"/>
          <w:bCs/>
          <w:sz w:val="24"/>
          <w:szCs w:val="24"/>
          <w:lang w:val="en-IN"/>
        </w:rPr>
        <w:t>(n);</w:t>
      </w:r>
    </w:p>
    <w:p w14:paraId="64D85AA0"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sumEquation</w:t>
      </w:r>
      <w:proofErr w:type="spellEnd"/>
      <w:r w:rsidRPr="007E19E8">
        <w:rPr>
          <w:rFonts w:ascii="Consolas" w:hAnsi="Consolas" w:cstheme="minorHAnsi"/>
          <w:bCs/>
          <w:sz w:val="24"/>
          <w:szCs w:val="24"/>
          <w:lang w:val="en-IN"/>
        </w:rPr>
        <w:t>(n);</w:t>
      </w:r>
    </w:p>
    <w:p w14:paraId="5B198716"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recCount</w:t>
      </w:r>
      <w:proofErr w:type="spellEnd"/>
      <w:r w:rsidRPr="007E19E8">
        <w:rPr>
          <w:rFonts w:ascii="Consolas" w:hAnsi="Consolas" w:cstheme="minorHAnsi"/>
          <w:bCs/>
          <w:sz w:val="24"/>
          <w:szCs w:val="24"/>
          <w:lang w:val="en-IN"/>
        </w:rPr>
        <w:t xml:space="preserve"> = 0;</w:t>
      </w:r>
    </w:p>
    <w:p w14:paraId="7D604476"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sumRecursion</w:t>
      </w:r>
      <w:proofErr w:type="spellEnd"/>
      <w:r w:rsidRPr="007E19E8">
        <w:rPr>
          <w:rFonts w:ascii="Consolas" w:hAnsi="Consolas" w:cstheme="minorHAnsi"/>
          <w:bCs/>
          <w:sz w:val="24"/>
          <w:szCs w:val="24"/>
          <w:lang w:val="en-IN"/>
        </w:rPr>
        <w:t>(n);</w:t>
      </w:r>
    </w:p>
    <w:p w14:paraId="712F4B2A" w14:textId="77777777" w:rsidR="00A77791" w:rsidRPr="007E19E8" w:rsidRDefault="00A77791" w:rsidP="00A77791">
      <w:pPr>
        <w:jc w:val="both"/>
        <w:rPr>
          <w:rFonts w:ascii="Consolas" w:hAnsi="Consolas" w:cstheme="minorHAnsi"/>
          <w:bCs/>
          <w:sz w:val="24"/>
          <w:szCs w:val="24"/>
          <w:lang w:val="en-IN"/>
        </w:rPr>
      </w:pPr>
    </w:p>
    <w:p w14:paraId="3E638477"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proofErr w:type="gramStart"/>
      <w:r w:rsidRPr="007E19E8">
        <w:rPr>
          <w:rFonts w:ascii="Consolas" w:hAnsi="Consolas" w:cstheme="minorHAnsi"/>
          <w:bCs/>
          <w:sz w:val="24"/>
          <w:szCs w:val="24"/>
          <w:lang w:val="en-IN"/>
        </w:rPr>
        <w:t>writer.write</w:t>
      </w:r>
      <w:proofErr w:type="spellEnd"/>
      <w:proofErr w:type="gramEnd"/>
      <w:r w:rsidRPr="007E19E8">
        <w:rPr>
          <w:rFonts w:ascii="Consolas" w:hAnsi="Consolas" w:cstheme="minorHAnsi"/>
          <w:bCs/>
          <w:sz w:val="24"/>
          <w:szCs w:val="24"/>
          <w:lang w:val="en-IN"/>
        </w:rPr>
        <w:t xml:space="preserve">(n + "," +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 xml:space="preserve"> + "," + </w:t>
      </w:r>
      <w:proofErr w:type="spellStart"/>
      <w:r w:rsidRPr="007E19E8">
        <w:rPr>
          <w:rFonts w:ascii="Consolas" w:hAnsi="Consolas" w:cstheme="minorHAnsi"/>
          <w:bCs/>
          <w:sz w:val="24"/>
          <w:szCs w:val="24"/>
          <w:lang w:val="en-IN"/>
        </w:rPr>
        <w:t>eqCount</w:t>
      </w:r>
      <w:proofErr w:type="spellEnd"/>
      <w:r w:rsidRPr="007E19E8">
        <w:rPr>
          <w:rFonts w:ascii="Consolas" w:hAnsi="Consolas" w:cstheme="minorHAnsi"/>
          <w:bCs/>
          <w:sz w:val="24"/>
          <w:szCs w:val="24"/>
          <w:lang w:val="en-IN"/>
        </w:rPr>
        <w:t xml:space="preserve"> + "," + </w:t>
      </w:r>
      <w:proofErr w:type="spellStart"/>
      <w:r w:rsidRPr="007E19E8">
        <w:rPr>
          <w:rFonts w:ascii="Consolas" w:hAnsi="Consolas" w:cstheme="minorHAnsi"/>
          <w:bCs/>
          <w:sz w:val="24"/>
          <w:szCs w:val="24"/>
          <w:lang w:val="en-IN"/>
        </w:rPr>
        <w:t>recCount</w:t>
      </w:r>
      <w:proofErr w:type="spellEnd"/>
      <w:r w:rsidRPr="007E19E8">
        <w:rPr>
          <w:rFonts w:ascii="Consolas" w:hAnsi="Consolas" w:cstheme="minorHAnsi"/>
          <w:bCs/>
          <w:sz w:val="24"/>
          <w:szCs w:val="24"/>
          <w:lang w:val="en-IN"/>
        </w:rPr>
        <w:t xml:space="preserve"> + "\n");</w:t>
      </w:r>
    </w:p>
    <w:p w14:paraId="0ADDACF7" w14:textId="77777777" w:rsidR="00A77791" w:rsidRPr="007E19E8" w:rsidRDefault="00A77791" w:rsidP="00A77791">
      <w:pPr>
        <w:jc w:val="both"/>
        <w:rPr>
          <w:rFonts w:ascii="Consolas" w:hAnsi="Consolas" w:cstheme="minorHAnsi"/>
          <w:bCs/>
          <w:sz w:val="24"/>
          <w:szCs w:val="24"/>
          <w:lang w:val="en-IN"/>
        </w:rPr>
      </w:pPr>
    </w:p>
    <w:p w14:paraId="75412A23"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System.out.printf</w:t>
      </w:r>
      <w:proofErr w:type="spellEnd"/>
      <w:r w:rsidRPr="007E19E8">
        <w:rPr>
          <w:rFonts w:ascii="Consolas" w:hAnsi="Consolas" w:cstheme="minorHAnsi"/>
          <w:bCs/>
          <w:sz w:val="24"/>
          <w:szCs w:val="24"/>
          <w:lang w:val="en-IN"/>
        </w:rPr>
        <w:t xml:space="preserve">("%-10d %-15d %-15d %-15d", n, </w:t>
      </w:r>
      <w:proofErr w:type="spellStart"/>
      <w:r w:rsidRPr="007E19E8">
        <w:rPr>
          <w:rFonts w:ascii="Consolas" w:hAnsi="Consolas" w:cstheme="minorHAnsi"/>
          <w:bCs/>
          <w:sz w:val="24"/>
          <w:szCs w:val="24"/>
          <w:lang w:val="en-IN"/>
        </w:rPr>
        <w:t>loopCount</w:t>
      </w:r>
      <w:proofErr w:type="spellEnd"/>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eqCount</w:t>
      </w:r>
      <w:proofErr w:type="spellEnd"/>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recCount</w:t>
      </w:r>
      <w:proofErr w:type="spellEnd"/>
      <w:r w:rsidRPr="007E19E8">
        <w:rPr>
          <w:rFonts w:ascii="Consolas" w:hAnsi="Consolas" w:cstheme="minorHAnsi"/>
          <w:bCs/>
          <w:sz w:val="24"/>
          <w:szCs w:val="24"/>
          <w:lang w:val="en-IN"/>
        </w:rPr>
        <w:t>);</w:t>
      </w:r>
    </w:p>
    <w:p w14:paraId="5FFA7993"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r w:rsidRPr="007E19E8">
        <w:rPr>
          <w:rFonts w:ascii="Consolas" w:hAnsi="Consolas" w:cstheme="minorHAnsi"/>
          <w:bCs/>
          <w:sz w:val="24"/>
          <w:szCs w:val="24"/>
          <w:lang w:val="en-IN"/>
        </w:rPr>
        <w:t>System.out.println</w:t>
      </w:r>
      <w:proofErr w:type="spellEnd"/>
      <w:r w:rsidRPr="007E19E8">
        <w:rPr>
          <w:rFonts w:ascii="Consolas" w:hAnsi="Consolas" w:cstheme="minorHAnsi"/>
          <w:bCs/>
          <w:sz w:val="24"/>
          <w:szCs w:val="24"/>
          <w:lang w:val="en-IN"/>
        </w:rPr>
        <w:t>();</w:t>
      </w:r>
    </w:p>
    <w:p w14:paraId="2716D5CB"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32149AF9" w14:textId="77777777" w:rsidR="00C80C06" w:rsidRPr="007E19E8" w:rsidRDefault="00C80C06" w:rsidP="00A77791">
      <w:pPr>
        <w:jc w:val="both"/>
        <w:rPr>
          <w:rFonts w:ascii="Consolas" w:hAnsi="Consolas" w:cstheme="minorHAnsi"/>
          <w:bCs/>
          <w:sz w:val="24"/>
          <w:szCs w:val="24"/>
          <w:lang w:val="en-IN"/>
        </w:rPr>
      </w:pPr>
    </w:p>
    <w:p w14:paraId="5B8A0E35"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xml:space="preserve">        </w:t>
      </w:r>
      <w:proofErr w:type="spellStart"/>
      <w:proofErr w:type="gramStart"/>
      <w:r w:rsidRPr="007E19E8">
        <w:rPr>
          <w:rFonts w:ascii="Consolas" w:hAnsi="Consolas" w:cstheme="minorHAnsi"/>
          <w:bCs/>
          <w:sz w:val="24"/>
          <w:szCs w:val="24"/>
          <w:lang w:val="en-IN"/>
        </w:rPr>
        <w:t>writer.close</w:t>
      </w:r>
      <w:proofErr w:type="spellEnd"/>
      <w:proofErr w:type="gramEnd"/>
      <w:r w:rsidRPr="007E19E8">
        <w:rPr>
          <w:rFonts w:ascii="Consolas" w:hAnsi="Consolas" w:cstheme="minorHAnsi"/>
          <w:bCs/>
          <w:sz w:val="24"/>
          <w:szCs w:val="24"/>
          <w:lang w:val="en-IN"/>
        </w:rPr>
        <w:t>();</w:t>
      </w:r>
    </w:p>
    <w:p w14:paraId="5A4FF998"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    }</w:t>
      </w:r>
    </w:p>
    <w:p w14:paraId="49271D1A" w14:textId="77777777" w:rsidR="00A77791" w:rsidRPr="007E19E8" w:rsidRDefault="00A77791" w:rsidP="00A77791">
      <w:pPr>
        <w:jc w:val="both"/>
        <w:rPr>
          <w:rFonts w:ascii="Consolas" w:hAnsi="Consolas" w:cstheme="minorHAnsi"/>
          <w:bCs/>
          <w:sz w:val="24"/>
          <w:szCs w:val="24"/>
          <w:lang w:val="en-IN"/>
        </w:rPr>
      </w:pPr>
      <w:r w:rsidRPr="007E19E8">
        <w:rPr>
          <w:rFonts w:ascii="Consolas" w:hAnsi="Consolas" w:cstheme="minorHAnsi"/>
          <w:bCs/>
          <w:sz w:val="24"/>
          <w:szCs w:val="24"/>
          <w:lang w:val="en-IN"/>
        </w:rPr>
        <w:t>}</w:t>
      </w:r>
    </w:p>
    <w:p w14:paraId="7C9442F6" w14:textId="77777777" w:rsidR="007624E7" w:rsidRPr="007624E7" w:rsidRDefault="007624E7">
      <w:pPr>
        <w:jc w:val="both"/>
        <w:rPr>
          <w:bCs/>
          <w:sz w:val="24"/>
        </w:rPr>
      </w:pPr>
    </w:p>
    <w:p w14:paraId="5ED9D35F" w14:textId="77777777" w:rsidR="007624E7" w:rsidRDefault="007624E7">
      <w:pPr>
        <w:jc w:val="both"/>
        <w:rPr>
          <w:b/>
          <w:sz w:val="24"/>
        </w:rPr>
      </w:pPr>
    </w:p>
    <w:p w14:paraId="658ED507" w14:textId="77777777" w:rsidR="00B83347" w:rsidRDefault="00B83347">
      <w:pPr>
        <w:jc w:val="both"/>
        <w:rPr>
          <w:b/>
          <w:sz w:val="24"/>
        </w:rPr>
      </w:pPr>
      <w:r>
        <w:rPr>
          <w:b/>
          <w:sz w:val="24"/>
        </w:rPr>
        <w:t>Observations:</w:t>
      </w:r>
    </w:p>
    <w:p w14:paraId="338F4E80"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14:paraId="1BC35FFD"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14:paraId="31463E6F" w14:textId="77777777" w:rsidR="00B42A51" w:rsidRPr="0015629B" w:rsidRDefault="0015629B">
      <w:pPr>
        <w:pStyle w:val="ListParagraph"/>
        <w:numPr>
          <w:ilvl w:val="0"/>
          <w:numId w:val="40"/>
        </w:numPr>
        <w:jc w:val="both"/>
        <w:rPr>
          <w:bCs/>
          <w:sz w:val="24"/>
          <w:szCs w:val="24"/>
          <w:lang w:val="en-IN"/>
        </w:rPr>
      </w:pPr>
      <w:r w:rsidRPr="0015629B">
        <w:rPr>
          <w:bCs/>
          <w:sz w:val="24"/>
          <w:szCs w:val="24"/>
          <w:lang w:val="en-IN"/>
        </w:rPr>
        <w:t>The loop takes slightly more steps than recursion due to additional operations.</w:t>
      </w:r>
    </w:p>
    <w:p w14:paraId="661645EB" w14:textId="77777777" w:rsidR="0098651B" w:rsidRDefault="0098651B">
      <w:pPr>
        <w:jc w:val="both"/>
        <w:rPr>
          <w:b/>
          <w:sz w:val="24"/>
        </w:rPr>
      </w:pPr>
    </w:p>
    <w:p w14:paraId="26493210" w14:textId="77777777" w:rsidR="007E19E8" w:rsidRDefault="007E19E8">
      <w:pPr>
        <w:jc w:val="both"/>
        <w:rPr>
          <w:b/>
          <w:sz w:val="24"/>
        </w:rPr>
      </w:pPr>
    </w:p>
    <w:p w14:paraId="7F854054" w14:textId="77777777" w:rsidR="00B83347" w:rsidRDefault="00B83347">
      <w:pPr>
        <w:jc w:val="both"/>
        <w:rPr>
          <w:sz w:val="24"/>
        </w:rPr>
      </w:pPr>
      <w:r>
        <w:rPr>
          <w:b/>
          <w:sz w:val="24"/>
        </w:rPr>
        <w:t xml:space="preserve">Result: </w:t>
      </w:r>
      <w:r w:rsidR="00E03FA5" w:rsidRPr="00E03FA5">
        <w:rPr>
          <w:bCs/>
          <w:sz w:val="24"/>
        </w:rPr>
        <w:t>Complete the below table based on your implementation of functions and steps executed by each function.</w:t>
      </w:r>
    </w:p>
    <w:p w14:paraId="3601CF4D" w14:textId="77777777"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14:paraId="271B2946" w14:textId="77777777" w:rsidTr="0076221A">
        <w:trPr>
          <w:trHeight w:val="316"/>
          <w:jc w:val="center"/>
        </w:trPr>
        <w:tc>
          <w:tcPr>
            <w:tcW w:w="1804" w:type="dxa"/>
            <w:vMerge w:val="restart"/>
            <w:vAlign w:val="center"/>
          </w:tcPr>
          <w:p w14:paraId="7E7A8F51" w14:textId="77777777"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3ED9082B" w14:textId="77777777"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14:paraId="0535B5FA" w14:textId="77777777" w:rsidTr="0076221A">
        <w:trPr>
          <w:trHeight w:val="387"/>
          <w:jc w:val="center"/>
        </w:trPr>
        <w:tc>
          <w:tcPr>
            <w:tcW w:w="1804" w:type="dxa"/>
            <w:vMerge/>
            <w:vAlign w:val="center"/>
          </w:tcPr>
          <w:p w14:paraId="580B1920" w14:textId="77777777"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14:paraId="3CCFD16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14:paraId="0BA0D15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14:paraId="338B61DA"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14:paraId="4D6D1F66" w14:textId="77777777" w:rsidTr="0076221A">
        <w:trPr>
          <w:trHeight w:val="317"/>
          <w:jc w:val="center"/>
        </w:trPr>
        <w:tc>
          <w:tcPr>
            <w:tcW w:w="1804" w:type="dxa"/>
            <w:vAlign w:val="center"/>
          </w:tcPr>
          <w:p w14:paraId="7892D9C2" w14:textId="77777777"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14:paraId="34B8F28B"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14:paraId="363D9D2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4C1E4A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14:paraId="0A8C48E9" w14:textId="77777777" w:rsidTr="0076221A">
        <w:trPr>
          <w:trHeight w:val="317"/>
          <w:jc w:val="center"/>
        </w:trPr>
        <w:tc>
          <w:tcPr>
            <w:tcW w:w="1804" w:type="dxa"/>
            <w:vAlign w:val="center"/>
          </w:tcPr>
          <w:p w14:paraId="6E5A7254"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14:paraId="1EE0FE66"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14:paraId="388C488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8C722BB"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14:paraId="4D807BC7" w14:textId="77777777" w:rsidTr="0076221A">
        <w:trPr>
          <w:trHeight w:val="309"/>
          <w:jc w:val="center"/>
        </w:trPr>
        <w:tc>
          <w:tcPr>
            <w:tcW w:w="1804" w:type="dxa"/>
            <w:vAlign w:val="center"/>
          </w:tcPr>
          <w:p w14:paraId="42D5D88E"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14:paraId="20E1851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14:paraId="06BCBF52"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204641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14:paraId="34EDF6D7" w14:textId="77777777" w:rsidTr="0076221A">
        <w:trPr>
          <w:trHeight w:val="317"/>
          <w:jc w:val="center"/>
        </w:trPr>
        <w:tc>
          <w:tcPr>
            <w:tcW w:w="1804" w:type="dxa"/>
            <w:vAlign w:val="center"/>
          </w:tcPr>
          <w:p w14:paraId="55196EB0"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14:paraId="4BB83745"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14:paraId="752D2A08"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60B2582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14:paraId="77157F01" w14:textId="77777777" w:rsidTr="0076221A">
        <w:trPr>
          <w:trHeight w:val="362"/>
          <w:jc w:val="center"/>
        </w:trPr>
        <w:tc>
          <w:tcPr>
            <w:tcW w:w="1804" w:type="dxa"/>
            <w:vAlign w:val="center"/>
          </w:tcPr>
          <w:p w14:paraId="282361EF"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14:paraId="7070E0C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14:paraId="356BC25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020AE590"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14:paraId="31E90B00" w14:textId="77777777" w:rsidTr="009C0ED2">
        <w:trPr>
          <w:trHeight w:val="362"/>
          <w:jc w:val="center"/>
        </w:trPr>
        <w:tc>
          <w:tcPr>
            <w:tcW w:w="1804" w:type="dxa"/>
            <w:vAlign w:val="center"/>
          </w:tcPr>
          <w:p w14:paraId="0EB64454" w14:textId="77777777"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14:paraId="0167F168" w14:textId="77777777" w:rsidR="0076221A" w:rsidRPr="00521D23" w:rsidRDefault="0076221A" w:rsidP="009E21E2">
            <w:pPr>
              <w:jc w:val="center"/>
              <w:rPr>
                <w:sz w:val="24"/>
                <w:szCs w:val="24"/>
                <w:lang w:val="en-IN"/>
              </w:rPr>
            </w:pPr>
          </w:p>
        </w:tc>
        <w:tc>
          <w:tcPr>
            <w:tcW w:w="1804" w:type="dxa"/>
            <w:vAlign w:val="center"/>
          </w:tcPr>
          <w:p w14:paraId="0BA4E0AD" w14:textId="77777777" w:rsidR="0076221A" w:rsidRPr="00A944E9" w:rsidRDefault="00D05287" w:rsidP="009C0ED2">
            <w:pPr>
              <w:jc w:val="center"/>
              <w:rPr>
                <w:b/>
                <w:bCs/>
                <w:sz w:val="24"/>
                <w:szCs w:val="24"/>
              </w:rPr>
            </w:pPr>
            <w:r w:rsidRPr="00A944E9">
              <w:rPr>
                <w:b/>
                <w:bCs/>
                <w:sz w:val="24"/>
                <w:szCs w:val="24"/>
              </w:rPr>
              <w:t>n(n+1)/2</w:t>
            </w:r>
          </w:p>
        </w:tc>
        <w:tc>
          <w:tcPr>
            <w:tcW w:w="1804" w:type="dxa"/>
            <w:vAlign w:val="center"/>
          </w:tcPr>
          <w:p w14:paraId="4F4C01AC" w14:textId="77777777" w:rsidR="0076221A" w:rsidRPr="009E21E2" w:rsidRDefault="0076221A" w:rsidP="009E21E2">
            <w:pPr>
              <w:jc w:val="center"/>
              <w:rPr>
                <w:sz w:val="24"/>
                <w:szCs w:val="24"/>
              </w:rPr>
            </w:pPr>
          </w:p>
        </w:tc>
      </w:tr>
    </w:tbl>
    <w:p w14:paraId="5457C32F" w14:textId="77777777" w:rsidR="009E21E2" w:rsidRDefault="009E21E2">
      <w:pPr>
        <w:jc w:val="both"/>
        <w:rPr>
          <w:sz w:val="24"/>
        </w:rPr>
      </w:pPr>
    </w:p>
    <w:p w14:paraId="45E7C727" w14:textId="77777777" w:rsidR="0076221A" w:rsidRPr="00D05287" w:rsidRDefault="004E5B08">
      <w:pPr>
        <w:jc w:val="both"/>
        <w:rPr>
          <w:b/>
          <w:bCs/>
          <w:sz w:val="24"/>
          <w:szCs w:val="24"/>
        </w:rPr>
      </w:pPr>
      <w:r>
        <w:rPr>
          <w:noProof/>
        </w:rPr>
        <w:lastRenderedPageBreak/>
        <w:drawing>
          <wp:anchor distT="0" distB="0" distL="114300" distR="114300" simplePos="0" relativeHeight="251651072" behindDoc="0" locked="0" layoutInCell="1" allowOverlap="1" wp14:anchorId="3A83A1FC" wp14:editId="744E9887">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14:paraId="67CFFE47" w14:textId="77777777" w:rsidR="00521D23" w:rsidRDefault="00521D23">
      <w:pPr>
        <w:jc w:val="both"/>
        <w:rPr>
          <w:b/>
          <w:sz w:val="24"/>
        </w:rPr>
      </w:pPr>
    </w:p>
    <w:p w14:paraId="315AE533" w14:textId="77777777" w:rsidR="00B83347" w:rsidRDefault="00B83347">
      <w:pPr>
        <w:jc w:val="both"/>
      </w:pPr>
      <w:r>
        <w:rPr>
          <w:b/>
          <w:sz w:val="24"/>
        </w:rPr>
        <w:t>Conclusion:</w:t>
      </w:r>
    </w:p>
    <w:p w14:paraId="0717B597" w14:textId="77777777" w:rsidR="00B83347" w:rsidRPr="0015629B" w:rsidRDefault="0015629B">
      <w:pPr>
        <w:jc w:val="both"/>
        <w:rPr>
          <w:bCs/>
          <w:sz w:val="24"/>
        </w:rPr>
      </w:pPr>
      <w:r w:rsidRPr="0015629B">
        <w:rPr>
          <w:bCs/>
          <w:sz w:val="24"/>
        </w:rPr>
        <w:t>The Equation method is the most efficient due to its constant time complexity (</w:t>
      </w:r>
      <w:proofErr w:type="gramStart"/>
      <w:r w:rsidRPr="0015629B">
        <w:rPr>
          <w:bCs/>
          <w:sz w:val="24"/>
        </w:rPr>
        <w:t>O(</w:t>
      </w:r>
      <w:proofErr w:type="gramEnd"/>
      <w:r w:rsidRPr="0015629B">
        <w:rPr>
          <w:bCs/>
          <w:sz w:val="24"/>
        </w:rPr>
        <w:t>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14:paraId="339E1016" w14:textId="77777777" w:rsidR="0076221A" w:rsidRDefault="0076221A">
      <w:pPr>
        <w:jc w:val="both"/>
        <w:rPr>
          <w:b/>
          <w:sz w:val="24"/>
        </w:rPr>
      </w:pPr>
    </w:p>
    <w:p w14:paraId="2DA18D85" w14:textId="77777777" w:rsidR="00737BF8" w:rsidRDefault="00737BF8">
      <w:pPr>
        <w:jc w:val="both"/>
        <w:rPr>
          <w:b/>
          <w:sz w:val="24"/>
        </w:rPr>
      </w:pPr>
    </w:p>
    <w:p w14:paraId="29BEF877" w14:textId="77777777" w:rsidR="00B83347" w:rsidRDefault="00B83347">
      <w:pPr>
        <w:jc w:val="both"/>
      </w:pPr>
      <w:r>
        <w:rPr>
          <w:b/>
          <w:sz w:val="24"/>
        </w:rPr>
        <w:t xml:space="preserve">Quiz: </w:t>
      </w:r>
    </w:p>
    <w:p w14:paraId="1E4EBC35" w14:textId="77777777" w:rsidR="00B83347" w:rsidRPr="007D7E37" w:rsidRDefault="0008680F" w:rsidP="00D762F9">
      <w:pPr>
        <w:numPr>
          <w:ilvl w:val="0"/>
          <w:numId w:val="4"/>
        </w:numPr>
        <w:jc w:val="both"/>
        <w:rPr>
          <w:b/>
          <w:bCs/>
        </w:rPr>
      </w:pPr>
      <w:r w:rsidRPr="007D7E37">
        <w:rPr>
          <w:b/>
          <w:bCs/>
          <w:sz w:val="24"/>
        </w:rPr>
        <w:t>What is the meaning of constant growth rate of an algorithm?</w:t>
      </w:r>
    </w:p>
    <w:p w14:paraId="4D9701F6" w14:textId="77777777" w:rsidR="0008680F" w:rsidRPr="0008680F" w:rsidRDefault="0008680F" w:rsidP="0008680F">
      <w:pPr>
        <w:jc w:val="both"/>
        <w:rPr>
          <w:b/>
          <w:bCs/>
          <w:sz w:val="24"/>
        </w:rPr>
      </w:pPr>
      <w:r w:rsidRPr="0008680F">
        <w:rPr>
          <w:b/>
          <w:bCs/>
          <w:sz w:val="24"/>
        </w:rPr>
        <w:t>Answer:</w:t>
      </w:r>
    </w:p>
    <w:p w14:paraId="353329DD" w14:textId="77777777" w:rsidR="007D7E37" w:rsidRPr="007D7E37" w:rsidRDefault="007D7E37">
      <w:pPr>
        <w:pStyle w:val="ListParagraph"/>
        <w:numPr>
          <w:ilvl w:val="0"/>
          <w:numId w:val="41"/>
        </w:numPr>
        <w:jc w:val="both"/>
        <w:rPr>
          <w:sz w:val="24"/>
        </w:rPr>
      </w:pPr>
      <w:r w:rsidRPr="007D7E37">
        <w:rPr>
          <w:sz w:val="24"/>
        </w:rPr>
        <w:t xml:space="preserve">A constant growth rate means the algorithm takes the same number of steps regardless of the input size. </w:t>
      </w:r>
    </w:p>
    <w:p w14:paraId="06D9C18E" w14:textId="77777777" w:rsidR="0008680F" w:rsidRPr="007D7E37" w:rsidRDefault="007D7E37">
      <w:pPr>
        <w:pStyle w:val="ListParagraph"/>
        <w:numPr>
          <w:ilvl w:val="0"/>
          <w:numId w:val="41"/>
        </w:numPr>
        <w:jc w:val="both"/>
        <w:rPr>
          <w:sz w:val="24"/>
        </w:rPr>
      </w:pPr>
      <w:r w:rsidRPr="007D7E37">
        <w:rPr>
          <w:sz w:val="24"/>
        </w:rPr>
        <w:t xml:space="preserve">It has a time complexity of </w:t>
      </w:r>
      <w:proofErr w:type="gramStart"/>
      <w:r w:rsidRPr="007D7E37">
        <w:rPr>
          <w:b/>
          <w:bCs/>
          <w:sz w:val="24"/>
        </w:rPr>
        <w:t>O(</w:t>
      </w:r>
      <w:proofErr w:type="gramEnd"/>
      <w:r w:rsidRPr="007D7E37">
        <w:rPr>
          <w:b/>
          <w:bCs/>
          <w:sz w:val="24"/>
        </w:rPr>
        <w:t>1)</w:t>
      </w:r>
      <w:r w:rsidRPr="007D7E37">
        <w:rPr>
          <w:sz w:val="24"/>
        </w:rPr>
        <w:t>, meaning its execution time does not change as the input increases.</w:t>
      </w:r>
    </w:p>
    <w:p w14:paraId="6AE315E3" w14:textId="77777777" w:rsidR="0008680F" w:rsidRDefault="0008680F" w:rsidP="0008680F">
      <w:pPr>
        <w:jc w:val="both"/>
        <w:rPr>
          <w:sz w:val="24"/>
        </w:rPr>
      </w:pPr>
    </w:p>
    <w:p w14:paraId="24CB933D" w14:textId="77777777"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14:paraId="30DC42AF" w14:textId="77777777" w:rsidR="0008680F" w:rsidRPr="0008680F" w:rsidRDefault="0008680F" w:rsidP="0008680F">
      <w:pPr>
        <w:jc w:val="both"/>
        <w:rPr>
          <w:b/>
          <w:bCs/>
          <w:sz w:val="24"/>
        </w:rPr>
      </w:pPr>
      <w:r w:rsidRPr="0008680F">
        <w:rPr>
          <w:b/>
          <w:bCs/>
          <w:sz w:val="24"/>
        </w:rPr>
        <w:t>Answer:</w:t>
      </w:r>
    </w:p>
    <w:p w14:paraId="0CF6FDE8" w14:textId="77777777" w:rsidR="007D7E37" w:rsidRPr="007D7E37" w:rsidRDefault="007D7E37">
      <w:pPr>
        <w:pStyle w:val="ListParagraph"/>
        <w:numPr>
          <w:ilvl w:val="0"/>
          <w:numId w:val="42"/>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14:paraId="7A7767F2" w14:textId="77777777" w:rsidR="0008680F" w:rsidRPr="008544E5" w:rsidRDefault="007D7E37">
      <w:pPr>
        <w:pStyle w:val="ListParagraph"/>
        <w:numPr>
          <w:ilvl w:val="0"/>
          <w:numId w:val="42"/>
        </w:numPr>
        <w:jc w:val="both"/>
        <w:rPr>
          <w:sz w:val="24"/>
        </w:rPr>
      </w:pPr>
      <w:r w:rsidRPr="007D7E37">
        <w:rPr>
          <w:sz w:val="24"/>
        </w:rPr>
        <w:t>This is because in O(n²), the number of steps increases quadratically, while in O(n), it increases linearly</w:t>
      </w:r>
      <w:r w:rsidR="008544E5">
        <w:rPr>
          <w:sz w:val="24"/>
        </w:rPr>
        <w:t>.</w:t>
      </w:r>
    </w:p>
    <w:p w14:paraId="51DBB7BB" w14:textId="77777777" w:rsidR="00B83347" w:rsidRDefault="00B83347">
      <w:pPr>
        <w:pStyle w:val="Heading1"/>
        <w:spacing w:line="276" w:lineRule="auto"/>
        <w:ind w:left="0" w:firstLine="0"/>
      </w:pPr>
    </w:p>
    <w:p w14:paraId="752474D8" w14:textId="77777777" w:rsidR="00B83347" w:rsidRDefault="00B83347">
      <w:pPr>
        <w:pStyle w:val="Heading1"/>
        <w:spacing w:line="276" w:lineRule="auto"/>
        <w:ind w:left="0" w:firstLine="0"/>
        <w:rPr>
          <w:bCs w:val="0"/>
          <w:sz w:val="24"/>
        </w:rPr>
      </w:pPr>
      <w:r>
        <w:rPr>
          <w:bCs w:val="0"/>
          <w:sz w:val="24"/>
        </w:rPr>
        <w:t xml:space="preserve">Suggested Reference: </w:t>
      </w:r>
    </w:p>
    <w:p w14:paraId="12A38299"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5D5F270"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BC277C6" w14:textId="77777777" w:rsidR="004578C3" w:rsidRDefault="004578C3" w:rsidP="004578C3">
      <w:pPr>
        <w:pStyle w:val="Heading1"/>
        <w:spacing w:line="276" w:lineRule="auto"/>
        <w:jc w:val="both"/>
        <w:rPr>
          <w:b w:val="0"/>
          <w:bCs w:val="0"/>
          <w:sz w:val="24"/>
          <w:szCs w:val="24"/>
        </w:rPr>
      </w:pPr>
    </w:p>
    <w:p w14:paraId="0DBA8A75" w14:textId="77777777" w:rsidR="00317AD4" w:rsidRDefault="00317AD4" w:rsidP="004578C3">
      <w:pPr>
        <w:pStyle w:val="Heading1"/>
        <w:spacing w:line="276" w:lineRule="auto"/>
        <w:jc w:val="both"/>
        <w:rPr>
          <w:b w:val="0"/>
          <w:bCs w:val="0"/>
          <w:sz w:val="24"/>
          <w:szCs w:val="24"/>
        </w:rPr>
      </w:pPr>
    </w:p>
    <w:p w14:paraId="6A8CB238" w14:textId="77777777" w:rsidR="00317AD4" w:rsidRDefault="00317AD4" w:rsidP="004578C3">
      <w:pPr>
        <w:pStyle w:val="Heading1"/>
        <w:spacing w:line="276" w:lineRule="auto"/>
        <w:jc w:val="both"/>
        <w:rPr>
          <w:b w:val="0"/>
          <w:bCs w:val="0"/>
          <w:sz w:val="24"/>
          <w:szCs w:val="24"/>
        </w:rPr>
      </w:pPr>
    </w:p>
    <w:p w14:paraId="73115481" w14:textId="77777777" w:rsidR="00317AD4" w:rsidRDefault="00317AD4" w:rsidP="004578C3">
      <w:pPr>
        <w:pStyle w:val="Heading1"/>
        <w:spacing w:line="276" w:lineRule="auto"/>
        <w:jc w:val="both"/>
        <w:rPr>
          <w:b w:val="0"/>
          <w:bCs w:val="0"/>
          <w:sz w:val="24"/>
          <w:szCs w:val="24"/>
        </w:rPr>
      </w:pPr>
    </w:p>
    <w:p w14:paraId="0E79AC8B" w14:textId="77777777"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14:paraId="6CDCFA27" w14:textId="77777777" w:rsidR="0008680F" w:rsidRDefault="008544E5">
      <w:pPr>
        <w:pStyle w:val="Heading1"/>
        <w:numPr>
          <w:ilvl w:val="0"/>
          <w:numId w:val="43"/>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5AA11" w14:textId="77777777" w:rsidR="008544E5" w:rsidRPr="008544E5" w:rsidRDefault="008544E5">
      <w:pPr>
        <w:pStyle w:val="Heading1"/>
        <w:numPr>
          <w:ilvl w:val="0"/>
          <w:numId w:val="43"/>
        </w:numPr>
        <w:spacing w:line="276" w:lineRule="auto"/>
        <w:jc w:val="both"/>
        <w:rPr>
          <w:b w:val="0"/>
          <w:bCs w:val="0"/>
          <w:sz w:val="24"/>
          <w:szCs w:val="24"/>
        </w:rPr>
      </w:pPr>
      <w:r w:rsidRPr="008544E5">
        <w:rPr>
          <w:b w:val="0"/>
          <w:bCs w:val="0"/>
          <w:sz w:val="24"/>
          <w:szCs w:val="24"/>
        </w:rPr>
        <w:t>https://www.w3schools.com/python/matplotlib_intro.asp</w:t>
      </w:r>
    </w:p>
    <w:p w14:paraId="610A50C6" w14:textId="77777777" w:rsidR="00B83347" w:rsidRDefault="00B83347">
      <w:pPr>
        <w:pStyle w:val="Heading1"/>
        <w:spacing w:line="276" w:lineRule="auto"/>
        <w:ind w:left="0" w:firstLine="0"/>
        <w:rPr>
          <w:b w:val="0"/>
          <w:bCs w:val="0"/>
          <w:sz w:val="24"/>
        </w:rPr>
      </w:pPr>
    </w:p>
    <w:p w14:paraId="63C9ACD8" w14:textId="77777777" w:rsidR="00B83347" w:rsidRDefault="00B83347">
      <w:pPr>
        <w:pStyle w:val="Heading1"/>
        <w:spacing w:line="276" w:lineRule="auto"/>
        <w:ind w:left="0" w:firstLine="0"/>
      </w:pPr>
      <w:r>
        <w:rPr>
          <w:sz w:val="24"/>
        </w:rPr>
        <w:t>Rubric wise marks obtained:</w:t>
      </w:r>
    </w:p>
    <w:p w14:paraId="4AF8D068" w14:textId="77777777"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14:paraId="1F005DB3"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465FFBE0" w14:textId="77777777"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B4E8EE6" w14:textId="77777777" w:rsidR="009E21E2" w:rsidRDefault="009E21E2">
            <w:pPr>
              <w:pStyle w:val="Heading1"/>
              <w:spacing w:line="276" w:lineRule="auto"/>
              <w:ind w:left="0" w:firstLine="0"/>
              <w:jc w:val="center"/>
              <w:rPr>
                <w:sz w:val="24"/>
              </w:rPr>
            </w:pPr>
            <w:r>
              <w:rPr>
                <w:sz w:val="24"/>
              </w:rPr>
              <w:t>Understanding of problem</w:t>
            </w:r>
          </w:p>
          <w:p w14:paraId="3FCCF52E" w14:textId="77777777"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34E6C7A5" w14:textId="77777777" w:rsidR="009E21E2" w:rsidRDefault="009E21E2">
            <w:pPr>
              <w:pStyle w:val="Heading1"/>
              <w:spacing w:line="276" w:lineRule="auto"/>
              <w:ind w:left="0" w:firstLine="0"/>
              <w:jc w:val="center"/>
              <w:rPr>
                <w:sz w:val="24"/>
              </w:rPr>
            </w:pPr>
            <w:r>
              <w:rPr>
                <w:sz w:val="24"/>
              </w:rPr>
              <w:t>Program Implementation</w:t>
            </w:r>
          </w:p>
          <w:p w14:paraId="1485C7EE" w14:textId="77777777"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B53B7C5" w14:textId="77777777" w:rsidR="009E21E2" w:rsidRDefault="009E21E2">
            <w:pPr>
              <w:pStyle w:val="Heading1"/>
              <w:spacing w:line="276" w:lineRule="auto"/>
              <w:ind w:left="0" w:firstLine="0"/>
              <w:jc w:val="center"/>
              <w:rPr>
                <w:sz w:val="24"/>
              </w:rPr>
            </w:pPr>
            <w:r>
              <w:rPr>
                <w:sz w:val="24"/>
              </w:rPr>
              <w:t>Documentation &amp;Timely Submission</w:t>
            </w:r>
          </w:p>
          <w:p w14:paraId="05BDF742" w14:textId="77777777"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3C347A9" w14:textId="77777777" w:rsidR="009E21E2" w:rsidRDefault="009E21E2">
            <w:pPr>
              <w:pStyle w:val="Heading1"/>
              <w:spacing w:line="276" w:lineRule="auto"/>
              <w:ind w:left="0" w:firstLine="0"/>
              <w:jc w:val="center"/>
              <w:rPr>
                <w:sz w:val="24"/>
                <w:szCs w:val="24"/>
              </w:rPr>
            </w:pPr>
            <w:r>
              <w:rPr>
                <w:sz w:val="24"/>
                <w:szCs w:val="24"/>
              </w:rPr>
              <w:t>Total</w:t>
            </w:r>
          </w:p>
          <w:p w14:paraId="55A1106F" w14:textId="77777777" w:rsidR="009E21E2" w:rsidRDefault="009E21E2">
            <w:pPr>
              <w:pStyle w:val="Heading1"/>
              <w:spacing w:line="276" w:lineRule="auto"/>
              <w:ind w:left="0" w:firstLine="0"/>
              <w:jc w:val="center"/>
            </w:pPr>
            <w:r>
              <w:rPr>
                <w:sz w:val="24"/>
                <w:szCs w:val="24"/>
              </w:rPr>
              <w:t>(10)</w:t>
            </w:r>
          </w:p>
        </w:tc>
      </w:tr>
      <w:tr w:rsidR="009E21E2" w14:paraId="54ADE3D4" w14:textId="77777777" w:rsidTr="0087081C">
        <w:trPr>
          <w:trHeight w:val="403"/>
        </w:trPr>
        <w:tc>
          <w:tcPr>
            <w:tcW w:w="1193" w:type="dxa"/>
            <w:vMerge/>
            <w:tcBorders>
              <w:left w:val="single" w:sz="4" w:space="0" w:color="00000A"/>
              <w:bottom w:val="single" w:sz="4" w:space="0" w:color="00000A"/>
              <w:right w:val="single" w:sz="4" w:space="0" w:color="00000A"/>
            </w:tcBorders>
          </w:tcPr>
          <w:p w14:paraId="6C175AAA" w14:textId="77777777"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6FE2644" w14:textId="77777777" w:rsidR="009E21E2" w:rsidRDefault="009E21E2" w:rsidP="00521762">
            <w:pPr>
              <w:pStyle w:val="Heading1"/>
              <w:spacing w:line="276" w:lineRule="auto"/>
              <w:ind w:left="0" w:firstLine="0"/>
              <w:jc w:val="center"/>
              <w:rPr>
                <w:sz w:val="17"/>
              </w:rPr>
            </w:pPr>
            <w:r>
              <w:rPr>
                <w:sz w:val="17"/>
              </w:rPr>
              <w:t>Good</w:t>
            </w:r>
          </w:p>
          <w:p w14:paraId="6F0ED7F1" w14:textId="77777777"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77F1F34" w14:textId="77777777" w:rsidR="009E21E2" w:rsidRDefault="009E21E2" w:rsidP="00521762">
            <w:pPr>
              <w:pStyle w:val="Heading1"/>
              <w:spacing w:line="276" w:lineRule="auto"/>
              <w:ind w:left="0" w:firstLine="0"/>
              <w:jc w:val="center"/>
              <w:rPr>
                <w:sz w:val="17"/>
              </w:rPr>
            </w:pPr>
            <w:r>
              <w:rPr>
                <w:sz w:val="17"/>
              </w:rPr>
              <w:t>Avg.</w:t>
            </w:r>
          </w:p>
          <w:p w14:paraId="52DCE209" w14:textId="77777777"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ED84C6E" w14:textId="77777777" w:rsidR="009E21E2" w:rsidRDefault="009E21E2" w:rsidP="00521762">
            <w:pPr>
              <w:pStyle w:val="Heading1"/>
              <w:spacing w:line="276" w:lineRule="auto"/>
              <w:ind w:left="0" w:firstLine="0"/>
              <w:jc w:val="center"/>
              <w:rPr>
                <w:sz w:val="17"/>
              </w:rPr>
            </w:pPr>
            <w:r>
              <w:rPr>
                <w:sz w:val="17"/>
              </w:rPr>
              <w:t>Poor</w:t>
            </w:r>
          </w:p>
          <w:p w14:paraId="4AF91E02" w14:textId="77777777"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2010AEB" w14:textId="77777777" w:rsidR="009E21E2" w:rsidRDefault="009E21E2" w:rsidP="00521762">
            <w:pPr>
              <w:pStyle w:val="Heading1"/>
              <w:spacing w:line="276" w:lineRule="auto"/>
              <w:ind w:left="0" w:firstLine="0"/>
              <w:jc w:val="center"/>
              <w:rPr>
                <w:sz w:val="17"/>
              </w:rPr>
            </w:pPr>
            <w:r>
              <w:rPr>
                <w:sz w:val="17"/>
              </w:rPr>
              <w:t>Good</w:t>
            </w:r>
          </w:p>
          <w:p w14:paraId="0D0CAB32" w14:textId="77777777"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A105E21" w14:textId="77777777" w:rsidR="009E21E2" w:rsidRDefault="009E21E2" w:rsidP="00521762">
            <w:pPr>
              <w:pStyle w:val="Heading1"/>
              <w:spacing w:line="276" w:lineRule="auto"/>
              <w:ind w:left="0" w:firstLine="0"/>
              <w:jc w:val="center"/>
              <w:rPr>
                <w:sz w:val="17"/>
              </w:rPr>
            </w:pPr>
            <w:r>
              <w:rPr>
                <w:sz w:val="17"/>
              </w:rPr>
              <w:t>Avg.</w:t>
            </w:r>
          </w:p>
          <w:p w14:paraId="20F7DDF9" w14:textId="77777777"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00B65F5" w14:textId="77777777" w:rsidR="009E21E2" w:rsidRDefault="009E21E2" w:rsidP="00521762">
            <w:pPr>
              <w:pStyle w:val="Heading1"/>
              <w:spacing w:line="276" w:lineRule="auto"/>
              <w:ind w:left="0" w:firstLine="0"/>
              <w:jc w:val="center"/>
              <w:rPr>
                <w:sz w:val="17"/>
              </w:rPr>
            </w:pPr>
            <w:r>
              <w:rPr>
                <w:sz w:val="17"/>
              </w:rPr>
              <w:t>Poor</w:t>
            </w:r>
          </w:p>
          <w:p w14:paraId="3053534D" w14:textId="77777777"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7AF8F03" w14:textId="77777777" w:rsidR="009E21E2" w:rsidRDefault="009E21E2" w:rsidP="00521762">
            <w:pPr>
              <w:pStyle w:val="Heading1"/>
              <w:spacing w:line="276" w:lineRule="auto"/>
              <w:ind w:left="0" w:firstLine="0"/>
              <w:jc w:val="center"/>
              <w:rPr>
                <w:sz w:val="17"/>
              </w:rPr>
            </w:pPr>
            <w:r>
              <w:rPr>
                <w:sz w:val="17"/>
              </w:rPr>
              <w:t>Good</w:t>
            </w:r>
          </w:p>
          <w:p w14:paraId="750E17FD" w14:textId="77777777"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8BB4410" w14:textId="77777777" w:rsidR="009E21E2" w:rsidRDefault="009E21E2" w:rsidP="00521762">
            <w:pPr>
              <w:pStyle w:val="Heading1"/>
              <w:spacing w:line="276" w:lineRule="auto"/>
              <w:ind w:left="0" w:firstLine="0"/>
              <w:jc w:val="center"/>
              <w:rPr>
                <w:sz w:val="17"/>
              </w:rPr>
            </w:pPr>
            <w:r>
              <w:rPr>
                <w:sz w:val="17"/>
              </w:rPr>
              <w:t>Avg.</w:t>
            </w:r>
          </w:p>
          <w:p w14:paraId="032EFD19" w14:textId="77777777"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CB04F0C" w14:textId="77777777" w:rsidR="009E21E2" w:rsidRDefault="009E21E2" w:rsidP="00521762">
            <w:pPr>
              <w:pStyle w:val="Heading1"/>
              <w:spacing w:line="276" w:lineRule="auto"/>
              <w:ind w:left="0" w:firstLine="0"/>
              <w:jc w:val="center"/>
              <w:rPr>
                <w:sz w:val="17"/>
              </w:rPr>
            </w:pPr>
            <w:r>
              <w:rPr>
                <w:sz w:val="17"/>
              </w:rPr>
              <w:t>Poor</w:t>
            </w:r>
          </w:p>
          <w:p w14:paraId="52D54438" w14:textId="77777777"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5AA70669" w14:textId="77777777" w:rsidR="009E21E2" w:rsidRDefault="009E21E2">
            <w:pPr>
              <w:pStyle w:val="Heading1"/>
              <w:spacing w:line="276" w:lineRule="auto"/>
              <w:ind w:left="0" w:firstLine="0"/>
              <w:rPr>
                <w:sz w:val="17"/>
              </w:rPr>
            </w:pPr>
          </w:p>
        </w:tc>
      </w:tr>
      <w:tr w:rsidR="00F35A24" w14:paraId="62B21965" w14:textId="77777777"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14:paraId="2E0A1542" w14:textId="77777777"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3DE4544" w14:textId="77777777" w:rsidR="005A004B" w:rsidRDefault="005A004B">
            <w:pPr>
              <w:pStyle w:val="Heading1"/>
              <w:spacing w:line="276" w:lineRule="auto"/>
              <w:ind w:left="0" w:firstLine="0"/>
              <w:rPr>
                <w:sz w:val="17"/>
              </w:rPr>
            </w:pPr>
          </w:p>
          <w:p w14:paraId="111415B3" w14:textId="77777777"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913F41" w14:textId="77777777"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134888A" w14:textId="77777777"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1766ED81" w14:textId="77777777" w:rsidR="005A004B" w:rsidRDefault="005A004B">
            <w:pPr>
              <w:pStyle w:val="Heading1"/>
              <w:spacing w:line="276" w:lineRule="auto"/>
              <w:ind w:left="0" w:firstLine="0"/>
              <w:rPr>
                <w:sz w:val="17"/>
              </w:rPr>
            </w:pPr>
          </w:p>
        </w:tc>
      </w:tr>
    </w:tbl>
    <w:p w14:paraId="658525FC" w14:textId="77777777" w:rsidR="00B83347" w:rsidRDefault="00B83347">
      <w:pPr>
        <w:pStyle w:val="Heading1"/>
        <w:spacing w:line="276" w:lineRule="auto"/>
        <w:ind w:left="0" w:firstLine="0"/>
      </w:pPr>
    </w:p>
    <w:p w14:paraId="400F1CC6" w14:textId="77777777" w:rsidR="009301AD" w:rsidRDefault="009301AD">
      <w:pPr>
        <w:pStyle w:val="Heading1"/>
        <w:spacing w:line="276" w:lineRule="auto"/>
        <w:ind w:left="0" w:firstLine="0"/>
      </w:pPr>
    </w:p>
    <w:p w14:paraId="1ECFA4CF" w14:textId="77777777" w:rsidR="009301AD" w:rsidRDefault="009301AD">
      <w:pPr>
        <w:pStyle w:val="Heading1"/>
        <w:spacing w:line="276" w:lineRule="auto"/>
        <w:ind w:left="0" w:firstLine="0"/>
      </w:pPr>
    </w:p>
    <w:p w14:paraId="1EF25A9D" w14:textId="77777777" w:rsidR="009301AD" w:rsidRDefault="009301AD">
      <w:pPr>
        <w:pStyle w:val="Heading1"/>
        <w:spacing w:line="276" w:lineRule="auto"/>
        <w:ind w:left="0" w:firstLine="0"/>
      </w:pPr>
    </w:p>
    <w:p w14:paraId="528B0277" w14:textId="77777777" w:rsidR="009301AD" w:rsidRDefault="009301AD">
      <w:pPr>
        <w:pStyle w:val="Heading1"/>
        <w:spacing w:line="276" w:lineRule="auto"/>
        <w:ind w:left="0" w:firstLine="0"/>
      </w:pPr>
    </w:p>
    <w:p w14:paraId="39EA695F" w14:textId="77777777" w:rsidR="009301AD" w:rsidRDefault="009301AD">
      <w:pPr>
        <w:pStyle w:val="Heading1"/>
        <w:spacing w:line="276" w:lineRule="auto"/>
        <w:ind w:left="0" w:firstLine="0"/>
      </w:pPr>
    </w:p>
    <w:p w14:paraId="70D928B1" w14:textId="77777777" w:rsidR="009301AD" w:rsidRDefault="009301AD">
      <w:pPr>
        <w:pStyle w:val="Heading1"/>
        <w:spacing w:line="276" w:lineRule="auto"/>
        <w:ind w:left="0" w:firstLine="0"/>
      </w:pPr>
    </w:p>
    <w:p w14:paraId="55FAFD91" w14:textId="77777777" w:rsidR="009301AD" w:rsidRDefault="009301AD">
      <w:pPr>
        <w:pStyle w:val="Heading1"/>
        <w:spacing w:line="276" w:lineRule="auto"/>
        <w:ind w:left="0" w:firstLine="0"/>
      </w:pPr>
    </w:p>
    <w:p w14:paraId="18DE99D7" w14:textId="77777777" w:rsidR="009301AD" w:rsidRDefault="009301AD">
      <w:pPr>
        <w:pStyle w:val="Heading1"/>
        <w:spacing w:line="276" w:lineRule="auto"/>
        <w:ind w:left="0" w:firstLine="0"/>
      </w:pPr>
    </w:p>
    <w:p w14:paraId="2EC091BE" w14:textId="77777777" w:rsidR="009301AD" w:rsidRDefault="009301AD">
      <w:pPr>
        <w:pStyle w:val="Heading1"/>
        <w:spacing w:line="276" w:lineRule="auto"/>
        <w:ind w:left="0" w:firstLine="0"/>
      </w:pPr>
    </w:p>
    <w:p w14:paraId="2CA3E830" w14:textId="77777777" w:rsidR="009301AD" w:rsidRDefault="009301AD">
      <w:pPr>
        <w:pStyle w:val="Heading1"/>
        <w:spacing w:line="276" w:lineRule="auto"/>
        <w:ind w:left="0" w:firstLine="0"/>
      </w:pPr>
    </w:p>
    <w:p w14:paraId="270F3BD3" w14:textId="77777777" w:rsidR="009301AD" w:rsidRDefault="009301AD">
      <w:pPr>
        <w:pStyle w:val="Heading1"/>
        <w:spacing w:line="276" w:lineRule="auto"/>
        <w:ind w:left="0" w:firstLine="0"/>
      </w:pPr>
    </w:p>
    <w:p w14:paraId="0E76E4F2" w14:textId="77777777" w:rsidR="009301AD" w:rsidRDefault="009301AD">
      <w:pPr>
        <w:suppressAutoHyphens w:val="0"/>
        <w:rPr>
          <w:b/>
          <w:bCs/>
        </w:rPr>
      </w:pPr>
      <w:r>
        <w:br w:type="page"/>
      </w:r>
    </w:p>
    <w:p w14:paraId="0239E2D9" w14:textId="77777777" w:rsidR="009301AD" w:rsidRDefault="009301AD" w:rsidP="009301AD">
      <w:pPr>
        <w:jc w:val="center"/>
      </w:pPr>
      <w:r>
        <w:rPr>
          <w:b/>
          <w:sz w:val="28"/>
        </w:rPr>
        <w:lastRenderedPageBreak/>
        <w:t>Experiment No: 2</w:t>
      </w:r>
    </w:p>
    <w:p w14:paraId="1A38FF42" w14:textId="77777777" w:rsidR="004B1E42" w:rsidRDefault="004B1E42" w:rsidP="009301AD">
      <w:pPr>
        <w:spacing w:line="276" w:lineRule="auto"/>
        <w:jc w:val="both"/>
        <w:rPr>
          <w:sz w:val="24"/>
          <w:szCs w:val="24"/>
        </w:rPr>
      </w:pPr>
    </w:p>
    <w:p w14:paraId="01C04486" w14:textId="4F160134"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48118A2B"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Selection Sort</w:t>
      </w:r>
    </w:p>
    <w:p w14:paraId="63EE7B0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Bubble Sort</w:t>
      </w:r>
    </w:p>
    <w:p w14:paraId="4EF23420"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Insertion Sort</w:t>
      </w:r>
    </w:p>
    <w:p w14:paraId="3CC68A2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Merge Sort</w:t>
      </w:r>
    </w:p>
    <w:p w14:paraId="27AE4ABD" w14:textId="77777777" w:rsidR="009301AD" w:rsidRPr="009301AD" w:rsidRDefault="009301AD">
      <w:pPr>
        <w:pStyle w:val="ListParagraph"/>
        <w:numPr>
          <w:ilvl w:val="0"/>
          <w:numId w:val="12"/>
        </w:numPr>
        <w:spacing w:line="276" w:lineRule="auto"/>
        <w:ind w:right="29"/>
        <w:rPr>
          <w:bCs/>
          <w:sz w:val="24"/>
          <w:szCs w:val="24"/>
        </w:rPr>
      </w:pPr>
      <w:r w:rsidRPr="00144DBE">
        <w:rPr>
          <w:bCs/>
          <w:sz w:val="24"/>
          <w:szCs w:val="24"/>
        </w:rPr>
        <w:t>Quick Sort</w:t>
      </w:r>
    </w:p>
    <w:p w14:paraId="64760F52" w14:textId="77777777" w:rsidR="009301AD" w:rsidRDefault="009301AD" w:rsidP="009301AD">
      <w:pPr>
        <w:jc w:val="both"/>
      </w:pPr>
      <w:r>
        <w:rPr>
          <w:b/>
          <w:sz w:val="24"/>
        </w:rPr>
        <w:t>Date:</w:t>
      </w:r>
    </w:p>
    <w:p w14:paraId="2036B4C0" w14:textId="77777777" w:rsidR="009301AD" w:rsidRDefault="009301AD" w:rsidP="009301AD">
      <w:pPr>
        <w:jc w:val="both"/>
        <w:rPr>
          <w:b/>
          <w:sz w:val="24"/>
        </w:rPr>
      </w:pPr>
    </w:p>
    <w:p w14:paraId="6DC0FC2B" w14:textId="77777777"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14:paraId="1F96F655" w14:textId="77777777" w:rsidR="009301AD" w:rsidRPr="005A004B" w:rsidRDefault="009301AD" w:rsidP="009301AD">
      <w:pPr>
        <w:jc w:val="both"/>
        <w:rPr>
          <w:b/>
          <w:sz w:val="24"/>
        </w:rPr>
      </w:pPr>
    </w:p>
    <w:p w14:paraId="7D74E654" w14:textId="77777777" w:rsidR="009301AD" w:rsidRDefault="009301AD" w:rsidP="009301AD">
      <w:pPr>
        <w:jc w:val="both"/>
        <w:rPr>
          <w:b/>
          <w:w w:val="110"/>
        </w:rPr>
      </w:pPr>
    </w:p>
    <w:p w14:paraId="08B5215A" w14:textId="77777777" w:rsidR="009301AD" w:rsidRDefault="009301AD" w:rsidP="009301AD">
      <w:pPr>
        <w:jc w:val="both"/>
      </w:pPr>
      <w:r>
        <w:rPr>
          <w:b/>
          <w:sz w:val="24"/>
        </w:rPr>
        <w:t>Relevant CO: CO1</w:t>
      </w:r>
      <w:r w:rsidR="00464471">
        <w:rPr>
          <w:b/>
          <w:sz w:val="24"/>
        </w:rPr>
        <w:t>, CO2</w:t>
      </w:r>
    </w:p>
    <w:p w14:paraId="27CD1E7D" w14:textId="77777777" w:rsidR="009301AD" w:rsidRDefault="009301AD" w:rsidP="009301AD">
      <w:pPr>
        <w:jc w:val="both"/>
        <w:rPr>
          <w:b/>
          <w:sz w:val="24"/>
        </w:rPr>
      </w:pPr>
    </w:p>
    <w:p w14:paraId="03175C02" w14:textId="77777777"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14:paraId="32316DDA" w14:textId="3A6E7A13" w:rsidR="009301AD" w:rsidRDefault="009301AD" w:rsidP="00F5003F">
      <w:pPr>
        <w:ind w:left="1440"/>
        <w:jc w:val="both"/>
        <w:rPr>
          <w:sz w:val="24"/>
        </w:rPr>
      </w:pPr>
      <w:r>
        <w:rPr>
          <w:sz w:val="24"/>
        </w:rPr>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w:t>
      </w:r>
      <w:r w:rsidR="00F5003F">
        <w:rPr>
          <w:sz w:val="24"/>
        </w:rPr>
        <w:t xml:space="preserve"> </w:t>
      </w:r>
      <w:r>
        <w:rPr>
          <w:sz w:val="24"/>
        </w:rPr>
        <w:t>rate</w:t>
      </w:r>
      <w:r w:rsidR="00722E8C">
        <w:rPr>
          <w:sz w:val="24"/>
        </w:rPr>
        <w:t>/time complexity</w:t>
      </w:r>
      <w:r w:rsidR="003821FB">
        <w:rPr>
          <w:sz w:val="24"/>
        </w:rPr>
        <w:t>.</w:t>
      </w:r>
    </w:p>
    <w:p w14:paraId="2D5015B9" w14:textId="4942C9C5" w:rsidR="00BB09CE" w:rsidRDefault="00BB09CE" w:rsidP="009301AD">
      <w:pPr>
        <w:jc w:val="both"/>
        <w:rPr>
          <w:sz w:val="24"/>
        </w:rPr>
      </w:pPr>
      <w:r>
        <w:rPr>
          <w:sz w:val="24"/>
        </w:rPr>
        <w:t xml:space="preserve">                     </w:t>
      </w:r>
      <w:r w:rsidR="00F5003F">
        <w:rPr>
          <w:sz w:val="24"/>
        </w:rPr>
        <w:tab/>
      </w:r>
      <w:r>
        <w:rPr>
          <w:sz w:val="24"/>
        </w:rPr>
        <w:t>(c) Derive time complexity from steps count on various inputs.</w:t>
      </w:r>
    </w:p>
    <w:p w14:paraId="745E164C" w14:textId="77777777" w:rsidR="00722E8C" w:rsidRDefault="00722E8C" w:rsidP="009301AD">
      <w:pPr>
        <w:jc w:val="both"/>
      </w:pPr>
    </w:p>
    <w:p w14:paraId="588A555F" w14:textId="77777777" w:rsidR="009301AD" w:rsidRDefault="009301AD" w:rsidP="009301AD">
      <w:pPr>
        <w:jc w:val="both"/>
      </w:pPr>
      <w:r>
        <w:rPr>
          <w:b/>
          <w:sz w:val="24"/>
        </w:rPr>
        <w:t xml:space="preserve">Equipment/Instruments: </w:t>
      </w:r>
      <w:r>
        <w:rPr>
          <w:sz w:val="24"/>
        </w:rPr>
        <w:t xml:space="preserve">Computer System, Any C language editor </w:t>
      </w:r>
    </w:p>
    <w:p w14:paraId="4DFA0FC7" w14:textId="77777777" w:rsidR="009301AD" w:rsidRDefault="009301AD" w:rsidP="009301AD">
      <w:pPr>
        <w:jc w:val="both"/>
        <w:rPr>
          <w:b/>
          <w:sz w:val="24"/>
        </w:rPr>
      </w:pPr>
    </w:p>
    <w:p w14:paraId="0D3C1F36" w14:textId="77777777" w:rsidR="009301AD" w:rsidRDefault="009301AD" w:rsidP="009301AD">
      <w:pPr>
        <w:jc w:val="both"/>
        <w:rPr>
          <w:sz w:val="24"/>
        </w:rPr>
      </w:pPr>
      <w:r>
        <w:rPr>
          <w:b/>
          <w:sz w:val="24"/>
        </w:rPr>
        <w:t>Theory:</w:t>
      </w:r>
    </w:p>
    <w:p w14:paraId="56860CE5" w14:textId="77777777" w:rsidR="009301AD" w:rsidRDefault="009301AD" w:rsidP="009301AD">
      <w:pPr>
        <w:jc w:val="both"/>
        <w:rPr>
          <w:b/>
          <w:sz w:val="24"/>
        </w:rPr>
      </w:pPr>
    </w:p>
    <w:p w14:paraId="6FA98275" w14:textId="77777777" w:rsidR="009301AD" w:rsidRDefault="00E870C6">
      <w:pPr>
        <w:pStyle w:val="ListParagraph"/>
        <w:numPr>
          <w:ilvl w:val="0"/>
          <w:numId w:val="13"/>
        </w:numPr>
        <w:jc w:val="both"/>
        <w:rPr>
          <w:b/>
          <w:sz w:val="24"/>
        </w:rPr>
      </w:pPr>
      <w:r>
        <w:rPr>
          <w:b/>
          <w:sz w:val="24"/>
        </w:rPr>
        <w:t xml:space="preserve">Selection Sort </w:t>
      </w:r>
      <w:r w:rsidR="008336CF">
        <w:rPr>
          <w:b/>
          <w:sz w:val="24"/>
        </w:rPr>
        <w:t>Function in C</w:t>
      </w:r>
    </w:p>
    <w:p w14:paraId="54FEB777" w14:textId="77777777" w:rsidR="00E870C6" w:rsidRDefault="00E870C6" w:rsidP="00E870C6">
      <w:pPr>
        <w:pStyle w:val="ListParagraph"/>
        <w:ind w:left="360" w:firstLine="0"/>
        <w:jc w:val="both"/>
        <w:rPr>
          <w:b/>
          <w:sz w:val="24"/>
        </w:rPr>
      </w:pPr>
    </w:p>
    <w:p w14:paraId="4AD13EE6" w14:textId="77777777"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proofErr w:type="gramStart"/>
      <w:r w:rsidRPr="00C96D84">
        <w:rPr>
          <w:b/>
          <w:sz w:val="24"/>
          <w:szCs w:val="24"/>
        </w:rPr>
        <w:t>a[] ,</w:t>
      </w:r>
      <w:proofErr w:type="gramEnd"/>
      <w:r w:rsidRPr="00C96D84">
        <w:rPr>
          <w:b/>
          <w:sz w:val="24"/>
          <w:szCs w:val="24"/>
        </w:rPr>
        <w:t xml:space="preserve"> int n)</w:t>
      </w:r>
    </w:p>
    <w:p w14:paraId="5866E242" w14:textId="77777777" w:rsidR="008336CF" w:rsidRPr="00C96D84" w:rsidRDefault="008336CF" w:rsidP="00C96D84">
      <w:pPr>
        <w:ind w:left="360"/>
        <w:rPr>
          <w:sz w:val="24"/>
          <w:szCs w:val="24"/>
        </w:rPr>
      </w:pPr>
      <w:r w:rsidRPr="00C96D84">
        <w:rPr>
          <w:sz w:val="24"/>
          <w:szCs w:val="24"/>
        </w:rPr>
        <w:t>//Here ‘a’ is the array having ‘n’ number of data</w:t>
      </w:r>
    </w:p>
    <w:p w14:paraId="7E02DC9C" w14:textId="77777777" w:rsidR="008336CF" w:rsidRDefault="008336CF" w:rsidP="00C96D84">
      <w:pPr>
        <w:ind w:left="360"/>
        <w:rPr>
          <w:sz w:val="24"/>
          <w:szCs w:val="24"/>
        </w:rPr>
      </w:pPr>
      <w:r w:rsidRPr="00C96D84">
        <w:rPr>
          <w:sz w:val="24"/>
          <w:szCs w:val="24"/>
        </w:rPr>
        <w:t>{</w:t>
      </w:r>
    </w:p>
    <w:p w14:paraId="4ED63652" w14:textId="77777777" w:rsidR="00C96D84" w:rsidRPr="00C96D84" w:rsidRDefault="00C96D84" w:rsidP="00C96D84">
      <w:pPr>
        <w:ind w:left="360"/>
        <w:rPr>
          <w:sz w:val="24"/>
          <w:szCs w:val="24"/>
        </w:rPr>
      </w:pPr>
      <w:r>
        <w:rPr>
          <w:sz w:val="24"/>
          <w:szCs w:val="24"/>
        </w:rPr>
        <w:tab/>
      </w:r>
      <w:proofErr w:type="spellStart"/>
      <w:proofErr w:type="gramStart"/>
      <w:r>
        <w:rPr>
          <w:sz w:val="24"/>
          <w:szCs w:val="24"/>
        </w:rPr>
        <w:t>intMinIndex</w:t>
      </w:r>
      <w:r w:rsidR="009971BD">
        <w:rPr>
          <w:sz w:val="24"/>
          <w:szCs w:val="24"/>
        </w:rPr>
        <w:t>,temp</w:t>
      </w:r>
      <w:proofErr w:type="spellEnd"/>
      <w:proofErr w:type="gramEnd"/>
      <w:r>
        <w:rPr>
          <w:sz w:val="24"/>
          <w:szCs w:val="24"/>
        </w:rPr>
        <w:t>;</w:t>
      </w:r>
    </w:p>
    <w:p w14:paraId="0AEEC621" w14:textId="77777777" w:rsidR="008336CF" w:rsidRPr="00C96D84" w:rsidRDefault="008336CF" w:rsidP="00C96D84">
      <w:pPr>
        <w:ind w:left="360"/>
        <w:rPr>
          <w:sz w:val="24"/>
          <w:szCs w:val="24"/>
        </w:rPr>
      </w:pPr>
      <w:r w:rsidRPr="00C96D84">
        <w:rPr>
          <w:sz w:val="24"/>
          <w:szCs w:val="24"/>
        </w:rPr>
        <w:tab/>
        <w:t>for(inti=</w:t>
      </w:r>
      <w:proofErr w:type="gramStart"/>
      <w:r w:rsidRPr="00C96D84">
        <w:rPr>
          <w:sz w:val="24"/>
          <w:szCs w:val="24"/>
        </w:rPr>
        <w:t>0;i</w:t>
      </w:r>
      <w:proofErr w:type="gramEnd"/>
      <w:r w:rsidRPr="00C96D84">
        <w:rPr>
          <w:sz w:val="24"/>
          <w:szCs w:val="24"/>
        </w:rPr>
        <w:t>&lt;n-</w:t>
      </w:r>
      <w:proofErr w:type="gramStart"/>
      <w:r w:rsidRPr="00C96D84">
        <w:rPr>
          <w:sz w:val="24"/>
          <w:szCs w:val="24"/>
        </w:rPr>
        <w:t>1;i</w:t>
      </w:r>
      <w:proofErr w:type="gramEnd"/>
      <w:r w:rsidRPr="00C96D84">
        <w:rPr>
          <w:sz w:val="24"/>
          <w:szCs w:val="24"/>
        </w:rPr>
        <w:t>++)</w:t>
      </w:r>
    </w:p>
    <w:p w14:paraId="05338768" w14:textId="77777777" w:rsidR="008336CF" w:rsidRDefault="008336CF" w:rsidP="00C96D84">
      <w:pPr>
        <w:ind w:left="360"/>
        <w:rPr>
          <w:sz w:val="24"/>
          <w:szCs w:val="24"/>
        </w:rPr>
      </w:pPr>
      <w:r w:rsidRPr="00C96D84">
        <w:rPr>
          <w:sz w:val="24"/>
          <w:szCs w:val="24"/>
        </w:rPr>
        <w:tab/>
        <w:t>{</w:t>
      </w:r>
    </w:p>
    <w:p w14:paraId="24DE42BA" w14:textId="77777777"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14:paraId="7DB297E8" w14:textId="77777777" w:rsidR="008336CF" w:rsidRPr="00C96D84" w:rsidRDefault="008336CF" w:rsidP="00C96D84">
      <w:pPr>
        <w:ind w:left="360"/>
        <w:rPr>
          <w:sz w:val="24"/>
          <w:szCs w:val="24"/>
        </w:rPr>
      </w:pPr>
      <w:r w:rsidRPr="00C96D84">
        <w:rPr>
          <w:sz w:val="24"/>
          <w:szCs w:val="24"/>
        </w:rPr>
        <w:tab/>
      </w:r>
      <w:r w:rsidRPr="00C96D84">
        <w:rPr>
          <w:sz w:val="24"/>
          <w:szCs w:val="24"/>
        </w:rPr>
        <w:tab/>
      </w:r>
      <w:proofErr w:type="gramStart"/>
      <w:r w:rsidRPr="00C96D84">
        <w:rPr>
          <w:sz w:val="24"/>
          <w:szCs w:val="24"/>
        </w:rPr>
        <w:t>for(</w:t>
      </w:r>
      <w:proofErr w:type="gramEnd"/>
      <w:r w:rsidRPr="00C96D84">
        <w:rPr>
          <w:sz w:val="24"/>
          <w:szCs w:val="24"/>
        </w:rPr>
        <w:t>int j=i+</w:t>
      </w:r>
      <w:proofErr w:type="gramStart"/>
      <w:r w:rsidRPr="00C96D84">
        <w:rPr>
          <w:sz w:val="24"/>
          <w:szCs w:val="24"/>
        </w:rPr>
        <w:t>1;j</w:t>
      </w:r>
      <w:proofErr w:type="gramEnd"/>
      <w:r w:rsidRPr="00C96D84">
        <w:rPr>
          <w:sz w:val="24"/>
          <w:szCs w:val="24"/>
        </w:rPr>
        <w:t>&lt;</w:t>
      </w:r>
      <w:proofErr w:type="spellStart"/>
      <w:proofErr w:type="gramStart"/>
      <w:r w:rsidRPr="00C96D84">
        <w:rPr>
          <w:sz w:val="24"/>
          <w:szCs w:val="24"/>
        </w:rPr>
        <w:t>n;j</w:t>
      </w:r>
      <w:proofErr w:type="spellEnd"/>
      <w:r w:rsidRPr="00C96D84">
        <w:rPr>
          <w:sz w:val="24"/>
          <w:szCs w:val="24"/>
        </w:rPr>
        <w:t>++</w:t>
      </w:r>
      <w:proofErr w:type="gramEnd"/>
      <w:r w:rsidRPr="00C96D84">
        <w:rPr>
          <w:sz w:val="24"/>
          <w:szCs w:val="24"/>
        </w:rPr>
        <w:t>)</w:t>
      </w:r>
    </w:p>
    <w:p w14:paraId="477AA447" w14:textId="77777777" w:rsidR="008336CF" w:rsidRPr="00C96D84" w:rsidRDefault="008336CF" w:rsidP="00C96D84">
      <w:pPr>
        <w:ind w:left="360"/>
        <w:rPr>
          <w:sz w:val="24"/>
          <w:szCs w:val="24"/>
        </w:rPr>
      </w:pPr>
      <w:r w:rsidRPr="00C96D84">
        <w:rPr>
          <w:sz w:val="24"/>
          <w:szCs w:val="24"/>
        </w:rPr>
        <w:tab/>
      </w:r>
      <w:r w:rsidRPr="00C96D84">
        <w:rPr>
          <w:sz w:val="24"/>
          <w:szCs w:val="24"/>
        </w:rPr>
        <w:tab/>
        <w:t>{</w:t>
      </w:r>
    </w:p>
    <w:p w14:paraId="46FD2184"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14:paraId="77FBAA1A"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14:paraId="0CB9AFE5" w14:textId="77777777" w:rsidR="008336CF" w:rsidRDefault="008336CF" w:rsidP="00C96D84">
      <w:pPr>
        <w:ind w:left="360"/>
        <w:rPr>
          <w:sz w:val="24"/>
          <w:szCs w:val="24"/>
        </w:rPr>
      </w:pPr>
      <w:r w:rsidRPr="00C96D84">
        <w:rPr>
          <w:sz w:val="24"/>
          <w:szCs w:val="24"/>
        </w:rPr>
        <w:tab/>
      </w:r>
      <w:r w:rsidRPr="00C96D84">
        <w:rPr>
          <w:sz w:val="24"/>
          <w:szCs w:val="24"/>
        </w:rPr>
        <w:tab/>
        <w:t>}</w:t>
      </w:r>
    </w:p>
    <w:p w14:paraId="4A9D8ED3" w14:textId="77777777" w:rsidR="00C96D84" w:rsidRDefault="00C96D84" w:rsidP="00C96D84">
      <w:pPr>
        <w:ind w:left="360"/>
        <w:rPr>
          <w:sz w:val="24"/>
          <w:szCs w:val="24"/>
        </w:rPr>
      </w:pPr>
      <w:r>
        <w:rPr>
          <w:sz w:val="24"/>
          <w:szCs w:val="24"/>
        </w:rPr>
        <w:tab/>
      </w:r>
      <w:r>
        <w:rPr>
          <w:sz w:val="24"/>
          <w:szCs w:val="24"/>
        </w:rPr>
        <w:tab/>
      </w:r>
      <w:proofErr w:type="gramStart"/>
      <w:r>
        <w:rPr>
          <w:sz w:val="24"/>
          <w:szCs w:val="24"/>
        </w:rPr>
        <w:t>if(</w:t>
      </w:r>
      <w:proofErr w:type="spellStart"/>
      <w:r>
        <w:rPr>
          <w:sz w:val="24"/>
          <w:szCs w:val="24"/>
        </w:rPr>
        <w:t>MinIndex</w:t>
      </w:r>
      <w:proofErr w:type="spellEnd"/>
      <w:r>
        <w:rPr>
          <w:sz w:val="24"/>
          <w:szCs w:val="24"/>
        </w:rPr>
        <w:t xml:space="preserve"> !</w:t>
      </w:r>
      <w:proofErr w:type="gramEnd"/>
      <w:r>
        <w:rPr>
          <w:sz w:val="24"/>
          <w:szCs w:val="24"/>
        </w:rPr>
        <w:t>=</w:t>
      </w:r>
      <w:proofErr w:type="spellStart"/>
      <w:r>
        <w:rPr>
          <w:sz w:val="24"/>
          <w:szCs w:val="24"/>
        </w:rPr>
        <w:t>i</w:t>
      </w:r>
      <w:proofErr w:type="spellEnd"/>
      <w:r>
        <w:rPr>
          <w:sz w:val="24"/>
          <w:szCs w:val="24"/>
        </w:rPr>
        <w:t>)</w:t>
      </w:r>
    </w:p>
    <w:p w14:paraId="197D1C0E" w14:textId="77777777" w:rsidR="00C96D84" w:rsidRDefault="00C96D84" w:rsidP="00C96D84">
      <w:pPr>
        <w:ind w:left="360"/>
        <w:rPr>
          <w:sz w:val="24"/>
          <w:szCs w:val="24"/>
        </w:rPr>
      </w:pPr>
      <w:r>
        <w:rPr>
          <w:sz w:val="24"/>
          <w:szCs w:val="24"/>
        </w:rPr>
        <w:tab/>
      </w:r>
      <w:r>
        <w:rPr>
          <w:sz w:val="24"/>
          <w:szCs w:val="24"/>
        </w:rPr>
        <w:tab/>
        <w:t>{</w:t>
      </w:r>
    </w:p>
    <w:p w14:paraId="6FAA1209" w14:textId="77777777"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14:paraId="6A82D203"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14:paraId="37BFA8EA"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14:paraId="4EBFDB18" w14:textId="77777777" w:rsidR="00C96D84" w:rsidRDefault="00C96D84" w:rsidP="00C96D84">
      <w:pPr>
        <w:ind w:left="360"/>
        <w:rPr>
          <w:sz w:val="24"/>
          <w:szCs w:val="24"/>
        </w:rPr>
      </w:pPr>
      <w:r>
        <w:rPr>
          <w:sz w:val="24"/>
          <w:szCs w:val="24"/>
        </w:rPr>
        <w:tab/>
      </w:r>
      <w:r>
        <w:rPr>
          <w:sz w:val="24"/>
          <w:szCs w:val="24"/>
        </w:rPr>
        <w:tab/>
        <w:t>}</w:t>
      </w:r>
    </w:p>
    <w:p w14:paraId="31450980" w14:textId="77777777" w:rsidR="00C96D84" w:rsidRPr="00C96D84" w:rsidRDefault="00C96D84" w:rsidP="00C96D84">
      <w:pPr>
        <w:ind w:left="360"/>
        <w:rPr>
          <w:sz w:val="24"/>
          <w:szCs w:val="24"/>
        </w:rPr>
      </w:pPr>
    </w:p>
    <w:p w14:paraId="408A4EEA" w14:textId="77777777" w:rsidR="008336CF" w:rsidRPr="00C96D84" w:rsidRDefault="008336CF" w:rsidP="00C96D84">
      <w:pPr>
        <w:ind w:left="360"/>
        <w:rPr>
          <w:sz w:val="24"/>
          <w:szCs w:val="24"/>
        </w:rPr>
      </w:pPr>
      <w:r w:rsidRPr="00C96D84">
        <w:rPr>
          <w:sz w:val="24"/>
          <w:szCs w:val="24"/>
        </w:rPr>
        <w:tab/>
        <w:t>}</w:t>
      </w:r>
    </w:p>
    <w:p w14:paraId="15023190" w14:textId="77777777" w:rsidR="008336CF" w:rsidRPr="00C96D84" w:rsidRDefault="008336CF" w:rsidP="00C96D84">
      <w:pPr>
        <w:ind w:left="360"/>
        <w:rPr>
          <w:sz w:val="24"/>
          <w:szCs w:val="24"/>
        </w:rPr>
      </w:pPr>
      <w:r w:rsidRPr="00C96D84">
        <w:rPr>
          <w:sz w:val="24"/>
          <w:szCs w:val="24"/>
        </w:rPr>
        <w:t>}</w:t>
      </w:r>
    </w:p>
    <w:p w14:paraId="103430E4" w14:textId="77777777" w:rsidR="00E870C6" w:rsidRPr="00C96D84" w:rsidRDefault="00E870C6" w:rsidP="00C96D84">
      <w:pPr>
        <w:pStyle w:val="ListParagraph"/>
        <w:ind w:left="360" w:firstLine="0"/>
        <w:jc w:val="both"/>
        <w:rPr>
          <w:b/>
          <w:sz w:val="24"/>
          <w:szCs w:val="24"/>
        </w:rPr>
      </w:pPr>
    </w:p>
    <w:p w14:paraId="7FED1E78" w14:textId="77777777" w:rsidR="009301AD" w:rsidRDefault="009301AD" w:rsidP="009301AD">
      <w:pPr>
        <w:jc w:val="both"/>
      </w:pPr>
    </w:p>
    <w:p w14:paraId="46B6EF95" w14:textId="77777777" w:rsidR="009301AD" w:rsidRDefault="00114A26">
      <w:pPr>
        <w:pStyle w:val="ListParagraph"/>
        <w:numPr>
          <w:ilvl w:val="0"/>
          <w:numId w:val="13"/>
        </w:numPr>
        <w:jc w:val="both"/>
        <w:rPr>
          <w:b/>
          <w:sz w:val="24"/>
        </w:rPr>
      </w:pPr>
      <w:r>
        <w:rPr>
          <w:b/>
          <w:sz w:val="24"/>
        </w:rPr>
        <w:t>Bubble Sort Function in C</w:t>
      </w:r>
    </w:p>
    <w:p w14:paraId="7312090F" w14:textId="77777777" w:rsidR="00114A26" w:rsidRDefault="00114A26" w:rsidP="00114A26">
      <w:pPr>
        <w:jc w:val="both"/>
        <w:rPr>
          <w:b/>
          <w:sz w:val="24"/>
        </w:rPr>
      </w:pPr>
    </w:p>
    <w:p w14:paraId="15F26DCD" w14:textId="77777777"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w:t>
      </w:r>
      <w:proofErr w:type="gramEnd"/>
      <w:r w:rsidRPr="008E19A2">
        <w:rPr>
          <w:b/>
          <w:sz w:val="24"/>
          <w:szCs w:val="24"/>
        </w:rPr>
        <w:t>], int n)</w:t>
      </w:r>
    </w:p>
    <w:p w14:paraId="106B13F0" w14:textId="77777777" w:rsidR="00114A26" w:rsidRPr="008E19A2" w:rsidRDefault="00114A26" w:rsidP="00DF1BA9">
      <w:pPr>
        <w:ind w:left="360"/>
        <w:rPr>
          <w:sz w:val="24"/>
          <w:szCs w:val="24"/>
        </w:rPr>
      </w:pPr>
      <w:r w:rsidRPr="008E19A2">
        <w:rPr>
          <w:sz w:val="24"/>
          <w:szCs w:val="24"/>
        </w:rPr>
        <w:t>//Here ‘a’ is the array having ‘n’ number of data</w:t>
      </w:r>
    </w:p>
    <w:p w14:paraId="76E89615" w14:textId="77777777" w:rsidR="00114A26" w:rsidRPr="008E19A2" w:rsidRDefault="00114A26" w:rsidP="00DF1BA9">
      <w:pPr>
        <w:ind w:left="360"/>
        <w:rPr>
          <w:sz w:val="24"/>
          <w:szCs w:val="24"/>
        </w:rPr>
      </w:pPr>
      <w:r w:rsidRPr="008E19A2">
        <w:rPr>
          <w:sz w:val="24"/>
          <w:szCs w:val="24"/>
        </w:rPr>
        <w:t>{</w:t>
      </w:r>
    </w:p>
    <w:p w14:paraId="53D290CC" w14:textId="77777777"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w:t>
      </w:r>
      <w:proofErr w:type="gramStart"/>
      <w:r w:rsidRPr="008E19A2">
        <w:rPr>
          <w:sz w:val="24"/>
          <w:szCs w:val="24"/>
        </w:rPr>
        <w:t>flag</w:t>
      </w:r>
      <w:r w:rsidR="00F23D6E" w:rsidRPr="008E19A2">
        <w:rPr>
          <w:sz w:val="24"/>
          <w:szCs w:val="24"/>
        </w:rPr>
        <w:t>,temp</w:t>
      </w:r>
      <w:proofErr w:type="spellEnd"/>
      <w:proofErr w:type="gramEnd"/>
      <w:r w:rsidRPr="008E19A2">
        <w:rPr>
          <w:sz w:val="24"/>
          <w:szCs w:val="24"/>
        </w:rPr>
        <w:t xml:space="preserve">; </w:t>
      </w:r>
    </w:p>
    <w:p w14:paraId="5009D4F9" w14:textId="77777777" w:rsidR="00114A26" w:rsidRPr="008E19A2" w:rsidRDefault="00114A26" w:rsidP="00DF1BA9">
      <w:pPr>
        <w:ind w:left="360"/>
        <w:rPr>
          <w:sz w:val="24"/>
          <w:szCs w:val="24"/>
        </w:rPr>
      </w:pPr>
      <w:r w:rsidRPr="008E19A2">
        <w:rPr>
          <w:sz w:val="24"/>
          <w:szCs w:val="24"/>
        </w:rPr>
        <w:tab/>
        <w:t>for(inti=</w:t>
      </w:r>
      <w:proofErr w:type="gramStart"/>
      <w:r w:rsidRPr="008E19A2">
        <w:rPr>
          <w:sz w:val="24"/>
          <w:szCs w:val="24"/>
        </w:rPr>
        <w:t>0;i</w:t>
      </w:r>
      <w:proofErr w:type="gramEnd"/>
      <w:r w:rsidRPr="008E19A2">
        <w:rPr>
          <w:sz w:val="24"/>
          <w:szCs w:val="24"/>
        </w:rPr>
        <w:t>&lt;n-</w:t>
      </w:r>
      <w:proofErr w:type="gramStart"/>
      <w:r w:rsidRPr="008E19A2">
        <w:rPr>
          <w:sz w:val="24"/>
          <w:szCs w:val="24"/>
        </w:rPr>
        <w:t>1;i</w:t>
      </w:r>
      <w:proofErr w:type="gramEnd"/>
      <w:r w:rsidRPr="008E19A2">
        <w:rPr>
          <w:sz w:val="24"/>
          <w:szCs w:val="24"/>
        </w:rPr>
        <w:t>++)</w:t>
      </w:r>
    </w:p>
    <w:p w14:paraId="243C3FC2" w14:textId="77777777" w:rsidR="00114A26" w:rsidRPr="008E19A2" w:rsidRDefault="00114A26" w:rsidP="00DF1BA9">
      <w:pPr>
        <w:ind w:left="360"/>
        <w:rPr>
          <w:sz w:val="24"/>
          <w:szCs w:val="24"/>
        </w:rPr>
      </w:pPr>
      <w:r w:rsidRPr="008E19A2">
        <w:rPr>
          <w:sz w:val="24"/>
          <w:szCs w:val="24"/>
        </w:rPr>
        <w:tab/>
        <w:t>{</w:t>
      </w:r>
    </w:p>
    <w:p w14:paraId="3666AD26"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14:paraId="1C0D6313"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gramStart"/>
      <w:r w:rsidRPr="008E19A2">
        <w:rPr>
          <w:sz w:val="24"/>
          <w:szCs w:val="24"/>
        </w:rPr>
        <w:t>for(</w:t>
      </w:r>
      <w:proofErr w:type="gramEnd"/>
      <w:r w:rsidRPr="008E19A2">
        <w:rPr>
          <w:sz w:val="24"/>
          <w:szCs w:val="24"/>
        </w:rPr>
        <w:t>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14:paraId="489E8254"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3FAB3BA"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14:paraId="43CD8691"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3EB031A8" w14:textId="77777777"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14:paraId="086DD0BA" w14:textId="77777777"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14:paraId="77ED291D" w14:textId="77777777" w:rsidR="00F23D6E" w:rsidRPr="008E19A2" w:rsidRDefault="00F23D6E" w:rsidP="00F23D6E">
      <w:pPr>
        <w:ind w:left="2880"/>
        <w:rPr>
          <w:sz w:val="24"/>
          <w:szCs w:val="24"/>
        </w:rPr>
      </w:pPr>
      <w:r w:rsidRPr="008E19A2">
        <w:rPr>
          <w:sz w:val="24"/>
          <w:szCs w:val="24"/>
        </w:rPr>
        <w:t>a[j+</w:t>
      </w:r>
      <w:proofErr w:type="gramStart"/>
      <w:r w:rsidRPr="008E19A2">
        <w:rPr>
          <w:sz w:val="24"/>
          <w:szCs w:val="24"/>
        </w:rPr>
        <w:t>1]=</w:t>
      </w:r>
      <w:proofErr w:type="gramEnd"/>
      <w:r w:rsidRPr="008E19A2">
        <w:rPr>
          <w:sz w:val="24"/>
          <w:szCs w:val="24"/>
        </w:rPr>
        <w:t>temp;</w:t>
      </w:r>
    </w:p>
    <w:p w14:paraId="604F2A8E"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14:paraId="58206E83"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6F3C8B20"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0B24E47" w14:textId="77777777"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14:paraId="5371B2D0"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14:paraId="4BE5B82B" w14:textId="77777777" w:rsidR="00114A26" w:rsidRPr="008E19A2" w:rsidRDefault="00114A26" w:rsidP="00DF1BA9">
      <w:pPr>
        <w:ind w:left="360"/>
        <w:jc w:val="both"/>
        <w:rPr>
          <w:b/>
          <w:sz w:val="24"/>
          <w:szCs w:val="24"/>
        </w:rPr>
      </w:pPr>
      <w:r w:rsidRPr="008E19A2">
        <w:rPr>
          <w:sz w:val="24"/>
          <w:szCs w:val="24"/>
        </w:rPr>
        <w:tab/>
        <w:t>}}</w:t>
      </w:r>
    </w:p>
    <w:p w14:paraId="46D7306C" w14:textId="77777777" w:rsidR="009301AD" w:rsidRPr="00B42A51" w:rsidRDefault="008E19A2">
      <w:pPr>
        <w:pStyle w:val="ListParagraph"/>
        <w:numPr>
          <w:ilvl w:val="0"/>
          <w:numId w:val="13"/>
        </w:numPr>
        <w:jc w:val="both"/>
      </w:pPr>
      <w:r>
        <w:rPr>
          <w:b/>
          <w:sz w:val="24"/>
        </w:rPr>
        <w:t>Insertion Sort Function in C</w:t>
      </w:r>
    </w:p>
    <w:p w14:paraId="4869812A" w14:textId="77777777" w:rsidR="009301AD" w:rsidRDefault="009301AD" w:rsidP="009301AD">
      <w:pPr>
        <w:jc w:val="both"/>
        <w:rPr>
          <w:b/>
          <w:sz w:val="24"/>
        </w:rPr>
      </w:pPr>
    </w:p>
    <w:p w14:paraId="128D119C" w14:textId="77777777"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[],int</w:t>
      </w:r>
      <w:proofErr w:type="gramEnd"/>
      <w:r w:rsidRPr="008E19A2">
        <w:rPr>
          <w:b/>
          <w:sz w:val="24"/>
          <w:szCs w:val="24"/>
        </w:rPr>
        <w:t xml:space="preserve"> n)</w:t>
      </w:r>
    </w:p>
    <w:p w14:paraId="48E94FFC" w14:textId="77777777" w:rsidR="008E19A2" w:rsidRPr="008E19A2" w:rsidRDefault="008E19A2" w:rsidP="008E19A2">
      <w:pPr>
        <w:ind w:left="360"/>
        <w:rPr>
          <w:sz w:val="24"/>
          <w:szCs w:val="24"/>
        </w:rPr>
      </w:pPr>
      <w:r w:rsidRPr="008E19A2">
        <w:rPr>
          <w:sz w:val="24"/>
          <w:szCs w:val="24"/>
        </w:rPr>
        <w:t>//Here ‘a’ is the array having ‘n’ number of data</w:t>
      </w:r>
    </w:p>
    <w:p w14:paraId="39AE46DF" w14:textId="77777777" w:rsidR="008E19A2" w:rsidRDefault="008E19A2" w:rsidP="008E19A2">
      <w:pPr>
        <w:ind w:left="360"/>
        <w:rPr>
          <w:sz w:val="24"/>
          <w:szCs w:val="24"/>
        </w:rPr>
      </w:pPr>
      <w:r w:rsidRPr="008E19A2">
        <w:rPr>
          <w:sz w:val="24"/>
          <w:szCs w:val="24"/>
        </w:rPr>
        <w:t>{</w:t>
      </w:r>
    </w:p>
    <w:p w14:paraId="6DE1A80F" w14:textId="77777777" w:rsidR="00E96E40" w:rsidRPr="008E19A2" w:rsidRDefault="00E96E40" w:rsidP="008E19A2">
      <w:pPr>
        <w:ind w:left="360"/>
        <w:rPr>
          <w:sz w:val="24"/>
          <w:szCs w:val="24"/>
        </w:rPr>
      </w:pPr>
      <w:r>
        <w:rPr>
          <w:sz w:val="24"/>
          <w:szCs w:val="24"/>
        </w:rPr>
        <w:tab/>
      </w:r>
      <w:proofErr w:type="spellStart"/>
      <w:proofErr w:type="gramStart"/>
      <w:r w:rsidR="0087081C" w:rsidRPr="0087081C">
        <w:rPr>
          <w:sz w:val="24"/>
          <w:szCs w:val="24"/>
        </w:rPr>
        <w:t>inti,j</w:t>
      </w:r>
      <w:proofErr w:type="gramEnd"/>
      <w:r w:rsidR="0087081C" w:rsidRPr="0087081C">
        <w:rPr>
          <w:sz w:val="24"/>
          <w:szCs w:val="24"/>
        </w:rPr>
        <w:t>,key</w:t>
      </w:r>
      <w:proofErr w:type="spellEnd"/>
      <w:r w:rsidR="0087081C" w:rsidRPr="0087081C">
        <w:rPr>
          <w:sz w:val="24"/>
          <w:szCs w:val="24"/>
        </w:rPr>
        <w:t>;</w:t>
      </w:r>
    </w:p>
    <w:p w14:paraId="04F9397E" w14:textId="77777777" w:rsidR="008E19A2" w:rsidRPr="008E19A2" w:rsidRDefault="008E19A2" w:rsidP="008E19A2">
      <w:pPr>
        <w:ind w:left="360"/>
        <w:rPr>
          <w:sz w:val="24"/>
          <w:szCs w:val="24"/>
        </w:rPr>
      </w:pPr>
      <w:r w:rsidRPr="008E19A2">
        <w:rPr>
          <w:sz w:val="24"/>
          <w:szCs w:val="24"/>
        </w:rPr>
        <w:tab/>
        <w:t>for(j=</w:t>
      </w:r>
      <w:proofErr w:type="gramStart"/>
      <w:r w:rsidRPr="008E19A2">
        <w:rPr>
          <w:sz w:val="24"/>
          <w:szCs w:val="24"/>
        </w:rPr>
        <w:t>1;j</w:t>
      </w:r>
      <w:proofErr w:type="gramEnd"/>
      <w:r w:rsidRPr="008E19A2">
        <w:rPr>
          <w:sz w:val="24"/>
          <w:szCs w:val="24"/>
        </w:rPr>
        <w:t>&lt;</w:t>
      </w:r>
      <w:proofErr w:type="spellStart"/>
      <w:proofErr w:type="gramStart"/>
      <w:r w:rsidRPr="008E19A2">
        <w:rPr>
          <w:sz w:val="24"/>
          <w:szCs w:val="24"/>
        </w:rPr>
        <w:t>n;j</w:t>
      </w:r>
      <w:proofErr w:type="spellEnd"/>
      <w:r w:rsidRPr="008E19A2">
        <w:rPr>
          <w:sz w:val="24"/>
          <w:szCs w:val="24"/>
        </w:rPr>
        <w:t>++</w:t>
      </w:r>
      <w:proofErr w:type="gramEnd"/>
      <w:r w:rsidRPr="008E19A2">
        <w:rPr>
          <w:sz w:val="24"/>
          <w:szCs w:val="24"/>
        </w:rPr>
        <w:t>)</w:t>
      </w:r>
    </w:p>
    <w:p w14:paraId="681F5BEE" w14:textId="77777777" w:rsidR="008E19A2" w:rsidRPr="008E19A2" w:rsidRDefault="008E19A2" w:rsidP="008E19A2">
      <w:pPr>
        <w:ind w:left="360"/>
        <w:rPr>
          <w:sz w:val="24"/>
          <w:szCs w:val="24"/>
        </w:rPr>
      </w:pPr>
      <w:r w:rsidRPr="008E19A2">
        <w:rPr>
          <w:sz w:val="24"/>
          <w:szCs w:val="24"/>
        </w:rPr>
        <w:tab/>
        <w:t>{</w:t>
      </w:r>
    </w:p>
    <w:p w14:paraId="1616AC67" w14:textId="77777777"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14:paraId="7EE0B751" w14:textId="77777777"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14:paraId="0DE59EB5" w14:textId="77777777"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14:paraId="3D063808"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32A0602D" w14:textId="77777777"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14:paraId="4D966CF2" w14:textId="77777777"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14:paraId="1EDE6E83"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56424EF6" w14:textId="77777777"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14:paraId="48DC161F" w14:textId="77777777" w:rsidR="008E19A2" w:rsidRDefault="008E19A2" w:rsidP="008E19A2">
      <w:pPr>
        <w:ind w:left="360"/>
        <w:rPr>
          <w:sz w:val="24"/>
          <w:szCs w:val="24"/>
        </w:rPr>
      </w:pPr>
      <w:r w:rsidRPr="008E19A2">
        <w:rPr>
          <w:sz w:val="24"/>
          <w:szCs w:val="24"/>
        </w:rPr>
        <w:tab/>
        <w:t>}}</w:t>
      </w:r>
    </w:p>
    <w:p w14:paraId="3E498C89" w14:textId="77777777" w:rsidR="0087081C" w:rsidRDefault="0087081C" w:rsidP="008E19A2">
      <w:pPr>
        <w:ind w:left="360"/>
        <w:rPr>
          <w:sz w:val="24"/>
          <w:szCs w:val="24"/>
        </w:rPr>
      </w:pPr>
    </w:p>
    <w:p w14:paraId="26A1457A" w14:textId="77777777" w:rsidR="0087081C" w:rsidRPr="00B42A51" w:rsidRDefault="0087081C">
      <w:pPr>
        <w:pStyle w:val="ListParagraph"/>
        <w:numPr>
          <w:ilvl w:val="0"/>
          <w:numId w:val="13"/>
        </w:numPr>
        <w:jc w:val="both"/>
      </w:pPr>
      <w:r>
        <w:rPr>
          <w:b/>
          <w:sz w:val="24"/>
        </w:rPr>
        <w:t>Merge Sort Function in C</w:t>
      </w:r>
    </w:p>
    <w:p w14:paraId="13F32DC4" w14:textId="77777777" w:rsidR="0087081C" w:rsidRDefault="0087081C" w:rsidP="008E19A2">
      <w:pPr>
        <w:ind w:left="360"/>
        <w:rPr>
          <w:sz w:val="24"/>
          <w:szCs w:val="24"/>
        </w:rPr>
      </w:pPr>
    </w:p>
    <w:p w14:paraId="732F86E0" w14:textId="77777777" w:rsidR="0087081C" w:rsidRPr="0087081C" w:rsidRDefault="0087081C" w:rsidP="0087081C">
      <w:pPr>
        <w:ind w:left="360"/>
        <w:rPr>
          <w:sz w:val="24"/>
          <w:szCs w:val="24"/>
        </w:rPr>
      </w:pPr>
      <w:r>
        <w:rPr>
          <w:sz w:val="24"/>
          <w:szCs w:val="24"/>
        </w:rPr>
        <w:t>void merge(</w:t>
      </w:r>
      <w:proofErr w:type="spellStart"/>
      <w:proofErr w:type="gramStart"/>
      <w:r>
        <w:rPr>
          <w:sz w:val="24"/>
          <w:szCs w:val="24"/>
        </w:rPr>
        <w:t>int</w:t>
      </w:r>
      <w:r w:rsidRPr="0087081C">
        <w:rPr>
          <w:sz w:val="24"/>
          <w:szCs w:val="24"/>
        </w:rPr>
        <w:t>a</w:t>
      </w:r>
      <w:proofErr w:type="spellEnd"/>
      <w:r>
        <w:rPr>
          <w:sz w:val="24"/>
          <w:szCs w:val="24"/>
        </w:rPr>
        <w:t>[]</w:t>
      </w:r>
      <w:r w:rsidRPr="0087081C">
        <w:rPr>
          <w:sz w:val="24"/>
          <w:szCs w:val="24"/>
        </w:rPr>
        <w:t>,int</w:t>
      </w:r>
      <w:proofErr w:type="gramEnd"/>
      <w:r w:rsidRPr="0087081C">
        <w:rPr>
          <w:sz w:val="24"/>
          <w:szCs w:val="24"/>
        </w:rPr>
        <w:t xml:space="preserve"> low, </w:t>
      </w:r>
      <w:proofErr w:type="spellStart"/>
      <w:proofErr w:type="gramStart"/>
      <w:r w:rsidRPr="0087081C">
        <w:rPr>
          <w:sz w:val="24"/>
          <w:szCs w:val="24"/>
        </w:rPr>
        <w:t>intmid,int</w:t>
      </w:r>
      <w:proofErr w:type="spellEnd"/>
      <w:proofErr w:type="gramEnd"/>
      <w:r w:rsidRPr="0087081C">
        <w:rPr>
          <w:sz w:val="24"/>
          <w:szCs w:val="24"/>
        </w:rPr>
        <w:t xml:space="preserve"> high)</w:t>
      </w:r>
    </w:p>
    <w:p w14:paraId="015634F1" w14:textId="77777777" w:rsidR="0087081C" w:rsidRPr="0087081C" w:rsidRDefault="0087081C" w:rsidP="0087081C">
      <w:pPr>
        <w:ind w:left="360"/>
        <w:rPr>
          <w:sz w:val="24"/>
          <w:szCs w:val="24"/>
        </w:rPr>
      </w:pPr>
      <w:r w:rsidRPr="0087081C">
        <w:rPr>
          <w:sz w:val="24"/>
          <w:szCs w:val="24"/>
        </w:rPr>
        <w:t>{</w:t>
      </w:r>
    </w:p>
    <w:p w14:paraId="6339B4E0" w14:textId="77777777" w:rsidR="0087081C" w:rsidRPr="0087081C" w:rsidRDefault="0087081C" w:rsidP="0087081C">
      <w:pPr>
        <w:ind w:left="360"/>
        <w:rPr>
          <w:sz w:val="24"/>
          <w:szCs w:val="24"/>
        </w:rPr>
      </w:pPr>
      <w:r w:rsidRPr="0087081C">
        <w:rPr>
          <w:sz w:val="24"/>
          <w:szCs w:val="24"/>
        </w:rPr>
        <w:tab/>
        <w:t xml:space="preserve">int </w:t>
      </w:r>
      <w:proofErr w:type="gramStart"/>
      <w:r w:rsidRPr="0087081C">
        <w:rPr>
          <w:sz w:val="24"/>
          <w:szCs w:val="24"/>
        </w:rPr>
        <w:t>temp[</w:t>
      </w:r>
      <w:proofErr w:type="gramEnd"/>
      <w:r w:rsidRPr="0087081C">
        <w:rPr>
          <w:sz w:val="24"/>
          <w:szCs w:val="24"/>
        </w:rPr>
        <w:t>5000];</w:t>
      </w:r>
    </w:p>
    <w:p w14:paraId="37DCDF7A" w14:textId="77777777" w:rsidR="0087081C" w:rsidRPr="0087081C" w:rsidRDefault="0087081C" w:rsidP="0087081C">
      <w:pPr>
        <w:ind w:left="360"/>
        <w:rPr>
          <w:sz w:val="24"/>
          <w:szCs w:val="24"/>
        </w:rPr>
      </w:pPr>
      <w:r w:rsidRPr="0087081C">
        <w:rPr>
          <w:sz w:val="24"/>
          <w:szCs w:val="24"/>
        </w:rPr>
        <w:tab/>
      </w:r>
      <w:proofErr w:type="spellStart"/>
      <w:proofErr w:type="gramStart"/>
      <w:r w:rsidRPr="0087081C">
        <w:rPr>
          <w:sz w:val="24"/>
          <w:szCs w:val="24"/>
        </w:rPr>
        <w:t>inti,j</w:t>
      </w:r>
      <w:proofErr w:type="gramEnd"/>
      <w:r w:rsidRPr="0087081C">
        <w:rPr>
          <w:sz w:val="24"/>
          <w:szCs w:val="24"/>
        </w:rPr>
        <w:t>,k</w:t>
      </w:r>
      <w:proofErr w:type="spellEnd"/>
      <w:r w:rsidRPr="0087081C">
        <w:rPr>
          <w:sz w:val="24"/>
          <w:szCs w:val="24"/>
        </w:rPr>
        <w:t>;</w:t>
      </w:r>
    </w:p>
    <w:p w14:paraId="2F76120E" w14:textId="77777777" w:rsidR="0087081C" w:rsidRPr="0087081C" w:rsidRDefault="0087081C" w:rsidP="0087081C">
      <w:pPr>
        <w:ind w:left="360"/>
        <w:rPr>
          <w:sz w:val="24"/>
          <w:szCs w:val="24"/>
        </w:rPr>
      </w:pPr>
      <w:r w:rsidRPr="0087081C">
        <w:rPr>
          <w:sz w:val="24"/>
          <w:szCs w:val="24"/>
        </w:rPr>
        <w:tab/>
        <w:t>k = low;</w:t>
      </w:r>
    </w:p>
    <w:p w14:paraId="5F9F688B" w14:textId="77777777" w:rsidR="0087081C" w:rsidRPr="0087081C" w:rsidRDefault="0087081C" w:rsidP="0087081C">
      <w:pPr>
        <w:ind w:left="360"/>
        <w:rPr>
          <w:sz w:val="24"/>
          <w:szCs w:val="24"/>
        </w:rPr>
      </w:pPr>
      <w:r w:rsidRPr="0087081C">
        <w:rPr>
          <w:sz w:val="24"/>
          <w:szCs w:val="24"/>
        </w:rPr>
        <w:tab/>
        <w:t>j = mid +1;</w:t>
      </w:r>
    </w:p>
    <w:p w14:paraId="017A84F3" w14:textId="77777777"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14:paraId="544B19B2" w14:textId="77777777" w:rsidR="0087081C" w:rsidRPr="0087081C" w:rsidRDefault="0087081C" w:rsidP="0087081C">
      <w:pPr>
        <w:ind w:left="360"/>
        <w:rPr>
          <w:sz w:val="24"/>
          <w:szCs w:val="24"/>
        </w:rPr>
      </w:pPr>
      <w:r w:rsidRPr="0087081C">
        <w:rPr>
          <w:sz w:val="24"/>
          <w:szCs w:val="24"/>
        </w:rPr>
        <w:tab/>
        <w:t>while((k&lt;=mid) &amp;&amp; (j&lt;=high))</w:t>
      </w:r>
    </w:p>
    <w:p w14:paraId="60259D13" w14:textId="77777777" w:rsidR="0087081C" w:rsidRPr="0087081C" w:rsidRDefault="0087081C" w:rsidP="0087081C">
      <w:pPr>
        <w:ind w:left="360"/>
        <w:rPr>
          <w:sz w:val="24"/>
          <w:szCs w:val="24"/>
        </w:rPr>
      </w:pPr>
      <w:r w:rsidRPr="0087081C">
        <w:rPr>
          <w:sz w:val="24"/>
          <w:szCs w:val="24"/>
        </w:rPr>
        <w:tab/>
        <w:t xml:space="preserve">{       </w:t>
      </w:r>
    </w:p>
    <w:p w14:paraId="1E07DE49" w14:textId="77777777" w:rsidR="0087081C" w:rsidRPr="0087081C" w:rsidRDefault="0087081C" w:rsidP="0087081C">
      <w:pPr>
        <w:ind w:left="360"/>
        <w:rPr>
          <w:sz w:val="24"/>
          <w:szCs w:val="24"/>
        </w:rPr>
      </w:pPr>
      <w:r w:rsidRPr="0087081C">
        <w:rPr>
          <w:sz w:val="24"/>
          <w:szCs w:val="24"/>
        </w:rPr>
        <w:t>if(a[k]&lt;=a[j])</w:t>
      </w:r>
    </w:p>
    <w:p w14:paraId="2EE75E14" w14:textId="77777777" w:rsidR="0087081C" w:rsidRPr="0087081C" w:rsidRDefault="0087081C" w:rsidP="0087081C">
      <w:pPr>
        <w:ind w:left="360"/>
        <w:rPr>
          <w:sz w:val="24"/>
          <w:szCs w:val="24"/>
        </w:rPr>
      </w:pPr>
      <w:r w:rsidRPr="0087081C">
        <w:rPr>
          <w:sz w:val="24"/>
          <w:szCs w:val="24"/>
        </w:rPr>
        <w:lastRenderedPageBreak/>
        <w:tab/>
      </w:r>
      <w:r w:rsidRPr="0087081C">
        <w:rPr>
          <w:sz w:val="24"/>
          <w:szCs w:val="24"/>
        </w:rPr>
        <w:tab/>
      </w:r>
      <w:proofErr w:type="gramStart"/>
      <w:r w:rsidRPr="0087081C">
        <w:rPr>
          <w:sz w:val="24"/>
          <w:szCs w:val="24"/>
        </w:rPr>
        <w:t xml:space="preserve">{  </w:t>
      </w:r>
      <w:proofErr w:type="gramEnd"/>
      <w:r w:rsidRPr="0087081C">
        <w:rPr>
          <w:sz w:val="24"/>
          <w:szCs w:val="24"/>
        </w:rPr>
        <w:t xml:space="preserve">     temp[</w:t>
      </w:r>
      <w:proofErr w:type="spellStart"/>
      <w:r w:rsidRPr="0087081C">
        <w:rPr>
          <w:sz w:val="24"/>
          <w:szCs w:val="24"/>
        </w:rPr>
        <w:t>i</w:t>
      </w:r>
      <w:proofErr w:type="spellEnd"/>
      <w:r w:rsidRPr="0087081C">
        <w:rPr>
          <w:sz w:val="24"/>
          <w:szCs w:val="24"/>
        </w:rPr>
        <w:t>] = a[k</w:t>
      </w:r>
      <w:proofErr w:type="gramStart"/>
      <w:r w:rsidRPr="0087081C">
        <w:rPr>
          <w:sz w:val="24"/>
          <w:szCs w:val="24"/>
        </w:rPr>
        <w:t>] ;</w:t>
      </w:r>
      <w:proofErr w:type="gramEnd"/>
    </w:p>
    <w:p w14:paraId="7D10EAA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14:paraId="0D06C3CA"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5791DBFF" w14:textId="77777777" w:rsidR="0087081C" w:rsidRPr="0087081C" w:rsidRDefault="0087081C" w:rsidP="0087081C">
      <w:pPr>
        <w:ind w:left="360"/>
        <w:rPr>
          <w:sz w:val="24"/>
          <w:szCs w:val="24"/>
        </w:rPr>
      </w:pPr>
      <w:r w:rsidRPr="0087081C">
        <w:rPr>
          <w:sz w:val="24"/>
          <w:szCs w:val="24"/>
        </w:rPr>
        <w:tab/>
      </w:r>
      <w:r w:rsidRPr="0087081C">
        <w:rPr>
          <w:sz w:val="24"/>
          <w:szCs w:val="24"/>
        </w:rPr>
        <w:tab/>
        <w:t>else</w:t>
      </w:r>
    </w:p>
    <w:p w14:paraId="11B1A7A5" w14:textId="77777777"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w:t>
      </w:r>
      <w:proofErr w:type="gramStart"/>
      <w:r w:rsidRPr="0087081C">
        <w:rPr>
          <w:sz w:val="24"/>
          <w:szCs w:val="24"/>
        </w:rPr>
        <w:t>] ;</w:t>
      </w:r>
      <w:proofErr w:type="gramEnd"/>
    </w:p>
    <w:p w14:paraId="67792EE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14:paraId="2F08EBBF"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0448CF17"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3D4A84" w14:textId="77777777" w:rsidR="0087081C" w:rsidRPr="0087081C" w:rsidRDefault="0087081C" w:rsidP="0087081C">
      <w:pPr>
        <w:ind w:left="360"/>
        <w:rPr>
          <w:sz w:val="24"/>
          <w:szCs w:val="24"/>
        </w:rPr>
      </w:pPr>
      <w:r w:rsidRPr="0087081C">
        <w:rPr>
          <w:sz w:val="24"/>
          <w:szCs w:val="24"/>
        </w:rPr>
        <w:tab/>
        <w:t>}</w:t>
      </w:r>
    </w:p>
    <w:p w14:paraId="6260ADC0" w14:textId="77777777" w:rsidR="0087081C" w:rsidRPr="0087081C" w:rsidRDefault="0087081C" w:rsidP="0087081C">
      <w:pPr>
        <w:ind w:left="360"/>
        <w:rPr>
          <w:sz w:val="24"/>
          <w:szCs w:val="24"/>
        </w:rPr>
      </w:pPr>
      <w:r w:rsidRPr="0087081C">
        <w:rPr>
          <w:sz w:val="24"/>
          <w:szCs w:val="24"/>
        </w:rPr>
        <w:tab/>
        <w:t>if(k&lt;=mid)</w:t>
      </w:r>
    </w:p>
    <w:p w14:paraId="31F68C12"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(;k</w:t>
      </w:r>
      <w:proofErr w:type="gramEnd"/>
      <w:r w:rsidRPr="0087081C">
        <w:rPr>
          <w:sz w:val="24"/>
          <w:szCs w:val="24"/>
        </w:rPr>
        <w:t>&lt;=</w:t>
      </w:r>
      <w:proofErr w:type="spellStart"/>
      <w:proofErr w:type="gramStart"/>
      <w:r w:rsidRPr="0087081C">
        <w:rPr>
          <w:sz w:val="24"/>
          <w:szCs w:val="24"/>
        </w:rPr>
        <w:t>mid;k</w:t>
      </w:r>
      <w:proofErr w:type="spellEnd"/>
      <w:proofErr w:type="gramEnd"/>
      <w:r w:rsidRPr="0087081C">
        <w:rPr>
          <w:sz w:val="24"/>
          <w:szCs w:val="24"/>
        </w:rPr>
        <w:t>++)</w:t>
      </w:r>
    </w:p>
    <w:p w14:paraId="5A6868E7"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14:paraId="728D4201" w14:textId="77777777" w:rsidR="0087081C" w:rsidRPr="0087081C" w:rsidRDefault="0087081C" w:rsidP="0087081C">
      <w:pPr>
        <w:ind w:left="360"/>
        <w:rPr>
          <w:sz w:val="24"/>
          <w:szCs w:val="24"/>
        </w:rPr>
      </w:pPr>
      <w:r w:rsidRPr="0087081C">
        <w:rPr>
          <w:sz w:val="24"/>
          <w:szCs w:val="24"/>
        </w:rPr>
        <w:tab/>
        <w:t>else</w:t>
      </w:r>
    </w:p>
    <w:p w14:paraId="302A0345"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(;j</w:t>
      </w:r>
      <w:proofErr w:type="gramEnd"/>
      <w:r w:rsidRPr="0087081C">
        <w:rPr>
          <w:sz w:val="24"/>
          <w:szCs w:val="24"/>
        </w:rPr>
        <w:t>&lt;=</w:t>
      </w:r>
      <w:proofErr w:type="spellStart"/>
      <w:proofErr w:type="gramStart"/>
      <w:r w:rsidRPr="0087081C">
        <w:rPr>
          <w:sz w:val="24"/>
          <w:szCs w:val="24"/>
        </w:rPr>
        <w:t>high;j</w:t>
      </w:r>
      <w:proofErr w:type="spellEnd"/>
      <w:r w:rsidRPr="0087081C">
        <w:rPr>
          <w:sz w:val="24"/>
          <w:szCs w:val="24"/>
        </w:rPr>
        <w:t>++</w:t>
      </w:r>
      <w:proofErr w:type="gramEnd"/>
      <w:r w:rsidRPr="0087081C">
        <w:rPr>
          <w:sz w:val="24"/>
          <w:szCs w:val="24"/>
        </w:rPr>
        <w:t>)</w:t>
      </w:r>
    </w:p>
    <w:p w14:paraId="56CC3EEA"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w:t>
      </w:r>
      <w:proofErr w:type="gramStart"/>
      <w:r w:rsidRPr="0087081C">
        <w:rPr>
          <w:sz w:val="24"/>
          <w:szCs w:val="24"/>
        </w:rPr>
        <w:t>+]=</w:t>
      </w:r>
      <w:proofErr w:type="gramEnd"/>
      <w:r w:rsidRPr="0087081C">
        <w:rPr>
          <w:sz w:val="24"/>
          <w:szCs w:val="24"/>
        </w:rPr>
        <w:t>a[j];</w:t>
      </w:r>
    </w:p>
    <w:p w14:paraId="74967078" w14:textId="77777777"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proofErr w:type="gramStart"/>
      <w:r w:rsidRPr="0087081C">
        <w:rPr>
          <w:sz w:val="24"/>
          <w:szCs w:val="24"/>
        </w:rPr>
        <w:t>low;i</w:t>
      </w:r>
      <w:proofErr w:type="spellEnd"/>
      <w:proofErr w:type="gramEnd"/>
      <w:r w:rsidRPr="0087081C">
        <w:rPr>
          <w:sz w:val="24"/>
          <w:szCs w:val="24"/>
        </w:rPr>
        <w:t>&lt;=</w:t>
      </w:r>
      <w:proofErr w:type="spellStart"/>
      <w:proofErr w:type="gramStart"/>
      <w:r w:rsidRPr="0087081C">
        <w:rPr>
          <w:sz w:val="24"/>
          <w:szCs w:val="24"/>
        </w:rPr>
        <w:t>high;i</w:t>
      </w:r>
      <w:proofErr w:type="spellEnd"/>
      <w:proofErr w:type="gramEnd"/>
      <w:r w:rsidRPr="0087081C">
        <w:rPr>
          <w:sz w:val="24"/>
          <w:szCs w:val="24"/>
        </w:rPr>
        <w:t>+</w:t>
      </w:r>
      <w:proofErr w:type="gramStart"/>
      <w:r w:rsidRPr="0087081C">
        <w:rPr>
          <w:sz w:val="24"/>
          <w:szCs w:val="24"/>
        </w:rPr>
        <w:t>+)a</w:t>
      </w:r>
      <w:proofErr w:type="gramEnd"/>
      <w:r w:rsidRPr="0087081C">
        <w:rPr>
          <w:sz w:val="24"/>
          <w:szCs w:val="24"/>
        </w:rPr>
        <w:t>[</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14:paraId="4A65A726" w14:textId="77777777" w:rsidR="0087081C" w:rsidRPr="0087081C" w:rsidRDefault="0087081C" w:rsidP="0087081C">
      <w:pPr>
        <w:ind w:left="360"/>
        <w:rPr>
          <w:sz w:val="24"/>
          <w:szCs w:val="24"/>
        </w:rPr>
      </w:pPr>
      <w:r w:rsidRPr="0087081C">
        <w:rPr>
          <w:sz w:val="24"/>
          <w:szCs w:val="24"/>
        </w:rPr>
        <w:t>}</w:t>
      </w:r>
    </w:p>
    <w:p w14:paraId="38CA4AE0" w14:textId="77777777" w:rsidR="0087081C" w:rsidRPr="0087081C" w:rsidRDefault="0087081C" w:rsidP="0087081C">
      <w:pPr>
        <w:ind w:left="360"/>
        <w:rPr>
          <w:sz w:val="24"/>
          <w:szCs w:val="24"/>
        </w:rPr>
      </w:pPr>
      <w:proofErr w:type="spellStart"/>
      <w:r w:rsidRPr="0087081C">
        <w:rPr>
          <w:sz w:val="24"/>
          <w:szCs w:val="24"/>
        </w:rPr>
        <w:t>voidmerge_</w:t>
      </w:r>
      <w:proofErr w:type="gramStart"/>
      <w:r w:rsidRPr="0087081C">
        <w:rPr>
          <w:sz w:val="24"/>
          <w:szCs w:val="24"/>
        </w:rPr>
        <w:t>sort</w:t>
      </w:r>
      <w:proofErr w:type="spellEnd"/>
      <w:r w:rsidRPr="0087081C">
        <w:rPr>
          <w:sz w:val="24"/>
          <w:szCs w:val="24"/>
        </w:rPr>
        <w:t>(</w:t>
      </w:r>
      <w:proofErr w:type="gram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w:t>
      </w:r>
      <w:proofErr w:type="gramStart"/>
      <w:r w:rsidRPr="0087081C">
        <w:rPr>
          <w:sz w:val="24"/>
          <w:szCs w:val="24"/>
        </w:rPr>
        <w:t>high )</w:t>
      </w:r>
      <w:proofErr w:type="gramEnd"/>
      <w:r w:rsidRPr="0087081C">
        <w:rPr>
          <w:sz w:val="24"/>
          <w:szCs w:val="24"/>
        </w:rPr>
        <w:t xml:space="preserve"> </w:t>
      </w:r>
      <w:r w:rsidRPr="0087081C">
        <w:rPr>
          <w:b/>
          <w:bCs/>
          <w:sz w:val="24"/>
          <w:szCs w:val="24"/>
        </w:rPr>
        <w:t>//call this function from main</w:t>
      </w:r>
    </w:p>
    <w:p w14:paraId="43A746B2" w14:textId="77777777" w:rsidR="0087081C" w:rsidRPr="0087081C" w:rsidRDefault="0087081C" w:rsidP="0087081C">
      <w:pPr>
        <w:ind w:left="360"/>
        <w:rPr>
          <w:sz w:val="24"/>
          <w:szCs w:val="24"/>
        </w:rPr>
      </w:pPr>
      <w:r w:rsidRPr="0087081C">
        <w:rPr>
          <w:sz w:val="24"/>
          <w:szCs w:val="24"/>
        </w:rPr>
        <w:t xml:space="preserve">{      </w:t>
      </w:r>
    </w:p>
    <w:p w14:paraId="034FF3E8" w14:textId="77777777" w:rsidR="0087081C" w:rsidRPr="0087081C" w:rsidRDefault="0087081C" w:rsidP="0087081C">
      <w:pPr>
        <w:ind w:left="360"/>
        <w:rPr>
          <w:sz w:val="24"/>
          <w:szCs w:val="24"/>
        </w:rPr>
      </w:pPr>
      <w:r>
        <w:rPr>
          <w:sz w:val="24"/>
          <w:szCs w:val="24"/>
        </w:rPr>
        <w:tab/>
      </w:r>
      <w:r w:rsidRPr="0087081C">
        <w:rPr>
          <w:sz w:val="24"/>
          <w:szCs w:val="24"/>
        </w:rPr>
        <w:t>if(</w:t>
      </w:r>
      <w:proofErr w:type="gramStart"/>
      <w:r w:rsidRPr="0087081C">
        <w:rPr>
          <w:sz w:val="24"/>
          <w:szCs w:val="24"/>
        </w:rPr>
        <w:t>low!=</w:t>
      </w:r>
      <w:proofErr w:type="gramEnd"/>
      <w:r w:rsidRPr="0087081C">
        <w:rPr>
          <w:sz w:val="24"/>
          <w:szCs w:val="24"/>
        </w:rPr>
        <w:t>high)</w:t>
      </w:r>
    </w:p>
    <w:p w14:paraId="2D4CCB92" w14:textId="77777777" w:rsidR="0087081C" w:rsidRPr="0087081C" w:rsidRDefault="0087081C" w:rsidP="0087081C">
      <w:pPr>
        <w:ind w:left="360"/>
        <w:rPr>
          <w:sz w:val="24"/>
          <w:szCs w:val="24"/>
        </w:rPr>
      </w:pPr>
      <w:r w:rsidRPr="0087081C">
        <w:rPr>
          <w:sz w:val="24"/>
          <w:szCs w:val="24"/>
        </w:rPr>
        <w:tab/>
        <w:t xml:space="preserve">{       </w:t>
      </w:r>
    </w:p>
    <w:p w14:paraId="762A7408" w14:textId="77777777"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14:paraId="55B25F80"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proofErr w:type="gramStart"/>
      <w:r w:rsidRPr="0087081C">
        <w:rPr>
          <w:sz w:val="24"/>
          <w:szCs w:val="24"/>
        </w:rPr>
        <w:t>a,low</w:t>
      </w:r>
      <w:proofErr w:type="gramEnd"/>
      <w:r w:rsidRPr="0087081C">
        <w:rPr>
          <w:sz w:val="24"/>
          <w:szCs w:val="24"/>
        </w:rPr>
        <w:t>,mid</w:t>
      </w:r>
      <w:proofErr w:type="spellEnd"/>
      <w:r w:rsidRPr="0087081C">
        <w:rPr>
          <w:sz w:val="24"/>
          <w:szCs w:val="24"/>
        </w:rPr>
        <w:t>);</w:t>
      </w:r>
    </w:p>
    <w:p w14:paraId="3706906F"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gramStart"/>
      <w:r w:rsidRPr="0087081C">
        <w:rPr>
          <w:sz w:val="24"/>
          <w:szCs w:val="24"/>
        </w:rPr>
        <w:t>a,mid</w:t>
      </w:r>
      <w:proofErr w:type="gramEnd"/>
      <w:r w:rsidRPr="0087081C">
        <w:rPr>
          <w:sz w:val="24"/>
          <w:szCs w:val="24"/>
        </w:rPr>
        <w:t>+</w:t>
      </w:r>
      <w:proofErr w:type="gramStart"/>
      <w:r w:rsidRPr="0087081C">
        <w:rPr>
          <w:sz w:val="24"/>
          <w:szCs w:val="24"/>
        </w:rPr>
        <w:t>1,high</w:t>
      </w:r>
      <w:proofErr w:type="gramEnd"/>
      <w:r w:rsidRPr="0087081C">
        <w:rPr>
          <w:sz w:val="24"/>
          <w:szCs w:val="24"/>
        </w:rPr>
        <w:t>);</w:t>
      </w:r>
    </w:p>
    <w:p w14:paraId="11DFD17C" w14:textId="77777777"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proofErr w:type="gramStart"/>
      <w:r w:rsidRPr="0087081C">
        <w:rPr>
          <w:sz w:val="24"/>
          <w:szCs w:val="24"/>
        </w:rPr>
        <w:t>a,low</w:t>
      </w:r>
      <w:proofErr w:type="gramEnd"/>
      <w:r w:rsidRPr="0087081C">
        <w:rPr>
          <w:sz w:val="24"/>
          <w:szCs w:val="24"/>
        </w:rPr>
        <w:t>,</w:t>
      </w:r>
      <w:proofErr w:type="gramStart"/>
      <w:r w:rsidRPr="0087081C">
        <w:rPr>
          <w:sz w:val="24"/>
          <w:szCs w:val="24"/>
        </w:rPr>
        <w:t>mid,high</w:t>
      </w:r>
      <w:proofErr w:type="spellEnd"/>
      <w:proofErr w:type="gramEnd"/>
      <w:r w:rsidRPr="0087081C">
        <w:rPr>
          <w:sz w:val="24"/>
          <w:szCs w:val="24"/>
        </w:rPr>
        <w:t>);</w:t>
      </w:r>
    </w:p>
    <w:p w14:paraId="52744FBF" w14:textId="77777777" w:rsidR="00E96E40" w:rsidRPr="008E19A2" w:rsidRDefault="0087081C" w:rsidP="0087081C">
      <w:pPr>
        <w:ind w:left="360"/>
        <w:rPr>
          <w:sz w:val="24"/>
          <w:szCs w:val="24"/>
        </w:rPr>
      </w:pPr>
      <w:r w:rsidRPr="0087081C">
        <w:rPr>
          <w:sz w:val="24"/>
          <w:szCs w:val="24"/>
        </w:rPr>
        <w:tab/>
        <w:t>}</w:t>
      </w:r>
      <w:r>
        <w:rPr>
          <w:sz w:val="24"/>
          <w:szCs w:val="24"/>
        </w:rPr>
        <w:t>}</w:t>
      </w:r>
    </w:p>
    <w:p w14:paraId="53243A16" w14:textId="77777777" w:rsidR="008E19A2" w:rsidRDefault="008E19A2" w:rsidP="009301AD">
      <w:pPr>
        <w:jc w:val="both"/>
        <w:rPr>
          <w:b/>
          <w:sz w:val="24"/>
        </w:rPr>
      </w:pPr>
    </w:p>
    <w:p w14:paraId="2FD546D1" w14:textId="77777777" w:rsidR="0087081C" w:rsidRPr="0087081C" w:rsidRDefault="0087081C">
      <w:pPr>
        <w:pStyle w:val="ListParagraph"/>
        <w:numPr>
          <w:ilvl w:val="0"/>
          <w:numId w:val="13"/>
        </w:numPr>
        <w:jc w:val="both"/>
      </w:pPr>
      <w:r>
        <w:rPr>
          <w:b/>
          <w:sz w:val="24"/>
        </w:rPr>
        <w:t>Quick Sort Function in C</w:t>
      </w:r>
    </w:p>
    <w:p w14:paraId="240A9E30" w14:textId="77777777" w:rsidR="0087081C" w:rsidRDefault="0087081C" w:rsidP="0087081C">
      <w:pPr>
        <w:jc w:val="both"/>
      </w:pPr>
    </w:p>
    <w:p w14:paraId="46635E3F" w14:textId="77777777" w:rsidR="0087081C" w:rsidRPr="0087081C" w:rsidRDefault="0087081C" w:rsidP="0087081C">
      <w:pPr>
        <w:ind w:left="360"/>
        <w:jc w:val="both"/>
        <w:rPr>
          <w:sz w:val="24"/>
          <w:szCs w:val="24"/>
        </w:rPr>
      </w:pPr>
      <w:r w:rsidRPr="0087081C">
        <w:rPr>
          <w:sz w:val="24"/>
          <w:szCs w:val="24"/>
        </w:rPr>
        <w:t xml:space="preserve">int </w:t>
      </w:r>
      <w:proofErr w:type="gramStart"/>
      <w:r w:rsidRPr="0087081C">
        <w:rPr>
          <w:sz w:val="24"/>
          <w:szCs w:val="24"/>
        </w:rPr>
        <w:t>quicksort(</w:t>
      </w:r>
      <w:proofErr w:type="gramEnd"/>
      <w:r w:rsidRPr="0087081C">
        <w:rPr>
          <w:sz w:val="24"/>
          <w:szCs w:val="24"/>
        </w:rPr>
        <w:t xml:space="preserve">int </w:t>
      </w:r>
      <w:proofErr w:type="gramStart"/>
      <w:r w:rsidRPr="0087081C">
        <w:rPr>
          <w:sz w:val="24"/>
          <w:szCs w:val="24"/>
        </w:rPr>
        <w:t>q[],</w:t>
      </w:r>
      <w:proofErr w:type="spellStart"/>
      <w:r w:rsidRPr="0087081C">
        <w:rPr>
          <w:sz w:val="24"/>
          <w:szCs w:val="24"/>
        </w:rPr>
        <w:t>intlb</w:t>
      </w:r>
      <w:proofErr w:type="spellEnd"/>
      <w:proofErr w:type="gramEnd"/>
      <w:r w:rsidRPr="0087081C">
        <w:rPr>
          <w:sz w:val="24"/>
          <w:szCs w:val="24"/>
        </w:rPr>
        <w:t xml:space="preserve">, </w:t>
      </w:r>
      <w:proofErr w:type="spellStart"/>
      <w:r w:rsidRPr="0087081C">
        <w:rPr>
          <w:sz w:val="24"/>
          <w:szCs w:val="24"/>
        </w:rPr>
        <w:t>intub</w:t>
      </w:r>
      <w:proofErr w:type="spellEnd"/>
      <w:r w:rsidRPr="0087081C">
        <w:rPr>
          <w:sz w:val="24"/>
          <w:szCs w:val="24"/>
        </w:rPr>
        <w:t>)</w:t>
      </w:r>
    </w:p>
    <w:p w14:paraId="6D236350" w14:textId="77777777" w:rsidR="0087081C" w:rsidRPr="0087081C" w:rsidRDefault="0087081C" w:rsidP="0087081C">
      <w:pPr>
        <w:ind w:left="360"/>
        <w:jc w:val="both"/>
        <w:rPr>
          <w:sz w:val="24"/>
          <w:szCs w:val="24"/>
        </w:rPr>
      </w:pPr>
      <w:r w:rsidRPr="0087081C">
        <w:rPr>
          <w:sz w:val="24"/>
          <w:szCs w:val="24"/>
        </w:rPr>
        <w:t>{</w:t>
      </w:r>
    </w:p>
    <w:p w14:paraId="01A5D865" w14:textId="77777777" w:rsidR="0087081C" w:rsidRPr="0087081C" w:rsidRDefault="0087081C" w:rsidP="0087081C">
      <w:pPr>
        <w:ind w:left="360"/>
        <w:jc w:val="both"/>
        <w:rPr>
          <w:sz w:val="24"/>
          <w:szCs w:val="24"/>
        </w:rPr>
      </w:pPr>
      <w:r w:rsidRPr="0087081C">
        <w:rPr>
          <w:sz w:val="24"/>
          <w:szCs w:val="24"/>
        </w:rPr>
        <w:tab/>
        <w:t>int flag=1;</w:t>
      </w:r>
    </w:p>
    <w:p w14:paraId="526B568F" w14:textId="77777777" w:rsidR="0087081C" w:rsidRPr="0087081C" w:rsidRDefault="0087081C" w:rsidP="0087081C">
      <w:pPr>
        <w:ind w:left="360"/>
        <w:jc w:val="both"/>
        <w:rPr>
          <w:sz w:val="24"/>
          <w:szCs w:val="24"/>
        </w:rPr>
      </w:pPr>
      <w:r w:rsidRPr="0087081C">
        <w:rPr>
          <w:sz w:val="24"/>
          <w:szCs w:val="24"/>
        </w:rPr>
        <w:tab/>
        <w:t>inti=</w:t>
      </w:r>
      <w:proofErr w:type="gramStart"/>
      <w:r w:rsidRPr="0087081C">
        <w:rPr>
          <w:sz w:val="24"/>
          <w:szCs w:val="24"/>
        </w:rPr>
        <w:t>0,j</w:t>
      </w:r>
      <w:proofErr w:type="gramEnd"/>
      <w:r w:rsidRPr="0087081C">
        <w:rPr>
          <w:sz w:val="24"/>
          <w:szCs w:val="24"/>
        </w:rPr>
        <w:t>,</w:t>
      </w:r>
      <w:proofErr w:type="gramStart"/>
      <w:r w:rsidRPr="0087081C">
        <w:rPr>
          <w:sz w:val="24"/>
          <w:szCs w:val="24"/>
        </w:rPr>
        <w:t>key,t1,t</w:t>
      </w:r>
      <w:proofErr w:type="gramEnd"/>
      <w:r w:rsidRPr="0087081C">
        <w:rPr>
          <w:sz w:val="24"/>
          <w:szCs w:val="24"/>
        </w:rPr>
        <w:t>2;</w:t>
      </w:r>
    </w:p>
    <w:p w14:paraId="7AE48ACE" w14:textId="77777777"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14:paraId="2CAE0ADB" w14:textId="77777777" w:rsidR="0087081C" w:rsidRPr="0087081C" w:rsidRDefault="0087081C" w:rsidP="0087081C">
      <w:pPr>
        <w:ind w:left="360"/>
        <w:jc w:val="both"/>
        <w:rPr>
          <w:sz w:val="24"/>
          <w:szCs w:val="24"/>
        </w:rPr>
      </w:pPr>
      <w:r w:rsidRPr="0087081C">
        <w:rPr>
          <w:sz w:val="24"/>
          <w:szCs w:val="24"/>
        </w:rPr>
        <w:tab/>
        <w:t>{</w:t>
      </w:r>
    </w:p>
    <w:p w14:paraId="2BE33D8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14:paraId="47BBA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14:paraId="063AE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14:paraId="1DF5039C" w14:textId="77777777" w:rsidR="0087081C" w:rsidRPr="0087081C" w:rsidRDefault="0087081C" w:rsidP="0087081C">
      <w:pPr>
        <w:ind w:left="360"/>
        <w:jc w:val="both"/>
        <w:rPr>
          <w:sz w:val="24"/>
          <w:szCs w:val="24"/>
        </w:rPr>
      </w:pPr>
    </w:p>
    <w:p w14:paraId="5B982EB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14:paraId="78461C4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t>
      </w:r>
    </w:p>
    <w:p w14:paraId="34B7567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7CCD2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14:paraId="66D7144D"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432C49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0AAC769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154DB53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14:paraId="612D508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14:paraId="22770D3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14:paraId="4C426CA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14:paraId="2B4EA6DF"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036483F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14:paraId="4226809A"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14:paraId="5A207BCB" w14:textId="77777777"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14:paraId="2B3A118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DBE7E3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gramStart"/>
      <w:r w:rsidRPr="0087081C">
        <w:rPr>
          <w:sz w:val="24"/>
          <w:szCs w:val="24"/>
        </w:rPr>
        <w:t>else{</w:t>
      </w:r>
      <w:proofErr w:type="gramEnd"/>
    </w:p>
    <w:p w14:paraId="3FFDFE7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14:paraId="0E1720E0"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2854F377" w14:textId="77777777" w:rsidR="0087081C" w:rsidRPr="0087081C" w:rsidRDefault="0087081C" w:rsidP="0087081C">
      <w:pPr>
        <w:ind w:left="360"/>
        <w:jc w:val="both"/>
        <w:rPr>
          <w:sz w:val="24"/>
          <w:szCs w:val="24"/>
        </w:rPr>
      </w:pPr>
      <w:r w:rsidRPr="0087081C">
        <w:rPr>
          <w:sz w:val="24"/>
          <w:szCs w:val="24"/>
        </w:rPr>
        <w:tab/>
        <w:t xml:space="preserve">      }</w:t>
      </w:r>
    </w:p>
    <w:p w14:paraId="5E0CD7A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14:paraId="2DB9D6B8"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14:paraId="4D6F1B6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14:paraId="3A7AE7A1" w14:textId="77777777" w:rsidR="0087081C" w:rsidRPr="0087081C" w:rsidRDefault="0087081C" w:rsidP="0087081C">
      <w:pPr>
        <w:ind w:left="360"/>
        <w:jc w:val="both"/>
        <w:rPr>
          <w:sz w:val="24"/>
          <w:szCs w:val="24"/>
        </w:rPr>
      </w:pPr>
    </w:p>
    <w:p w14:paraId="1814E195"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q,lb</w:t>
      </w:r>
      <w:proofErr w:type="gramEnd"/>
      <w:r w:rsidRPr="0087081C">
        <w:rPr>
          <w:sz w:val="24"/>
          <w:szCs w:val="24"/>
        </w:rPr>
        <w:t>,j-1);</w:t>
      </w:r>
    </w:p>
    <w:p w14:paraId="741EDFA7"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q,j</w:t>
      </w:r>
      <w:proofErr w:type="gramEnd"/>
      <w:r w:rsidRPr="0087081C">
        <w:rPr>
          <w:sz w:val="24"/>
          <w:szCs w:val="24"/>
        </w:rPr>
        <w:t>+</w:t>
      </w:r>
      <w:proofErr w:type="gramStart"/>
      <w:r w:rsidRPr="0087081C">
        <w:rPr>
          <w:sz w:val="24"/>
          <w:szCs w:val="24"/>
        </w:rPr>
        <w:t>1,ub</w:t>
      </w:r>
      <w:proofErr w:type="gramEnd"/>
      <w:r w:rsidRPr="0087081C">
        <w:rPr>
          <w:sz w:val="24"/>
          <w:szCs w:val="24"/>
        </w:rPr>
        <w:t>);</w:t>
      </w:r>
    </w:p>
    <w:p w14:paraId="5F76F14B" w14:textId="77777777" w:rsidR="0087081C" w:rsidRPr="0087081C" w:rsidRDefault="0087081C" w:rsidP="0087081C">
      <w:pPr>
        <w:ind w:left="360"/>
        <w:jc w:val="both"/>
        <w:rPr>
          <w:sz w:val="24"/>
          <w:szCs w:val="24"/>
        </w:rPr>
      </w:pPr>
      <w:r w:rsidRPr="0087081C">
        <w:rPr>
          <w:sz w:val="24"/>
          <w:szCs w:val="24"/>
        </w:rPr>
        <w:tab/>
        <w:t>}</w:t>
      </w:r>
    </w:p>
    <w:p w14:paraId="7113AC2D" w14:textId="77777777" w:rsidR="0087081C" w:rsidRPr="0087081C" w:rsidRDefault="0087081C" w:rsidP="0087081C">
      <w:pPr>
        <w:ind w:left="360"/>
        <w:jc w:val="both"/>
        <w:rPr>
          <w:sz w:val="24"/>
          <w:szCs w:val="24"/>
        </w:rPr>
      </w:pPr>
      <w:r w:rsidRPr="0087081C">
        <w:rPr>
          <w:sz w:val="24"/>
          <w:szCs w:val="24"/>
        </w:rPr>
        <w:tab/>
        <w:t>return;</w:t>
      </w:r>
    </w:p>
    <w:p w14:paraId="1AC123B3" w14:textId="77777777" w:rsidR="0087081C" w:rsidRPr="0087081C" w:rsidRDefault="0087081C" w:rsidP="0087081C">
      <w:pPr>
        <w:ind w:left="360"/>
        <w:jc w:val="both"/>
        <w:rPr>
          <w:sz w:val="24"/>
          <w:szCs w:val="24"/>
        </w:rPr>
      </w:pPr>
      <w:r w:rsidRPr="0087081C">
        <w:rPr>
          <w:sz w:val="24"/>
          <w:szCs w:val="24"/>
        </w:rPr>
        <w:t>}</w:t>
      </w:r>
    </w:p>
    <w:p w14:paraId="7E834C7C" w14:textId="77777777" w:rsidR="009301AD" w:rsidRDefault="009301AD" w:rsidP="009301AD">
      <w:pPr>
        <w:jc w:val="both"/>
        <w:rPr>
          <w:b/>
          <w:sz w:val="24"/>
        </w:rPr>
      </w:pPr>
    </w:p>
    <w:p w14:paraId="0E1A35AC" w14:textId="77777777"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w:t>
      </w:r>
      <w:proofErr w:type="gramStart"/>
      <w:r w:rsidR="009301AD">
        <w:rPr>
          <w:b/>
          <w:sz w:val="24"/>
        </w:rPr>
        <w:t>functions</w:t>
      </w:r>
      <w:proofErr w:type="gramEnd"/>
      <w:r w:rsidR="009301AD">
        <w:rPr>
          <w:b/>
          <w:sz w:val="24"/>
        </w:rPr>
        <w:t xml:space="preserve">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14:paraId="1E89CE72" w14:textId="77777777" w:rsidR="009301AD" w:rsidRDefault="009301AD" w:rsidP="009301AD">
      <w:pPr>
        <w:jc w:val="both"/>
        <w:rPr>
          <w:b/>
          <w:sz w:val="24"/>
        </w:rPr>
      </w:pPr>
    </w:p>
    <w:p w14:paraId="27C19F6B" w14:textId="77777777" w:rsidR="0087081C" w:rsidRDefault="0087081C" w:rsidP="009301AD">
      <w:pPr>
        <w:jc w:val="both"/>
        <w:rPr>
          <w:b/>
          <w:sz w:val="24"/>
        </w:rPr>
      </w:pPr>
      <w:r>
        <w:rPr>
          <w:b/>
          <w:sz w:val="24"/>
        </w:rPr>
        <w:t>Below is the sample function that counts the number of steps:</w:t>
      </w:r>
    </w:p>
    <w:p w14:paraId="4A0D8198" w14:textId="77777777" w:rsidR="0087081C" w:rsidRPr="0087081C" w:rsidRDefault="0087081C" w:rsidP="0087081C">
      <w:pPr>
        <w:rPr>
          <w:sz w:val="24"/>
          <w:szCs w:val="24"/>
        </w:rPr>
      </w:pPr>
      <w:proofErr w:type="spellStart"/>
      <w:r w:rsidRPr="0087081C">
        <w:rPr>
          <w:sz w:val="24"/>
          <w:szCs w:val="24"/>
        </w:rPr>
        <w:t>voidbubble_</w:t>
      </w:r>
      <w:proofErr w:type="gramStart"/>
      <w:r w:rsidRPr="0087081C">
        <w:rPr>
          <w:sz w:val="24"/>
          <w:szCs w:val="24"/>
        </w:rPr>
        <w:t>sort</w:t>
      </w:r>
      <w:proofErr w:type="spellEnd"/>
      <w:r w:rsidRPr="0087081C">
        <w:rPr>
          <w:sz w:val="24"/>
          <w:szCs w:val="24"/>
        </w:rPr>
        <w:t>(</w:t>
      </w:r>
      <w:proofErr w:type="gramEnd"/>
      <w:r w:rsidRPr="0087081C">
        <w:rPr>
          <w:sz w:val="24"/>
          <w:szCs w:val="24"/>
        </w:rPr>
        <w:t xml:space="preserve">int </w:t>
      </w:r>
      <w:proofErr w:type="gramStart"/>
      <w:r w:rsidRPr="0087081C">
        <w:rPr>
          <w:sz w:val="24"/>
          <w:szCs w:val="24"/>
        </w:rPr>
        <w:t>a[</w:t>
      </w:r>
      <w:proofErr w:type="gramEnd"/>
      <w:r w:rsidRPr="0087081C">
        <w:rPr>
          <w:sz w:val="24"/>
          <w:szCs w:val="24"/>
        </w:rPr>
        <w:t>], int n)</w:t>
      </w:r>
    </w:p>
    <w:p w14:paraId="03318721" w14:textId="77777777" w:rsidR="0087081C" w:rsidRPr="0087081C" w:rsidRDefault="0087081C" w:rsidP="0087081C">
      <w:pPr>
        <w:rPr>
          <w:sz w:val="24"/>
          <w:szCs w:val="24"/>
        </w:rPr>
      </w:pPr>
      <w:r w:rsidRPr="0087081C">
        <w:rPr>
          <w:sz w:val="24"/>
          <w:szCs w:val="24"/>
        </w:rPr>
        <w:t>{</w:t>
      </w:r>
    </w:p>
    <w:p w14:paraId="1E19A77A" w14:textId="77777777"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w:t>
      </w:r>
      <w:proofErr w:type="gramStart"/>
      <w:r w:rsidRPr="0087081C">
        <w:rPr>
          <w:sz w:val="24"/>
          <w:szCs w:val="24"/>
        </w:rPr>
        <w:t>flag,i</w:t>
      </w:r>
      <w:proofErr w:type="gramEnd"/>
      <w:r w:rsidRPr="0087081C">
        <w:rPr>
          <w:sz w:val="24"/>
          <w:szCs w:val="24"/>
        </w:rPr>
        <w:t>,</w:t>
      </w:r>
      <w:proofErr w:type="gramStart"/>
      <w:r w:rsidRPr="0087081C">
        <w:rPr>
          <w:sz w:val="24"/>
          <w:szCs w:val="24"/>
        </w:rPr>
        <w:t>j,temp</w:t>
      </w:r>
      <w:proofErr w:type="spellEnd"/>
      <w:proofErr w:type="gramEnd"/>
      <w:r w:rsidRPr="0087081C">
        <w:rPr>
          <w:sz w:val="24"/>
          <w:szCs w:val="24"/>
        </w:rPr>
        <w:t>;</w:t>
      </w:r>
    </w:p>
    <w:p w14:paraId="593AA66C" w14:textId="77777777" w:rsidR="0087081C" w:rsidRPr="0087081C" w:rsidRDefault="0087081C" w:rsidP="0087081C">
      <w:pPr>
        <w:rPr>
          <w:sz w:val="24"/>
          <w:szCs w:val="24"/>
        </w:rPr>
      </w:pPr>
    </w:p>
    <w:p w14:paraId="3A0F696E" w14:textId="77777777"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14:paraId="7C4C85E3" w14:textId="77777777" w:rsidR="0087081C" w:rsidRPr="0087081C" w:rsidRDefault="0087081C" w:rsidP="0087081C">
      <w:pPr>
        <w:rPr>
          <w:sz w:val="24"/>
          <w:szCs w:val="24"/>
        </w:rPr>
      </w:pPr>
    </w:p>
    <w:p w14:paraId="1EB94902" w14:textId="77777777"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gramStart"/>
      <w:r w:rsidRPr="0087081C">
        <w:rPr>
          <w:sz w:val="24"/>
          <w:szCs w:val="24"/>
        </w:rPr>
        <w:t>0;i</w:t>
      </w:r>
      <w:proofErr w:type="gramEnd"/>
      <w:r w:rsidRPr="0087081C">
        <w:rPr>
          <w:sz w:val="24"/>
          <w:szCs w:val="24"/>
        </w:rPr>
        <w:t>&lt;n-</w:t>
      </w:r>
      <w:proofErr w:type="gramStart"/>
      <w:r w:rsidRPr="0087081C">
        <w:rPr>
          <w:sz w:val="24"/>
          <w:szCs w:val="24"/>
        </w:rPr>
        <w:t>1;i</w:t>
      </w:r>
      <w:proofErr w:type="gramEnd"/>
      <w:r w:rsidRPr="0087081C">
        <w:rPr>
          <w:sz w:val="24"/>
          <w:szCs w:val="24"/>
        </w:rPr>
        <w:t>++)</w:t>
      </w:r>
    </w:p>
    <w:p w14:paraId="453288CD" w14:textId="77777777" w:rsidR="0087081C" w:rsidRPr="0087081C" w:rsidRDefault="0087081C" w:rsidP="0087081C">
      <w:pPr>
        <w:rPr>
          <w:sz w:val="24"/>
          <w:szCs w:val="24"/>
        </w:rPr>
      </w:pPr>
      <w:r w:rsidRPr="0087081C">
        <w:rPr>
          <w:sz w:val="24"/>
          <w:szCs w:val="24"/>
        </w:rPr>
        <w:tab/>
        <w:t>{</w:t>
      </w:r>
    </w:p>
    <w:p w14:paraId="3EB6E75B" w14:textId="77777777" w:rsidR="0087081C" w:rsidRPr="0087081C" w:rsidRDefault="0087081C" w:rsidP="0087081C">
      <w:pPr>
        <w:rPr>
          <w:sz w:val="24"/>
          <w:szCs w:val="24"/>
        </w:rPr>
      </w:pPr>
      <w:r w:rsidRPr="0087081C">
        <w:rPr>
          <w:sz w:val="24"/>
          <w:szCs w:val="24"/>
        </w:rPr>
        <w:tab/>
      </w:r>
      <w:r w:rsidRPr="0087081C">
        <w:rPr>
          <w:sz w:val="24"/>
          <w:szCs w:val="24"/>
        </w:rPr>
        <w:tab/>
        <w:t>steps++; //for loop</w:t>
      </w:r>
    </w:p>
    <w:p w14:paraId="09D66175" w14:textId="77777777" w:rsidR="0087081C" w:rsidRPr="0087081C" w:rsidRDefault="0087081C" w:rsidP="0087081C">
      <w:pPr>
        <w:rPr>
          <w:sz w:val="24"/>
          <w:szCs w:val="24"/>
        </w:rPr>
      </w:pPr>
      <w:r w:rsidRPr="0087081C">
        <w:rPr>
          <w:sz w:val="24"/>
          <w:szCs w:val="24"/>
        </w:rPr>
        <w:tab/>
      </w:r>
      <w:r w:rsidRPr="0087081C">
        <w:rPr>
          <w:sz w:val="24"/>
          <w:szCs w:val="24"/>
        </w:rPr>
        <w:tab/>
        <w:t>steps++; //for swap</w:t>
      </w:r>
    </w:p>
    <w:p w14:paraId="00657F5A" w14:textId="77777777"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14:paraId="50D35BDD" w14:textId="77777777" w:rsidR="0087081C" w:rsidRPr="0087081C" w:rsidRDefault="0087081C" w:rsidP="0087081C">
      <w:pPr>
        <w:rPr>
          <w:sz w:val="24"/>
          <w:szCs w:val="24"/>
        </w:rPr>
      </w:pPr>
      <w:r w:rsidRPr="0087081C">
        <w:rPr>
          <w:sz w:val="24"/>
          <w:szCs w:val="24"/>
        </w:rPr>
        <w:tab/>
      </w:r>
      <w:r w:rsidRPr="0087081C">
        <w:rPr>
          <w:sz w:val="24"/>
          <w:szCs w:val="24"/>
        </w:rPr>
        <w:tab/>
        <w:t>for(j=</w:t>
      </w:r>
      <w:proofErr w:type="gramStart"/>
      <w:r w:rsidRPr="0087081C">
        <w:rPr>
          <w:sz w:val="24"/>
          <w:szCs w:val="24"/>
        </w:rPr>
        <w:t>0;j</w:t>
      </w:r>
      <w:proofErr w:type="gramEnd"/>
      <w:r w:rsidRPr="0087081C">
        <w:rPr>
          <w:sz w:val="24"/>
          <w:szCs w:val="24"/>
        </w:rPr>
        <w:t>&lt;n-i-</w:t>
      </w:r>
      <w:proofErr w:type="gramStart"/>
      <w:r w:rsidRPr="0087081C">
        <w:rPr>
          <w:sz w:val="24"/>
          <w:szCs w:val="24"/>
        </w:rPr>
        <w:t>1;j++</w:t>
      </w:r>
      <w:proofErr w:type="gramEnd"/>
      <w:r w:rsidRPr="0087081C">
        <w:rPr>
          <w:sz w:val="24"/>
          <w:szCs w:val="24"/>
        </w:rPr>
        <w:t>)</w:t>
      </w:r>
    </w:p>
    <w:p w14:paraId="577801A8" w14:textId="77777777" w:rsidR="0087081C" w:rsidRPr="0087081C" w:rsidRDefault="0087081C" w:rsidP="0087081C">
      <w:pPr>
        <w:rPr>
          <w:sz w:val="24"/>
          <w:szCs w:val="24"/>
        </w:rPr>
      </w:pPr>
      <w:r w:rsidRPr="0087081C">
        <w:rPr>
          <w:sz w:val="24"/>
          <w:szCs w:val="24"/>
        </w:rPr>
        <w:tab/>
      </w:r>
      <w:r w:rsidRPr="0087081C">
        <w:rPr>
          <w:sz w:val="24"/>
          <w:szCs w:val="24"/>
        </w:rPr>
        <w:tab/>
        <w:t>{</w:t>
      </w:r>
    </w:p>
    <w:p w14:paraId="31E4602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14:paraId="21487A27"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14:paraId="7482EB6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14:paraId="5D8EBCD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EE80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14:paraId="23C2DCE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14:paraId="05A04516"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14:paraId="708709F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14:paraId="0795888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0EA316AF"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21A9EC2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14:paraId="0ED641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4C99E77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50ADE5" w14:textId="77777777" w:rsidR="0087081C" w:rsidRPr="0087081C" w:rsidRDefault="0087081C" w:rsidP="0087081C">
      <w:pPr>
        <w:rPr>
          <w:sz w:val="24"/>
          <w:szCs w:val="24"/>
        </w:rPr>
      </w:pPr>
      <w:r w:rsidRPr="0087081C">
        <w:rPr>
          <w:sz w:val="24"/>
          <w:szCs w:val="24"/>
        </w:rPr>
        <w:tab/>
      </w:r>
      <w:r w:rsidRPr="0087081C">
        <w:rPr>
          <w:sz w:val="24"/>
          <w:szCs w:val="24"/>
        </w:rPr>
        <w:tab/>
        <w:t>}</w:t>
      </w:r>
    </w:p>
    <w:p w14:paraId="7D2C0DD8" w14:textId="77777777" w:rsidR="0087081C" w:rsidRPr="0087081C" w:rsidRDefault="0087081C" w:rsidP="0087081C">
      <w:pPr>
        <w:rPr>
          <w:sz w:val="24"/>
          <w:szCs w:val="24"/>
        </w:rPr>
      </w:pPr>
      <w:r w:rsidRPr="0087081C">
        <w:rPr>
          <w:sz w:val="24"/>
          <w:szCs w:val="24"/>
        </w:rPr>
        <w:tab/>
      </w:r>
      <w:r w:rsidRPr="0087081C">
        <w:rPr>
          <w:sz w:val="24"/>
          <w:szCs w:val="24"/>
        </w:rPr>
        <w:tab/>
        <w:t>steps++; //for inner loop</w:t>
      </w:r>
    </w:p>
    <w:p w14:paraId="1E1C07A4" w14:textId="77777777" w:rsidR="0087081C" w:rsidRPr="0087081C" w:rsidRDefault="0087081C" w:rsidP="0087081C">
      <w:pPr>
        <w:rPr>
          <w:sz w:val="24"/>
          <w:szCs w:val="24"/>
        </w:rPr>
      </w:pPr>
    </w:p>
    <w:p w14:paraId="345DCEE8" w14:textId="77777777" w:rsidR="0087081C" w:rsidRPr="0087081C" w:rsidRDefault="0087081C" w:rsidP="0087081C">
      <w:pPr>
        <w:rPr>
          <w:sz w:val="24"/>
          <w:szCs w:val="24"/>
        </w:rPr>
      </w:pPr>
      <w:r w:rsidRPr="0087081C">
        <w:rPr>
          <w:sz w:val="24"/>
          <w:szCs w:val="24"/>
        </w:rPr>
        <w:tab/>
      </w:r>
      <w:r w:rsidRPr="0087081C">
        <w:rPr>
          <w:sz w:val="24"/>
          <w:szCs w:val="24"/>
        </w:rPr>
        <w:tab/>
        <w:t>steps++; //for if</w:t>
      </w:r>
    </w:p>
    <w:p w14:paraId="0DD77A31" w14:textId="77777777"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14:paraId="1E777076" w14:textId="77777777" w:rsidR="0087081C" w:rsidRPr="0087081C" w:rsidRDefault="0087081C" w:rsidP="0087081C">
      <w:pPr>
        <w:rPr>
          <w:sz w:val="24"/>
          <w:szCs w:val="24"/>
        </w:rPr>
      </w:pPr>
      <w:r w:rsidRPr="0087081C">
        <w:rPr>
          <w:sz w:val="24"/>
          <w:szCs w:val="24"/>
        </w:rPr>
        <w:tab/>
      </w:r>
      <w:r w:rsidRPr="0087081C">
        <w:rPr>
          <w:sz w:val="24"/>
          <w:szCs w:val="24"/>
        </w:rPr>
        <w:tab/>
        <w:t>{</w:t>
      </w:r>
    </w:p>
    <w:p w14:paraId="67221D5B" w14:textId="77777777"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14:paraId="22CD18A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14:paraId="3136B9E5" w14:textId="77777777" w:rsidR="0087081C" w:rsidRPr="0087081C" w:rsidRDefault="0087081C" w:rsidP="0087081C">
      <w:pPr>
        <w:rPr>
          <w:sz w:val="24"/>
          <w:szCs w:val="24"/>
        </w:rPr>
      </w:pPr>
      <w:r w:rsidRPr="0087081C">
        <w:rPr>
          <w:sz w:val="24"/>
          <w:szCs w:val="24"/>
        </w:rPr>
        <w:tab/>
      </w:r>
      <w:r w:rsidRPr="0087081C">
        <w:rPr>
          <w:sz w:val="24"/>
          <w:szCs w:val="24"/>
        </w:rPr>
        <w:tab/>
        <w:t>}</w:t>
      </w:r>
    </w:p>
    <w:p w14:paraId="1B866521" w14:textId="77777777" w:rsidR="0087081C" w:rsidRPr="0087081C" w:rsidRDefault="0087081C" w:rsidP="0087081C">
      <w:pPr>
        <w:rPr>
          <w:sz w:val="24"/>
          <w:szCs w:val="24"/>
        </w:rPr>
      </w:pPr>
      <w:r w:rsidRPr="0087081C">
        <w:rPr>
          <w:sz w:val="24"/>
          <w:szCs w:val="24"/>
        </w:rPr>
        <w:tab/>
        <w:t>}</w:t>
      </w:r>
    </w:p>
    <w:p w14:paraId="0DE25BCA" w14:textId="77777777" w:rsidR="0087081C" w:rsidRPr="0087081C" w:rsidRDefault="0087081C" w:rsidP="0087081C">
      <w:pPr>
        <w:rPr>
          <w:sz w:val="24"/>
          <w:szCs w:val="24"/>
        </w:rPr>
      </w:pPr>
      <w:r w:rsidRPr="0087081C">
        <w:rPr>
          <w:sz w:val="24"/>
          <w:szCs w:val="24"/>
        </w:rPr>
        <w:tab/>
        <w:t>steps++; //for outer loop false</w:t>
      </w:r>
    </w:p>
    <w:p w14:paraId="3FE7FBB8" w14:textId="77777777" w:rsidR="0087081C" w:rsidRPr="0087081C" w:rsidRDefault="0087081C" w:rsidP="0087081C">
      <w:pPr>
        <w:rPr>
          <w:sz w:val="24"/>
          <w:szCs w:val="24"/>
        </w:rPr>
      </w:pPr>
      <w:r w:rsidRPr="0087081C">
        <w:rPr>
          <w:sz w:val="24"/>
          <w:szCs w:val="24"/>
        </w:rPr>
        <w:t>}</w:t>
      </w:r>
    </w:p>
    <w:p w14:paraId="41B0A98B" w14:textId="77777777" w:rsidR="0087081C" w:rsidRDefault="0087081C" w:rsidP="009301AD">
      <w:pPr>
        <w:jc w:val="both"/>
        <w:rPr>
          <w:b/>
          <w:sz w:val="24"/>
        </w:rPr>
      </w:pPr>
    </w:p>
    <w:p w14:paraId="31652252" w14:textId="77777777" w:rsidR="00E6366C" w:rsidRDefault="00E6366C" w:rsidP="009301AD">
      <w:pPr>
        <w:jc w:val="both"/>
        <w:rPr>
          <w:b/>
          <w:sz w:val="24"/>
        </w:rPr>
      </w:pPr>
      <w:r>
        <w:rPr>
          <w:b/>
          <w:sz w:val="24"/>
        </w:rPr>
        <w:t>Code:</w:t>
      </w:r>
    </w:p>
    <w:p w14:paraId="0FE2820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import </w:t>
      </w:r>
      <w:proofErr w:type="spellStart"/>
      <w:r w:rsidRPr="00D554E0">
        <w:rPr>
          <w:rFonts w:ascii="Consolas" w:hAnsi="Consolas" w:cstheme="minorHAnsi"/>
          <w:bCs/>
          <w:sz w:val="24"/>
          <w:szCs w:val="24"/>
          <w:lang w:val="en-IN"/>
        </w:rPr>
        <w:t>java.util</w:t>
      </w:r>
      <w:proofErr w:type="spellEnd"/>
      <w:r w:rsidRPr="00D554E0">
        <w:rPr>
          <w:rFonts w:ascii="Consolas" w:hAnsi="Consolas" w:cstheme="minorHAnsi"/>
          <w:bCs/>
          <w:sz w:val="24"/>
          <w:szCs w:val="24"/>
          <w:lang w:val="en-IN"/>
        </w:rPr>
        <w:t>.*;</w:t>
      </w:r>
    </w:p>
    <w:p w14:paraId="7FA3F38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import </w:t>
      </w:r>
      <w:proofErr w:type="spellStart"/>
      <w:proofErr w:type="gramStart"/>
      <w:r w:rsidRPr="00D554E0">
        <w:rPr>
          <w:rFonts w:ascii="Consolas" w:hAnsi="Consolas" w:cstheme="minorHAnsi"/>
          <w:bCs/>
          <w:sz w:val="24"/>
          <w:szCs w:val="24"/>
          <w:lang w:val="en-IN"/>
        </w:rPr>
        <w:t>java.io.FileWriter</w:t>
      </w:r>
      <w:proofErr w:type="spellEnd"/>
      <w:proofErr w:type="gramEnd"/>
      <w:r w:rsidRPr="00D554E0">
        <w:rPr>
          <w:rFonts w:ascii="Consolas" w:hAnsi="Consolas" w:cstheme="minorHAnsi"/>
          <w:bCs/>
          <w:sz w:val="24"/>
          <w:szCs w:val="24"/>
          <w:lang w:val="en-IN"/>
        </w:rPr>
        <w:t>;</w:t>
      </w:r>
    </w:p>
    <w:p w14:paraId="4FC274D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import </w:t>
      </w:r>
      <w:proofErr w:type="spellStart"/>
      <w:proofErr w:type="gramStart"/>
      <w:r w:rsidRPr="00D554E0">
        <w:rPr>
          <w:rFonts w:ascii="Consolas" w:hAnsi="Consolas" w:cstheme="minorHAnsi"/>
          <w:bCs/>
          <w:sz w:val="24"/>
          <w:szCs w:val="24"/>
          <w:lang w:val="en-IN"/>
        </w:rPr>
        <w:t>java.io.IOException</w:t>
      </w:r>
      <w:proofErr w:type="spellEnd"/>
      <w:proofErr w:type="gramEnd"/>
      <w:r w:rsidRPr="00D554E0">
        <w:rPr>
          <w:rFonts w:ascii="Consolas" w:hAnsi="Consolas" w:cstheme="minorHAnsi"/>
          <w:bCs/>
          <w:sz w:val="24"/>
          <w:szCs w:val="24"/>
          <w:lang w:val="en-IN"/>
        </w:rPr>
        <w:t>;</w:t>
      </w:r>
    </w:p>
    <w:p w14:paraId="7208F3B5" w14:textId="77777777" w:rsidR="007C3093" w:rsidRPr="00D554E0" w:rsidRDefault="007C3093" w:rsidP="007C3093">
      <w:pPr>
        <w:jc w:val="both"/>
        <w:rPr>
          <w:rFonts w:ascii="Consolas" w:hAnsi="Consolas" w:cstheme="minorHAnsi"/>
          <w:bCs/>
          <w:sz w:val="24"/>
          <w:szCs w:val="24"/>
          <w:lang w:val="en-IN"/>
        </w:rPr>
      </w:pPr>
    </w:p>
    <w:p w14:paraId="5C7A48E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public class Practical_2 {</w:t>
      </w:r>
    </w:p>
    <w:p w14:paraId="5A4BEAA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static long steps = 0;</w:t>
      </w:r>
    </w:p>
    <w:p w14:paraId="2D7725D3" w14:textId="77777777" w:rsidR="007C3093" w:rsidRPr="00D554E0" w:rsidRDefault="007C3093" w:rsidP="007C3093">
      <w:pPr>
        <w:jc w:val="both"/>
        <w:rPr>
          <w:rFonts w:ascii="Consolas" w:hAnsi="Consolas" w:cstheme="minorHAnsi"/>
          <w:bCs/>
          <w:sz w:val="24"/>
          <w:szCs w:val="24"/>
          <w:lang w:val="en-IN"/>
        </w:rPr>
      </w:pPr>
    </w:p>
    <w:p w14:paraId="4EF2D8D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spellStart"/>
      <w:r w:rsidRPr="00D554E0">
        <w:rPr>
          <w:rFonts w:ascii="Consolas" w:hAnsi="Consolas" w:cstheme="minorHAnsi"/>
          <w:bCs/>
          <w:sz w:val="24"/>
          <w:szCs w:val="24"/>
          <w:lang w:val="en-IN"/>
        </w:rPr>
        <w:t>selectionSort</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arr) {</w:t>
      </w:r>
    </w:p>
    <w:p w14:paraId="5576352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0;</w:t>
      </w:r>
    </w:p>
    <w:p w14:paraId="32E2131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n = </w:t>
      </w:r>
      <w:proofErr w:type="spellStart"/>
      <w:proofErr w:type="gramStart"/>
      <w:r w:rsidRPr="00D554E0">
        <w:rPr>
          <w:rFonts w:ascii="Consolas" w:hAnsi="Consolas" w:cstheme="minorHAnsi"/>
          <w:bCs/>
          <w:sz w:val="24"/>
          <w:szCs w:val="24"/>
          <w:lang w:val="en-IN"/>
        </w:rPr>
        <w:t>arr.length</w:t>
      </w:r>
      <w:proofErr w:type="spellEnd"/>
      <w:proofErr w:type="gramEnd"/>
      <w:r w:rsidRPr="00D554E0">
        <w:rPr>
          <w:rFonts w:ascii="Consolas" w:hAnsi="Consolas" w:cstheme="minorHAnsi"/>
          <w:bCs/>
          <w:sz w:val="24"/>
          <w:szCs w:val="24"/>
          <w:lang w:val="en-IN"/>
        </w:rPr>
        <w:t>;</w:t>
      </w:r>
    </w:p>
    <w:p w14:paraId="2602AE0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0;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&lt; n - 1;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w:t>
      </w:r>
    </w:p>
    <w:p w14:paraId="4FDBDCA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outer loop</w:t>
      </w:r>
    </w:p>
    <w:p w14:paraId="40ACA16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w:t>
      </w:r>
      <w:proofErr w:type="spell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 xml:space="preserve"> = i;</w:t>
      </w:r>
    </w:p>
    <w:p w14:paraId="39B9934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j =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+ 1; j &lt; n; </w:t>
      </w:r>
      <w:proofErr w:type="spellStart"/>
      <w:r w:rsidRPr="00D554E0">
        <w:rPr>
          <w:rFonts w:ascii="Consolas" w:hAnsi="Consolas" w:cstheme="minorHAnsi"/>
          <w:bCs/>
          <w:sz w:val="24"/>
          <w:szCs w:val="24"/>
          <w:lang w:val="en-IN"/>
        </w:rPr>
        <w:t>j++</w:t>
      </w:r>
      <w:proofErr w:type="spellEnd"/>
      <w:r w:rsidRPr="00D554E0">
        <w:rPr>
          <w:rFonts w:ascii="Consolas" w:hAnsi="Consolas" w:cstheme="minorHAnsi"/>
          <w:bCs/>
          <w:sz w:val="24"/>
          <w:szCs w:val="24"/>
          <w:lang w:val="en-IN"/>
        </w:rPr>
        <w:t>) {</w:t>
      </w:r>
    </w:p>
    <w:p w14:paraId="1F5341D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inner loop</w:t>
      </w:r>
    </w:p>
    <w:p w14:paraId="5810A58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 xml:space="preserve">] &gt;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 {</w:t>
      </w:r>
    </w:p>
    <w:p w14:paraId="11ABD5A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 xml:space="preserve"> = j;</w:t>
      </w:r>
    </w:p>
    <w:p w14:paraId="08307A2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46CB082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7603AB4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05CEEC6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w:t>
      </w:r>
      <w:proofErr w:type="spellStart"/>
      <w:proofErr w:type="gram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 xml:space="preserve"> !</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w:t>
      </w:r>
    </w:p>
    <w:p w14:paraId="6E511AC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temp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w:t>
      </w:r>
    </w:p>
    <w:p w14:paraId="387DA7A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minIndex</w:t>
      </w:r>
      <w:proofErr w:type="spellEnd"/>
      <w:r w:rsidRPr="00D554E0">
        <w:rPr>
          <w:rFonts w:ascii="Consolas" w:hAnsi="Consolas" w:cstheme="minorHAnsi"/>
          <w:bCs/>
          <w:sz w:val="24"/>
          <w:szCs w:val="24"/>
          <w:lang w:val="en-IN"/>
        </w:rPr>
        <w:t xml:space="preserve">]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479482D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 temp;</w:t>
      </w:r>
    </w:p>
    <w:p w14:paraId="276D14A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3; // swaps</w:t>
      </w:r>
    </w:p>
    <w:p w14:paraId="1EBF1A2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2459F8F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2AB1168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6BA7ACE" w14:textId="77777777" w:rsidR="007C3093" w:rsidRPr="00D554E0" w:rsidRDefault="007C3093" w:rsidP="007C3093">
      <w:pPr>
        <w:jc w:val="both"/>
        <w:rPr>
          <w:rFonts w:ascii="Consolas" w:hAnsi="Consolas" w:cstheme="minorHAnsi"/>
          <w:bCs/>
          <w:sz w:val="24"/>
          <w:szCs w:val="24"/>
          <w:lang w:val="en-IN"/>
        </w:rPr>
      </w:pPr>
    </w:p>
    <w:p w14:paraId="1B06266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spellStart"/>
      <w:r w:rsidRPr="00D554E0">
        <w:rPr>
          <w:rFonts w:ascii="Consolas" w:hAnsi="Consolas" w:cstheme="minorHAnsi"/>
          <w:bCs/>
          <w:sz w:val="24"/>
          <w:szCs w:val="24"/>
          <w:lang w:val="en-IN"/>
        </w:rPr>
        <w:t>bubbleSort</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w:t>
      </w:r>
    </w:p>
    <w:p w14:paraId="55FBF0A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0;</w:t>
      </w:r>
    </w:p>
    <w:p w14:paraId="3D4CB34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n = </w:t>
      </w:r>
      <w:proofErr w:type="spellStart"/>
      <w:proofErr w:type="gramStart"/>
      <w:r w:rsidRPr="00D554E0">
        <w:rPr>
          <w:rFonts w:ascii="Consolas" w:hAnsi="Consolas" w:cstheme="minorHAnsi"/>
          <w:bCs/>
          <w:sz w:val="24"/>
          <w:szCs w:val="24"/>
          <w:lang w:val="en-IN"/>
        </w:rPr>
        <w:t>arr.length</w:t>
      </w:r>
      <w:proofErr w:type="spellEnd"/>
      <w:proofErr w:type="gramEnd"/>
      <w:r w:rsidRPr="00D554E0">
        <w:rPr>
          <w:rFonts w:ascii="Consolas" w:hAnsi="Consolas" w:cstheme="minorHAnsi"/>
          <w:bCs/>
          <w:sz w:val="24"/>
          <w:szCs w:val="24"/>
          <w:lang w:val="en-IN"/>
        </w:rPr>
        <w:t>;</w:t>
      </w:r>
    </w:p>
    <w:p w14:paraId="4285840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0;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&lt; n - 1;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w:t>
      </w:r>
    </w:p>
    <w:p w14:paraId="1725E77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242D968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boolean</w:t>
      </w:r>
      <w:proofErr w:type="spellEnd"/>
      <w:r w:rsidRPr="00D554E0">
        <w:rPr>
          <w:rFonts w:ascii="Consolas" w:hAnsi="Consolas" w:cstheme="minorHAnsi"/>
          <w:bCs/>
          <w:sz w:val="24"/>
          <w:szCs w:val="24"/>
          <w:lang w:val="en-IN"/>
        </w:rPr>
        <w:t xml:space="preserve"> swapped = false;</w:t>
      </w:r>
    </w:p>
    <w:p w14:paraId="03F55C4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j = 0; j &lt; n -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- 1; </w:t>
      </w:r>
      <w:proofErr w:type="spellStart"/>
      <w:r w:rsidRPr="00D554E0">
        <w:rPr>
          <w:rFonts w:ascii="Consolas" w:hAnsi="Consolas" w:cstheme="minorHAnsi"/>
          <w:bCs/>
          <w:sz w:val="24"/>
          <w:szCs w:val="24"/>
          <w:lang w:val="en-IN"/>
        </w:rPr>
        <w:t>j++</w:t>
      </w:r>
      <w:proofErr w:type="spellEnd"/>
      <w:r w:rsidRPr="00D554E0">
        <w:rPr>
          <w:rFonts w:ascii="Consolas" w:hAnsi="Consolas" w:cstheme="minorHAnsi"/>
          <w:bCs/>
          <w:sz w:val="24"/>
          <w:szCs w:val="24"/>
          <w:lang w:val="en-IN"/>
        </w:rPr>
        <w:t>) {</w:t>
      </w:r>
    </w:p>
    <w:p w14:paraId="76E25E2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6542946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[j] &gt; </w:t>
      </w:r>
      <w:proofErr w:type="spellStart"/>
      <w:proofErr w:type="gram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j + 1]) {</w:t>
      </w:r>
    </w:p>
    <w:p w14:paraId="4644CB2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temp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w:t>
      </w:r>
    </w:p>
    <w:p w14:paraId="583166E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[j] = </w:t>
      </w:r>
      <w:proofErr w:type="spellStart"/>
      <w:proofErr w:type="gram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j + 1];</w:t>
      </w:r>
    </w:p>
    <w:p w14:paraId="7A46D6A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j + 1] = temp;</w:t>
      </w:r>
    </w:p>
    <w:p w14:paraId="0AA4EFB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4;</w:t>
      </w:r>
    </w:p>
    <w:p w14:paraId="748C80C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swapped = true;</w:t>
      </w:r>
    </w:p>
    <w:p w14:paraId="4D34B7C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7A7ACF0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lastRenderedPageBreak/>
        <w:t>            }</w:t>
      </w:r>
    </w:p>
    <w:p w14:paraId="5464AD1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if </w:t>
      </w:r>
      <w:proofErr w:type="gramStart"/>
      <w:r w:rsidRPr="00D554E0">
        <w:rPr>
          <w:rFonts w:ascii="Consolas" w:hAnsi="Consolas" w:cstheme="minorHAnsi"/>
          <w:bCs/>
          <w:sz w:val="24"/>
          <w:szCs w:val="24"/>
          <w:lang w:val="en-IN"/>
        </w:rPr>
        <w:t>(!swapped</w:t>
      </w:r>
      <w:proofErr w:type="gramEnd"/>
      <w:r w:rsidRPr="00D554E0">
        <w:rPr>
          <w:rFonts w:ascii="Consolas" w:hAnsi="Consolas" w:cstheme="minorHAnsi"/>
          <w:bCs/>
          <w:sz w:val="24"/>
          <w:szCs w:val="24"/>
          <w:lang w:val="en-IN"/>
        </w:rPr>
        <w:t>) {</w:t>
      </w:r>
    </w:p>
    <w:p w14:paraId="3551F14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23A2E08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break;</w:t>
      </w:r>
    </w:p>
    <w:p w14:paraId="3A8D694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5E0D6DE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443E73A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2AE80971" w14:textId="77777777" w:rsidR="007C3093" w:rsidRPr="00D554E0" w:rsidRDefault="007C3093" w:rsidP="007C3093">
      <w:pPr>
        <w:jc w:val="both"/>
        <w:rPr>
          <w:rFonts w:ascii="Consolas" w:hAnsi="Consolas" w:cstheme="minorHAnsi"/>
          <w:bCs/>
          <w:sz w:val="24"/>
          <w:szCs w:val="24"/>
          <w:lang w:val="en-IN"/>
        </w:rPr>
      </w:pPr>
    </w:p>
    <w:p w14:paraId="22BEEED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spellStart"/>
      <w:r w:rsidRPr="00D554E0">
        <w:rPr>
          <w:rFonts w:ascii="Consolas" w:hAnsi="Consolas" w:cstheme="minorHAnsi"/>
          <w:bCs/>
          <w:sz w:val="24"/>
          <w:szCs w:val="24"/>
          <w:lang w:val="en-IN"/>
        </w:rPr>
        <w:t>insertionSort</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arr) {</w:t>
      </w:r>
    </w:p>
    <w:p w14:paraId="11DEAB0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0;</w:t>
      </w:r>
    </w:p>
    <w:p w14:paraId="26548A2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n = </w:t>
      </w:r>
      <w:proofErr w:type="spellStart"/>
      <w:proofErr w:type="gramStart"/>
      <w:r w:rsidRPr="00D554E0">
        <w:rPr>
          <w:rFonts w:ascii="Consolas" w:hAnsi="Consolas" w:cstheme="minorHAnsi"/>
          <w:bCs/>
          <w:sz w:val="24"/>
          <w:szCs w:val="24"/>
          <w:lang w:val="en-IN"/>
        </w:rPr>
        <w:t>arr.length</w:t>
      </w:r>
      <w:proofErr w:type="spellEnd"/>
      <w:proofErr w:type="gramEnd"/>
      <w:r w:rsidRPr="00D554E0">
        <w:rPr>
          <w:rFonts w:ascii="Consolas" w:hAnsi="Consolas" w:cstheme="minorHAnsi"/>
          <w:bCs/>
          <w:sz w:val="24"/>
          <w:szCs w:val="24"/>
          <w:lang w:val="en-IN"/>
        </w:rPr>
        <w:t>;</w:t>
      </w:r>
    </w:p>
    <w:p w14:paraId="1444ED1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1;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&lt; n;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w:t>
      </w:r>
    </w:p>
    <w:p w14:paraId="3349171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16070DD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current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27A9E39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j =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- 1;</w:t>
      </w:r>
    </w:p>
    <w:p w14:paraId="3B8C06F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05F3408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while (j &gt;= 0 &amp;&amp; current &lt;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 {</w:t>
      </w:r>
    </w:p>
    <w:p w14:paraId="5FFED02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 xml:space="preserve">j + 1]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w:t>
      </w:r>
    </w:p>
    <w:p w14:paraId="4D8578C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j--;</w:t>
      </w:r>
    </w:p>
    <w:p w14:paraId="14787FF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2;</w:t>
      </w:r>
    </w:p>
    <w:p w14:paraId="6DD19CE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1D7D9EB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j + 1] = current;</w:t>
      </w:r>
    </w:p>
    <w:p w14:paraId="773EA6E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3996A0C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2A29B4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132BDA59" w14:textId="77777777" w:rsidR="007C3093" w:rsidRPr="00D554E0" w:rsidRDefault="007C3093" w:rsidP="007C3093">
      <w:pPr>
        <w:jc w:val="both"/>
        <w:rPr>
          <w:rFonts w:ascii="Consolas" w:hAnsi="Consolas" w:cstheme="minorHAnsi"/>
          <w:bCs/>
          <w:sz w:val="24"/>
          <w:szCs w:val="24"/>
          <w:lang w:val="en-IN"/>
        </w:rPr>
      </w:pPr>
    </w:p>
    <w:p w14:paraId="14643CD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spellStart"/>
      <w:r w:rsidRPr="00D554E0">
        <w:rPr>
          <w:rFonts w:ascii="Consolas" w:hAnsi="Consolas" w:cstheme="minorHAnsi"/>
          <w:bCs/>
          <w:sz w:val="24"/>
          <w:szCs w:val="24"/>
          <w:lang w:val="en-IN"/>
        </w:rPr>
        <w:t>mergeSort</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w:t>
      </w:r>
    </w:p>
    <w:p w14:paraId="647F840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0;</w:t>
      </w:r>
    </w:p>
    <w:p w14:paraId="0AFA1FE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divide(</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0, </w:t>
      </w:r>
      <w:proofErr w:type="spellStart"/>
      <w:proofErr w:type="gramStart"/>
      <w:r w:rsidRPr="00D554E0">
        <w:rPr>
          <w:rFonts w:ascii="Consolas" w:hAnsi="Consolas" w:cstheme="minorHAnsi"/>
          <w:bCs/>
          <w:sz w:val="24"/>
          <w:szCs w:val="24"/>
          <w:lang w:val="en-IN"/>
        </w:rPr>
        <w:t>arr.length</w:t>
      </w:r>
      <w:proofErr w:type="spellEnd"/>
      <w:proofErr w:type="gramEnd"/>
      <w:r w:rsidRPr="00D554E0">
        <w:rPr>
          <w:rFonts w:ascii="Consolas" w:hAnsi="Consolas" w:cstheme="minorHAnsi"/>
          <w:bCs/>
          <w:sz w:val="24"/>
          <w:szCs w:val="24"/>
          <w:lang w:val="en-IN"/>
        </w:rPr>
        <w:t xml:space="preserve"> - 1);</w:t>
      </w:r>
    </w:p>
    <w:p w14:paraId="38A5817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406532DC" w14:textId="77777777" w:rsidR="007C3093" w:rsidRPr="00D554E0" w:rsidRDefault="007C3093" w:rsidP="007C3093">
      <w:pPr>
        <w:jc w:val="both"/>
        <w:rPr>
          <w:rFonts w:ascii="Consolas" w:hAnsi="Consolas" w:cstheme="minorHAnsi"/>
          <w:bCs/>
          <w:sz w:val="24"/>
          <w:szCs w:val="24"/>
          <w:lang w:val="en-IN"/>
        </w:rPr>
      </w:pPr>
    </w:p>
    <w:p w14:paraId="055D005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private static void divide(</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int low, int high) {</w:t>
      </w:r>
    </w:p>
    <w:p w14:paraId="5BE2919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(low &lt; high) {</w:t>
      </w:r>
    </w:p>
    <w:p w14:paraId="1DF96B5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04969AC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int mid = low + (high - low) / 2;</w:t>
      </w:r>
    </w:p>
    <w:p w14:paraId="20BC9F6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divide(</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low, mid);</w:t>
      </w:r>
    </w:p>
    <w:p w14:paraId="7F3C2DD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divide(</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mid + 1, high);</w:t>
      </w:r>
    </w:p>
    <w:p w14:paraId="42B6D7B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conquer(</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low, mid, high);</w:t>
      </w:r>
    </w:p>
    <w:p w14:paraId="7B7E35D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33E5237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788E97D2" w14:textId="77777777" w:rsidR="007C3093" w:rsidRPr="00D554E0" w:rsidRDefault="007C3093" w:rsidP="007C3093">
      <w:pPr>
        <w:jc w:val="both"/>
        <w:rPr>
          <w:rFonts w:ascii="Consolas" w:hAnsi="Consolas" w:cstheme="minorHAnsi"/>
          <w:bCs/>
          <w:sz w:val="24"/>
          <w:szCs w:val="24"/>
          <w:lang w:val="en-IN"/>
        </w:rPr>
      </w:pPr>
    </w:p>
    <w:p w14:paraId="11633C5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private static void </w:t>
      </w:r>
      <w:proofErr w:type="gramStart"/>
      <w:r w:rsidRPr="00D554E0">
        <w:rPr>
          <w:rFonts w:ascii="Consolas" w:hAnsi="Consolas" w:cstheme="minorHAnsi"/>
          <w:bCs/>
          <w:sz w:val="24"/>
          <w:szCs w:val="24"/>
          <w:lang w:val="en-IN"/>
        </w:rPr>
        <w:t>conquer</w:t>
      </w:r>
      <w:proofErr w:type="gram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int low, int mid, int high) {</w:t>
      </w:r>
    </w:p>
    <w:p w14:paraId="270EA28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merged = new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high - low + 1];</w:t>
      </w:r>
    </w:p>
    <w:p w14:paraId="777F105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int idx1 = low, idx2 = mid + 1, x = 0;</w:t>
      </w:r>
    </w:p>
    <w:p w14:paraId="60A25230" w14:textId="77777777" w:rsidR="007C3093" w:rsidRPr="00D554E0" w:rsidRDefault="007C3093" w:rsidP="007C3093">
      <w:pPr>
        <w:jc w:val="both"/>
        <w:rPr>
          <w:rFonts w:ascii="Consolas" w:hAnsi="Consolas" w:cstheme="minorHAnsi"/>
          <w:bCs/>
          <w:sz w:val="24"/>
          <w:szCs w:val="24"/>
          <w:lang w:val="en-IN"/>
        </w:rPr>
      </w:pPr>
    </w:p>
    <w:p w14:paraId="4E37D60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while (idx1 &lt;= mid &amp;&amp; idx2 &lt;= high) {</w:t>
      </w:r>
    </w:p>
    <w:p w14:paraId="4F1A952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49D98F8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[idx1] &lt;=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[idx2]) merged[x++]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[idx1++];</w:t>
      </w:r>
    </w:p>
    <w:p w14:paraId="3A64000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else merged[x++]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[idx2++];</w:t>
      </w:r>
    </w:p>
    <w:p w14:paraId="2961685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18ED28C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while (idx1 &lt;= mid) merged[x++]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[idx1++];</w:t>
      </w:r>
    </w:p>
    <w:p w14:paraId="5D430DB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lastRenderedPageBreak/>
        <w:t xml:space="preserve">        while (idx2 &lt;= high) merged[x++]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[idx2++];</w:t>
      </w:r>
    </w:p>
    <w:p w14:paraId="7072567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for(</w:t>
      </w:r>
      <w:proofErr w:type="gramEnd"/>
      <w:r w:rsidRPr="00D554E0">
        <w:rPr>
          <w:rFonts w:ascii="Consolas" w:hAnsi="Consolas" w:cstheme="minorHAnsi"/>
          <w:bCs/>
          <w:sz w:val="24"/>
          <w:szCs w:val="24"/>
          <w:lang w:val="en-IN"/>
        </w:rPr>
        <w:t xml:space="preserve">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=0, j=low;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&lt;</w:t>
      </w:r>
      <w:proofErr w:type="spellStart"/>
      <w:proofErr w:type="gramStart"/>
      <w:r w:rsidRPr="00D554E0">
        <w:rPr>
          <w:rFonts w:ascii="Consolas" w:hAnsi="Consolas" w:cstheme="minorHAnsi"/>
          <w:bCs/>
          <w:sz w:val="24"/>
          <w:szCs w:val="24"/>
          <w:lang w:val="en-IN"/>
        </w:rPr>
        <w:t>merged.length</w:t>
      </w:r>
      <w:proofErr w:type="spellEnd"/>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j++</w:t>
      </w:r>
      <w:proofErr w:type="spellEnd"/>
      <w:r w:rsidRPr="00D554E0">
        <w:rPr>
          <w:rFonts w:ascii="Consolas" w:hAnsi="Consolas" w:cstheme="minorHAnsi"/>
          <w:bCs/>
          <w:sz w:val="24"/>
          <w:szCs w:val="24"/>
          <w:lang w:val="en-IN"/>
        </w:rPr>
        <w:t>) {</w:t>
      </w:r>
    </w:p>
    <w:p w14:paraId="6D6BC80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 = merged[</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5AE69D2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5C2883F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(high - low + 1); // copying back</w:t>
      </w:r>
    </w:p>
    <w:p w14:paraId="195B728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4463A33" w14:textId="77777777" w:rsidR="007C3093" w:rsidRPr="00D554E0" w:rsidRDefault="007C3093" w:rsidP="007C3093">
      <w:pPr>
        <w:jc w:val="both"/>
        <w:rPr>
          <w:rFonts w:ascii="Consolas" w:hAnsi="Consolas" w:cstheme="minorHAnsi"/>
          <w:bCs/>
          <w:sz w:val="24"/>
          <w:szCs w:val="24"/>
          <w:lang w:val="en-IN"/>
        </w:rPr>
      </w:pPr>
    </w:p>
    <w:p w14:paraId="7533B27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spellStart"/>
      <w:r w:rsidRPr="00D554E0">
        <w:rPr>
          <w:rFonts w:ascii="Consolas" w:hAnsi="Consolas" w:cstheme="minorHAnsi"/>
          <w:bCs/>
          <w:sz w:val="24"/>
          <w:szCs w:val="24"/>
          <w:lang w:val="en-IN"/>
        </w:rPr>
        <w:t>quickSort</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w:t>
      </w:r>
    </w:p>
    <w:p w14:paraId="5B521CF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0;</w:t>
      </w:r>
    </w:p>
    <w:p w14:paraId="782E810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quickSortHelper</w:t>
      </w:r>
      <w:proofErr w:type="spellEnd"/>
      <w:r w:rsidRPr="00D554E0">
        <w:rPr>
          <w:rFonts w:ascii="Consolas" w:hAnsi="Consolas" w:cstheme="minorHAnsi"/>
          <w:bCs/>
          <w:sz w:val="24"/>
          <w:szCs w:val="24"/>
          <w:lang w:val="en-IN"/>
        </w:rPr>
        <w:t>(</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0, </w:t>
      </w:r>
      <w:proofErr w:type="spellStart"/>
      <w:proofErr w:type="gramStart"/>
      <w:r w:rsidRPr="00D554E0">
        <w:rPr>
          <w:rFonts w:ascii="Consolas" w:hAnsi="Consolas" w:cstheme="minorHAnsi"/>
          <w:bCs/>
          <w:sz w:val="24"/>
          <w:szCs w:val="24"/>
          <w:lang w:val="en-IN"/>
        </w:rPr>
        <w:t>arr.length</w:t>
      </w:r>
      <w:proofErr w:type="spellEnd"/>
      <w:proofErr w:type="gramEnd"/>
      <w:r w:rsidRPr="00D554E0">
        <w:rPr>
          <w:rFonts w:ascii="Consolas" w:hAnsi="Consolas" w:cstheme="minorHAnsi"/>
          <w:bCs/>
          <w:sz w:val="24"/>
          <w:szCs w:val="24"/>
          <w:lang w:val="en-IN"/>
        </w:rPr>
        <w:t xml:space="preserve"> - 1);</w:t>
      </w:r>
    </w:p>
    <w:p w14:paraId="2B17E99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4F683039" w14:textId="77777777" w:rsidR="007C3093" w:rsidRPr="00D554E0" w:rsidRDefault="007C3093" w:rsidP="007C3093">
      <w:pPr>
        <w:jc w:val="both"/>
        <w:rPr>
          <w:rFonts w:ascii="Consolas" w:hAnsi="Consolas" w:cstheme="minorHAnsi"/>
          <w:bCs/>
          <w:sz w:val="24"/>
          <w:szCs w:val="24"/>
          <w:lang w:val="en-IN"/>
        </w:rPr>
      </w:pPr>
    </w:p>
    <w:p w14:paraId="6B0EDEA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private static void </w:t>
      </w:r>
      <w:proofErr w:type="spellStart"/>
      <w:r w:rsidRPr="00D554E0">
        <w:rPr>
          <w:rFonts w:ascii="Consolas" w:hAnsi="Consolas" w:cstheme="minorHAnsi"/>
          <w:bCs/>
          <w:sz w:val="24"/>
          <w:szCs w:val="24"/>
          <w:lang w:val="en-IN"/>
        </w:rPr>
        <w:t>quickSortHelper</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int low, int high) {</w:t>
      </w:r>
    </w:p>
    <w:p w14:paraId="3480DF1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 (low &lt; high) {</w:t>
      </w:r>
    </w:p>
    <w:p w14:paraId="4EFAA21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w:t>
      </w:r>
    </w:p>
    <w:p w14:paraId="0029ED9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w:t>
      </w:r>
      <w:proofErr w:type="spellStart"/>
      <w:r w:rsidRPr="00D554E0">
        <w:rPr>
          <w:rFonts w:ascii="Consolas" w:hAnsi="Consolas" w:cstheme="minorHAnsi"/>
          <w:bCs/>
          <w:sz w:val="24"/>
          <w:szCs w:val="24"/>
          <w:lang w:val="en-IN"/>
        </w:rPr>
        <w:t>pivotIdx</w:t>
      </w:r>
      <w:proofErr w:type="spellEnd"/>
      <w:r w:rsidRPr="00D554E0">
        <w:rPr>
          <w:rFonts w:ascii="Consolas" w:hAnsi="Consolas" w:cstheme="minorHAnsi"/>
          <w:bCs/>
          <w:sz w:val="24"/>
          <w:szCs w:val="24"/>
          <w:lang w:val="en-IN"/>
        </w:rPr>
        <w:t xml:space="preserve"> = </w:t>
      </w:r>
      <w:proofErr w:type="gramStart"/>
      <w:r w:rsidRPr="00D554E0">
        <w:rPr>
          <w:rFonts w:ascii="Consolas" w:hAnsi="Consolas" w:cstheme="minorHAnsi"/>
          <w:bCs/>
          <w:sz w:val="24"/>
          <w:szCs w:val="24"/>
          <w:lang w:val="en-IN"/>
        </w:rPr>
        <w:t>partition(</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low, high);</w:t>
      </w:r>
    </w:p>
    <w:p w14:paraId="638C25B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quickSortHelper</w:t>
      </w:r>
      <w:proofErr w:type="spellEnd"/>
      <w:r w:rsidRPr="00D554E0">
        <w:rPr>
          <w:rFonts w:ascii="Consolas" w:hAnsi="Consolas" w:cstheme="minorHAnsi"/>
          <w:bCs/>
          <w:sz w:val="24"/>
          <w:szCs w:val="24"/>
          <w:lang w:val="en-IN"/>
        </w:rPr>
        <w:t>(</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low, </w:t>
      </w:r>
      <w:proofErr w:type="spellStart"/>
      <w:r w:rsidRPr="00D554E0">
        <w:rPr>
          <w:rFonts w:ascii="Consolas" w:hAnsi="Consolas" w:cstheme="minorHAnsi"/>
          <w:bCs/>
          <w:sz w:val="24"/>
          <w:szCs w:val="24"/>
          <w:lang w:val="en-IN"/>
        </w:rPr>
        <w:t>pivotIdx</w:t>
      </w:r>
      <w:proofErr w:type="spellEnd"/>
      <w:r w:rsidRPr="00D554E0">
        <w:rPr>
          <w:rFonts w:ascii="Consolas" w:hAnsi="Consolas" w:cstheme="minorHAnsi"/>
          <w:bCs/>
          <w:sz w:val="24"/>
          <w:szCs w:val="24"/>
          <w:lang w:val="en-IN"/>
        </w:rPr>
        <w:t xml:space="preserve"> - 1);</w:t>
      </w:r>
    </w:p>
    <w:p w14:paraId="128F233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quickSortHelper</w:t>
      </w:r>
      <w:proofErr w:type="spellEnd"/>
      <w:r w:rsidRPr="00D554E0">
        <w:rPr>
          <w:rFonts w:ascii="Consolas" w:hAnsi="Consolas" w:cstheme="minorHAnsi"/>
          <w:bCs/>
          <w:sz w:val="24"/>
          <w:szCs w:val="24"/>
          <w:lang w:val="en-IN"/>
        </w:rPr>
        <w:t>(</w:t>
      </w:r>
      <w:proofErr w:type="spellStart"/>
      <w:proofErr w:type="gramEnd"/>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pivotIdx</w:t>
      </w:r>
      <w:proofErr w:type="spellEnd"/>
      <w:r w:rsidRPr="00D554E0">
        <w:rPr>
          <w:rFonts w:ascii="Consolas" w:hAnsi="Consolas" w:cstheme="minorHAnsi"/>
          <w:bCs/>
          <w:sz w:val="24"/>
          <w:szCs w:val="24"/>
          <w:lang w:val="en-IN"/>
        </w:rPr>
        <w:t xml:space="preserve"> + 1, high);</w:t>
      </w:r>
    </w:p>
    <w:p w14:paraId="1845C48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47912B9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2741EA57" w14:textId="77777777" w:rsidR="007C3093" w:rsidRPr="00D554E0" w:rsidRDefault="007C3093" w:rsidP="007C3093">
      <w:pPr>
        <w:jc w:val="both"/>
        <w:rPr>
          <w:rFonts w:ascii="Consolas" w:hAnsi="Consolas" w:cstheme="minorHAnsi"/>
          <w:bCs/>
          <w:sz w:val="24"/>
          <w:szCs w:val="24"/>
          <w:lang w:val="en-IN"/>
        </w:rPr>
      </w:pPr>
    </w:p>
    <w:p w14:paraId="26C7E51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private static int partition(</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int low, int high) {</w:t>
      </w:r>
    </w:p>
    <w:p w14:paraId="5DABB8B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pivot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[high];</w:t>
      </w:r>
    </w:p>
    <w:p w14:paraId="1FDACBE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low-1;</w:t>
      </w:r>
    </w:p>
    <w:p w14:paraId="27CE35D1" w14:textId="77777777" w:rsidR="007C3093" w:rsidRPr="00D554E0" w:rsidRDefault="007C3093" w:rsidP="007C3093">
      <w:pPr>
        <w:jc w:val="both"/>
        <w:rPr>
          <w:rFonts w:ascii="Consolas" w:hAnsi="Consolas" w:cstheme="minorHAnsi"/>
          <w:bCs/>
          <w:sz w:val="24"/>
          <w:szCs w:val="24"/>
          <w:lang w:val="en-IN"/>
        </w:rPr>
      </w:pPr>
    </w:p>
    <w:p w14:paraId="2CF349E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for(</w:t>
      </w:r>
      <w:proofErr w:type="gramEnd"/>
      <w:r w:rsidRPr="00D554E0">
        <w:rPr>
          <w:rFonts w:ascii="Consolas" w:hAnsi="Consolas" w:cstheme="minorHAnsi"/>
          <w:bCs/>
          <w:sz w:val="24"/>
          <w:szCs w:val="24"/>
          <w:lang w:val="en-IN"/>
        </w:rPr>
        <w:t xml:space="preserve">int j=low; j&lt;high; </w:t>
      </w:r>
      <w:proofErr w:type="spellStart"/>
      <w:r w:rsidRPr="00D554E0">
        <w:rPr>
          <w:rFonts w:ascii="Consolas" w:hAnsi="Consolas" w:cstheme="minorHAnsi"/>
          <w:bCs/>
          <w:sz w:val="24"/>
          <w:szCs w:val="24"/>
          <w:lang w:val="en-IN"/>
        </w:rPr>
        <w:t>j++</w:t>
      </w:r>
      <w:proofErr w:type="spellEnd"/>
      <w:r w:rsidRPr="00D554E0">
        <w:rPr>
          <w:rFonts w:ascii="Consolas" w:hAnsi="Consolas" w:cstheme="minorHAnsi"/>
          <w:bCs/>
          <w:sz w:val="24"/>
          <w:szCs w:val="24"/>
          <w:lang w:val="en-IN"/>
        </w:rPr>
        <w:t>) {</w:t>
      </w:r>
    </w:p>
    <w:p w14:paraId="0C67C90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if(</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 &lt; pivot) {</w:t>
      </w:r>
    </w:p>
    <w:p w14:paraId="04974F9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3BD5CD2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temp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142BC42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 arr[j];</w:t>
      </w:r>
    </w:p>
    <w:p w14:paraId="6E100EF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[j] = temp;</w:t>
      </w:r>
    </w:p>
    <w:p w14:paraId="791ADF8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3;</w:t>
      </w:r>
    </w:p>
    <w:p w14:paraId="16FF7C3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24E23C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ABF472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471AB14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int temp =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660F335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 pivot;</w:t>
      </w:r>
    </w:p>
    <w:p w14:paraId="7031DFA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[high] = temp;</w:t>
      </w:r>
    </w:p>
    <w:p w14:paraId="445D1ED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steps += 3;</w:t>
      </w:r>
    </w:p>
    <w:p w14:paraId="4374378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return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 pivot index</w:t>
      </w:r>
    </w:p>
    <w:p w14:paraId="5C831CB1"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2CF0ACA9" w14:textId="77777777" w:rsidR="0085581A" w:rsidRPr="00D554E0" w:rsidRDefault="0085581A" w:rsidP="007C3093">
      <w:pPr>
        <w:jc w:val="both"/>
        <w:rPr>
          <w:rFonts w:ascii="Consolas" w:hAnsi="Consolas" w:cstheme="minorHAnsi"/>
          <w:bCs/>
          <w:sz w:val="24"/>
          <w:szCs w:val="24"/>
          <w:lang w:val="en-IN"/>
        </w:rPr>
      </w:pPr>
    </w:p>
    <w:p w14:paraId="281C9AA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generateRandomArray</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int n) {</w:t>
      </w:r>
    </w:p>
    <w:p w14:paraId="6C64ADA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 new int[n];</w:t>
      </w:r>
    </w:p>
    <w:p w14:paraId="6D68104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Random rand = new </w:t>
      </w:r>
      <w:proofErr w:type="gramStart"/>
      <w:r w:rsidRPr="00D554E0">
        <w:rPr>
          <w:rFonts w:ascii="Consolas" w:hAnsi="Consolas" w:cstheme="minorHAnsi"/>
          <w:bCs/>
          <w:sz w:val="24"/>
          <w:szCs w:val="24"/>
          <w:lang w:val="en-IN"/>
        </w:rPr>
        <w:t>Random(</w:t>
      </w:r>
      <w:proofErr w:type="gramEnd"/>
      <w:r w:rsidRPr="00D554E0">
        <w:rPr>
          <w:rFonts w:ascii="Consolas" w:hAnsi="Consolas" w:cstheme="minorHAnsi"/>
          <w:bCs/>
          <w:sz w:val="24"/>
          <w:szCs w:val="24"/>
          <w:lang w:val="en-IN"/>
        </w:rPr>
        <w:t>);</w:t>
      </w:r>
    </w:p>
    <w:p w14:paraId="4C46526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for(</w:t>
      </w:r>
      <w:proofErr w:type="gramEnd"/>
      <w:r w:rsidRPr="00D554E0">
        <w:rPr>
          <w:rFonts w:ascii="Consolas" w:hAnsi="Consolas" w:cstheme="minorHAnsi"/>
          <w:bCs/>
          <w:sz w:val="24"/>
          <w:szCs w:val="24"/>
          <w:lang w:val="en-IN"/>
        </w:rPr>
        <w:t xml:space="preserve">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0;i</w:t>
      </w:r>
      <w:proofErr w:type="gramEnd"/>
      <w:r w:rsidRPr="00D554E0">
        <w:rPr>
          <w:rFonts w:ascii="Consolas" w:hAnsi="Consolas" w:cstheme="minorHAnsi"/>
          <w:bCs/>
          <w:sz w:val="24"/>
          <w:szCs w:val="24"/>
          <w:lang w:val="en-IN"/>
        </w:rPr>
        <w:t>&lt;</w:t>
      </w:r>
      <w:proofErr w:type="spellStart"/>
      <w:proofErr w:type="gramStart"/>
      <w:r w:rsidRPr="00D554E0">
        <w:rPr>
          <w:rFonts w:ascii="Consolas" w:hAnsi="Consolas" w:cstheme="minorHAnsi"/>
          <w:bCs/>
          <w:sz w:val="24"/>
          <w:szCs w:val="24"/>
          <w:lang w:val="en-IN"/>
        </w:rPr>
        <w:t>n;i</w:t>
      </w:r>
      <w:proofErr w:type="spellEnd"/>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w:t>
      </w:r>
      <w:proofErr w:type="spellStart"/>
      <w:proofErr w:type="gramStart"/>
      <w:r w:rsidRPr="00D554E0">
        <w:rPr>
          <w:rFonts w:ascii="Consolas" w:hAnsi="Consolas" w:cstheme="minorHAnsi"/>
          <w:bCs/>
          <w:sz w:val="24"/>
          <w:szCs w:val="24"/>
          <w:lang w:val="en-IN"/>
        </w:rPr>
        <w:t>rand.nextInt</w:t>
      </w:r>
      <w:proofErr w:type="spellEnd"/>
      <w:proofErr w:type="gramEnd"/>
      <w:r w:rsidRPr="00D554E0">
        <w:rPr>
          <w:rFonts w:ascii="Consolas" w:hAnsi="Consolas" w:cstheme="minorHAnsi"/>
          <w:bCs/>
          <w:sz w:val="24"/>
          <w:szCs w:val="24"/>
          <w:lang w:val="en-IN"/>
        </w:rPr>
        <w:t>(n);</w:t>
      </w:r>
    </w:p>
    <w:p w14:paraId="40D34F8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return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
    <w:p w14:paraId="059F6E7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505CFB48" w14:textId="77777777" w:rsidR="007C3093" w:rsidRPr="00D554E0" w:rsidRDefault="007C3093" w:rsidP="007C3093">
      <w:pPr>
        <w:jc w:val="both"/>
        <w:rPr>
          <w:rFonts w:ascii="Consolas" w:hAnsi="Consolas" w:cstheme="minorHAnsi"/>
          <w:bCs/>
          <w:sz w:val="24"/>
          <w:szCs w:val="24"/>
          <w:lang w:val="en-IN"/>
        </w:rPr>
      </w:pPr>
    </w:p>
    <w:p w14:paraId="1A20DA4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generateAscendingArray</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int n) {</w:t>
      </w:r>
    </w:p>
    <w:p w14:paraId="796225C3"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 new int[n];</w:t>
      </w:r>
    </w:p>
    <w:p w14:paraId="454F997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for(</w:t>
      </w:r>
      <w:proofErr w:type="gramEnd"/>
      <w:r w:rsidRPr="00D554E0">
        <w:rPr>
          <w:rFonts w:ascii="Consolas" w:hAnsi="Consolas" w:cstheme="minorHAnsi"/>
          <w:bCs/>
          <w:sz w:val="24"/>
          <w:szCs w:val="24"/>
          <w:lang w:val="en-IN"/>
        </w:rPr>
        <w:t xml:space="preserve">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0;i</w:t>
      </w:r>
      <w:proofErr w:type="gramEnd"/>
      <w:r w:rsidRPr="00D554E0">
        <w:rPr>
          <w:rFonts w:ascii="Consolas" w:hAnsi="Consolas" w:cstheme="minorHAnsi"/>
          <w:bCs/>
          <w:sz w:val="24"/>
          <w:szCs w:val="24"/>
          <w:lang w:val="en-IN"/>
        </w:rPr>
        <w:t>&lt;</w:t>
      </w:r>
      <w:proofErr w:type="spellStart"/>
      <w:proofErr w:type="gramStart"/>
      <w:r w:rsidRPr="00D554E0">
        <w:rPr>
          <w:rFonts w:ascii="Consolas" w:hAnsi="Consolas" w:cstheme="minorHAnsi"/>
          <w:bCs/>
          <w:sz w:val="24"/>
          <w:szCs w:val="24"/>
          <w:lang w:val="en-IN"/>
        </w:rPr>
        <w:t>n;i</w:t>
      </w:r>
      <w:proofErr w:type="spellEnd"/>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xml:space="preserve">] =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19BFF66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lastRenderedPageBreak/>
        <w:t xml:space="preserve">        return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
    <w:p w14:paraId="745C846A"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1C50BCCA" w14:textId="77777777" w:rsidR="007C3093" w:rsidRPr="00D554E0" w:rsidRDefault="007C3093" w:rsidP="007C3093">
      <w:pPr>
        <w:jc w:val="both"/>
        <w:rPr>
          <w:rFonts w:ascii="Consolas" w:hAnsi="Consolas" w:cstheme="minorHAnsi"/>
          <w:bCs/>
          <w:sz w:val="24"/>
          <w:szCs w:val="24"/>
          <w:lang w:val="en-IN"/>
        </w:rPr>
      </w:pPr>
    </w:p>
    <w:p w14:paraId="6067429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generateDescendingArray</w:t>
      </w:r>
      <w:proofErr w:type="spellEnd"/>
      <w:r w:rsidRPr="00D554E0">
        <w:rPr>
          <w:rFonts w:ascii="Consolas" w:hAnsi="Consolas" w:cstheme="minorHAnsi"/>
          <w:bCs/>
          <w:sz w:val="24"/>
          <w:szCs w:val="24"/>
          <w:lang w:val="en-IN"/>
        </w:rPr>
        <w:t>(</w:t>
      </w:r>
      <w:proofErr w:type="gramEnd"/>
      <w:r w:rsidRPr="00D554E0">
        <w:rPr>
          <w:rFonts w:ascii="Consolas" w:hAnsi="Consolas" w:cstheme="minorHAnsi"/>
          <w:bCs/>
          <w:sz w:val="24"/>
          <w:szCs w:val="24"/>
          <w:lang w:val="en-IN"/>
        </w:rPr>
        <w:t>int n) {</w:t>
      </w:r>
    </w:p>
    <w:p w14:paraId="7473417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 xml:space="preserve"> = new int[n];</w:t>
      </w:r>
    </w:p>
    <w:p w14:paraId="04A3A0E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for(</w:t>
      </w:r>
      <w:proofErr w:type="gramEnd"/>
      <w:r w:rsidRPr="00D554E0">
        <w:rPr>
          <w:rFonts w:ascii="Consolas" w:hAnsi="Consolas" w:cstheme="minorHAnsi"/>
          <w:bCs/>
          <w:sz w:val="24"/>
          <w:szCs w:val="24"/>
          <w:lang w:val="en-IN"/>
        </w:rPr>
        <w:t xml:space="preserve">int </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0;i</w:t>
      </w:r>
      <w:proofErr w:type="gramEnd"/>
      <w:r w:rsidRPr="00D554E0">
        <w:rPr>
          <w:rFonts w:ascii="Consolas" w:hAnsi="Consolas" w:cstheme="minorHAnsi"/>
          <w:bCs/>
          <w:sz w:val="24"/>
          <w:szCs w:val="24"/>
          <w:lang w:val="en-IN"/>
        </w:rPr>
        <w:t>&lt;</w:t>
      </w:r>
      <w:proofErr w:type="spellStart"/>
      <w:proofErr w:type="gramStart"/>
      <w:r w:rsidRPr="00D554E0">
        <w:rPr>
          <w:rFonts w:ascii="Consolas" w:hAnsi="Consolas" w:cstheme="minorHAnsi"/>
          <w:bCs/>
          <w:sz w:val="24"/>
          <w:szCs w:val="24"/>
          <w:lang w:val="en-IN"/>
        </w:rPr>
        <w:t>n;i</w:t>
      </w:r>
      <w:proofErr w:type="spellEnd"/>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 = n-</w:t>
      </w:r>
      <w:proofErr w:type="spellStart"/>
      <w:r w:rsidRPr="00D554E0">
        <w:rPr>
          <w:rFonts w:ascii="Consolas" w:hAnsi="Consolas" w:cstheme="minorHAnsi"/>
          <w:bCs/>
          <w:sz w:val="24"/>
          <w:szCs w:val="24"/>
          <w:lang w:val="en-IN"/>
        </w:rPr>
        <w:t>i</w:t>
      </w:r>
      <w:proofErr w:type="spellEnd"/>
      <w:r w:rsidRPr="00D554E0">
        <w:rPr>
          <w:rFonts w:ascii="Consolas" w:hAnsi="Consolas" w:cstheme="minorHAnsi"/>
          <w:bCs/>
          <w:sz w:val="24"/>
          <w:szCs w:val="24"/>
          <w:lang w:val="en-IN"/>
        </w:rPr>
        <w:t>;</w:t>
      </w:r>
    </w:p>
    <w:p w14:paraId="14600DE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return </w:t>
      </w:r>
      <w:proofErr w:type="spellStart"/>
      <w:r w:rsidRPr="00D554E0">
        <w:rPr>
          <w:rFonts w:ascii="Consolas" w:hAnsi="Consolas" w:cstheme="minorHAnsi"/>
          <w:bCs/>
          <w:sz w:val="24"/>
          <w:szCs w:val="24"/>
          <w:lang w:val="en-IN"/>
        </w:rPr>
        <w:t>arr</w:t>
      </w:r>
      <w:proofErr w:type="spellEnd"/>
      <w:r w:rsidRPr="00D554E0">
        <w:rPr>
          <w:rFonts w:ascii="Consolas" w:hAnsi="Consolas" w:cstheme="minorHAnsi"/>
          <w:bCs/>
          <w:sz w:val="24"/>
          <w:szCs w:val="24"/>
          <w:lang w:val="en-IN"/>
        </w:rPr>
        <w:t>;</w:t>
      </w:r>
    </w:p>
    <w:p w14:paraId="4401AD1C"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0F5AD761" w14:textId="77777777" w:rsidR="007C3093" w:rsidRPr="00D554E0" w:rsidRDefault="007C3093" w:rsidP="007C3093">
      <w:pPr>
        <w:jc w:val="both"/>
        <w:rPr>
          <w:rFonts w:ascii="Consolas" w:hAnsi="Consolas" w:cstheme="minorHAnsi"/>
          <w:bCs/>
          <w:sz w:val="24"/>
          <w:szCs w:val="24"/>
          <w:lang w:val="en-IN"/>
        </w:rPr>
      </w:pPr>
    </w:p>
    <w:p w14:paraId="2B054D4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public static void </w:t>
      </w:r>
      <w:proofErr w:type="gramStart"/>
      <w:r w:rsidRPr="00D554E0">
        <w:rPr>
          <w:rFonts w:ascii="Consolas" w:hAnsi="Consolas" w:cstheme="minorHAnsi"/>
          <w:bCs/>
          <w:sz w:val="24"/>
          <w:szCs w:val="24"/>
          <w:lang w:val="en-IN"/>
        </w:rPr>
        <w:t>main(String[</w:t>
      </w:r>
      <w:proofErr w:type="gramEnd"/>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args</w:t>
      </w:r>
      <w:proofErr w:type="spellEnd"/>
      <w:r w:rsidRPr="00D554E0">
        <w:rPr>
          <w:rFonts w:ascii="Consolas" w:hAnsi="Consolas" w:cstheme="minorHAnsi"/>
          <w:bCs/>
          <w:sz w:val="24"/>
          <w:szCs w:val="24"/>
          <w:lang w:val="en-IN"/>
        </w:rPr>
        <w:t xml:space="preserve">) throws </w:t>
      </w:r>
      <w:proofErr w:type="spellStart"/>
      <w:r w:rsidRPr="00D554E0">
        <w:rPr>
          <w:rFonts w:ascii="Consolas" w:hAnsi="Consolas" w:cstheme="minorHAnsi"/>
          <w:bCs/>
          <w:sz w:val="24"/>
          <w:szCs w:val="24"/>
          <w:lang w:val="en-IN"/>
        </w:rPr>
        <w:t>IOException</w:t>
      </w:r>
      <w:proofErr w:type="spellEnd"/>
      <w:r w:rsidRPr="00D554E0">
        <w:rPr>
          <w:rFonts w:ascii="Consolas" w:hAnsi="Consolas" w:cstheme="minorHAnsi"/>
          <w:bCs/>
          <w:sz w:val="24"/>
          <w:szCs w:val="24"/>
          <w:lang w:val="en-IN"/>
        </w:rPr>
        <w:t xml:space="preserve"> {</w:t>
      </w:r>
    </w:p>
    <w:p w14:paraId="05734B2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sizes = {1000, 2000, 3000, 4000, 5000};</w:t>
      </w:r>
    </w:p>
    <w:p w14:paraId="331607C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String[</w:t>
      </w:r>
      <w:proofErr w:type="gramEnd"/>
      <w:r w:rsidRPr="00D554E0">
        <w:rPr>
          <w:rFonts w:ascii="Consolas" w:hAnsi="Consolas" w:cstheme="minorHAnsi"/>
          <w:bCs/>
          <w:sz w:val="24"/>
          <w:szCs w:val="24"/>
          <w:lang w:val="en-IN"/>
        </w:rPr>
        <w:t>] types = {"Random", "Ascending", "Descending"};</w:t>
      </w:r>
    </w:p>
    <w:p w14:paraId="6F345DFD" w14:textId="77777777" w:rsidR="007C3093" w:rsidRPr="00D554E0" w:rsidRDefault="007C3093" w:rsidP="007C3093">
      <w:pPr>
        <w:jc w:val="both"/>
        <w:rPr>
          <w:rFonts w:ascii="Consolas" w:hAnsi="Consolas" w:cstheme="minorHAnsi"/>
          <w:bCs/>
          <w:sz w:val="24"/>
          <w:szCs w:val="24"/>
          <w:lang w:val="en-IN"/>
        </w:rPr>
      </w:pPr>
    </w:p>
    <w:p w14:paraId="47069BC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(String </w:t>
      </w:r>
      <w:proofErr w:type="gramStart"/>
      <w:r w:rsidRPr="00D554E0">
        <w:rPr>
          <w:rFonts w:ascii="Consolas" w:hAnsi="Consolas" w:cstheme="minorHAnsi"/>
          <w:bCs/>
          <w:sz w:val="24"/>
          <w:szCs w:val="24"/>
          <w:lang w:val="en-IN"/>
        </w:rPr>
        <w:t>type :</w:t>
      </w:r>
      <w:proofErr w:type="gramEnd"/>
      <w:r w:rsidRPr="00D554E0">
        <w:rPr>
          <w:rFonts w:ascii="Consolas" w:hAnsi="Consolas" w:cstheme="minorHAnsi"/>
          <w:bCs/>
          <w:sz w:val="24"/>
          <w:szCs w:val="24"/>
          <w:lang w:val="en-IN"/>
        </w:rPr>
        <w:t xml:space="preserve"> types) {</w:t>
      </w:r>
    </w:p>
    <w:p w14:paraId="6394396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System.out.println</w:t>
      </w:r>
      <w:proofErr w:type="spellEnd"/>
      <w:r w:rsidRPr="00D554E0">
        <w:rPr>
          <w:rFonts w:ascii="Consolas" w:hAnsi="Consolas" w:cstheme="minorHAnsi"/>
          <w:bCs/>
          <w:sz w:val="24"/>
          <w:szCs w:val="24"/>
          <w:lang w:val="en-IN"/>
        </w:rPr>
        <w:t>("\n--- " + type + " Data ---");</w:t>
      </w:r>
    </w:p>
    <w:p w14:paraId="486BF3A6"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System.out.printf</w:t>
      </w:r>
      <w:proofErr w:type="spellEnd"/>
      <w:r w:rsidRPr="00D554E0">
        <w:rPr>
          <w:rFonts w:ascii="Consolas" w:hAnsi="Consolas" w:cstheme="minorHAnsi"/>
          <w:bCs/>
          <w:sz w:val="24"/>
          <w:szCs w:val="24"/>
          <w:lang w:val="en-IN"/>
        </w:rPr>
        <w:t>("%-10s %-10s %-10s %-10s %-10s %-10s\n", "Input", "Selection", "Bubble", "Insertion", "Merge", "Quick");</w:t>
      </w:r>
    </w:p>
    <w:p w14:paraId="706EF41B" w14:textId="77777777" w:rsidR="007C3093" w:rsidRPr="00D554E0" w:rsidRDefault="007C3093" w:rsidP="007C3093">
      <w:pPr>
        <w:jc w:val="both"/>
        <w:rPr>
          <w:rFonts w:ascii="Consolas" w:hAnsi="Consolas" w:cstheme="minorHAnsi"/>
          <w:bCs/>
          <w:sz w:val="24"/>
          <w:szCs w:val="24"/>
          <w:lang w:val="en-IN"/>
        </w:rPr>
      </w:pPr>
    </w:p>
    <w:p w14:paraId="6B97909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String </w:t>
      </w:r>
      <w:proofErr w:type="spellStart"/>
      <w:r w:rsidRPr="00D554E0">
        <w:rPr>
          <w:rFonts w:ascii="Consolas" w:hAnsi="Consolas" w:cstheme="minorHAnsi"/>
          <w:bCs/>
          <w:sz w:val="24"/>
          <w:szCs w:val="24"/>
          <w:lang w:val="en-IN"/>
        </w:rPr>
        <w:t>fileName</w:t>
      </w:r>
      <w:proofErr w:type="spellEnd"/>
      <w:r w:rsidRPr="00D554E0">
        <w:rPr>
          <w:rFonts w:ascii="Consolas" w:hAnsi="Consolas" w:cstheme="minorHAnsi"/>
          <w:bCs/>
          <w:sz w:val="24"/>
          <w:szCs w:val="24"/>
          <w:lang w:val="en-IN"/>
        </w:rPr>
        <w:t xml:space="preserve"> = </w:t>
      </w:r>
      <w:proofErr w:type="spellStart"/>
      <w:proofErr w:type="gramStart"/>
      <w:r w:rsidRPr="00D554E0">
        <w:rPr>
          <w:rFonts w:ascii="Consolas" w:hAnsi="Consolas" w:cstheme="minorHAnsi"/>
          <w:bCs/>
          <w:sz w:val="24"/>
          <w:szCs w:val="24"/>
          <w:lang w:val="en-IN"/>
        </w:rPr>
        <w:t>type.toLowerCase</w:t>
      </w:r>
      <w:proofErr w:type="spellEnd"/>
      <w:proofErr w:type="gramEnd"/>
      <w:r w:rsidRPr="00D554E0">
        <w:rPr>
          <w:rFonts w:ascii="Consolas" w:hAnsi="Consolas" w:cstheme="minorHAnsi"/>
          <w:bCs/>
          <w:sz w:val="24"/>
          <w:szCs w:val="24"/>
          <w:lang w:val="en-IN"/>
        </w:rPr>
        <w:t>() + ".txt";</w:t>
      </w:r>
    </w:p>
    <w:p w14:paraId="3093CAF3" w14:textId="77777777" w:rsidR="007C3093" w:rsidRPr="00D554E0" w:rsidRDefault="007C3093" w:rsidP="007C3093">
      <w:pPr>
        <w:jc w:val="both"/>
        <w:rPr>
          <w:rFonts w:ascii="Consolas" w:hAnsi="Consolas" w:cstheme="minorHAnsi"/>
          <w:bCs/>
          <w:sz w:val="24"/>
          <w:szCs w:val="24"/>
          <w:lang w:val="en-IN"/>
        </w:rPr>
      </w:pPr>
    </w:p>
    <w:p w14:paraId="30DDA61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try (</w:t>
      </w:r>
      <w:proofErr w:type="spellStart"/>
      <w:r w:rsidRPr="00D554E0">
        <w:rPr>
          <w:rFonts w:ascii="Consolas" w:hAnsi="Consolas" w:cstheme="minorHAnsi"/>
          <w:bCs/>
          <w:sz w:val="24"/>
          <w:szCs w:val="24"/>
          <w:lang w:val="en-IN"/>
        </w:rPr>
        <w:t>FileWriter</w:t>
      </w:r>
      <w:proofErr w:type="spellEnd"/>
      <w:r w:rsidRPr="00D554E0">
        <w:rPr>
          <w:rFonts w:ascii="Consolas" w:hAnsi="Consolas" w:cstheme="minorHAnsi"/>
          <w:bCs/>
          <w:sz w:val="24"/>
          <w:szCs w:val="24"/>
          <w:lang w:val="en-IN"/>
        </w:rPr>
        <w:t xml:space="preserve"> writer = new </w:t>
      </w:r>
      <w:proofErr w:type="spellStart"/>
      <w:r w:rsidRPr="00D554E0">
        <w:rPr>
          <w:rFonts w:ascii="Consolas" w:hAnsi="Consolas" w:cstheme="minorHAnsi"/>
          <w:bCs/>
          <w:sz w:val="24"/>
          <w:szCs w:val="24"/>
          <w:lang w:val="en-IN"/>
        </w:rPr>
        <w:t>FileWriter</w:t>
      </w:r>
      <w:proofErr w:type="spellEnd"/>
      <w:r w:rsidRPr="00D554E0">
        <w:rPr>
          <w:rFonts w:ascii="Consolas" w:hAnsi="Consolas" w:cstheme="minorHAnsi"/>
          <w:bCs/>
          <w:sz w:val="24"/>
          <w:szCs w:val="24"/>
          <w:lang w:val="en-IN"/>
        </w:rPr>
        <w:t>(</w:t>
      </w:r>
      <w:proofErr w:type="spellStart"/>
      <w:r w:rsidRPr="00D554E0">
        <w:rPr>
          <w:rFonts w:ascii="Consolas" w:hAnsi="Consolas" w:cstheme="minorHAnsi"/>
          <w:bCs/>
          <w:sz w:val="24"/>
          <w:szCs w:val="24"/>
          <w:lang w:val="en-IN"/>
        </w:rPr>
        <w:t>fileName</w:t>
      </w:r>
      <w:proofErr w:type="spellEnd"/>
      <w:r w:rsidRPr="00D554E0">
        <w:rPr>
          <w:rFonts w:ascii="Consolas" w:hAnsi="Consolas" w:cstheme="minorHAnsi"/>
          <w:bCs/>
          <w:sz w:val="24"/>
          <w:szCs w:val="24"/>
          <w:lang w:val="en-IN"/>
        </w:rPr>
        <w:t>)) {</w:t>
      </w:r>
    </w:p>
    <w:p w14:paraId="423A9E9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writer.write</w:t>
      </w:r>
      <w:proofErr w:type="spellEnd"/>
      <w:proofErr w:type="gramEnd"/>
      <w:r w:rsidRPr="00D554E0">
        <w:rPr>
          <w:rFonts w:ascii="Consolas" w:hAnsi="Consolas" w:cstheme="minorHAnsi"/>
          <w:bCs/>
          <w:sz w:val="24"/>
          <w:szCs w:val="24"/>
          <w:lang w:val="en-IN"/>
        </w:rPr>
        <w:t>("</w:t>
      </w:r>
      <w:proofErr w:type="spellStart"/>
      <w:proofErr w:type="gramStart"/>
      <w:r w:rsidRPr="00D554E0">
        <w:rPr>
          <w:rFonts w:ascii="Consolas" w:hAnsi="Consolas" w:cstheme="minorHAnsi"/>
          <w:bCs/>
          <w:sz w:val="24"/>
          <w:szCs w:val="24"/>
          <w:lang w:val="en-IN"/>
        </w:rPr>
        <w:t>Input,Selection</w:t>
      </w:r>
      <w:proofErr w:type="gram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Bubble,Insertion</w:t>
      </w:r>
      <w:proofErr w:type="gramEnd"/>
      <w:r w:rsidRPr="00D554E0">
        <w:rPr>
          <w:rFonts w:ascii="Consolas" w:hAnsi="Consolas" w:cstheme="minorHAnsi"/>
          <w:bCs/>
          <w:sz w:val="24"/>
          <w:szCs w:val="24"/>
          <w:lang w:val="en-IN"/>
        </w:rPr>
        <w:t>,</w:t>
      </w:r>
      <w:proofErr w:type="gramStart"/>
      <w:r w:rsidRPr="00D554E0">
        <w:rPr>
          <w:rFonts w:ascii="Consolas" w:hAnsi="Consolas" w:cstheme="minorHAnsi"/>
          <w:bCs/>
          <w:sz w:val="24"/>
          <w:szCs w:val="24"/>
          <w:lang w:val="en-IN"/>
        </w:rPr>
        <w:t>Merge,Quick</w:t>
      </w:r>
      <w:proofErr w:type="spellEnd"/>
      <w:proofErr w:type="gramEnd"/>
      <w:r w:rsidRPr="00D554E0">
        <w:rPr>
          <w:rFonts w:ascii="Consolas" w:hAnsi="Consolas" w:cstheme="minorHAnsi"/>
          <w:bCs/>
          <w:sz w:val="24"/>
          <w:szCs w:val="24"/>
          <w:lang w:val="en-IN"/>
        </w:rPr>
        <w:t>\n"</w:t>
      </w:r>
      <w:proofErr w:type="gramStart"/>
      <w:r w:rsidRPr="00D554E0">
        <w:rPr>
          <w:rFonts w:ascii="Consolas" w:hAnsi="Consolas" w:cstheme="minorHAnsi"/>
          <w:bCs/>
          <w:sz w:val="24"/>
          <w:szCs w:val="24"/>
          <w:lang w:val="en-IN"/>
        </w:rPr>
        <w:t>);  /</w:t>
      </w:r>
      <w:proofErr w:type="gramEnd"/>
      <w:r w:rsidRPr="00D554E0">
        <w:rPr>
          <w:rFonts w:ascii="Consolas" w:hAnsi="Consolas" w:cstheme="minorHAnsi"/>
          <w:bCs/>
          <w:sz w:val="24"/>
          <w:szCs w:val="24"/>
          <w:lang w:val="en-IN"/>
        </w:rPr>
        <w:t>/ CSV-style header</w:t>
      </w:r>
    </w:p>
    <w:p w14:paraId="5DE2206D" w14:textId="77777777" w:rsidR="007C3093" w:rsidRPr="00D554E0" w:rsidRDefault="007C3093" w:rsidP="007C3093">
      <w:pPr>
        <w:jc w:val="both"/>
        <w:rPr>
          <w:rFonts w:ascii="Consolas" w:hAnsi="Consolas" w:cstheme="minorHAnsi"/>
          <w:bCs/>
          <w:sz w:val="24"/>
          <w:szCs w:val="24"/>
          <w:lang w:val="en-IN"/>
        </w:rPr>
      </w:pPr>
    </w:p>
    <w:p w14:paraId="4702EA3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for (int </w:t>
      </w:r>
      <w:proofErr w:type="gramStart"/>
      <w:r w:rsidRPr="00D554E0">
        <w:rPr>
          <w:rFonts w:ascii="Consolas" w:hAnsi="Consolas" w:cstheme="minorHAnsi"/>
          <w:bCs/>
          <w:sz w:val="24"/>
          <w:szCs w:val="24"/>
          <w:lang w:val="en-IN"/>
        </w:rPr>
        <w:t>size :</w:t>
      </w:r>
      <w:proofErr w:type="gramEnd"/>
      <w:r w:rsidRPr="00D554E0">
        <w:rPr>
          <w:rFonts w:ascii="Consolas" w:hAnsi="Consolas" w:cstheme="minorHAnsi"/>
          <w:bCs/>
          <w:sz w:val="24"/>
          <w:szCs w:val="24"/>
          <w:lang w:val="en-IN"/>
        </w:rPr>
        <w:t xml:space="preserve"> sizes) {</w:t>
      </w:r>
    </w:p>
    <w:p w14:paraId="55DEFF3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original = switch (type) {</w:t>
      </w:r>
    </w:p>
    <w:p w14:paraId="66F0C6C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case "Ascending" -&gt; </w:t>
      </w:r>
      <w:proofErr w:type="spellStart"/>
      <w:r w:rsidRPr="00D554E0">
        <w:rPr>
          <w:rFonts w:ascii="Consolas" w:hAnsi="Consolas" w:cstheme="minorHAnsi"/>
          <w:bCs/>
          <w:sz w:val="24"/>
          <w:szCs w:val="24"/>
          <w:lang w:val="en-IN"/>
        </w:rPr>
        <w:t>generateAscendingArray</w:t>
      </w:r>
      <w:proofErr w:type="spellEnd"/>
      <w:r w:rsidRPr="00D554E0">
        <w:rPr>
          <w:rFonts w:ascii="Consolas" w:hAnsi="Consolas" w:cstheme="minorHAnsi"/>
          <w:bCs/>
          <w:sz w:val="24"/>
          <w:szCs w:val="24"/>
          <w:lang w:val="en-IN"/>
        </w:rPr>
        <w:t>(size);</w:t>
      </w:r>
    </w:p>
    <w:p w14:paraId="3E06A12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case "Descending" -&gt; </w:t>
      </w:r>
      <w:proofErr w:type="spellStart"/>
      <w:r w:rsidRPr="00D554E0">
        <w:rPr>
          <w:rFonts w:ascii="Consolas" w:hAnsi="Consolas" w:cstheme="minorHAnsi"/>
          <w:bCs/>
          <w:sz w:val="24"/>
          <w:szCs w:val="24"/>
          <w:lang w:val="en-IN"/>
        </w:rPr>
        <w:t>generateDescendingArray</w:t>
      </w:r>
      <w:proofErr w:type="spellEnd"/>
      <w:r w:rsidRPr="00D554E0">
        <w:rPr>
          <w:rFonts w:ascii="Consolas" w:hAnsi="Consolas" w:cstheme="minorHAnsi"/>
          <w:bCs/>
          <w:sz w:val="24"/>
          <w:szCs w:val="24"/>
          <w:lang w:val="en-IN"/>
        </w:rPr>
        <w:t>(size);</w:t>
      </w:r>
    </w:p>
    <w:p w14:paraId="1F620FD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default -&gt; </w:t>
      </w:r>
      <w:proofErr w:type="spellStart"/>
      <w:r w:rsidRPr="00D554E0">
        <w:rPr>
          <w:rFonts w:ascii="Consolas" w:hAnsi="Consolas" w:cstheme="minorHAnsi"/>
          <w:bCs/>
          <w:sz w:val="24"/>
          <w:szCs w:val="24"/>
          <w:lang w:val="en-IN"/>
        </w:rPr>
        <w:t>generateRandomArray</w:t>
      </w:r>
      <w:proofErr w:type="spellEnd"/>
      <w:r w:rsidRPr="00D554E0">
        <w:rPr>
          <w:rFonts w:ascii="Consolas" w:hAnsi="Consolas" w:cstheme="minorHAnsi"/>
          <w:bCs/>
          <w:sz w:val="24"/>
          <w:szCs w:val="24"/>
          <w:lang w:val="en-IN"/>
        </w:rPr>
        <w:t>(size);</w:t>
      </w:r>
    </w:p>
    <w:p w14:paraId="10078D4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0CC44154" w14:textId="77777777" w:rsidR="007C3093" w:rsidRPr="00D554E0" w:rsidRDefault="007C3093" w:rsidP="007C3093">
      <w:pPr>
        <w:jc w:val="both"/>
        <w:rPr>
          <w:rFonts w:ascii="Consolas" w:hAnsi="Consolas" w:cstheme="minorHAnsi"/>
          <w:bCs/>
          <w:sz w:val="24"/>
          <w:szCs w:val="24"/>
          <w:lang w:val="en-IN"/>
        </w:rPr>
      </w:pPr>
    </w:p>
    <w:p w14:paraId="600AE72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gramStart"/>
      <w:r w:rsidRPr="00D554E0">
        <w:rPr>
          <w:rFonts w:ascii="Consolas" w:hAnsi="Consolas" w:cstheme="minorHAnsi"/>
          <w:bCs/>
          <w:sz w:val="24"/>
          <w:szCs w:val="24"/>
          <w:lang w:val="en-IN"/>
        </w:rPr>
        <w:t>int[</w:t>
      </w:r>
      <w:proofErr w:type="gramEnd"/>
      <w:r w:rsidRPr="00D554E0">
        <w:rPr>
          <w:rFonts w:ascii="Consolas" w:hAnsi="Consolas" w:cstheme="minorHAnsi"/>
          <w:bCs/>
          <w:sz w:val="24"/>
          <w:szCs w:val="24"/>
          <w:lang w:val="en-IN"/>
        </w:rPr>
        <w:t>] a, b, c, d, e;</w:t>
      </w:r>
    </w:p>
    <w:p w14:paraId="1D522FB0" w14:textId="77777777" w:rsidR="007C3093" w:rsidRPr="00D554E0" w:rsidRDefault="007C3093" w:rsidP="007C3093">
      <w:pPr>
        <w:jc w:val="both"/>
        <w:rPr>
          <w:rFonts w:ascii="Consolas" w:hAnsi="Consolas" w:cstheme="minorHAnsi"/>
          <w:bCs/>
          <w:sz w:val="24"/>
          <w:szCs w:val="24"/>
          <w:lang w:val="en-IN"/>
        </w:rPr>
      </w:pPr>
    </w:p>
    <w:p w14:paraId="74FC441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a = </w:t>
      </w:r>
      <w:proofErr w:type="spellStart"/>
      <w:r w:rsidRPr="00D554E0">
        <w:rPr>
          <w:rFonts w:ascii="Consolas" w:hAnsi="Consolas" w:cstheme="minorHAnsi"/>
          <w:bCs/>
          <w:sz w:val="24"/>
          <w:szCs w:val="24"/>
          <w:lang w:val="en-IN"/>
        </w:rPr>
        <w:t>Arrays.copyOf</w:t>
      </w:r>
      <w:proofErr w:type="spellEnd"/>
      <w:r w:rsidRPr="00D554E0">
        <w:rPr>
          <w:rFonts w:ascii="Consolas" w:hAnsi="Consolas" w:cstheme="minorHAnsi"/>
          <w:bCs/>
          <w:sz w:val="24"/>
          <w:szCs w:val="24"/>
          <w:lang w:val="en-IN"/>
        </w:rPr>
        <w:t>(original, size);</w:t>
      </w:r>
    </w:p>
    <w:p w14:paraId="0CCCCEF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selectionSort</w:t>
      </w:r>
      <w:proofErr w:type="spellEnd"/>
      <w:r w:rsidRPr="00D554E0">
        <w:rPr>
          <w:rFonts w:ascii="Consolas" w:hAnsi="Consolas" w:cstheme="minorHAnsi"/>
          <w:bCs/>
          <w:sz w:val="24"/>
          <w:szCs w:val="24"/>
          <w:lang w:val="en-IN"/>
        </w:rPr>
        <w:t>(a);</w:t>
      </w:r>
    </w:p>
    <w:p w14:paraId="282CC4F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long </w:t>
      </w:r>
      <w:proofErr w:type="spellStart"/>
      <w:r w:rsidRPr="00D554E0">
        <w:rPr>
          <w:rFonts w:ascii="Consolas" w:hAnsi="Consolas" w:cstheme="minorHAnsi"/>
          <w:bCs/>
          <w:sz w:val="24"/>
          <w:szCs w:val="24"/>
          <w:lang w:val="en-IN"/>
        </w:rPr>
        <w:t>sel</w:t>
      </w:r>
      <w:proofErr w:type="spellEnd"/>
      <w:r w:rsidRPr="00D554E0">
        <w:rPr>
          <w:rFonts w:ascii="Consolas" w:hAnsi="Consolas" w:cstheme="minorHAnsi"/>
          <w:bCs/>
          <w:sz w:val="24"/>
          <w:szCs w:val="24"/>
          <w:lang w:val="en-IN"/>
        </w:rPr>
        <w:t xml:space="preserve"> = steps;</w:t>
      </w:r>
    </w:p>
    <w:p w14:paraId="588C9BB5" w14:textId="77777777" w:rsidR="007C3093" w:rsidRPr="00D554E0" w:rsidRDefault="007C3093" w:rsidP="007C3093">
      <w:pPr>
        <w:jc w:val="both"/>
        <w:rPr>
          <w:rFonts w:ascii="Consolas" w:hAnsi="Consolas" w:cstheme="minorHAnsi"/>
          <w:bCs/>
          <w:sz w:val="24"/>
          <w:szCs w:val="24"/>
          <w:lang w:val="en-IN"/>
        </w:rPr>
      </w:pPr>
    </w:p>
    <w:p w14:paraId="253E4B2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b = </w:t>
      </w:r>
      <w:proofErr w:type="spellStart"/>
      <w:r w:rsidRPr="00D554E0">
        <w:rPr>
          <w:rFonts w:ascii="Consolas" w:hAnsi="Consolas" w:cstheme="minorHAnsi"/>
          <w:bCs/>
          <w:sz w:val="24"/>
          <w:szCs w:val="24"/>
          <w:lang w:val="en-IN"/>
        </w:rPr>
        <w:t>Arrays.copyOf</w:t>
      </w:r>
      <w:proofErr w:type="spellEnd"/>
      <w:r w:rsidRPr="00D554E0">
        <w:rPr>
          <w:rFonts w:ascii="Consolas" w:hAnsi="Consolas" w:cstheme="minorHAnsi"/>
          <w:bCs/>
          <w:sz w:val="24"/>
          <w:szCs w:val="24"/>
          <w:lang w:val="en-IN"/>
        </w:rPr>
        <w:t>(original, size);</w:t>
      </w:r>
    </w:p>
    <w:p w14:paraId="61D57C7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bubbleSort</w:t>
      </w:r>
      <w:proofErr w:type="spellEnd"/>
      <w:r w:rsidRPr="00D554E0">
        <w:rPr>
          <w:rFonts w:ascii="Consolas" w:hAnsi="Consolas" w:cstheme="minorHAnsi"/>
          <w:bCs/>
          <w:sz w:val="24"/>
          <w:szCs w:val="24"/>
          <w:lang w:val="en-IN"/>
        </w:rPr>
        <w:t>(b);</w:t>
      </w:r>
    </w:p>
    <w:p w14:paraId="5615D48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long bub = steps;</w:t>
      </w:r>
    </w:p>
    <w:p w14:paraId="1E860D77" w14:textId="77777777" w:rsidR="007C3093" w:rsidRPr="00D554E0" w:rsidRDefault="007C3093" w:rsidP="007C3093">
      <w:pPr>
        <w:jc w:val="both"/>
        <w:rPr>
          <w:rFonts w:ascii="Consolas" w:hAnsi="Consolas" w:cstheme="minorHAnsi"/>
          <w:bCs/>
          <w:sz w:val="24"/>
          <w:szCs w:val="24"/>
          <w:lang w:val="en-IN"/>
        </w:rPr>
      </w:pPr>
    </w:p>
    <w:p w14:paraId="17BF5557"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c = </w:t>
      </w:r>
      <w:proofErr w:type="spellStart"/>
      <w:r w:rsidRPr="00D554E0">
        <w:rPr>
          <w:rFonts w:ascii="Consolas" w:hAnsi="Consolas" w:cstheme="minorHAnsi"/>
          <w:bCs/>
          <w:sz w:val="24"/>
          <w:szCs w:val="24"/>
          <w:lang w:val="en-IN"/>
        </w:rPr>
        <w:t>Arrays.copyOf</w:t>
      </w:r>
      <w:proofErr w:type="spellEnd"/>
      <w:r w:rsidRPr="00D554E0">
        <w:rPr>
          <w:rFonts w:ascii="Consolas" w:hAnsi="Consolas" w:cstheme="minorHAnsi"/>
          <w:bCs/>
          <w:sz w:val="24"/>
          <w:szCs w:val="24"/>
          <w:lang w:val="en-IN"/>
        </w:rPr>
        <w:t>(original, size);</w:t>
      </w:r>
    </w:p>
    <w:p w14:paraId="2239AC8B"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insertionSort</w:t>
      </w:r>
      <w:proofErr w:type="spellEnd"/>
      <w:r w:rsidRPr="00D554E0">
        <w:rPr>
          <w:rFonts w:ascii="Consolas" w:hAnsi="Consolas" w:cstheme="minorHAnsi"/>
          <w:bCs/>
          <w:sz w:val="24"/>
          <w:szCs w:val="24"/>
          <w:lang w:val="en-IN"/>
        </w:rPr>
        <w:t>(c);</w:t>
      </w:r>
    </w:p>
    <w:p w14:paraId="199D2458"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long ins = steps;</w:t>
      </w:r>
    </w:p>
    <w:p w14:paraId="3C880143" w14:textId="77777777" w:rsidR="007C3093" w:rsidRPr="00D554E0" w:rsidRDefault="007C3093" w:rsidP="007C3093">
      <w:pPr>
        <w:jc w:val="both"/>
        <w:rPr>
          <w:rFonts w:ascii="Consolas" w:hAnsi="Consolas" w:cstheme="minorHAnsi"/>
          <w:bCs/>
          <w:sz w:val="24"/>
          <w:szCs w:val="24"/>
          <w:lang w:val="en-IN"/>
        </w:rPr>
      </w:pPr>
    </w:p>
    <w:p w14:paraId="48A5312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d = </w:t>
      </w:r>
      <w:proofErr w:type="spellStart"/>
      <w:r w:rsidRPr="00D554E0">
        <w:rPr>
          <w:rFonts w:ascii="Consolas" w:hAnsi="Consolas" w:cstheme="minorHAnsi"/>
          <w:bCs/>
          <w:sz w:val="24"/>
          <w:szCs w:val="24"/>
          <w:lang w:val="en-IN"/>
        </w:rPr>
        <w:t>Arrays.copyOf</w:t>
      </w:r>
      <w:proofErr w:type="spellEnd"/>
      <w:r w:rsidRPr="00D554E0">
        <w:rPr>
          <w:rFonts w:ascii="Consolas" w:hAnsi="Consolas" w:cstheme="minorHAnsi"/>
          <w:bCs/>
          <w:sz w:val="24"/>
          <w:szCs w:val="24"/>
          <w:lang w:val="en-IN"/>
        </w:rPr>
        <w:t>(original, size);</w:t>
      </w:r>
    </w:p>
    <w:p w14:paraId="045B2F10"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mergeSort</w:t>
      </w:r>
      <w:proofErr w:type="spellEnd"/>
      <w:r w:rsidRPr="00D554E0">
        <w:rPr>
          <w:rFonts w:ascii="Consolas" w:hAnsi="Consolas" w:cstheme="minorHAnsi"/>
          <w:bCs/>
          <w:sz w:val="24"/>
          <w:szCs w:val="24"/>
          <w:lang w:val="en-IN"/>
        </w:rPr>
        <w:t>(d);</w:t>
      </w:r>
    </w:p>
    <w:p w14:paraId="39292B64"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long </w:t>
      </w:r>
      <w:proofErr w:type="spellStart"/>
      <w:r w:rsidRPr="00D554E0">
        <w:rPr>
          <w:rFonts w:ascii="Consolas" w:hAnsi="Consolas" w:cstheme="minorHAnsi"/>
          <w:bCs/>
          <w:sz w:val="24"/>
          <w:szCs w:val="24"/>
          <w:lang w:val="en-IN"/>
        </w:rPr>
        <w:t>mer</w:t>
      </w:r>
      <w:proofErr w:type="spellEnd"/>
      <w:r w:rsidRPr="00D554E0">
        <w:rPr>
          <w:rFonts w:ascii="Consolas" w:hAnsi="Consolas" w:cstheme="minorHAnsi"/>
          <w:bCs/>
          <w:sz w:val="24"/>
          <w:szCs w:val="24"/>
          <w:lang w:val="en-IN"/>
        </w:rPr>
        <w:t xml:space="preserve"> = steps;</w:t>
      </w:r>
    </w:p>
    <w:p w14:paraId="7B72661A" w14:textId="77777777" w:rsidR="007C3093" w:rsidRPr="00D554E0" w:rsidRDefault="007C3093" w:rsidP="007C3093">
      <w:pPr>
        <w:jc w:val="both"/>
        <w:rPr>
          <w:rFonts w:ascii="Consolas" w:hAnsi="Consolas" w:cstheme="minorHAnsi"/>
          <w:bCs/>
          <w:sz w:val="24"/>
          <w:szCs w:val="24"/>
          <w:lang w:val="en-IN"/>
        </w:rPr>
      </w:pPr>
    </w:p>
    <w:p w14:paraId="6EC3FE4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lastRenderedPageBreak/>
        <w:t xml:space="preserve">                    e = </w:t>
      </w:r>
      <w:proofErr w:type="spellStart"/>
      <w:r w:rsidRPr="00D554E0">
        <w:rPr>
          <w:rFonts w:ascii="Consolas" w:hAnsi="Consolas" w:cstheme="minorHAnsi"/>
          <w:bCs/>
          <w:sz w:val="24"/>
          <w:szCs w:val="24"/>
          <w:lang w:val="en-IN"/>
        </w:rPr>
        <w:t>Arrays.copyOf</w:t>
      </w:r>
      <w:proofErr w:type="spellEnd"/>
      <w:r w:rsidRPr="00D554E0">
        <w:rPr>
          <w:rFonts w:ascii="Consolas" w:hAnsi="Consolas" w:cstheme="minorHAnsi"/>
          <w:bCs/>
          <w:sz w:val="24"/>
          <w:szCs w:val="24"/>
          <w:lang w:val="en-IN"/>
        </w:rPr>
        <w:t>(original, size);</w:t>
      </w:r>
    </w:p>
    <w:p w14:paraId="6FFF26A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quickSort</w:t>
      </w:r>
      <w:proofErr w:type="spellEnd"/>
      <w:r w:rsidRPr="00D554E0">
        <w:rPr>
          <w:rFonts w:ascii="Consolas" w:hAnsi="Consolas" w:cstheme="minorHAnsi"/>
          <w:bCs/>
          <w:sz w:val="24"/>
          <w:szCs w:val="24"/>
          <w:lang w:val="en-IN"/>
        </w:rPr>
        <w:t>(e);</w:t>
      </w:r>
    </w:p>
    <w:p w14:paraId="2A7C04A2"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long qui = steps;</w:t>
      </w:r>
    </w:p>
    <w:p w14:paraId="72CA7478" w14:textId="77777777" w:rsidR="007C3093" w:rsidRPr="00D554E0" w:rsidRDefault="007C3093" w:rsidP="007C3093">
      <w:pPr>
        <w:jc w:val="both"/>
        <w:rPr>
          <w:rFonts w:ascii="Consolas" w:hAnsi="Consolas" w:cstheme="minorHAnsi"/>
          <w:bCs/>
          <w:sz w:val="24"/>
          <w:szCs w:val="24"/>
          <w:lang w:val="en-IN"/>
        </w:rPr>
      </w:pPr>
    </w:p>
    <w:p w14:paraId="5BE31395"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r w:rsidRPr="00D554E0">
        <w:rPr>
          <w:rFonts w:ascii="Consolas" w:hAnsi="Consolas" w:cstheme="minorHAnsi"/>
          <w:bCs/>
          <w:sz w:val="24"/>
          <w:szCs w:val="24"/>
          <w:lang w:val="en-IN"/>
        </w:rPr>
        <w:t>System.out.printf</w:t>
      </w:r>
      <w:proofErr w:type="spellEnd"/>
      <w:r w:rsidRPr="00D554E0">
        <w:rPr>
          <w:rFonts w:ascii="Consolas" w:hAnsi="Consolas" w:cstheme="minorHAnsi"/>
          <w:bCs/>
          <w:sz w:val="24"/>
          <w:szCs w:val="24"/>
          <w:lang w:val="en-IN"/>
        </w:rPr>
        <w:t xml:space="preserve">("%-10d %-10d %-10d %-10d %-10d %-10d\n", size, </w:t>
      </w:r>
      <w:proofErr w:type="spellStart"/>
      <w:r w:rsidRPr="00D554E0">
        <w:rPr>
          <w:rFonts w:ascii="Consolas" w:hAnsi="Consolas" w:cstheme="minorHAnsi"/>
          <w:bCs/>
          <w:sz w:val="24"/>
          <w:szCs w:val="24"/>
          <w:lang w:val="en-IN"/>
        </w:rPr>
        <w:t>sel</w:t>
      </w:r>
      <w:proofErr w:type="spellEnd"/>
      <w:r w:rsidRPr="00D554E0">
        <w:rPr>
          <w:rFonts w:ascii="Consolas" w:hAnsi="Consolas" w:cstheme="minorHAnsi"/>
          <w:bCs/>
          <w:sz w:val="24"/>
          <w:szCs w:val="24"/>
          <w:lang w:val="en-IN"/>
        </w:rPr>
        <w:t xml:space="preserve">, bub, ins, </w:t>
      </w:r>
      <w:proofErr w:type="spellStart"/>
      <w:r w:rsidRPr="00D554E0">
        <w:rPr>
          <w:rFonts w:ascii="Consolas" w:hAnsi="Consolas" w:cstheme="minorHAnsi"/>
          <w:bCs/>
          <w:sz w:val="24"/>
          <w:szCs w:val="24"/>
          <w:lang w:val="en-IN"/>
        </w:rPr>
        <w:t>mer</w:t>
      </w:r>
      <w:proofErr w:type="spellEnd"/>
      <w:r w:rsidRPr="00D554E0">
        <w:rPr>
          <w:rFonts w:ascii="Consolas" w:hAnsi="Consolas" w:cstheme="minorHAnsi"/>
          <w:bCs/>
          <w:sz w:val="24"/>
          <w:szCs w:val="24"/>
          <w:lang w:val="en-IN"/>
        </w:rPr>
        <w:t>, qui);</w:t>
      </w:r>
    </w:p>
    <w:p w14:paraId="31731BD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
    <w:p w14:paraId="2800B3DF"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 Write to file</w:t>
      </w:r>
    </w:p>
    <w:p w14:paraId="3E012989"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xml:space="preserve">                    </w:t>
      </w:r>
      <w:proofErr w:type="spellStart"/>
      <w:proofErr w:type="gramStart"/>
      <w:r w:rsidRPr="00D554E0">
        <w:rPr>
          <w:rFonts w:ascii="Consolas" w:hAnsi="Consolas" w:cstheme="minorHAnsi"/>
          <w:bCs/>
          <w:sz w:val="24"/>
          <w:szCs w:val="24"/>
          <w:lang w:val="en-IN"/>
        </w:rPr>
        <w:t>writer.write</w:t>
      </w:r>
      <w:proofErr w:type="spellEnd"/>
      <w:proofErr w:type="gramEnd"/>
      <w:r w:rsidRPr="00D554E0">
        <w:rPr>
          <w:rFonts w:ascii="Consolas" w:hAnsi="Consolas" w:cstheme="minorHAnsi"/>
          <w:bCs/>
          <w:sz w:val="24"/>
          <w:szCs w:val="24"/>
          <w:lang w:val="en-IN"/>
        </w:rPr>
        <w:t xml:space="preserve">(size + "," + </w:t>
      </w:r>
      <w:proofErr w:type="spellStart"/>
      <w:r w:rsidRPr="00D554E0">
        <w:rPr>
          <w:rFonts w:ascii="Consolas" w:hAnsi="Consolas" w:cstheme="minorHAnsi"/>
          <w:bCs/>
          <w:sz w:val="24"/>
          <w:szCs w:val="24"/>
          <w:lang w:val="en-IN"/>
        </w:rPr>
        <w:t>sel</w:t>
      </w:r>
      <w:proofErr w:type="spellEnd"/>
      <w:r w:rsidRPr="00D554E0">
        <w:rPr>
          <w:rFonts w:ascii="Consolas" w:hAnsi="Consolas" w:cstheme="minorHAnsi"/>
          <w:bCs/>
          <w:sz w:val="24"/>
          <w:szCs w:val="24"/>
          <w:lang w:val="en-IN"/>
        </w:rPr>
        <w:t xml:space="preserve"> + "," + bub + "," + ins + "," + </w:t>
      </w:r>
      <w:proofErr w:type="spellStart"/>
      <w:r w:rsidRPr="00D554E0">
        <w:rPr>
          <w:rFonts w:ascii="Consolas" w:hAnsi="Consolas" w:cstheme="minorHAnsi"/>
          <w:bCs/>
          <w:sz w:val="24"/>
          <w:szCs w:val="24"/>
          <w:lang w:val="en-IN"/>
        </w:rPr>
        <w:t>mer</w:t>
      </w:r>
      <w:proofErr w:type="spellEnd"/>
      <w:r w:rsidRPr="00D554E0">
        <w:rPr>
          <w:rFonts w:ascii="Consolas" w:hAnsi="Consolas" w:cstheme="minorHAnsi"/>
          <w:bCs/>
          <w:sz w:val="24"/>
          <w:szCs w:val="24"/>
          <w:lang w:val="en-IN"/>
        </w:rPr>
        <w:t xml:space="preserve"> + "," + qui + "\n");</w:t>
      </w:r>
    </w:p>
    <w:p w14:paraId="4DA33719" w14:textId="77777777" w:rsidR="007C3093" w:rsidRPr="00D554E0" w:rsidRDefault="007C3093" w:rsidP="007C3093">
      <w:pPr>
        <w:jc w:val="both"/>
        <w:rPr>
          <w:rFonts w:ascii="Consolas" w:hAnsi="Consolas" w:cstheme="minorHAnsi"/>
          <w:bCs/>
          <w:sz w:val="24"/>
          <w:szCs w:val="24"/>
          <w:lang w:val="en-IN"/>
        </w:rPr>
      </w:pPr>
    </w:p>
    <w:p w14:paraId="09859B1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659C89F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4166A2AD"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197B92AE" w14:textId="77777777" w:rsidR="007C3093" w:rsidRPr="00D554E0" w:rsidRDefault="007C3093" w:rsidP="007C3093">
      <w:pPr>
        <w:jc w:val="both"/>
        <w:rPr>
          <w:rFonts w:ascii="Consolas" w:hAnsi="Consolas" w:cstheme="minorHAnsi"/>
          <w:bCs/>
          <w:sz w:val="24"/>
          <w:szCs w:val="24"/>
          <w:lang w:val="en-IN"/>
        </w:rPr>
      </w:pPr>
      <w:r w:rsidRPr="00D554E0">
        <w:rPr>
          <w:rFonts w:ascii="Consolas" w:hAnsi="Consolas" w:cstheme="minorHAnsi"/>
          <w:bCs/>
          <w:sz w:val="24"/>
          <w:szCs w:val="24"/>
          <w:lang w:val="en-IN"/>
        </w:rPr>
        <w:t>    }</w:t>
      </w:r>
    </w:p>
    <w:p w14:paraId="34B6C9CB" w14:textId="77777777" w:rsidR="009301AD" w:rsidRDefault="007C3093" w:rsidP="009301AD">
      <w:pPr>
        <w:jc w:val="both"/>
        <w:rPr>
          <w:rFonts w:ascii="Consolas" w:hAnsi="Consolas" w:cstheme="minorHAnsi"/>
          <w:bCs/>
          <w:sz w:val="24"/>
          <w:szCs w:val="24"/>
          <w:lang w:val="en-IN"/>
        </w:rPr>
      </w:pPr>
      <w:r w:rsidRPr="00D554E0">
        <w:rPr>
          <w:rFonts w:ascii="Consolas" w:hAnsi="Consolas" w:cstheme="minorHAnsi"/>
          <w:bCs/>
          <w:sz w:val="24"/>
          <w:szCs w:val="24"/>
          <w:lang w:val="en-IN"/>
        </w:rPr>
        <w:t>}</w:t>
      </w:r>
    </w:p>
    <w:p w14:paraId="428E1456" w14:textId="77777777" w:rsidR="00D554E0" w:rsidRDefault="00D554E0" w:rsidP="009301AD">
      <w:pPr>
        <w:jc w:val="both"/>
        <w:rPr>
          <w:rFonts w:ascii="Consolas" w:hAnsi="Consolas" w:cstheme="minorHAnsi"/>
          <w:bCs/>
          <w:sz w:val="24"/>
          <w:szCs w:val="24"/>
          <w:lang w:val="en-IN"/>
        </w:rPr>
      </w:pPr>
    </w:p>
    <w:p w14:paraId="567343B1" w14:textId="77777777" w:rsidR="00D554E0" w:rsidRPr="000A68C5" w:rsidRDefault="00D554E0" w:rsidP="009301AD">
      <w:pPr>
        <w:jc w:val="both"/>
        <w:rPr>
          <w:rFonts w:ascii="Comic Sans MS" w:hAnsi="Comic Sans MS"/>
          <w:bCs/>
          <w:sz w:val="24"/>
          <w:szCs w:val="24"/>
          <w:lang w:val="en-IN"/>
        </w:rPr>
      </w:pPr>
    </w:p>
    <w:p w14:paraId="63684D81" w14:textId="77777777" w:rsidR="009301AD" w:rsidRDefault="009301AD" w:rsidP="009301AD">
      <w:pPr>
        <w:jc w:val="both"/>
        <w:rPr>
          <w:b/>
          <w:sz w:val="24"/>
        </w:rPr>
      </w:pPr>
      <w:r>
        <w:rPr>
          <w:b/>
          <w:sz w:val="24"/>
        </w:rPr>
        <w:t>Observations:</w:t>
      </w:r>
    </w:p>
    <w:p w14:paraId="426BFC62" w14:textId="77777777" w:rsidR="007A62B1" w:rsidRPr="007A62B1" w:rsidRDefault="007A62B1">
      <w:pPr>
        <w:pStyle w:val="ListParagraph"/>
        <w:numPr>
          <w:ilvl w:val="0"/>
          <w:numId w:val="42"/>
        </w:numPr>
        <w:jc w:val="both"/>
        <w:rPr>
          <w:bCs/>
          <w:sz w:val="24"/>
          <w:lang w:val="en-IN"/>
        </w:rPr>
      </w:pPr>
      <w:r w:rsidRPr="007A62B1">
        <w:rPr>
          <w:bCs/>
          <w:sz w:val="24"/>
          <w:lang w:val="en-IN"/>
        </w:rPr>
        <w:t>On random data, Merge and Quick Sort perform best.</w:t>
      </w:r>
    </w:p>
    <w:p w14:paraId="43BE1870" w14:textId="77777777" w:rsidR="007A62B1" w:rsidRPr="007A62B1" w:rsidRDefault="007A62B1">
      <w:pPr>
        <w:pStyle w:val="ListParagraph"/>
        <w:numPr>
          <w:ilvl w:val="0"/>
          <w:numId w:val="42"/>
        </w:numPr>
        <w:jc w:val="both"/>
        <w:rPr>
          <w:bCs/>
          <w:sz w:val="24"/>
          <w:lang w:val="en-IN"/>
        </w:rPr>
      </w:pPr>
      <w:r w:rsidRPr="007A62B1">
        <w:rPr>
          <w:bCs/>
          <w:sz w:val="24"/>
          <w:lang w:val="en-IN"/>
        </w:rPr>
        <w:t>On ascending data, Bubble and Insertion Sort show best-case performance (early exits).</w:t>
      </w:r>
    </w:p>
    <w:p w14:paraId="6EBC5C8C" w14:textId="77777777" w:rsidR="009301AD" w:rsidRPr="007A62B1" w:rsidRDefault="007A62B1">
      <w:pPr>
        <w:pStyle w:val="ListParagraph"/>
        <w:numPr>
          <w:ilvl w:val="0"/>
          <w:numId w:val="42"/>
        </w:numPr>
        <w:jc w:val="both"/>
        <w:rPr>
          <w:bCs/>
          <w:sz w:val="24"/>
          <w:lang w:val="en-IN"/>
        </w:rPr>
      </w:pPr>
      <w:r w:rsidRPr="007A62B1">
        <w:rPr>
          <w:bCs/>
          <w:sz w:val="24"/>
          <w:lang w:val="en-IN"/>
        </w:rPr>
        <w:t>On descending data, Bubble and Insertion Sort show worst-case performance (many swaps).</w:t>
      </w:r>
    </w:p>
    <w:p w14:paraId="4B375B39" w14:textId="77777777" w:rsidR="009301AD" w:rsidRDefault="009301AD" w:rsidP="009301AD">
      <w:pPr>
        <w:jc w:val="both"/>
        <w:rPr>
          <w:b/>
          <w:sz w:val="24"/>
        </w:rPr>
      </w:pPr>
    </w:p>
    <w:p w14:paraId="25B376FF" w14:textId="77777777"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14:paraId="70E8CD94" w14:textId="77777777"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14:paraId="23BC8AD7" w14:textId="77777777" w:rsidTr="0035094D">
        <w:trPr>
          <w:trHeight w:val="12"/>
          <w:jc w:val="center"/>
        </w:trPr>
        <w:tc>
          <w:tcPr>
            <w:tcW w:w="1620" w:type="dxa"/>
            <w:vMerge w:val="restart"/>
            <w:vAlign w:val="center"/>
          </w:tcPr>
          <w:p w14:paraId="2E23A8C5" w14:textId="77777777"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90E46BD" w14:textId="77777777"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14:paraId="744A2CF9" w14:textId="77777777" w:rsidTr="0035094D">
        <w:trPr>
          <w:trHeight w:val="12"/>
          <w:jc w:val="center"/>
        </w:trPr>
        <w:tc>
          <w:tcPr>
            <w:tcW w:w="1620" w:type="dxa"/>
            <w:vMerge/>
            <w:vAlign w:val="center"/>
          </w:tcPr>
          <w:p w14:paraId="13272D34" w14:textId="77777777"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14:paraId="60FDE839"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07C2C5BA"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56281D14"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5BF05E0F"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2F553E77"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14:paraId="1B96A801" w14:textId="77777777" w:rsidTr="0035094D">
        <w:trPr>
          <w:trHeight w:val="12"/>
          <w:jc w:val="center"/>
        </w:trPr>
        <w:tc>
          <w:tcPr>
            <w:tcW w:w="1620" w:type="dxa"/>
            <w:vAlign w:val="center"/>
          </w:tcPr>
          <w:p w14:paraId="5CAC532D"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9FFD5F7"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14:paraId="46C03ECB"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14:paraId="5835D852"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14:paraId="24B8B52E"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14:paraId="5D0B750F"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14:paraId="3E1C4868" w14:textId="77777777" w:rsidTr="0035094D">
        <w:trPr>
          <w:trHeight w:val="12"/>
          <w:jc w:val="center"/>
        </w:trPr>
        <w:tc>
          <w:tcPr>
            <w:tcW w:w="1620" w:type="dxa"/>
            <w:vAlign w:val="center"/>
          </w:tcPr>
          <w:p w14:paraId="7DB7E2E2"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28804F8"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14:paraId="07336428"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14:paraId="5995FFA3"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14:paraId="6A7CF764"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14:paraId="572B95BD"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14:paraId="7E031A22" w14:textId="77777777" w:rsidTr="0035094D">
        <w:trPr>
          <w:trHeight w:val="12"/>
          <w:jc w:val="center"/>
        </w:trPr>
        <w:tc>
          <w:tcPr>
            <w:tcW w:w="1620" w:type="dxa"/>
            <w:vAlign w:val="center"/>
          </w:tcPr>
          <w:p w14:paraId="5E1281F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0710C5D0"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14:paraId="29817150"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14:paraId="65E4DF1B"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14:paraId="184FEED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14:paraId="4D8B8F3E"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14:paraId="59910C18" w14:textId="77777777" w:rsidTr="0035094D">
        <w:trPr>
          <w:trHeight w:val="12"/>
          <w:jc w:val="center"/>
        </w:trPr>
        <w:tc>
          <w:tcPr>
            <w:tcW w:w="1620" w:type="dxa"/>
            <w:vAlign w:val="center"/>
          </w:tcPr>
          <w:p w14:paraId="580E77AC"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E11DBEC"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14:paraId="4E2ECFC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14:paraId="74E6572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14:paraId="43AADDD8"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14:paraId="0D0D7D6A"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14:paraId="1B3C11A0" w14:textId="77777777" w:rsidTr="0035094D">
        <w:trPr>
          <w:trHeight w:val="12"/>
          <w:jc w:val="center"/>
        </w:trPr>
        <w:tc>
          <w:tcPr>
            <w:tcW w:w="1620" w:type="dxa"/>
            <w:vAlign w:val="center"/>
          </w:tcPr>
          <w:p w14:paraId="2C89E49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41132F99"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14:paraId="1815EA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14:paraId="1BBF18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14:paraId="0D08D0E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14:paraId="264409E3"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14:paraId="1750BAF4" w14:textId="77777777" w:rsidTr="003243E3">
        <w:trPr>
          <w:trHeight w:val="12"/>
          <w:jc w:val="center"/>
        </w:trPr>
        <w:tc>
          <w:tcPr>
            <w:tcW w:w="1620" w:type="dxa"/>
            <w:vAlign w:val="center"/>
          </w:tcPr>
          <w:p w14:paraId="6A7CD787" w14:textId="77777777"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52653CEB" w14:textId="77777777" w:rsidR="0035094D" w:rsidRPr="003C2652" w:rsidRDefault="005011CE" w:rsidP="0035094D">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0DEEC46"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531AF84B"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vAlign w:val="center"/>
          </w:tcPr>
          <w:p w14:paraId="4CB43E4C" w14:textId="77777777" w:rsidR="0035094D" w:rsidRPr="003C2652" w:rsidRDefault="00986E72" w:rsidP="003243E3">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39C6B669" w14:textId="77777777" w:rsidR="0035094D" w:rsidRPr="003C2652" w:rsidRDefault="00986E72" w:rsidP="003243E3">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0F20F032" w14:textId="77777777" w:rsidR="009301AD" w:rsidRDefault="009301AD" w:rsidP="009301AD">
      <w:pPr>
        <w:jc w:val="both"/>
        <w:rPr>
          <w:sz w:val="24"/>
        </w:rPr>
      </w:pPr>
    </w:p>
    <w:p w14:paraId="7DAB6190"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55B0D378" w14:textId="77777777" w:rsidTr="00B80416">
        <w:trPr>
          <w:trHeight w:val="12"/>
          <w:jc w:val="center"/>
        </w:trPr>
        <w:tc>
          <w:tcPr>
            <w:tcW w:w="1620" w:type="dxa"/>
            <w:vMerge w:val="restart"/>
            <w:vAlign w:val="center"/>
          </w:tcPr>
          <w:p w14:paraId="32CAC261"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78FE0D3"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14:paraId="49683EA2" w14:textId="77777777" w:rsidTr="00B80416">
        <w:trPr>
          <w:trHeight w:val="12"/>
          <w:jc w:val="center"/>
        </w:trPr>
        <w:tc>
          <w:tcPr>
            <w:tcW w:w="1620" w:type="dxa"/>
            <w:vMerge/>
            <w:vAlign w:val="center"/>
          </w:tcPr>
          <w:p w14:paraId="7BAD941B"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D17D72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26A4E8A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1F7D219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1E7E3AB5"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6B9EE29B"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2B470BC3" w14:textId="77777777" w:rsidTr="00B80416">
        <w:trPr>
          <w:trHeight w:val="12"/>
          <w:jc w:val="center"/>
        </w:trPr>
        <w:tc>
          <w:tcPr>
            <w:tcW w:w="1620" w:type="dxa"/>
            <w:vAlign w:val="center"/>
          </w:tcPr>
          <w:p w14:paraId="3F379D1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392B687"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14:paraId="3E7128D8"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14:paraId="1638AB1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14:paraId="1708ECF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14:paraId="4C77CED8"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14:paraId="2A99C381" w14:textId="77777777" w:rsidTr="00B80416">
        <w:trPr>
          <w:trHeight w:val="12"/>
          <w:jc w:val="center"/>
        </w:trPr>
        <w:tc>
          <w:tcPr>
            <w:tcW w:w="1620" w:type="dxa"/>
            <w:vAlign w:val="center"/>
          </w:tcPr>
          <w:p w14:paraId="5F9B02C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58C60B9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14:paraId="40B8944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14:paraId="041C2BA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14:paraId="47C3555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14:paraId="2BAD18B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14:paraId="7DFC177E" w14:textId="77777777" w:rsidTr="00B80416">
        <w:trPr>
          <w:trHeight w:val="12"/>
          <w:jc w:val="center"/>
        </w:trPr>
        <w:tc>
          <w:tcPr>
            <w:tcW w:w="1620" w:type="dxa"/>
            <w:vAlign w:val="center"/>
          </w:tcPr>
          <w:p w14:paraId="67EDE6FB"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2CC31116"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14:paraId="5273540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14:paraId="2D6B84FC"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14:paraId="10D9755E"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14:paraId="0178450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14:paraId="03DC09B3" w14:textId="77777777" w:rsidTr="00B80416">
        <w:trPr>
          <w:trHeight w:val="12"/>
          <w:jc w:val="center"/>
        </w:trPr>
        <w:tc>
          <w:tcPr>
            <w:tcW w:w="1620" w:type="dxa"/>
            <w:vAlign w:val="center"/>
          </w:tcPr>
          <w:p w14:paraId="4B1E3EB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62583D0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14:paraId="6E2B2EB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14:paraId="09ACA45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14:paraId="3F28459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14:paraId="070271FF"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14:paraId="653354C1" w14:textId="77777777" w:rsidTr="00B80416">
        <w:trPr>
          <w:trHeight w:val="12"/>
          <w:jc w:val="center"/>
        </w:trPr>
        <w:tc>
          <w:tcPr>
            <w:tcW w:w="1620" w:type="dxa"/>
            <w:vAlign w:val="center"/>
          </w:tcPr>
          <w:p w14:paraId="2B6CC52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06D39088"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14:paraId="7D5C6973"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14:paraId="5D465BE2"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14:paraId="6F3FD7B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14:paraId="7F43C040"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14:paraId="47454395" w14:textId="77777777" w:rsidTr="009C0ED2">
        <w:trPr>
          <w:trHeight w:val="12"/>
          <w:jc w:val="center"/>
        </w:trPr>
        <w:tc>
          <w:tcPr>
            <w:tcW w:w="1620" w:type="dxa"/>
            <w:vAlign w:val="center"/>
          </w:tcPr>
          <w:p w14:paraId="7D47538A" w14:textId="77777777"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345CD6C3" w14:textId="77777777" w:rsidR="004017EB" w:rsidRPr="003C2652" w:rsidRDefault="004017EB" w:rsidP="004017EB">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68A7B39B"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14:paraId="04A22711"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vAlign w:val="center"/>
          </w:tcPr>
          <w:p w14:paraId="5BC15DEA" w14:textId="77777777" w:rsidR="004017EB" w:rsidRPr="003C2652" w:rsidRDefault="004017EB" w:rsidP="009C0ED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243CB054" w14:textId="77777777" w:rsidR="004017EB" w:rsidRPr="003C2652" w:rsidRDefault="004017EB" w:rsidP="009C0ED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473E8664" w14:textId="77777777" w:rsidR="00A25343" w:rsidRDefault="00A25343" w:rsidP="009301AD">
      <w:pPr>
        <w:jc w:val="both"/>
        <w:rPr>
          <w:sz w:val="24"/>
        </w:rPr>
      </w:pPr>
    </w:p>
    <w:p w14:paraId="44B68D4F" w14:textId="77777777" w:rsidR="005509E9" w:rsidRDefault="005509E9" w:rsidP="009301AD">
      <w:pPr>
        <w:jc w:val="both"/>
        <w:rPr>
          <w:sz w:val="24"/>
        </w:rPr>
      </w:pPr>
    </w:p>
    <w:p w14:paraId="454660E2" w14:textId="77777777" w:rsidR="00D554E0" w:rsidRDefault="00D554E0" w:rsidP="009301AD">
      <w:pPr>
        <w:jc w:val="both"/>
        <w:rPr>
          <w:sz w:val="24"/>
        </w:rPr>
      </w:pPr>
    </w:p>
    <w:p w14:paraId="60E84794" w14:textId="77777777" w:rsidR="00D554E0" w:rsidRDefault="00D554E0" w:rsidP="009301AD">
      <w:pPr>
        <w:jc w:val="both"/>
        <w:rPr>
          <w:sz w:val="24"/>
        </w:rPr>
      </w:pPr>
    </w:p>
    <w:p w14:paraId="37D75D48" w14:textId="77777777" w:rsidR="00D554E0" w:rsidRDefault="00D554E0"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4ACEA12D" w14:textId="77777777" w:rsidTr="00B80416">
        <w:trPr>
          <w:trHeight w:val="12"/>
          <w:jc w:val="center"/>
        </w:trPr>
        <w:tc>
          <w:tcPr>
            <w:tcW w:w="1620" w:type="dxa"/>
            <w:vMerge w:val="restart"/>
            <w:vAlign w:val="center"/>
          </w:tcPr>
          <w:p w14:paraId="2A57E784"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0959884D"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14:paraId="2FF4BC39" w14:textId="77777777" w:rsidTr="00B80416">
        <w:trPr>
          <w:trHeight w:val="12"/>
          <w:jc w:val="center"/>
        </w:trPr>
        <w:tc>
          <w:tcPr>
            <w:tcW w:w="1620" w:type="dxa"/>
            <w:vMerge/>
            <w:vAlign w:val="center"/>
          </w:tcPr>
          <w:p w14:paraId="740A25D1"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459C76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4343734A"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0DAAB28E"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6890AEC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118ED7A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480E434B" w14:textId="77777777" w:rsidTr="00B80416">
        <w:trPr>
          <w:trHeight w:val="12"/>
          <w:jc w:val="center"/>
        </w:trPr>
        <w:tc>
          <w:tcPr>
            <w:tcW w:w="1620" w:type="dxa"/>
            <w:vAlign w:val="center"/>
          </w:tcPr>
          <w:p w14:paraId="5AE5AF45"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3881DEB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14:paraId="694A7EA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14:paraId="69E9BAE3"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14:paraId="46B377B9"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14:paraId="6E04C534"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14:paraId="08476DB4" w14:textId="77777777" w:rsidTr="00B80416">
        <w:trPr>
          <w:trHeight w:val="12"/>
          <w:jc w:val="center"/>
        </w:trPr>
        <w:tc>
          <w:tcPr>
            <w:tcW w:w="1620" w:type="dxa"/>
            <w:vAlign w:val="center"/>
          </w:tcPr>
          <w:p w14:paraId="66386132"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BF5A9E9"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14:paraId="3A8414F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14:paraId="7824AF2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14:paraId="32605531"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14:paraId="34B1138A"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14:paraId="7480A323" w14:textId="77777777" w:rsidTr="00B80416">
        <w:trPr>
          <w:trHeight w:val="12"/>
          <w:jc w:val="center"/>
        </w:trPr>
        <w:tc>
          <w:tcPr>
            <w:tcW w:w="1620" w:type="dxa"/>
            <w:vAlign w:val="center"/>
          </w:tcPr>
          <w:p w14:paraId="37483A5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68F27B3C"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14:paraId="396E9B0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14:paraId="633DC9B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14:paraId="54701C1D"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14:paraId="6BF36BEF"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14:paraId="16439B45" w14:textId="77777777" w:rsidTr="00B80416">
        <w:trPr>
          <w:trHeight w:val="12"/>
          <w:jc w:val="center"/>
        </w:trPr>
        <w:tc>
          <w:tcPr>
            <w:tcW w:w="1620" w:type="dxa"/>
            <w:vAlign w:val="center"/>
          </w:tcPr>
          <w:p w14:paraId="05FF648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1C0A81F"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14:paraId="46FE8A9F"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14:paraId="2E18DC0A"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14:paraId="0ABE4327"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14:paraId="4022E8A3"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14:paraId="169E35F8" w14:textId="77777777" w:rsidTr="00B80416">
        <w:trPr>
          <w:trHeight w:val="12"/>
          <w:jc w:val="center"/>
        </w:trPr>
        <w:tc>
          <w:tcPr>
            <w:tcW w:w="1620" w:type="dxa"/>
            <w:vAlign w:val="center"/>
          </w:tcPr>
          <w:p w14:paraId="3AA868AE"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69C4A10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14:paraId="376307ED"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14:paraId="6D33DC4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14:paraId="799646B6"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14:paraId="1523B9DE"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14:paraId="54AED61A" w14:textId="77777777" w:rsidTr="009C0ED2">
        <w:trPr>
          <w:trHeight w:val="12"/>
          <w:jc w:val="center"/>
        </w:trPr>
        <w:tc>
          <w:tcPr>
            <w:tcW w:w="1620" w:type="dxa"/>
            <w:vAlign w:val="center"/>
          </w:tcPr>
          <w:p w14:paraId="4E892709" w14:textId="77777777"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7EAB6A1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112152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7DC24B83"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vAlign w:val="center"/>
          </w:tcPr>
          <w:p w14:paraId="21D7D255" w14:textId="77777777" w:rsidR="005A1B51" w:rsidRPr="003C2652" w:rsidRDefault="005A1B51" w:rsidP="009C0ED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6FACD686"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14:paraId="5258945D" w14:textId="77777777" w:rsidR="00A25343" w:rsidRDefault="00A25343" w:rsidP="009301AD">
      <w:pPr>
        <w:jc w:val="both"/>
        <w:rPr>
          <w:sz w:val="24"/>
        </w:rPr>
      </w:pPr>
    </w:p>
    <w:p w14:paraId="2B40835C" w14:textId="77777777" w:rsidR="00A25343" w:rsidRDefault="00A25343" w:rsidP="009301AD">
      <w:pPr>
        <w:jc w:val="both"/>
        <w:rPr>
          <w:sz w:val="24"/>
        </w:rPr>
      </w:pPr>
    </w:p>
    <w:p w14:paraId="0E3807B7" w14:textId="77777777" w:rsidR="005509E9" w:rsidRDefault="005509E9" w:rsidP="009301AD">
      <w:pPr>
        <w:jc w:val="both"/>
        <w:rPr>
          <w:sz w:val="24"/>
        </w:rPr>
      </w:pPr>
    </w:p>
    <w:p w14:paraId="168CA112" w14:textId="77777777" w:rsidR="009301AD" w:rsidRDefault="009301AD" w:rsidP="009301AD">
      <w:pPr>
        <w:jc w:val="both"/>
        <w:rPr>
          <w:b/>
          <w:bCs/>
          <w:sz w:val="24"/>
          <w:szCs w:val="24"/>
        </w:rPr>
      </w:pPr>
      <w:r w:rsidRPr="00464471">
        <w:rPr>
          <w:b/>
          <w:bCs/>
          <w:sz w:val="24"/>
          <w:szCs w:val="24"/>
        </w:rPr>
        <w:t>Chart:</w:t>
      </w:r>
    </w:p>
    <w:p w14:paraId="2C0BDBC0" w14:textId="77777777" w:rsidR="006E1604" w:rsidRPr="00464471" w:rsidRDefault="006E1604" w:rsidP="009301AD">
      <w:pPr>
        <w:jc w:val="both"/>
        <w:rPr>
          <w:b/>
          <w:bCs/>
          <w:sz w:val="24"/>
          <w:szCs w:val="24"/>
        </w:rPr>
      </w:pPr>
    </w:p>
    <w:p w14:paraId="57078331" w14:textId="2A8F184B" w:rsidR="006E1604" w:rsidRDefault="0007644B" w:rsidP="006E1604">
      <w:pPr>
        <w:jc w:val="both"/>
        <w:rPr>
          <w:b/>
          <w:sz w:val="24"/>
        </w:rPr>
      </w:pPr>
      <w:r>
        <w:rPr>
          <w:noProof/>
        </w:rPr>
        <w:drawing>
          <wp:anchor distT="0" distB="0" distL="114300" distR="114300" simplePos="0" relativeHeight="251660800" behindDoc="0" locked="0" layoutInCell="1" allowOverlap="1" wp14:anchorId="0706445B" wp14:editId="316E5531">
            <wp:simplePos x="0" y="0"/>
            <wp:positionH relativeFrom="column">
              <wp:posOffset>1905</wp:posOffset>
            </wp:positionH>
            <wp:positionV relativeFrom="paragraph">
              <wp:posOffset>312615</wp:posOffset>
            </wp:positionV>
            <wp:extent cx="6011545" cy="3574415"/>
            <wp:effectExtent l="0" t="0" r="0" b="0"/>
            <wp:wrapTopAndBottom/>
            <wp:docPr id="129568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r w:rsidR="006E1604">
        <w:rPr>
          <w:b/>
          <w:sz w:val="24"/>
        </w:rPr>
        <w:t>Chart for Random Data:</w:t>
      </w:r>
    </w:p>
    <w:p w14:paraId="5640D78D" w14:textId="4E799D29" w:rsidR="006E1604" w:rsidRDefault="006E1604" w:rsidP="006E1604">
      <w:pPr>
        <w:jc w:val="both"/>
        <w:rPr>
          <w:b/>
          <w:sz w:val="24"/>
        </w:rPr>
      </w:pPr>
    </w:p>
    <w:p w14:paraId="5B83AC5F" w14:textId="6578ACB9" w:rsidR="004B0BAD" w:rsidRDefault="000960D4" w:rsidP="004B0BAD">
      <w:pPr>
        <w:suppressAutoHyphens w:val="0"/>
        <w:rPr>
          <w:b/>
          <w:sz w:val="24"/>
        </w:rPr>
      </w:pPr>
      <w:r>
        <w:rPr>
          <w:b/>
          <w:sz w:val="24"/>
        </w:rPr>
        <w:br w:type="page"/>
      </w:r>
    </w:p>
    <w:p w14:paraId="09798306" w14:textId="5F938D72" w:rsidR="006E1604" w:rsidRDefault="00BD4D61" w:rsidP="004B0BAD">
      <w:pPr>
        <w:suppressAutoHyphens w:val="0"/>
        <w:rPr>
          <w:b/>
          <w:sz w:val="24"/>
        </w:rPr>
      </w:pPr>
      <w:r>
        <w:rPr>
          <w:noProof/>
        </w:rPr>
        <w:lastRenderedPageBreak/>
        <w:drawing>
          <wp:anchor distT="0" distB="0" distL="114300" distR="114300" simplePos="0" relativeHeight="251662848" behindDoc="0" locked="0" layoutInCell="1" allowOverlap="1" wp14:anchorId="741B8076" wp14:editId="70C707FF">
            <wp:simplePos x="0" y="0"/>
            <wp:positionH relativeFrom="column">
              <wp:posOffset>1905</wp:posOffset>
            </wp:positionH>
            <wp:positionV relativeFrom="paragraph">
              <wp:posOffset>254830</wp:posOffset>
            </wp:positionV>
            <wp:extent cx="6011545" cy="3574415"/>
            <wp:effectExtent l="0" t="0" r="0" b="0"/>
            <wp:wrapTopAndBottom/>
            <wp:docPr id="176009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r w:rsidR="006E1604">
        <w:rPr>
          <w:b/>
          <w:sz w:val="24"/>
        </w:rPr>
        <w:t>Chart for Ascending Order Sorted Data:</w:t>
      </w:r>
    </w:p>
    <w:p w14:paraId="15A43E38" w14:textId="4A72067B" w:rsidR="006E1604" w:rsidRDefault="006E1604" w:rsidP="006E1604">
      <w:pPr>
        <w:jc w:val="both"/>
        <w:rPr>
          <w:b/>
          <w:sz w:val="24"/>
        </w:rPr>
      </w:pPr>
    </w:p>
    <w:p w14:paraId="71D87F15" w14:textId="4B5D9114" w:rsidR="0007644B" w:rsidRDefault="0007644B" w:rsidP="006E1604">
      <w:pPr>
        <w:jc w:val="both"/>
        <w:rPr>
          <w:b/>
          <w:sz w:val="24"/>
        </w:rPr>
      </w:pPr>
    </w:p>
    <w:p w14:paraId="319D0E6C" w14:textId="3AA63ECF" w:rsidR="00BD4D61" w:rsidRDefault="00BD4D61" w:rsidP="009301AD">
      <w:pPr>
        <w:jc w:val="both"/>
        <w:rPr>
          <w:b/>
          <w:sz w:val="24"/>
        </w:rPr>
      </w:pPr>
      <w:r>
        <w:rPr>
          <w:noProof/>
        </w:rPr>
        <w:drawing>
          <wp:anchor distT="0" distB="0" distL="114300" distR="114300" simplePos="0" relativeHeight="251664896" behindDoc="0" locked="0" layoutInCell="1" allowOverlap="1" wp14:anchorId="28218C5B" wp14:editId="1E8AC19E">
            <wp:simplePos x="0" y="0"/>
            <wp:positionH relativeFrom="column">
              <wp:posOffset>1905</wp:posOffset>
            </wp:positionH>
            <wp:positionV relativeFrom="paragraph">
              <wp:posOffset>219026</wp:posOffset>
            </wp:positionV>
            <wp:extent cx="6011545" cy="3574415"/>
            <wp:effectExtent l="0" t="0" r="0" b="0"/>
            <wp:wrapTopAndBottom/>
            <wp:docPr id="1189151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r w:rsidR="006E1604">
        <w:rPr>
          <w:b/>
          <w:sz w:val="24"/>
        </w:rPr>
        <w:t>Chart for Descending Order Sorted Data:</w:t>
      </w:r>
    </w:p>
    <w:p w14:paraId="0CAAA178" w14:textId="77777777" w:rsidR="00BD4D61" w:rsidRDefault="00BD4D61" w:rsidP="009301AD">
      <w:pPr>
        <w:jc w:val="both"/>
        <w:rPr>
          <w:b/>
          <w:sz w:val="24"/>
        </w:rPr>
      </w:pPr>
    </w:p>
    <w:p w14:paraId="33ABE5A5" w14:textId="77777777" w:rsidR="009301AD" w:rsidRDefault="0035094D" w:rsidP="009301AD">
      <w:pPr>
        <w:jc w:val="both"/>
      </w:pPr>
      <w:r>
        <w:rPr>
          <w:b/>
          <w:sz w:val="24"/>
        </w:rPr>
        <w:t>Conclusion:</w:t>
      </w:r>
    </w:p>
    <w:p w14:paraId="6495AE9A" w14:textId="77777777" w:rsidR="009301AD" w:rsidRDefault="009301AD" w:rsidP="009301AD">
      <w:pPr>
        <w:jc w:val="both"/>
        <w:rPr>
          <w:b/>
          <w:sz w:val="24"/>
        </w:rPr>
      </w:pPr>
    </w:p>
    <w:p w14:paraId="5D58249B"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Merge Sort and Quick Sort are the most efficient for large random data (</w:t>
      </w:r>
      <w:proofErr w:type="gramStart"/>
      <w:r w:rsidRPr="007A62B1">
        <w:rPr>
          <w:bCs/>
          <w:sz w:val="24"/>
          <w:szCs w:val="24"/>
          <w:lang w:val="en-IN"/>
        </w:rPr>
        <w:t>O(</w:t>
      </w:r>
      <w:proofErr w:type="gramEnd"/>
      <w:r w:rsidRPr="007A62B1">
        <w:rPr>
          <w:bCs/>
          <w:sz w:val="24"/>
          <w:szCs w:val="24"/>
          <w:lang w:val="en-IN"/>
        </w:rPr>
        <w:t>n log n)).</w:t>
      </w:r>
    </w:p>
    <w:p w14:paraId="19814645"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Bubble and Insertion Sort are inefficient on large or descending data (O(n²)), but good on nearly sorted data.</w:t>
      </w:r>
    </w:p>
    <w:p w14:paraId="0F71977E" w14:textId="77777777" w:rsidR="009301AD" w:rsidRPr="006E1604" w:rsidRDefault="007A62B1">
      <w:pPr>
        <w:pStyle w:val="ListParagraph"/>
        <w:numPr>
          <w:ilvl w:val="0"/>
          <w:numId w:val="42"/>
        </w:numPr>
        <w:jc w:val="both"/>
        <w:rPr>
          <w:bCs/>
          <w:sz w:val="24"/>
          <w:szCs w:val="24"/>
          <w:lang w:val="en-IN"/>
        </w:rPr>
      </w:pPr>
      <w:r w:rsidRPr="007A62B1">
        <w:rPr>
          <w:bCs/>
          <w:sz w:val="24"/>
          <w:szCs w:val="24"/>
          <w:lang w:val="en-IN"/>
        </w:rPr>
        <w:t>Selection Sort consistently performs the same (O(n²)), regardless of input order.</w:t>
      </w:r>
    </w:p>
    <w:p w14:paraId="2CB1475B" w14:textId="77777777" w:rsidR="00D554E0" w:rsidRDefault="00D554E0" w:rsidP="009301AD">
      <w:pPr>
        <w:jc w:val="both"/>
        <w:rPr>
          <w:b/>
          <w:sz w:val="24"/>
        </w:rPr>
      </w:pPr>
    </w:p>
    <w:p w14:paraId="4A38A5DB" w14:textId="77777777" w:rsidR="009301AD" w:rsidRDefault="009301AD" w:rsidP="00150555">
      <w:pPr>
        <w:jc w:val="both"/>
      </w:pPr>
      <w:r>
        <w:rPr>
          <w:b/>
          <w:sz w:val="24"/>
        </w:rPr>
        <w:lastRenderedPageBreak/>
        <w:t xml:space="preserve">Quiz: </w:t>
      </w:r>
    </w:p>
    <w:p w14:paraId="7A3F920E" w14:textId="77777777" w:rsidR="009301AD" w:rsidRPr="00713CAF" w:rsidRDefault="0035094D" w:rsidP="00150555">
      <w:pPr>
        <w:numPr>
          <w:ilvl w:val="0"/>
          <w:numId w:val="14"/>
        </w:numPr>
        <w:jc w:val="both"/>
        <w:rPr>
          <w:b/>
          <w:bCs/>
        </w:rPr>
      </w:pPr>
      <w:r w:rsidRPr="00713CAF">
        <w:rPr>
          <w:b/>
          <w:bCs/>
          <w:sz w:val="24"/>
        </w:rPr>
        <w:t>Which sorting function execute faster (has small steps count) in case of ascending order sorted data?</w:t>
      </w:r>
    </w:p>
    <w:p w14:paraId="73D31892" w14:textId="77777777" w:rsidR="009301AD" w:rsidRPr="00295A58" w:rsidRDefault="009301AD" w:rsidP="00150555">
      <w:pPr>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14:paraId="0462920D" w14:textId="77777777" w:rsidR="009301AD" w:rsidRDefault="009301AD" w:rsidP="00150555">
      <w:pPr>
        <w:jc w:val="both"/>
        <w:rPr>
          <w:sz w:val="24"/>
        </w:rPr>
      </w:pPr>
    </w:p>
    <w:p w14:paraId="5489BDAF"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descending order sorted data?</w:t>
      </w:r>
    </w:p>
    <w:p w14:paraId="433ECEEC" w14:textId="77777777" w:rsidR="0035094D" w:rsidRDefault="0035094D" w:rsidP="00150555">
      <w:pPr>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xml:space="preserve">) steps regardless of the data order, while others like Bubble and Insertion degrade to </w:t>
      </w:r>
      <w:proofErr w:type="gramStart"/>
      <w:r w:rsidR="00295A58"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14:paraId="5B95003C" w14:textId="77777777" w:rsidR="009301AD" w:rsidRDefault="009301AD" w:rsidP="00150555">
      <w:pPr>
        <w:jc w:val="both"/>
        <w:rPr>
          <w:b/>
          <w:bCs/>
          <w:sz w:val="24"/>
        </w:rPr>
      </w:pPr>
    </w:p>
    <w:p w14:paraId="7E36E917"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random data?</w:t>
      </w:r>
    </w:p>
    <w:p w14:paraId="1B991BC2" w14:textId="77777777" w:rsidR="001544D4" w:rsidRDefault="0035094D" w:rsidP="00150555">
      <w:pPr>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14:paraId="5BCA9374" w14:textId="77777777" w:rsidR="001544D4" w:rsidRPr="0008680F" w:rsidRDefault="001544D4" w:rsidP="00150555">
      <w:pPr>
        <w:jc w:val="both"/>
        <w:rPr>
          <w:b/>
          <w:bCs/>
          <w:sz w:val="24"/>
        </w:rPr>
      </w:pPr>
    </w:p>
    <w:p w14:paraId="0587A8E7" w14:textId="77777777" w:rsidR="0035094D" w:rsidRPr="00713CAF" w:rsidRDefault="0035094D" w:rsidP="00150555">
      <w:pPr>
        <w:numPr>
          <w:ilvl w:val="0"/>
          <w:numId w:val="14"/>
        </w:numPr>
        <w:jc w:val="both"/>
        <w:rPr>
          <w:b/>
          <w:bCs/>
        </w:rPr>
      </w:pPr>
      <w:r w:rsidRPr="00713CAF">
        <w:rPr>
          <w:b/>
          <w:bCs/>
          <w:sz w:val="24"/>
        </w:rPr>
        <w:t>On what kind of data, the best case of Bubble sort occurs?</w:t>
      </w:r>
    </w:p>
    <w:p w14:paraId="40675EA4" w14:textId="77777777" w:rsidR="0035094D" w:rsidRPr="0008680F" w:rsidRDefault="0035094D" w:rsidP="00150555">
      <w:pPr>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14:paraId="58A6804F" w14:textId="77777777" w:rsidR="0035094D" w:rsidRDefault="0035094D" w:rsidP="00150555">
      <w:pPr>
        <w:jc w:val="both"/>
        <w:rPr>
          <w:b/>
          <w:bCs/>
          <w:sz w:val="24"/>
        </w:rPr>
      </w:pPr>
    </w:p>
    <w:p w14:paraId="06954286" w14:textId="77777777" w:rsidR="0035094D" w:rsidRPr="00713CAF" w:rsidRDefault="0035094D" w:rsidP="00150555">
      <w:pPr>
        <w:numPr>
          <w:ilvl w:val="0"/>
          <w:numId w:val="14"/>
        </w:numPr>
        <w:jc w:val="both"/>
        <w:rPr>
          <w:b/>
          <w:bCs/>
        </w:rPr>
      </w:pPr>
      <w:r w:rsidRPr="00713CAF">
        <w:rPr>
          <w:b/>
          <w:bCs/>
          <w:sz w:val="24"/>
        </w:rPr>
        <w:t>On what kind of data, the worst case of Bubble sort occurs?</w:t>
      </w:r>
    </w:p>
    <w:p w14:paraId="2725D0C5" w14:textId="77777777" w:rsidR="0035094D" w:rsidRPr="005759FC" w:rsidRDefault="0035094D" w:rsidP="00150555">
      <w:pPr>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proofErr w:type="gramStart"/>
      <w:r w:rsidR="005759FC"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14:paraId="70C6D0FB" w14:textId="77777777" w:rsidR="009301AD" w:rsidRDefault="009301AD" w:rsidP="00150555">
      <w:pPr>
        <w:jc w:val="both"/>
        <w:rPr>
          <w:sz w:val="24"/>
        </w:rPr>
      </w:pPr>
    </w:p>
    <w:p w14:paraId="29682228" w14:textId="77777777" w:rsidR="004B0BAD" w:rsidRDefault="004B0BAD" w:rsidP="00150555">
      <w:pPr>
        <w:jc w:val="both"/>
        <w:rPr>
          <w:sz w:val="24"/>
        </w:rPr>
      </w:pPr>
    </w:p>
    <w:p w14:paraId="164C2EF6" w14:textId="77777777" w:rsidR="0035094D" w:rsidRPr="00713CAF" w:rsidRDefault="0035094D" w:rsidP="00150555">
      <w:pPr>
        <w:numPr>
          <w:ilvl w:val="0"/>
          <w:numId w:val="14"/>
        </w:numPr>
        <w:jc w:val="both"/>
        <w:rPr>
          <w:b/>
          <w:bCs/>
        </w:rPr>
      </w:pPr>
      <w:r w:rsidRPr="00713CAF">
        <w:rPr>
          <w:b/>
          <w:bCs/>
          <w:sz w:val="24"/>
        </w:rPr>
        <w:t>On what kind of data, the best case of Quick sort occurs?</w:t>
      </w:r>
    </w:p>
    <w:p w14:paraId="03B25DED" w14:textId="77777777" w:rsidR="0035094D" w:rsidRPr="0008680F" w:rsidRDefault="0035094D" w:rsidP="00150555">
      <w:pPr>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14:paraId="6CC9F64E" w14:textId="77777777" w:rsidR="007B0A12" w:rsidRDefault="007B0A12" w:rsidP="00150555">
      <w:pPr>
        <w:jc w:val="both"/>
        <w:rPr>
          <w:sz w:val="24"/>
        </w:rPr>
      </w:pPr>
    </w:p>
    <w:p w14:paraId="1AFB0ACB" w14:textId="77777777" w:rsidR="007B0A12" w:rsidRPr="00713CAF" w:rsidRDefault="007B0A12" w:rsidP="00150555">
      <w:pPr>
        <w:numPr>
          <w:ilvl w:val="0"/>
          <w:numId w:val="14"/>
        </w:numPr>
        <w:jc w:val="both"/>
        <w:rPr>
          <w:b/>
          <w:bCs/>
        </w:rPr>
      </w:pPr>
      <w:r w:rsidRPr="00713CAF">
        <w:rPr>
          <w:b/>
          <w:bCs/>
          <w:sz w:val="24"/>
        </w:rPr>
        <w:t>On what kind of data, the worst case of Quick sort occurs?</w:t>
      </w:r>
    </w:p>
    <w:p w14:paraId="2BD9DC59" w14:textId="77777777" w:rsidR="007B0A12" w:rsidRPr="0008680F" w:rsidRDefault="007B0A12" w:rsidP="00150555">
      <w:pPr>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proofErr w:type="gramStart"/>
      <w:r w:rsidR="00537D37"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14:paraId="5FE70A90" w14:textId="77777777" w:rsidR="007B0A12" w:rsidRDefault="007B0A12" w:rsidP="00150555">
      <w:pPr>
        <w:jc w:val="both"/>
        <w:rPr>
          <w:sz w:val="24"/>
        </w:rPr>
      </w:pPr>
    </w:p>
    <w:p w14:paraId="3D8D140C" w14:textId="77777777" w:rsidR="007D5547" w:rsidRPr="00713CAF" w:rsidRDefault="007D5547" w:rsidP="00150555">
      <w:pPr>
        <w:numPr>
          <w:ilvl w:val="0"/>
          <w:numId w:val="14"/>
        </w:numPr>
        <w:jc w:val="both"/>
        <w:rPr>
          <w:b/>
          <w:bCs/>
        </w:rPr>
      </w:pPr>
      <w:r w:rsidRPr="00713CAF">
        <w:rPr>
          <w:b/>
          <w:bCs/>
          <w:sz w:val="24"/>
        </w:rPr>
        <w:t>Which sorting algorithms are in-place sorting algorithms?</w:t>
      </w:r>
    </w:p>
    <w:p w14:paraId="6846F31D" w14:textId="77777777" w:rsidR="007D5547" w:rsidRPr="00E2537E" w:rsidRDefault="007D5547" w:rsidP="00150555">
      <w:pPr>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14:paraId="04E988D0" w14:textId="77777777" w:rsidR="007D5547" w:rsidRDefault="007D5547" w:rsidP="00150555">
      <w:pPr>
        <w:jc w:val="both"/>
        <w:rPr>
          <w:sz w:val="24"/>
        </w:rPr>
      </w:pPr>
    </w:p>
    <w:p w14:paraId="0E324EE9" w14:textId="77777777" w:rsidR="007D5547" w:rsidRPr="00713CAF" w:rsidRDefault="007D5547" w:rsidP="00150555">
      <w:pPr>
        <w:numPr>
          <w:ilvl w:val="0"/>
          <w:numId w:val="14"/>
        </w:numPr>
        <w:jc w:val="both"/>
        <w:rPr>
          <w:b/>
          <w:bCs/>
        </w:rPr>
      </w:pPr>
      <w:r w:rsidRPr="00713CAF">
        <w:rPr>
          <w:b/>
          <w:bCs/>
          <w:sz w:val="24"/>
        </w:rPr>
        <w:t>Which sorting algorithms are stable sorting algorithms?</w:t>
      </w:r>
    </w:p>
    <w:p w14:paraId="3B09EEBA" w14:textId="77777777" w:rsidR="007D5547" w:rsidRPr="0008680F" w:rsidRDefault="007D5547" w:rsidP="00150555">
      <w:pPr>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14:paraId="07182440" w14:textId="77777777" w:rsidR="007D5547" w:rsidRDefault="007D5547" w:rsidP="009301AD">
      <w:pPr>
        <w:jc w:val="both"/>
        <w:rPr>
          <w:sz w:val="24"/>
        </w:rPr>
      </w:pPr>
    </w:p>
    <w:p w14:paraId="44335416" w14:textId="77777777" w:rsidR="009301AD" w:rsidRPr="0008680F" w:rsidRDefault="009301AD" w:rsidP="009301AD">
      <w:pPr>
        <w:jc w:val="both"/>
        <w:rPr>
          <w:sz w:val="24"/>
        </w:rPr>
      </w:pPr>
    </w:p>
    <w:p w14:paraId="002DA99C" w14:textId="77777777" w:rsidR="009301AD" w:rsidRDefault="009301AD" w:rsidP="009301AD">
      <w:pPr>
        <w:pStyle w:val="Heading1"/>
        <w:spacing w:line="276" w:lineRule="auto"/>
        <w:ind w:left="0" w:firstLine="0"/>
        <w:rPr>
          <w:bCs w:val="0"/>
          <w:sz w:val="24"/>
        </w:rPr>
      </w:pPr>
      <w:r>
        <w:rPr>
          <w:bCs w:val="0"/>
          <w:sz w:val="24"/>
        </w:rPr>
        <w:t xml:space="preserve">Suggested Reference: </w:t>
      </w:r>
    </w:p>
    <w:p w14:paraId="72D08270" w14:textId="77777777" w:rsidR="009301AD" w:rsidRDefault="009301AD">
      <w:pPr>
        <w:pStyle w:val="Heading1"/>
        <w:numPr>
          <w:ilvl w:val="3"/>
          <w:numId w:val="1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428E871" w14:textId="77777777" w:rsidR="009301AD" w:rsidRDefault="009301AD">
      <w:pPr>
        <w:pStyle w:val="Heading1"/>
        <w:numPr>
          <w:ilvl w:val="3"/>
          <w:numId w:val="1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06A1289" w14:textId="77777777" w:rsidR="009301AD" w:rsidRDefault="009301AD" w:rsidP="009301AD">
      <w:pPr>
        <w:pStyle w:val="Heading1"/>
        <w:spacing w:line="276" w:lineRule="auto"/>
        <w:jc w:val="both"/>
        <w:rPr>
          <w:b w:val="0"/>
          <w:bCs w:val="0"/>
          <w:sz w:val="24"/>
          <w:szCs w:val="24"/>
        </w:rPr>
      </w:pPr>
    </w:p>
    <w:p w14:paraId="305609A8" w14:textId="77777777" w:rsidR="00601B60" w:rsidRDefault="009301AD" w:rsidP="00601B60">
      <w:pPr>
        <w:pStyle w:val="Heading1"/>
        <w:spacing w:line="276" w:lineRule="auto"/>
        <w:ind w:left="0" w:firstLine="0"/>
        <w:rPr>
          <w:bCs w:val="0"/>
          <w:sz w:val="24"/>
        </w:rPr>
      </w:pPr>
      <w:r>
        <w:rPr>
          <w:bCs w:val="0"/>
          <w:sz w:val="24"/>
        </w:rPr>
        <w:t>References used by the students:</w:t>
      </w:r>
    </w:p>
    <w:p w14:paraId="4372D7DB" w14:textId="77777777" w:rsidR="00F859AD" w:rsidRDefault="00601B60" w:rsidP="00F859AD">
      <w:pPr>
        <w:pStyle w:val="Heading1"/>
        <w:numPr>
          <w:ilvl w:val="6"/>
          <w:numId w:val="14"/>
        </w:numPr>
        <w:spacing w:line="276" w:lineRule="auto"/>
        <w:ind w:left="0" w:firstLine="0"/>
      </w:pPr>
      <w:r w:rsidRPr="00F859AD">
        <w:rPr>
          <w:b w:val="0"/>
          <w:bCs w:val="0"/>
          <w:sz w:val="24"/>
          <w:szCs w:val="24"/>
        </w:rPr>
        <w:t xml:space="preserve">"Introduction to Algorithms" by Thomas H. </w:t>
      </w:r>
      <w:proofErr w:type="spellStart"/>
      <w:r w:rsidRPr="00F859AD">
        <w:rPr>
          <w:b w:val="0"/>
          <w:bCs w:val="0"/>
          <w:sz w:val="24"/>
          <w:szCs w:val="24"/>
        </w:rPr>
        <w:t>Cormen</w:t>
      </w:r>
      <w:proofErr w:type="spellEnd"/>
      <w:r w:rsidRPr="00F859AD">
        <w:rPr>
          <w:b w:val="0"/>
          <w:bCs w:val="0"/>
          <w:sz w:val="24"/>
          <w:szCs w:val="24"/>
        </w:rPr>
        <w:t xml:space="preserve">, Charles E. </w:t>
      </w:r>
      <w:proofErr w:type="spellStart"/>
      <w:r w:rsidRPr="00F859AD">
        <w:rPr>
          <w:b w:val="0"/>
          <w:bCs w:val="0"/>
          <w:sz w:val="24"/>
          <w:szCs w:val="24"/>
        </w:rPr>
        <w:t>Leiserson</w:t>
      </w:r>
      <w:proofErr w:type="spellEnd"/>
      <w:r w:rsidRPr="00F859AD">
        <w:rPr>
          <w:b w:val="0"/>
          <w:bCs w:val="0"/>
          <w:sz w:val="24"/>
          <w:szCs w:val="24"/>
        </w:rPr>
        <w:t xml:space="preserve">, Ronald L. Rivest, and Clifford Stein </w:t>
      </w:r>
    </w:p>
    <w:p w14:paraId="6A345AA1" w14:textId="77777777" w:rsidR="00F859AD" w:rsidRDefault="00F859AD" w:rsidP="00F859AD">
      <w:pPr>
        <w:pStyle w:val="Heading1"/>
        <w:spacing w:line="276" w:lineRule="auto"/>
        <w:ind w:left="0" w:firstLine="0"/>
      </w:pPr>
    </w:p>
    <w:p w14:paraId="64522091" w14:textId="77777777" w:rsidR="00F859AD" w:rsidRDefault="00F859AD" w:rsidP="00F859AD">
      <w:pPr>
        <w:pStyle w:val="Heading1"/>
        <w:spacing w:line="276" w:lineRule="auto"/>
        <w:ind w:left="0" w:firstLine="0"/>
      </w:pPr>
    </w:p>
    <w:p w14:paraId="5464ADA1" w14:textId="77777777" w:rsidR="00D554E0" w:rsidRDefault="00D554E0" w:rsidP="00F859AD">
      <w:pPr>
        <w:pStyle w:val="Heading1"/>
        <w:spacing w:line="276" w:lineRule="auto"/>
        <w:ind w:left="0" w:firstLine="0"/>
      </w:pPr>
    </w:p>
    <w:p w14:paraId="3AB145B1" w14:textId="175CF5E5" w:rsidR="009301AD" w:rsidRDefault="009301AD" w:rsidP="00F859AD">
      <w:pPr>
        <w:pStyle w:val="Heading1"/>
        <w:spacing w:line="276" w:lineRule="auto"/>
        <w:ind w:left="0" w:firstLine="0"/>
      </w:pPr>
      <w:r w:rsidRPr="00F859AD">
        <w:rPr>
          <w:sz w:val="24"/>
        </w:rPr>
        <w:lastRenderedPageBreak/>
        <w:t>Rubric wise marks obtained:</w:t>
      </w:r>
    </w:p>
    <w:p w14:paraId="3DCB68E6" w14:textId="77777777"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14:paraId="1DE0EB2C"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3F8411FA" w14:textId="77777777"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8B2762B" w14:textId="77777777" w:rsidR="009301AD" w:rsidRDefault="009301AD" w:rsidP="0087081C">
            <w:pPr>
              <w:pStyle w:val="Heading1"/>
              <w:spacing w:line="276" w:lineRule="auto"/>
              <w:ind w:left="0" w:firstLine="0"/>
              <w:jc w:val="center"/>
              <w:rPr>
                <w:sz w:val="24"/>
              </w:rPr>
            </w:pPr>
            <w:r>
              <w:rPr>
                <w:sz w:val="24"/>
              </w:rPr>
              <w:t>Understanding of problem</w:t>
            </w:r>
          </w:p>
          <w:p w14:paraId="016C1B01" w14:textId="77777777"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B549E80" w14:textId="77777777" w:rsidR="009301AD" w:rsidRDefault="009301AD" w:rsidP="0087081C">
            <w:pPr>
              <w:pStyle w:val="Heading1"/>
              <w:spacing w:line="276" w:lineRule="auto"/>
              <w:ind w:left="0" w:firstLine="0"/>
              <w:jc w:val="center"/>
              <w:rPr>
                <w:sz w:val="24"/>
              </w:rPr>
            </w:pPr>
            <w:r>
              <w:rPr>
                <w:sz w:val="24"/>
              </w:rPr>
              <w:t>Program Implementation</w:t>
            </w:r>
          </w:p>
          <w:p w14:paraId="685163A0" w14:textId="77777777"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567CF46" w14:textId="77777777" w:rsidR="009301AD" w:rsidRDefault="009301AD" w:rsidP="0087081C">
            <w:pPr>
              <w:pStyle w:val="Heading1"/>
              <w:spacing w:line="276" w:lineRule="auto"/>
              <w:ind w:left="0" w:firstLine="0"/>
              <w:jc w:val="center"/>
              <w:rPr>
                <w:sz w:val="24"/>
              </w:rPr>
            </w:pPr>
            <w:r>
              <w:rPr>
                <w:sz w:val="24"/>
              </w:rPr>
              <w:t>Documentation &amp;Timely Submission</w:t>
            </w:r>
          </w:p>
          <w:p w14:paraId="4A878001" w14:textId="77777777"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4B467C75" w14:textId="77777777" w:rsidR="009301AD" w:rsidRDefault="009301AD" w:rsidP="0087081C">
            <w:pPr>
              <w:pStyle w:val="Heading1"/>
              <w:spacing w:line="276" w:lineRule="auto"/>
              <w:ind w:left="0" w:firstLine="0"/>
              <w:jc w:val="center"/>
              <w:rPr>
                <w:sz w:val="24"/>
                <w:szCs w:val="24"/>
              </w:rPr>
            </w:pPr>
            <w:r>
              <w:rPr>
                <w:sz w:val="24"/>
                <w:szCs w:val="24"/>
              </w:rPr>
              <w:t>Total</w:t>
            </w:r>
          </w:p>
          <w:p w14:paraId="6A216307" w14:textId="77777777" w:rsidR="009301AD" w:rsidRDefault="009301AD" w:rsidP="0087081C">
            <w:pPr>
              <w:pStyle w:val="Heading1"/>
              <w:spacing w:line="276" w:lineRule="auto"/>
              <w:ind w:left="0" w:firstLine="0"/>
              <w:jc w:val="center"/>
            </w:pPr>
            <w:r>
              <w:rPr>
                <w:sz w:val="24"/>
                <w:szCs w:val="24"/>
              </w:rPr>
              <w:t>(10)</w:t>
            </w:r>
          </w:p>
        </w:tc>
      </w:tr>
      <w:tr w:rsidR="009301AD" w14:paraId="723004AA" w14:textId="77777777" w:rsidTr="0087081C">
        <w:trPr>
          <w:trHeight w:val="403"/>
        </w:trPr>
        <w:tc>
          <w:tcPr>
            <w:tcW w:w="1193" w:type="dxa"/>
            <w:vMerge/>
            <w:tcBorders>
              <w:left w:val="single" w:sz="4" w:space="0" w:color="00000A"/>
              <w:bottom w:val="single" w:sz="4" w:space="0" w:color="00000A"/>
              <w:right w:val="single" w:sz="4" w:space="0" w:color="00000A"/>
            </w:tcBorders>
          </w:tcPr>
          <w:p w14:paraId="58AAB27A" w14:textId="77777777"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78DD4B4" w14:textId="77777777" w:rsidR="009301AD" w:rsidRDefault="009301AD" w:rsidP="0087081C">
            <w:pPr>
              <w:pStyle w:val="Heading1"/>
              <w:spacing w:line="276" w:lineRule="auto"/>
              <w:ind w:left="0" w:firstLine="0"/>
              <w:jc w:val="center"/>
              <w:rPr>
                <w:sz w:val="17"/>
              </w:rPr>
            </w:pPr>
            <w:r>
              <w:rPr>
                <w:sz w:val="17"/>
              </w:rPr>
              <w:t>Good</w:t>
            </w:r>
          </w:p>
          <w:p w14:paraId="0725C3D4" w14:textId="77777777"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ED6459A" w14:textId="77777777" w:rsidR="009301AD" w:rsidRDefault="009301AD" w:rsidP="0087081C">
            <w:pPr>
              <w:pStyle w:val="Heading1"/>
              <w:spacing w:line="276" w:lineRule="auto"/>
              <w:ind w:left="0" w:firstLine="0"/>
              <w:jc w:val="center"/>
              <w:rPr>
                <w:sz w:val="17"/>
              </w:rPr>
            </w:pPr>
            <w:r>
              <w:rPr>
                <w:sz w:val="17"/>
              </w:rPr>
              <w:t>Avg.</w:t>
            </w:r>
          </w:p>
          <w:p w14:paraId="0D38F785" w14:textId="77777777"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D7C633C" w14:textId="77777777" w:rsidR="009301AD" w:rsidRDefault="009301AD" w:rsidP="0087081C">
            <w:pPr>
              <w:pStyle w:val="Heading1"/>
              <w:spacing w:line="276" w:lineRule="auto"/>
              <w:ind w:left="0" w:firstLine="0"/>
              <w:jc w:val="center"/>
              <w:rPr>
                <w:sz w:val="17"/>
              </w:rPr>
            </w:pPr>
            <w:r>
              <w:rPr>
                <w:sz w:val="17"/>
              </w:rPr>
              <w:t>Poor</w:t>
            </w:r>
          </w:p>
          <w:p w14:paraId="07F7DE4D" w14:textId="77777777"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4B17D9DB" w14:textId="77777777" w:rsidR="009301AD" w:rsidRDefault="009301AD" w:rsidP="0087081C">
            <w:pPr>
              <w:pStyle w:val="Heading1"/>
              <w:spacing w:line="276" w:lineRule="auto"/>
              <w:ind w:left="0" w:firstLine="0"/>
              <w:jc w:val="center"/>
              <w:rPr>
                <w:sz w:val="17"/>
              </w:rPr>
            </w:pPr>
            <w:r>
              <w:rPr>
                <w:sz w:val="17"/>
              </w:rPr>
              <w:t>Good</w:t>
            </w:r>
          </w:p>
          <w:p w14:paraId="6D0D9500" w14:textId="77777777"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D1A172A" w14:textId="77777777" w:rsidR="009301AD" w:rsidRDefault="009301AD" w:rsidP="0087081C">
            <w:pPr>
              <w:pStyle w:val="Heading1"/>
              <w:spacing w:line="276" w:lineRule="auto"/>
              <w:ind w:left="0" w:firstLine="0"/>
              <w:jc w:val="center"/>
              <w:rPr>
                <w:sz w:val="17"/>
              </w:rPr>
            </w:pPr>
            <w:r>
              <w:rPr>
                <w:sz w:val="17"/>
              </w:rPr>
              <w:t>Avg.</w:t>
            </w:r>
          </w:p>
          <w:p w14:paraId="2CF76AF8" w14:textId="77777777"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ACF753A" w14:textId="77777777" w:rsidR="009301AD" w:rsidRDefault="009301AD" w:rsidP="0087081C">
            <w:pPr>
              <w:pStyle w:val="Heading1"/>
              <w:spacing w:line="276" w:lineRule="auto"/>
              <w:ind w:left="0" w:firstLine="0"/>
              <w:jc w:val="center"/>
              <w:rPr>
                <w:sz w:val="17"/>
              </w:rPr>
            </w:pPr>
            <w:r>
              <w:rPr>
                <w:sz w:val="17"/>
              </w:rPr>
              <w:t>Poor</w:t>
            </w:r>
          </w:p>
          <w:p w14:paraId="73D0F055" w14:textId="77777777"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1A0EAE9" w14:textId="77777777" w:rsidR="009301AD" w:rsidRDefault="009301AD" w:rsidP="0087081C">
            <w:pPr>
              <w:pStyle w:val="Heading1"/>
              <w:spacing w:line="276" w:lineRule="auto"/>
              <w:ind w:left="0" w:firstLine="0"/>
              <w:jc w:val="center"/>
              <w:rPr>
                <w:sz w:val="17"/>
              </w:rPr>
            </w:pPr>
            <w:r>
              <w:rPr>
                <w:sz w:val="17"/>
              </w:rPr>
              <w:t>Good</w:t>
            </w:r>
          </w:p>
          <w:p w14:paraId="0560B434" w14:textId="77777777"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9EDF446" w14:textId="77777777" w:rsidR="009301AD" w:rsidRDefault="009301AD" w:rsidP="0087081C">
            <w:pPr>
              <w:pStyle w:val="Heading1"/>
              <w:spacing w:line="276" w:lineRule="auto"/>
              <w:ind w:left="0" w:firstLine="0"/>
              <w:jc w:val="center"/>
              <w:rPr>
                <w:sz w:val="17"/>
              </w:rPr>
            </w:pPr>
            <w:r>
              <w:rPr>
                <w:sz w:val="17"/>
              </w:rPr>
              <w:t>Avg.</w:t>
            </w:r>
          </w:p>
          <w:p w14:paraId="68C102E9" w14:textId="77777777"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F998A8C" w14:textId="77777777" w:rsidR="009301AD" w:rsidRDefault="009301AD" w:rsidP="0087081C">
            <w:pPr>
              <w:pStyle w:val="Heading1"/>
              <w:spacing w:line="276" w:lineRule="auto"/>
              <w:ind w:left="0" w:firstLine="0"/>
              <w:jc w:val="center"/>
              <w:rPr>
                <w:sz w:val="17"/>
              </w:rPr>
            </w:pPr>
            <w:r>
              <w:rPr>
                <w:sz w:val="17"/>
              </w:rPr>
              <w:t>Poor</w:t>
            </w:r>
          </w:p>
          <w:p w14:paraId="5064F7E6" w14:textId="77777777"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4C8700A1" w14:textId="77777777" w:rsidR="009301AD" w:rsidRDefault="009301AD" w:rsidP="0087081C">
            <w:pPr>
              <w:pStyle w:val="Heading1"/>
              <w:spacing w:line="276" w:lineRule="auto"/>
              <w:ind w:left="0" w:firstLine="0"/>
              <w:rPr>
                <w:sz w:val="17"/>
              </w:rPr>
            </w:pPr>
          </w:p>
        </w:tc>
      </w:tr>
      <w:tr w:rsidR="009301AD" w14:paraId="1A92D9B0" w14:textId="77777777"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14:paraId="372FE857" w14:textId="77777777"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3F131BD" w14:textId="77777777" w:rsidR="009301AD" w:rsidRDefault="009301AD" w:rsidP="0087081C">
            <w:pPr>
              <w:pStyle w:val="Heading1"/>
              <w:spacing w:line="276" w:lineRule="auto"/>
              <w:ind w:left="0" w:firstLine="0"/>
              <w:rPr>
                <w:sz w:val="17"/>
              </w:rPr>
            </w:pPr>
          </w:p>
          <w:p w14:paraId="170DFB3A" w14:textId="77777777"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E6B9233" w14:textId="77777777"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D475DC" w14:textId="77777777"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24BA4FC4" w14:textId="77777777" w:rsidR="009301AD" w:rsidRDefault="009301AD" w:rsidP="0087081C">
            <w:pPr>
              <w:pStyle w:val="Heading1"/>
              <w:spacing w:line="276" w:lineRule="auto"/>
              <w:ind w:left="0" w:firstLine="0"/>
              <w:rPr>
                <w:sz w:val="17"/>
              </w:rPr>
            </w:pPr>
          </w:p>
        </w:tc>
      </w:tr>
    </w:tbl>
    <w:p w14:paraId="0EB5F35B" w14:textId="77777777" w:rsidR="009301AD" w:rsidRDefault="009301AD" w:rsidP="009301AD">
      <w:pPr>
        <w:pStyle w:val="Heading1"/>
        <w:spacing w:line="276" w:lineRule="auto"/>
        <w:ind w:left="0" w:firstLine="0"/>
      </w:pPr>
    </w:p>
    <w:p w14:paraId="7545A94C" w14:textId="77777777" w:rsidR="00464471" w:rsidRDefault="00464471">
      <w:pPr>
        <w:suppressAutoHyphens w:val="0"/>
        <w:rPr>
          <w:b/>
          <w:bCs/>
        </w:rPr>
      </w:pPr>
      <w:r>
        <w:br w:type="page"/>
      </w:r>
    </w:p>
    <w:p w14:paraId="0C7CAE24" w14:textId="77777777" w:rsidR="00464471" w:rsidRDefault="00464471" w:rsidP="00464471">
      <w:pPr>
        <w:jc w:val="center"/>
      </w:pPr>
      <w:r>
        <w:rPr>
          <w:b/>
          <w:sz w:val="28"/>
        </w:rPr>
        <w:lastRenderedPageBreak/>
        <w:t>Experiment No: 3</w:t>
      </w:r>
    </w:p>
    <w:p w14:paraId="73215AA6" w14:textId="77777777" w:rsidR="005D53AE" w:rsidRDefault="005D53AE" w:rsidP="00BB09CE">
      <w:pPr>
        <w:jc w:val="both"/>
        <w:rPr>
          <w:sz w:val="24"/>
          <w:szCs w:val="24"/>
        </w:rPr>
      </w:pPr>
    </w:p>
    <w:p w14:paraId="2631535A" w14:textId="37E54F56"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Pr>
          <w:sz w:val="24"/>
          <w:szCs w:val="24"/>
        </w:rPr>
        <w:t xml:space="preserve"> for each case</w:t>
      </w:r>
      <w:r w:rsidRPr="001F64AE">
        <w:rPr>
          <w:sz w:val="24"/>
          <w:szCs w:val="24"/>
        </w:rPr>
        <w:t>.</w:t>
      </w:r>
    </w:p>
    <w:p w14:paraId="4D5766FB" w14:textId="77777777" w:rsidR="00BB09CE" w:rsidRDefault="00BB09CE" w:rsidP="00BB09CE">
      <w:pPr>
        <w:jc w:val="both"/>
        <w:rPr>
          <w:b/>
          <w:sz w:val="24"/>
        </w:rPr>
      </w:pPr>
    </w:p>
    <w:p w14:paraId="2D16895F" w14:textId="77777777" w:rsidR="00464471" w:rsidRDefault="00464471" w:rsidP="00464471">
      <w:pPr>
        <w:jc w:val="both"/>
      </w:pPr>
      <w:r>
        <w:rPr>
          <w:b/>
          <w:sz w:val="24"/>
        </w:rPr>
        <w:t>Date:</w:t>
      </w:r>
    </w:p>
    <w:p w14:paraId="54A0C15A" w14:textId="77777777" w:rsidR="00464471" w:rsidRDefault="00464471" w:rsidP="00464471">
      <w:pPr>
        <w:jc w:val="both"/>
        <w:rPr>
          <w:b/>
          <w:sz w:val="24"/>
        </w:rPr>
      </w:pPr>
    </w:p>
    <w:p w14:paraId="36266A3F" w14:textId="77777777"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14:paraId="7AC6B079" w14:textId="77777777" w:rsidR="00464471" w:rsidRDefault="00464471" w:rsidP="00464471">
      <w:pPr>
        <w:jc w:val="both"/>
        <w:rPr>
          <w:b/>
          <w:w w:val="110"/>
        </w:rPr>
      </w:pPr>
    </w:p>
    <w:p w14:paraId="336D1E00" w14:textId="77777777" w:rsidR="00464471" w:rsidRDefault="00464471" w:rsidP="00464471">
      <w:pPr>
        <w:jc w:val="both"/>
      </w:pPr>
      <w:r>
        <w:rPr>
          <w:b/>
          <w:sz w:val="24"/>
        </w:rPr>
        <w:t>Relevant CO: CO1</w:t>
      </w:r>
    </w:p>
    <w:p w14:paraId="7C24AC34" w14:textId="77777777" w:rsidR="00464471" w:rsidRDefault="00464471" w:rsidP="00464471">
      <w:pPr>
        <w:jc w:val="both"/>
        <w:rPr>
          <w:b/>
          <w:sz w:val="24"/>
        </w:rPr>
      </w:pPr>
    </w:p>
    <w:p w14:paraId="25EF4EAA" w14:textId="77777777"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14:paraId="68A98854" w14:textId="77777777" w:rsidR="00464471" w:rsidRDefault="00464471" w:rsidP="00464471">
      <w:pPr>
        <w:jc w:val="both"/>
      </w:pPr>
      <w:r>
        <w:rPr>
          <w:sz w:val="24"/>
        </w:rPr>
        <w:tab/>
      </w:r>
      <w:r>
        <w:rPr>
          <w:sz w:val="24"/>
        </w:rPr>
        <w:tab/>
        <w:t xml:space="preserve">(b) </w:t>
      </w:r>
      <w:r w:rsidR="00BB09CE">
        <w:rPr>
          <w:sz w:val="24"/>
        </w:rPr>
        <w:t>Derive time complexity from steps count on various inputs.</w:t>
      </w:r>
    </w:p>
    <w:p w14:paraId="4ADFDDAD" w14:textId="77777777" w:rsidR="00464471" w:rsidRDefault="00464471" w:rsidP="00464471">
      <w:pPr>
        <w:jc w:val="both"/>
        <w:rPr>
          <w:b/>
          <w:sz w:val="24"/>
        </w:rPr>
      </w:pPr>
    </w:p>
    <w:p w14:paraId="0948038D" w14:textId="77777777" w:rsidR="00464471" w:rsidRDefault="00464471" w:rsidP="00464471">
      <w:pPr>
        <w:jc w:val="both"/>
      </w:pPr>
      <w:r>
        <w:rPr>
          <w:b/>
          <w:sz w:val="24"/>
        </w:rPr>
        <w:t xml:space="preserve">Equipment/Instruments: </w:t>
      </w:r>
      <w:r>
        <w:rPr>
          <w:sz w:val="24"/>
        </w:rPr>
        <w:t xml:space="preserve">Computer System, Any C language editor </w:t>
      </w:r>
    </w:p>
    <w:p w14:paraId="2ABCF990" w14:textId="77777777" w:rsidR="00464471" w:rsidRDefault="00464471" w:rsidP="00464471">
      <w:pPr>
        <w:jc w:val="both"/>
        <w:rPr>
          <w:b/>
          <w:sz w:val="24"/>
        </w:rPr>
      </w:pPr>
    </w:p>
    <w:p w14:paraId="2EBECBC6" w14:textId="77777777" w:rsidR="00464471" w:rsidRDefault="00464471" w:rsidP="00464471">
      <w:pPr>
        <w:jc w:val="both"/>
        <w:rPr>
          <w:sz w:val="24"/>
        </w:rPr>
      </w:pPr>
      <w:r>
        <w:rPr>
          <w:b/>
          <w:sz w:val="24"/>
        </w:rPr>
        <w:t>Theory:</w:t>
      </w:r>
    </w:p>
    <w:p w14:paraId="689C4930" w14:textId="77777777" w:rsidR="00464471" w:rsidRDefault="00464471" w:rsidP="00464471">
      <w:pPr>
        <w:jc w:val="both"/>
        <w:rPr>
          <w:b/>
          <w:sz w:val="24"/>
        </w:rPr>
      </w:pPr>
    </w:p>
    <w:p w14:paraId="4EB0A39C" w14:textId="77777777" w:rsidR="00653F35" w:rsidRDefault="00653F35" w:rsidP="00464471">
      <w:pPr>
        <w:jc w:val="both"/>
        <w:rPr>
          <w:b/>
          <w:sz w:val="24"/>
        </w:rPr>
      </w:pPr>
      <w:r>
        <w:rPr>
          <w:b/>
          <w:sz w:val="24"/>
        </w:rPr>
        <w:t>Steps to implement sequential search is as below:</w:t>
      </w:r>
    </w:p>
    <w:p w14:paraId="69816419" w14:textId="77777777" w:rsidR="00653F35" w:rsidRDefault="00653F35" w:rsidP="00464471">
      <w:pPr>
        <w:jc w:val="both"/>
        <w:rPr>
          <w:b/>
          <w:sz w:val="24"/>
        </w:rPr>
      </w:pPr>
    </w:p>
    <w:p w14:paraId="23E9F76A" w14:textId="77777777" w:rsidR="00653F35" w:rsidRPr="00653F35" w:rsidRDefault="00653F35">
      <w:pPr>
        <w:pStyle w:val="ListParagraph"/>
        <w:numPr>
          <w:ilvl w:val="0"/>
          <w:numId w:val="16"/>
        </w:numPr>
        <w:spacing w:line="276" w:lineRule="auto"/>
        <w:jc w:val="both"/>
        <w:rPr>
          <w:bCs/>
          <w:sz w:val="24"/>
        </w:rPr>
      </w:pPr>
      <w:r w:rsidRPr="00653F35">
        <w:rPr>
          <w:bCs/>
          <w:sz w:val="24"/>
        </w:rPr>
        <w:t>Take an input array A of n elements and a key value K.</w:t>
      </w:r>
    </w:p>
    <w:p w14:paraId="61C5594D" w14:textId="77777777" w:rsidR="00653F35" w:rsidRPr="00653F35" w:rsidRDefault="00653F35">
      <w:pPr>
        <w:pStyle w:val="ListParagraph"/>
        <w:numPr>
          <w:ilvl w:val="0"/>
          <w:numId w:val="16"/>
        </w:numPr>
        <w:spacing w:line="276" w:lineRule="auto"/>
        <w:jc w:val="both"/>
        <w:rPr>
          <w:bCs/>
          <w:sz w:val="24"/>
        </w:rPr>
      </w:pPr>
      <w:r w:rsidRPr="00653F35">
        <w:rPr>
          <w:bCs/>
          <w:sz w:val="24"/>
        </w:rPr>
        <w:t>Define a variable pos, initially set to -1.</w:t>
      </w:r>
    </w:p>
    <w:p w14:paraId="6AFFB6DC" w14:textId="77777777" w:rsidR="00653F35" w:rsidRPr="00653F35" w:rsidRDefault="00653F35">
      <w:pPr>
        <w:pStyle w:val="ListParagraph"/>
        <w:numPr>
          <w:ilvl w:val="0"/>
          <w:numId w:val="16"/>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14:paraId="6F171898" w14:textId="77777777" w:rsidR="00653F35" w:rsidRPr="00653F35" w:rsidRDefault="00653F35">
      <w:pPr>
        <w:pStyle w:val="ListParagraph"/>
        <w:numPr>
          <w:ilvl w:val="0"/>
          <w:numId w:val="16"/>
        </w:numPr>
        <w:spacing w:line="276" w:lineRule="auto"/>
        <w:jc w:val="both"/>
        <w:rPr>
          <w:bCs/>
          <w:sz w:val="24"/>
        </w:rPr>
      </w:pPr>
      <w:r w:rsidRPr="00653F35">
        <w:rPr>
          <w:bCs/>
          <w:sz w:val="24"/>
        </w:rPr>
        <w:t>For each element, compare its value to the key value K.</w:t>
      </w:r>
    </w:p>
    <w:p w14:paraId="64177707" w14:textId="77777777" w:rsidR="00653F35" w:rsidRPr="00653F35" w:rsidRDefault="00653F35">
      <w:pPr>
        <w:pStyle w:val="ListParagraph"/>
        <w:numPr>
          <w:ilvl w:val="0"/>
          <w:numId w:val="16"/>
        </w:numPr>
        <w:spacing w:line="276" w:lineRule="auto"/>
        <w:jc w:val="both"/>
        <w:rPr>
          <w:bCs/>
          <w:sz w:val="24"/>
        </w:rPr>
      </w:pPr>
      <w:r w:rsidRPr="00653F35">
        <w:rPr>
          <w:bCs/>
          <w:sz w:val="24"/>
        </w:rPr>
        <w:t>If the values match, set pos to the index of the current element and exit the loop.</w:t>
      </w:r>
    </w:p>
    <w:p w14:paraId="733E3276" w14:textId="77777777" w:rsidR="00653F35" w:rsidRPr="00653F35" w:rsidRDefault="00653F35">
      <w:pPr>
        <w:pStyle w:val="ListParagraph"/>
        <w:numPr>
          <w:ilvl w:val="0"/>
          <w:numId w:val="16"/>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14:paraId="3422E0CA" w14:textId="77777777" w:rsidR="00653F35" w:rsidRPr="00653F35" w:rsidRDefault="00653F35">
      <w:pPr>
        <w:pStyle w:val="ListParagraph"/>
        <w:numPr>
          <w:ilvl w:val="0"/>
          <w:numId w:val="16"/>
        </w:numPr>
        <w:spacing w:line="276" w:lineRule="auto"/>
        <w:jc w:val="both"/>
        <w:rPr>
          <w:bCs/>
          <w:sz w:val="24"/>
        </w:rPr>
      </w:pPr>
      <w:r w:rsidRPr="00653F35">
        <w:rPr>
          <w:bCs/>
          <w:sz w:val="24"/>
        </w:rPr>
        <w:t>Output the value of pos.</w:t>
      </w:r>
    </w:p>
    <w:p w14:paraId="39166C0A" w14:textId="77777777" w:rsidR="00653F35" w:rsidRDefault="00653F35" w:rsidP="00653F35">
      <w:pPr>
        <w:jc w:val="both"/>
        <w:rPr>
          <w:b/>
          <w:sz w:val="24"/>
        </w:rPr>
      </w:pPr>
    </w:p>
    <w:p w14:paraId="2C3BA07D" w14:textId="77777777"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14:paraId="0688A19F" w14:textId="77777777" w:rsidR="00653F35" w:rsidRPr="00C431DD" w:rsidRDefault="00653F35" w:rsidP="0029008A">
      <w:pPr>
        <w:spacing w:line="276" w:lineRule="auto"/>
        <w:jc w:val="both"/>
        <w:rPr>
          <w:bCs/>
          <w:sz w:val="24"/>
        </w:rPr>
      </w:pPr>
    </w:p>
    <w:p w14:paraId="42AD0BCE" w14:textId="77777777"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w:t>
      </w:r>
      <w:proofErr w:type="gramStart"/>
      <w:r w:rsidRPr="00C431DD">
        <w:rPr>
          <w:bCs/>
          <w:sz w:val="24"/>
        </w:rPr>
        <w:t>functions</w:t>
      </w:r>
      <w:proofErr w:type="gramEnd"/>
      <w:r w:rsidRPr="00C431DD">
        <w:rPr>
          <w:bCs/>
          <w:sz w:val="24"/>
        </w:rPr>
        <w:t xml:space="preserve">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14:paraId="03AABCC6" w14:textId="77777777" w:rsidR="00464471" w:rsidRDefault="00464471" w:rsidP="0029008A">
      <w:pPr>
        <w:spacing w:line="276" w:lineRule="auto"/>
        <w:jc w:val="both"/>
        <w:rPr>
          <w:b/>
          <w:sz w:val="24"/>
        </w:rPr>
      </w:pPr>
    </w:p>
    <w:p w14:paraId="4818B0BA" w14:textId="77777777" w:rsidR="002C79FF" w:rsidRDefault="002C79FF" w:rsidP="0029008A">
      <w:pPr>
        <w:spacing w:line="276" w:lineRule="auto"/>
        <w:jc w:val="both"/>
        <w:rPr>
          <w:b/>
          <w:sz w:val="24"/>
        </w:rPr>
      </w:pPr>
      <w:r>
        <w:rPr>
          <w:b/>
          <w:sz w:val="24"/>
        </w:rPr>
        <w:t>Code:</w:t>
      </w:r>
    </w:p>
    <w:p w14:paraId="76409D4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import </w:t>
      </w:r>
      <w:proofErr w:type="spellStart"/>
      <w:proofErr w:type="gramStart"/>
      <w:r w:rsidRPr="00756E9F">
        <w:rPr>
          <w:rFonts w:ascii="Consolas" w:hAnsi="Consolas"/>
          <w:bCs/>
          <w:sz w:val="24"/>
          <w:lang w:val="en-IN"/>
        </w:rPr>
        <w:t>java.io.FileWriter</w:t>
      </w:r>
      <w:proofErr w:type="spellEnd"/>
      <w:proofErr w:type="gramEnd"/>
      <w:r w:rsidRPr="00756E9F">
        <w:rPr>
          <w:rFonts w:ascii="Consolas" w:hAnsi="Consolas"/>
          <w:bCs/>
          <w:sz w:val="24"/>
          <w:lang w:val="en-IN"/>
        </w:rPr>
        <w:t>;</w:t>
      </w:r>
    </w:p>
    <w:p w14:paraId="27DE47C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import </w:t>
      </w:r>
      <w:proofErr w:type="spellStart"/>
      <w:proofErr w:type="gramStart"/>
      <w:r w:rsidRPr="00756E9F">
        <w:rPr>
          <w:rFonts w:ascii="Consolas" w:hAnsi="Consolas"/>
          <w:bCs/>
          <w:sz w:val="24"/>
          <w:lang w:val="en-IN"/>
        </w:rPr>
        <w:t>java.io.IOException</w:t>
      </w:r>
      <w:proofErr w:type="spellEnd"/>
      <w:proofErr w:type="gramEnd"/>
      <w:r w:rsidRPr="00756E9F">
        <w:rPr>
          <w:rFonts w:ascii="Consolas" w:hAnsi="Consolas"/>
          <w:bCs/>
          <w:sz w:val="24"/>
          <w:lang w:val="en-IN"/>
        </w:rPr>
        <w:t>;</w:t>
      </w:r>
    </w:p>
    <w:p w14:paraId="15741308" w14:textId="77777777" w:rsidR="002C79FF" w:rsidRPr="00756E9F" w:rsidRDefault="002C79FF" w:rsidP="002C79FF">
      <w:pPr>
        <w:spacing w:line="276" w:lineRule="auto"/>
        <w:jc w:val="both"/>
        <w:rPr>
          <w:rFonts w:ascii="Consolas" w:hAnsi="Consolas"/>
          <w:bCs/>
          <w:sz w:val="24"/>
          <w:lang w:val="en-IN"/>
        </w:rPr>
      </w:pPr>
    </w:p>
    <w:p w14:paraId="210AD1CE"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public class Practical_3 {</w:t>
      </w:r>
    </w:p>
    <w:p w14:paraId="371F92A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static int steps = 0;</w:t>
      </w:r>
    </w:p>
    <w:p w14:paraId="5149905E" w14:textId="77777777" w:rsidR="002C79FF" w:rsidRPr="00756E9F" w:rsidRDefault="002C79FF" w:rsidP="002C79FF">
      <w:pPr>
        <w:spacing w:line="276" w:lineRule="auto"/>
        <w:jc w:val="both"/>
        <w:rPr>
          <w:rFonts w:ascii="Consolas" w:hAnsi="Consolas"/>
          <w:bCs/>
          <w:sz w:val="24"/>
          <w:lang w:val="en-IN"/>
        </w:rPr>
      </w:pPr>
    </w:p>
    <w:p w14:paraId="0E344A7B"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public static int </w:t>
      </w:r>
      <w:proofErr w:type="spellStart"/>
      <w:proofErr w:type="gramStart"/>
      <w:r w:rsidRPr="00756E9F">
        <w:rPr>
          <w:rFonts w:ascii="Consolas" w:hAnsi="Consolas"/>
          <w:bCs/>
          <w:sz w:val="24"/>
          <w:lang w:val="en-IN"/>
        </w:rPr>
        <w:t>sequentialSearch</w:t>
      </w:r>
      <w:proofErr w:type="spellEnd"/>
      <w:r w:rsidRPr="00756E9F">
        <w:rPr>
          <w:rFonts w:ascii="Consolas" w:hAnsi="Consolas"/>
          <w:bCs/>
          <w:sz w:val="24"/>
          <w:lang w:val="en-IN"/>
        </w:rPr>
        <w:t>(</w:t>
      </w:r>
      <w:proofErr w:type="gramEnd"/>
      <w:r w:rsidRPr="00756E9F">
        <w:rPr>
          <w:rFonts w:ascii="Consolas" w:hAnsi="Consolas"/>
          <w:bCs/>
          <w:sz w:val="24"/>
          <w:lang w:val="en-IN"/>
        </w:rPr>
        <w:t xml:space="preserve">int </w:t>
      </w:r>
      <w:proofErr w:type="spellStart"/>
      <w:proofErr w:type="gramStart"/>
      <w:r w:rsidRPr="00756E9F">
        <w:rPr>
          <w:rFonts w:ascii="Consolas" w:hAnsi="Consolas"/>
          <w:bCs/>
          <w:sz w:val="24"/>
          <w:lang w:val="en-IN"/>
        </w:rPr>
        <w:t>arr</w:t>
      </w:r>
      <w:proofErr w:type="spellEnd"/>
      <w:r w:rsidRPr="00756E9F">
        <w:rPr>
          <w:rFonts w:ascii="Consolas" w:hAnsi="Consolas"/>
          <w:bCs/>
          <w:sz w:val="24"/>
          <w:lang w:val="en-IN"/>
        </w:rPr>
        <w:t>[</w:t>
      </w:r>
      <w:proofErr w:type="gramEnd"/>
      <w:r w:rsidRPr="00756E9F">
        <w:rPr>
          <w:rFonts w:ascii="Consolas" w:hAnsi="Consolas"/>
          <w:bCs/>
          <w:sz w:val="24"/>
          <w:lang w:val="en-IN"/>
        </w:rPr>
        <w:t>], int key) {</w:t>
      </w:r>
    </w:p>
    <w:p w14:paraId="071A0C7B"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steps = 0;</w:t>
      </w:r>
    </w:p>
    <w:p w14:paraId="0D5D7C37"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lastRenderedPageBreak/>
        <w:t xml:space="preserve">        int </w:t>
      </w:r>
      <w:proofErr w:type="spellStart"/>
      <w:r w:rsidRPr="00756E9F">
        <w:rPr>
          <w:rFonts w:ascii="Consolas" w:hAnsi="Consolas"/>
          <w:bCs/>
          <w:sz w:val="24"/>
          <w:lang w:val="en-IN"/>
        </w:rPr>
        <w:t>pos</w:t>
      </w:r>
      <w:proofErr w:type="spellEnd"/>
      <w:r w:rsidRPr="00756E9F">
        <w:rPr>
          <w:rFonts w:ascii="Consolas" w:hAnsi="Consolas"/>
          <w:bCs/>
          <w:sz w:val="24"/>
          <w:lang w:val="en-IN"/>
        </w:rPr>
        <w:t xml:space="preserve"> = -1;</w:t>
      </w:r>
    </w:p>
    <w:p w14:paraId="5672FFEE"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for (int </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 0; </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&lt; </w:t>
      </w:r>
      <w:proofErr w:type="spellStart"/>
      <w:proofErr w:type="gramStart"/>
      <w:r w:rsidRPr="00756E9F">
        <w:rPr>
          <w:rFonts w:ascii="Consolas" w:hAnsi="Consolas"/>
          <w:bCs/>
          <w:sz w:val="24"/>
          <w:lang w:val="en-IN"/>
        </w:rPr>
        <w:t>arr.length</w:t>
      </w:r>
      <w:proofErr w:type="spellEnd"/>
      <w:proofErr w:type="gramEnd"/>
      <w:r w:rsidRPr="00756E9F">
        <w:rPr>
          <w:rFonts w:ascii="Consolas" w:hAnsi="Consolas"/>
          <w:bCs/>
          <w:sz w:val="24"/>
          <w:lang w:val="en-IN"/>
        </w:rPr>
        <w:t xml:space="preserve">; </w:t>
      </w:r>
      <w:proofErr w:type="spellStart"/>
      <w:r w:rsidRPr="00756E9F">
        <w:rPr>
          <w:rFonts w:ascii="Consolas" w:hAnsi="Consolas"/>
          <w:bCs/>
          <w:sz w:val="24"/>
          <w:lang w:val="en-IN"/>
        </w:rPr>
        <w:t>i</w:t>
      </w:r>
      <w:proofErr w:type="spellEnd"/>
      <w:r w:rsidRPr="00756E9F">
        <w:rPr>
          <w:rFonts w:ascii="Consolas" w:hAnsi="Consolas"/>
          <w:bCs/>
          <w:sz w:val="24"/>
          <w:lang w:val="en-IN"/>
        </w:rPr>
        <w:t>++) {</w:t>
      </w:r>
    </w:p>
    <w:p w14:paraId="14D11EE9"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steps++;</w:t>
      </w:r>
    </w:p>
    <w:p w14:paraId="359B9521"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if (</w:t>
      </w:r>
      <w:proofErr w:type="spellStart"/>
      <w:r w:rsidRPr="00756E9F">
        <w:rPr>
          <w:rFonts w:ascii="Consolas" w:hAnsi="Consolas"/>
          <w:bCs/>
          <w:sz w:val="24"/>
          <w:lang w:val="en-IN"/>
        </w:rPr>
        <w:t>arr</w:t>
      </w:r>
      <w:proofErr w:type="spellEnd"/>
      <w:r w:rsidRPr="00756E9F">
        <w:rPr>
          <w:rFonts w:ascii="Consolas" w:hAnsi="Consolas"/>
          <w:bCs/>
          <w:sz w:val="24"/>
          <w:lang w:val="en-IN"/>
        </w:rPr>
        <w:t>[</w:t>
      </w:r>
      <w:proofErr w:type="spellStart"/>
      <w:r w:rsidRPr="00756E9F">
        <w:rPr>
          <w:rFonts w:ascii="Consolas" w:hAnsi="Consolas"/>
          <w:bCs/>
          <w:sz w:val="24"/>
          <w:lang w:val="en-IN"/>
        </w:rPr>
        <w:t>i</w:t>
      </w:r>
      <w:proofErr w:type="spellEnd"/>
      <w:r w:rsidRPr="00756E9F">
        <w:rPr>
          <w:rFonts w:ascii="Consolas" w:hAnsi="Consolas"/>
          <w:bCs/>
          <w:sz w:val="24"/>
          <w:lang w:val="en-IN"/>
        </w:rPr>
        <w:t>] == key) {</w:t>
      </w:r>
    </w:p>
    <w:p w14:paraId="2CB4ED94"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pos</w:t>
      </w:r>
      <w:proofErr w:type="spellEnd"/>
      <w:r w:rsidRPr="00756E9F">
        <w:rPr>
          <w:rFonts w:ascii="Consolas" w:hAnsi="Consolas"/>
          <w:bCs/>
          <w:sz w:val="24"/>
          <w:lang w:val="en-IN"/>
        </w:rPr>
        <w:t xml:space="preserve"> = i;</w:t>
      </w:r>
    </w:p>
    <w:p w14:paraId="340B116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break;</w:t>
      </w:r>
    </w:p>
    <w:p w14:paraId="27A7263C"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52729DC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121B5D78"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return </w:t>
      </w:r>
      <w:proofErr w:type="spellStart"/>
      <w:r w:rsidRPr="00756E9F">
        <w:rPr>
          <w:rFonts w:ascii="Consolas" w:hAnsi="Consolas"/>
          <w:bCs/>
          <w:sz w:val="24"/>
          <w:lang w:val="en-IN"/>
        </w:rPr>
        <w:t>pos</w:t>
      </w:r>
      <w:proofErr w:type="spellEnd"/>
      <w:r w:rsidRPr="00756E9F">
        <w:rPr>
          <w:rFonts w:ascii="Consolas" w:hAnsi="Consolas"/>
          <w:bCs/>
          <w:sz w:val="24"/>
          <w:lang w:val="en-IN"/>
        </w:rPr>
        <w:t>;</w:t>
      </w:r>
    </w:p>
    <w:p w14:paraId="3EDD8256"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52DDEA7E"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public static void </w:t>
      </w:r>
      <w:proofErr w:type="gramStart"/>
      <w:r w:rsidRPr="00756E9F">
        <w:rPr>
          <w:rFonts w:ascii="Consolas" w:hAnsi="Consolas"/>
          <w:bCs/>
          <w:sz w:val="24"/>
          <w:lang w:val="en-IN"/>
        </w:rPr>
        <w:t>main(String[</w:t>
      </w:r>
      <w:proofErr w:type="gramEnd"/>
      <w:r w:rsidRPr="00756E9F">
        <w:rPr>
          <w:rFonts w:ascii="Consolas" w:hAnsi="Consolas"/>
          <w:bCs/>
          <w:sz w:val="24"/>
          <w:lang w:val="en-IN"/>
        </w:rPr>
        <w:t xml:space="preserve">] </w:t>
      </w:r>
      <w:proofErr w:type="spellStart"/>
      <w:r w:rsidRPr="00756E9F">
        <w:rPr>
          <w:rFonts w:ascii="Consolas" w:hAnsi="Consolas"/>
          <w:bCs/>
          <w:sz w:val="24"/>
          <w:lang w:val="en-IN"/>
        </w:rPr>
        <w:t>args</w:t>
      </w:r>
      <w:proofErr w:type="spellEnd"/>
      <w:r w:rsidRPr="00756E9F">
        <w:rPr>
          <w:rFonts w:ascii="Consolas" w:hAnsi="Consolas"/>
          <w:bCs/>
          <w:sz w:val="24"/>
          <w:lang w:val="en-IN"/>
        </w:rPr>
        <w:t>) {</w:t>
      </w:r>
    </w:p>
    <w:p w14:paraId="2679C808"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gramStart"/>
      <w:r w:rsidRPr="00756E9F">
        <w:rPr>
          <w:rFonts w:ascii="Consolas" w:hAnsi="Consolas"/>
          <w:bCs/>
          <w:sz w:val="24"/>
          <w:lang w:val="en-IN"/>
        </w:rPr>
        <w:t>int[</w:t>
      </w:r>
      <w:proofErr w:type="gramEnd"/>
      <w:r w:rsidRPr="00756E9F">
        <w:rPr>
          <w:rFonts w:ascii="Consolas" w:hAnsi="Consolas"/>
          <w:bCs/>
          <w:sz w:val="24"/>
          <w:lang w:val="en-IN"/>
        </w:rPr>
        <w:t>] sizes = {1000, 2000, 3000, 4000, 5000};</w:t>
      </w:r>
    </w:p>
    <w:p w14:paraId="28FB8FBC" w14:textId="77777777" w:rsidR="002C79FF" w:rsidRPr="00756E9F" w:rsidRDefault="002C79FF" w:rsidP="002C79FF">
      <w:pPr>
        <w:spacing w:line="276" w:lineRule="auto"/>
        <w:jc w:val="both"/>
        <w:rPr>
          <w:rFonts w:ascii="Consolas" w:hAnsi="Consolas"/>
          <w:bCs/>
          <w:sz w:val="24"/>
          <w:lang w:val="en-IN"/>
        </w:rPr>
      </w:pPr>
    </w:p>
    <w:p w14:paraId="55C5D4F2"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try {</w:t>
      </w:r>
    </w:p>
    <w:p w14:paraId="218723DA"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FileWriter</w:t>
      </w:r>
      <w:proofErr w:type="spellEnd"/>
      <w:r w:rsidRPr="00756E9F">
        <w:rPr>
          <w:rFonts w:ascii="Consolas" w:hAnsi="Consolas"/>
          <w:bCs/>
          <w:sz w:val="24"/>
          <w:lang w:val="en-IN"/>
        </w:rPr>
        <w:t xml:space="preserve"> writer = new </w:t>
      </w:r>
      <w:proofErr w:type="spellStart"/>
      <w:r w:rsidRPr="00756E9F">
        <w:rPr>
          <w:rFonts w:ascii="Consolas" w:hAnsi="Consolas"/>
          <w:bCs/>
          <w:sz w:val="24"/>
          <w:lang w:val="en-IN"/>
        </w:rPr>
        <w:t>FileWriter</w:t>
      </w:r>
      <w:proofErr w:type="spellEnd"/>
      <w:r w:rsidRPr="00756E9F">
        <w:rPr>
          <w:rFonts w:ascii="Consolas" w:hAnsi="Consolas"/>
          <w:bCs/>
          <w:sz w:val="24"/>
          <w:lang w:val="en-IN"/>
        </w:rPr>
        <w:t>("SequentialSearchSteps.txt");</w:t>
      </w:r>
    </w:p>
    <w:p w14:paraId="5877372A" w14:textId="77777777" w:rsidR="002C79FF" w:rsidRPr="00756E9F" w:rsidRDefault="002C79FF" w:rsidP="002C79FF">
      <w:pPr>
        <w:spacing w:line="276" w:lineRule="auto"/>
        <w:jc w:val="both"/>
        <w:rPr>
          <w:rFonts w:ascii="Consolas" w:hAnsi="Consolas"/>
          <w:bCs/>
          <w:sz w:val="24"/>
          <w:lang w:val="en-IN"/>
        </w:rPr>
      </w:pPr>
    </w:p>
    <w:p w14:paraId="708C1F58"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Writing Header</w:t>
      </w:r>
    </w:p>
    <w:p w14:paraId="4A9B720C"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writer.write</w:t>
      </w:r>
      <w:proofErr w:type="spellEnd"/>
      <w:proofErr w:type="gramEnd"/>
      <w:r w:rsidRPr="00756E9F">
        <w:rPr>
          <w:rFonts w:ascii="Consolas" w:hAnsi="Consolas"/>
          <w:bCs/>
          <w:sz w:val="24"/>
          <w:lang w:val="en-IN"/>
        </w:rPr>
        <w:t>("Inputs"+","+"Best Case"+","+"Average Case"+","+"Worst Case\n");</w:t>
      </w:r>
    </w:p>
    <w:p w14:paraId="48731299" w14:textId="77777777" w:rsidR="002C79FF" w:rsidRPr="00756E9F" w:rsidRDefault="002C79FF" w:rsidP="002C79FF">
      <w:pPr>
        <w:spacing w:line="276" w:lineRule="auto"/>
        <w:jc w:val="both"/>
        <w:rPr>
          <w:rFonts w:ascii="Consolas" w:hAnsi="Consolas"/>
          <w:bCs/>
          <w:sz w:val="24"/>
          <w:lang w:val="en-IN"/>
        </w:rPr>
      </w:pPr>
    </w:p>
    <w:p w14:paraId="019D4211"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Print Console Table Header</w:t>
      </w:r>
    </w:p>
    <w:p w14:paraId="08FC286C"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System.out.printf</w:t>
      </w:r>
      <w:proofErr w:type="spellEnd"/>
      <w:r w:rsidRPr="00756E9F">
        <w:rPr>
          <w:rFonts w:ascii="Consolas" w:hAnsi="Consolas"/>
          <w:bCs/>
          <w:sz w:val="24"/>
          <w:lang w:val="en-IN"/>
        </w:rPr>
        <w:t>("%-10s %-15s %-15s %-15s\n", "Inputs", "Best Case", "Average Case", "Worst Case");</w:t>
      </w:r>
    </w:p>
    <w:p w14:paraId="4CA76B16"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System.out.println</w:t>
      </w:r>
      <w:proofErr w:type="spellEnd"/>
      <w:r w:rsidRPr="00756E9F">
        <w:rPr>
          <w:rFonts w:ascii="Consolas" w:hAnsi="Consolas"/>
          <w:bCs/>
          <w:sz w:val="24"/>
          <w:lang w:val="en-IN"/>
        </w:rPr>
        <w:t>("-------------------------------------------------------------");</w:t>
      </w:r>
    </w:p>
    <w:p w14:paraId="4DC404A5" w14:textId="77777777" w:rsidR="002C79FF" w:rsidRPr="00756E9F" w:rsidRDefault="002C79FF" w:rsidP="002C79FF">
      <w:pPr>
        <w:spacing w:line="276" w:lineRule="auto"/>
        <w:jc w:val="both"/>
        <w:rPr>
          <w:rFonts w:ascii="Consolas" w:hAnsi="Consolas"/>
          <w:bCs/>
          <w:sz w:val="24"/>
          <w:lang w:val="en-IN"/>
        </w:rPr>
      </w:pPr>
    </w:p>
    <w:p w14:paraId="73F30169"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for (int </w:t>
      </w:r>
      <w:proofErr w:type="gramStart"/>
      <w:r w:rsidRPr="00756E9F">
        <w:rPr>
          <w:rFonts w:ascii="Consolas" w:hAnsi="Consolas"/>
          <w:bCs/>
          <w:sz w:val="24"/>
          <w:lang w:val="en-IN"/>
        </w:rPr>
        <w:t>size :</w:t>
      </w:r>
      <w:proofErr w:type="gramEnd"/>
      <w:r w:rsidRPr="00756E9F">
        <w:rPr>
          <w:rFonts w:ascii="Consolas" w:hAnsi="Consolas"/>
          <w:bCs/>
          <w:sz w:val="24"/>
          <w:lang w:val="en-IN"/>
        </w:rPr>
        <w:t xml:space="preserve"> sizes) {</w:t>
      </w:r>
    </w:p>
    <w:p w14:paraId="4C8A0052"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gramStart"/>
      <w:r w:rsidRPr="00756E9F">
        <w:rPr>
          <w:rFonts w:ascii="Consolas" w:hAnsi="Consolas"/>
          <w:bCs/>
          <w:sz w:val="24"/>
          <w:lang w:val="en-IN"/>
        </w:rPr>
        <w:t>int[</w:t>
      </w:r>
      <w:proofErr w:type="gramEnd"/>
      <w:r w:rsidRPr="00756E9F">
        <w:rPr>
          <w:rFonts w:ascii="Consolas" w:hAnsi="Consolas"/>
          <w:bCs/>
          <w:sz w:val="24"/>
          <w:lang w:val="en-IN"/>
        </w:rPr>
        <w:t xml:space="preserve">] </w:t>
      </w:r>
      <w:proofErr w:type="spellStart"/>
      <w:r w:rsidRPr="00756E9F">
        <w:rPr>
          <w:rFonts w:ascii="Consolas" w:hAnsi="Consolas"/>
          <w:bCs/>
          <w:sz w:val="24"/>
          <w:lang w:val="en-IN"/>
        </w:rPr>
        <w:t>arr</w:t>
      </w:r>
      <w:proofErr w:type="spellEnd"/>
      <w:r w:rsidRPr="00756E9F">
        <w:rPr>
          <w:rFonts w:ascii="Consolas" w:hAnsi="Consolas"/>
          <w:bCs/>
          <w:sz w:val="24"/>
          <w:lang w:val="en-IN"/>
        </w:rPr>
        <w:t xml:space="preserve"> = new int[size];</w:t>
      </w:r>
    </w:p>
    <w:p w14:paraId="653B2846"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for (int </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 0; </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&lt; size; </w:t>
      </w:r>
      <w:proofErr w:type="spellStart"/>
      <w:r w:rsidRPr="00756E9F">
        <w:rPr>
          <w:rFonts w:ascii="Consolas" w:hAnsi="Consolas"/>
          <w:bCs/>
          <w:sz w:val="24"/>
          <w:lang w:val="en-IN"/>
        </w:rPr>
        <w:t>i</w:t>
      </w:r>
      <w:proofErr w:type="spellEnd"/>
      <w:r w:rsidRPr="00756E9F">
        <w:rPr>
          <w:rFonts w:ascii="Consolas" w:hAnsi="Consolas"/>
          <w:bCs/>
          <w:sz w:val="24"/>
          <w:lang w:val="en-IN"/>
        </w:rPr>
        <w:t>++) {</w:t>
      </w:r>
    </w:p>
    <w:p w14:paraId="2984E12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arr</w:t>
      </w:r>
      <w:proofErr w:type="spellEnd"/>
      <w:r w:rsidRPr="00756E9F">
        <w:rPr>
          <w:rFonts w:ascii="Consolas" w:hAnsi="Consolas"/>
          <w:bCs/>
          <w:sz w:val="24"/>
          <w:lang w:val="en-IN"/>
        </w:rPr>
        <w:t>[</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 </w:t>
      </w:r>
      <w:proofErr w:type="spellStart"/>
      <w:r w:rsidRPr="00756E9F">
        <w:rPr>
          <w:rFonts w:ascii="Consolas" w:hAnsi="Consolas"/>
          <w:bCs/>
          <w:sz w:val="24"/>
          <w:lang w:val="en-IN"/>
        </w:rPr>
        <w:t>i</w:t>
      </w:r>
      <w:proofErr w:type="spellEnd"/>
      <w:r w:rsidRPr="00756E9F">
        <w:rPr>
          <w:rFonts w:ascii="Consolas" w:hAnsi="Consolas"/>
          <w:bCs/>
          <w:sz w:val="24"/>
          <w:lang w:val="en-IN"/>
        </w:rPr>
        <w:t xml:space="preserve"> + 1;</w:t>
      </w:r>
    </w:p>
    <w:p w14:paraId="69BE0881"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3A592251" w14:textId="77777777" w:rsidR="002C79FF" w:rsidRPr="00756E9F" w:rsidRDefault="002C79FF" w:rsidP="002C79FF">
      <w:pPr>
        <w:spacing w:line="276" w:lineRule="auto"/>
        <w:jc w:val="both"/>
        <w:rPr>
          <w:rFonts w:ascii="Consolas" w:hAnsi="Consolas"/>
          <w:bCs/>
          <w:sz w:val="24"/>
          <w:lang w:val="en-IN"/>
        </w:rPr>
      </w:pPr>
    </w:p>
    <w:p w14:paraId="0886550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Best Case</w:t>
      </w:r>
    </w:p>
    <w:p w14:paraId="24786142"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sequentialSearch</w:t>
      </w:r>
      <w:proofErr w:type="spellEnd"/>
      <w:r w:rsidRPr="00756E9F">
        <w:rPr>
          <w:rFonts w:ascii="Consolas" w:hAnsi="Consolas"/>
          <w:bCs/>
          <w:sz w:val="24"/>
          <w:lang w:val="en-IN"/>
        </w:rPr>
        <w:t>(</w:t>
      </w:r>
      <w:proofErr w:type="spellStart"/>
      <w:proofErr w:type="gramEnd"/>
      <w:r w:rsidRPr="00756E9F">
        <w:rPr>
          <w:rFonts w:ascii="Consolas" w:hAnsi="Consolas"/>
          <w:bCs/>
          <w:sz w:val="24"/>
          <w:lang w:val="en-IN"/>
        </w:rPr>
        <w:t>arr</w:t>
      </w:r>
      <w:proofErr w:type="spellEnd"/>
      <w:r w:rsidRPr="00756E9F">
        <w:rPr>
          <w:rFonts w:ascii="Consolas" w:hAnsi="Consolas"/>
          <w:bCs/>
          <w:sz w:val="24"/>
          <w:lang w:val="en-IN"/>
        </w:rPr>
        <w:t xml:space="preserve">, </w:t>
      </w:r>
      <w:proofErr w:type="spellStart"/>
      <w:proofErr w:type="gramStart"/>
      <w:r w:rsidRPr="00756E9F">
        <w:rPr>
          <w:rFonts w:ascii="Consolas" w:hAnsi="Consolas"/>
          <w:bCs/>
          <w:sz w:val="24"/>
          <w:lang w:val="en-IN"/>
        </w:rPr>
        <w:t>arr</w:t>
      </w:r>
      <w:proofErr w:type="spellEnd"/>
      <w:r w:rsidRPr="00756E9F">
        <w:rPr>
          <w:rFonts w:ascii="Consolas" w:hAnsi="Consolas"/>
          <w:bCs/>
          <w:sz w:val="24"/>
          <w:lang w:val="en-IN"/>
        </w:rPr>
        <w:t>[</w:t>
      </w:r>
      <w:proofErr w:type="gramEnd"/>
      <w:r w:rsidRPr="00756E9F">
        <w:rPr>
          <w:rFonts w:ascii="Consolas" w:hAnsi="Consolas"/>
          <w:bCs/>
          <w:sz w:val="24"/>
          <w:lang w:val="en-IN"/>
        </w:rPr>
        <w:t>0]);</w:t>
      </w:r>
    </w:p>
    <w:p w14:paraId="3937DC8C"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int best = steps;</w:t>
      </w:r>
    </w:p>
    <w:p w14:paraId="2F14A9D9" w14:textId="77777777" w:rsidR="002C79FF" w:rsidRPr="00756E9F" w:rsidRDefault="002C79FF" w:rsidP="002C79FF">
      <w:pPr>
        <w:spacing w:line="276" w:lineRule="auto"/>
        <w:jc w:val="both"/>
        <w:rPr>
          <w:rFonts w:ascii="Consolas" w:hAnsi="Consolas"/>
          <w:bCs/>
          <w:sz w:val="24"/>
          <w:lang w:val="en-IN"/>
        </w:rPr>
      </w:pPr>
    </w:p>
    <w:p w14:paraId="46C4AC2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Average Case</w:t>
      </w:r>
    </w:p>
    <w:p w14:paraId="020CD7C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sequentialSearch</w:t>
      </w:r>
      <w:proofErr w:type="spellEnd"/>
      <w:r w:rsidRPr="00756E9F">
        <w:rPr>
          <w:rFonts w:ascii="Consolas" w:hAnsi="Consolas"/>
          <w:bCs/>
          <w:sz w:val="24"/>
          <w:lang w:val="en-IN"/>
        </w:rPr>
        <w:t>(</w:t>
      </w:r>
      <w:proofErr w:type="spellStart"/>
      <w:proofErr w:type="gramEnd"/>
      <w:r w:rsidRPr="00756E9F">
        <w:rPr>
          <w:rFonts w:ascii="Consolas" w:hAnsi="Consolas"/>
          <w:bCs/>
          <w:sz w:val="24"/>
          <w:lang w:val="en-IN"/>
        </w:rPr>
        <w:t>arr</w:t>
      </w:r>
      <w:proofErr w:type="spellEnd"/>
      <w:r w:rsidRPr="00756E9F">
        <w:rPr>
          <w:rFonts w:ascii="Consolas" w:hAnsi="Consolas"/>
          <w:bCs/>
          <w:sz w:val="24"/>
          <w:lang w:val="en-IN"/>
        </w:rPr>
        <w:t xml:space="preserve">, </w:t>
      </w:r>
      <w:proofErr w:type="spellStart"/>
      <w:proofErr w:type="gramStart"/>
      <w:r w:rsidRPr="00756E9F">
        <w:rPr>
          <w:rFonts w:ascii="Consolas" w:hAnsi="Consolas"/>
          <w:bCs/>
          <w:sz w:val="24"/>
          <w:lang w:val="en-IN"/>
        </w:rPr>
        <w:t>arr</w:t>
      </w:r>
      <w:proofErr w:type="spellEnd"/>
      <w:r w:rsidRPr="00756E9F">
        <w:rPr>
          <w:rFonts w:ascii="Consolas" w:hAnsi="Consolas"/>
          <w:bCs/>
          <w:sz w:val="24"/>
          <w:lang w:val="en-IN"/>
        </w:rPr>
        <w:t>[</w:t>
      </w:r>
      <w:proofErr w:type="gramEnd"/>
      <w:r w:rsidRPr="00756E9F">
        <w:rPr>
          <w:rFonts w:ascii="Consolas" w:hAnsi="Consolas"/>
          <w:bCs/>
          <w:sz w:val="24"/>
          <w:lang w:val="en-IN"/>
        </w:rPr>
        <w:t>size / 2]);</w:t>
      </w:r>
    </w:p>
    <w:p w14:paraId="41BE4941"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int </w:t>
      </w:r>
      <w:proofErr w:type="spellStart"/>
      <w:r w:rsidRPr="00756E9F">
        <w:rPr>
          <w:rFonts w:ascii="Consolas" w:hAnsi="Consolas"/>
          <w:bCs/>
          <w:sz w:val="24"/>
          <w:lang w:val="en-IN"/>
        </w:rPr>
        <w:t>avg</w:t>
      </w:r>
      <w:proofErr w:type="spellEnd"/>
      <w:r w:rsidRPr="00756E9F">
        <w:rPr>
          <w:rFonts w:ascii="Consolas" w:hAnsi="Consolas"/>
          <w:bCs/>
          <w:sz w:val="24"/>
          <w:lang w:val="en-IN"/>
        </w:rPr>
        <w:t xml:space="preserve"> = steps;</w:t>
      </w:r>
    </w:p>
    <w:p w14:paraId="3C0D0E4B" w14:textId="77777777" w:rsidR="002C79FF" w:rsidRPr="00756E9F" w:rsidRDefault="002C79FF" w:rsidP="002C79FF">
      <w:pPr>
        <w:spacing w:line="276" w:lineRule="auto"/>
        <w:jc w:val="both"/>
        <w:rPr>
          <w:rFonts w:ascii="Consolas" w:hAnsi="Consolas"/>
          <w:bCs/>
          <w:sz w:val="24"/>
          <w:lang w:val="en-IN"/>
        </w:rPr>
      </w:pPr>
    </w:p>
    <w:p w14:paraId="5BEA2F42"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Worst Case</w:t>
      </w:r>
    </w:p>
    <w:p w14:paraId="4223D2EA"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sequentialSearch</w:t>
      </w:r>
      <w:proofErr w:type="spellEnd"/>
      <w:r w:rsidRPr="00756E9F">
        <w:rPr>
          <w:rFonts w:ascii="Consolas" w:hAnsi="Consolas"/>
          <w:bCs/>
          <w:sz w:val="24"/>
          <w:lang w:val="en-IN"/>
        </w:rPr>
        <w:t>(</w:t>
      </w:r>
      <w:proofErr w:type="spellStart"/>
      <w:proofErr w:type="gramEnd"/>
      <w:r w:rsidRPr="00756E9F">
        <w:rPr>
          <w:rFonts w:ascii="Consolas" w:hAnsi="Consolas"/>
          <w:bCs/>
          <w:sz w:val="24"/>
          <w:lang w:val="en-IN"/>
        </w:rPr>
        <w:t>arr</w:t>
      </w:r>
      <w:proofErr w:type="spellEnd"/>
      <w:r w:rsidRPr="00756E9F">
        <w:rPr>
          <w:rFonts w:ascii="Consolas" w:hAnsi="Consolas"/>
          <w:bCs/>
          <w:sz w:val="24"/>
          <w:lang w:val="en-IN"/>
        </w:rPr>
        <w:t xml:space="preserve">, </w:t>
      </w:r>
      <w:proofErr w:type="spellStart"/>
      <w:proofErr w:type="gramStart"/>
      <w:r w:rsidRPr="00756E9F">
        <w:rPr>
          <w:rFonts w:ascii="Consolas" w:hAnsi="Consolas"/>
          <w:bCs/>
          <w:sz w:val="24"/>
          <w:lang w:val="en-IN"/>
        </w:rPr>
        <w:t>arr</w:t>
      </w:r>
      <w:proofErr w:type="spellEnd"/>
      <w:r w:rsidRPr="00756E9F">
        <w:rPr>
          <w:rFonts w:ascii="Consolas" w:hAnsi="Consolas"/>
          <w:bCs/>
          <w:sz w:val="24"/>
          <w:lang w:val="en-IN"/>
        </w:rPr>
        <w:t>[</w:t>
      </w:r>
      <w:proofErr w:type="gramEnd"/>
      <w:r w:rsidRPr="00756E9F">
        <w:rPr>
          <w:rFonts w:ascii="Consolas" w:hAnsi="Consolas"/>
          <w:bCs/>
          <w:sz w:val="24"/>
          <w:lang w:val="en-IN"/>
        </w:rPr>
        <w:t>size - 1]);</w:t>
      </w:r>
    </w:p>
    <w:p w14:paraId="735F2FF9"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int worst = steps;</w:t>
      </w:r>
    </w:p>
    <w:p w14:paraId="25C062E9" w14:textId="77777777" w:rsidR="002C79FF" w:rsidRPr="00756E9F" w:rsidRDefault="002C79FF" w:rsidP="002C79FF">
      <w:pPr>
        <w:spacing w:line="276" w:lineRule="auto"/>
        <w:jc w:val="both"/>
        <w:rPr>
          <w:rFonts w:ascii="Consolas" w:hAnsi="Consolas"/>
          <w:bCs/>
          <w:sz w:val="24"/>
          <w:lang w:val="en-IN"/>
        </w:rPr>
      </w:pPr>
    </w:p>
    <w:p w14:paraId="609F5D6F"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lastRenderedPageBreak/>
        <w:t xml:space="preserve">                </w:t>
      </w:r>
      <w:proofErr w:type="spellStart"/>
      <w:proofErr w:type="gramStart"/>
      <w:r w:rsidRPr="00756E9F">
        <w:rPr>
          <w:rFonts w:ascii="Consolas" w:hAnsi="Consolas"/>
          <w:bCs/>
          <w:sz w:val="24"/>
          <w:lang w:val="en-IN"/>
        </w:rPr>
        <w:t>writer.write</w:t>
      </w:r>
      <w:proofErr w:type="spellEnd"/>
      <w:proofErr w:type="gramEnd"/>
      <w:r w:rsidRPr="00756E9F">
        <w:rPr>
          <w:rFonts w:ascii="Consolas" w:hAnsi="Consolas"/>
          <w:bCs/>
          <w:sz w:val="24"/>
          <w:lang w:val="en-IN"/>
        </w:rPr>
        <w:t xml:space="preserve">(size + "," + best + "," + </w:t>
      </w:r>
      <w:proofErr w:type="spellStart"/>
      <w:r w:rsidRPr="00756E9F">
        <w:rPr>
          <w:rFonts w:ascii="Consolas" w:hAnsi="Consolas"/>
          <w:bCs/>
          <w:sz w:val="24"/>
          <w:lang w:val="en-IN"/>
        </w:rPr>
        <w:t>avg</w:t>
      </w:r>
      <w:proofErr w:type="spellEnd"/>
      <w:r w:rsidRPr="00756E9F">
        <w:rPr>
          <w:rFonts w:ascii="Consolas" w:hAnsi="Consolas"/>
          <w:bCs/>
          <w:sz w:val="24"/>
          <w:lang w:val="en-IN"/>
        </w:rPr>
        <w:t xml:space="preserve"> + "," + worst + ","+"\n");</w:t>
      </w:r>
    </w:p>
    <w:p w14:paraId="5CD04E87" w14:textId="77777777" w:rsidR="002C79FF" w:rsidRPr="00756E9F" w:rsidRDefault="002C79FF" w:rsidP="002C79FF">
      <w:pPr>
        <w:spacing w:line="276" w:lineRule="auto"/>
        <w:jc w:val="both"/>
        <w:rPr>
          <w:rFonts w:ascii="Consolas" w:hAnsi="Consolas"/>
          <w:bCs/>
          <w:sz w:val="24"/>
          <w:lang w:val="en-IN"/>
        </w:rPr>
      </w:pPr>
    </w:p>
    <w:p w14:paraId="3E617DC4"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Print to console</w:t>
      </w:r>
    </w:p>
    <w:p w14:paraId="3D22912F"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System.out.printf</w:t>
      </w:r>
      <w:proofErr w:type="spellEnd"/>
      <w:r w:rsidRPr="00756E9F">
        <w:rPr>
          <w:rFonts w:ascii="Consolas" w:hAnsi="Consolas"/>
          <w:bCs/>
          <w:sz w:val="24"/>
          <w:lang w:val="en-IN"/>
        </w:rPr>
        <w:t xml:space="preserve">("%-10d %-15d %-15d %-15d\n", size, best, </w:t>
      </w:r>
      <w:proofErr w:type="spellStart"/>
      <w:r w:rsidRPr="00756E9F">
        <w:rPr>
          <w:rFonts w:ascii="Consolas" w:hAnsi="Consolas"/>
          <w:bCs/>
          <w:sz w:val="24"/>
          <w:lang w:val="en-IN"/>
        </w:rPr>
        <w:t>avg</w:t>
      </w:r>
      <w:proofErr w:type="spellEnd"/>
      <w:r w:rsidRPr="00756E9F">
        <w:rPr>
          <w:rFonts w:ascii="Consolas" w:hAnsi="Consolas"/>
          <w:bCs/>
          <w:sz w:val="24"/>
          <w:lang w:val="en-IN"/>
        </w:rPr>
        <w:t>, worst);</w:t>
      </w:r>
    </w:p>
    <w:p w14:paraId="72288EC3"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18F9D51D" w14:textId="77777777" w:rsidR="002C79FF" w:rsidRPr="00756E9F" w:rsidRDefault="002C79FF" w:rsidP="002C79FF">
      <w:pPr>
        <w:spacing w:line="276" w:lineRule="auto"/>
        <w:jc w:val="both"/>
        <w:rPr>
          <w:rFonts w:ascii="Consolas" w:hAnsi="Consolas"/>
          <w:bCs/>
          <w:sz w:val="24"/>
          <w:lang w:val="en-IN"/>
        </w:rPr>
      </w:pPr>
    </w:p>
    <w:p w14:paraId="43718031"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Time Complexity row</w:t>
      </w:r>
    </w:p>
    <w:p w14:paraId="744FBCA7"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System.out.println</w:t>
      </w:r>
      <w:proofErr w:type="spellEnd"/>
      <w:r w:rsidRPr="00756E9F">
        <w:rPr>
          <w:rFonts w:ascii="Consolas" w:hAnsi="Consolas"/>
          <w:bCs/>
          <w:sz w:val="24"/>
          <w:lang w:val="en-IN"/>
        </w:rPr>
        <w:t>("-------------------------------------------------------------");</w:t>
      </w:r>
    </w:p>
    <w:p w14:paraId="32053F3E"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System.out.printf</w:t>
      </w:r>
      <w:proofErr w:type="spellEnd"/>
      <w:r w:rsidRPr="00756E9F">
        <w:rPr>
          <w:rFonts w:ascii="Consolas" w:hAnsi="Consolas"/>
          <w:bCs/>
          <w:sz w:val="24"/>
          <w:lang w:val="en-IN"/>
        </w:rPr>
        <w:t>("%-10s %-15s %-15s %-15s\n", "", "</w:t>
      </w:r>
      <w:proofErr w:type="gramStart"/>
      <w:r w:rsidRPr="00756E9F">
        <w:rPr>
          <w:rFonts w:ascii="Consolas" w:hAnsi="Consolas"/>
          <w:bCs/>
          <w:sz w:val="24"/>
          <w:lang w:val="en-IN"/>
        </w:rPr>
        <w:t>O(</w:t>
      </w:r>
      <w:proofErr w:type="gramEnd"/>
      <w:r w:rsidRPr="00756E9F">
        <w:rPr>
          <w:rFonts w:ascii="Consolas" w:hAnsi="Consolas"/>
          <w:bCs/>
          <w:sz w:val="24"/>
          <w:lang w:val="en-IN"/>
        </w:rPr>
        <w:t>1)", "O(n)", "O(n)");</w:t>
      </w:r>
    </w:p>
    <w:p w14:paraId="0E57E8A5" w14:textId="77777777" w:rsidR="002C79FF" w:rsidRPr="00756E9F" w:rsidRDefault="002C79FF" w:rsidP="002C79FF">
      <w:pPr>
        <w:spacing w:line="276" w:lineRule="auto"/>
        <w:jc w:val="both"/>
        <w:rPr>
          <w:rFonts w:ascii="Consolas" w:hAnsi="Consolas"/>
          <w:bCs/>
          <w:sz w:val="24"/>
          <w:lang w:val="en-IN"/>
        </w:rPr>
      </w:pPr>
    </w:p>
    <w:p w14:paraId="5D84C17B"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writer.close</w:t>
      </w:r>
      <w:proofErr w:type="spellEnd"/>
      <w:proofErr w:type="gramEnd"/>
      <w:r w:rsidRPr="00756E9F">
        <w:rPr>
          <w:rFonts w:ascii="Consolas" w:hAnsi="Consolas"/>
          <w:bCs/>
          <w:sz w:val="24"/>
          <w:lang w:val="en-IN"/>
        </w:rPr>
        <w:t>();</w:t>
      </w:r>
    </w:p>
    <w:p w14:paraId="48FF66B9"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 </w:t>
      </w:r>
      <w:proofErr w:type="spellStart"/>
      <w:r w:rsidRPr="00756E9F">
        <w:rPr>
          <w:rFonts w:ascii="Consolas" w:hAnsi="Consolas"/>
          <w:bCs/>
          <w:sz w:val="24"/>
          <w:lang w:val="en-IN"/>
        </w:rPr>
        <w:t>System.out.println</w:t>
      </w:r>
      <w:proofErr w:type="spellEnd"/>
      <w:r w:rsidRPr="00756E9F">
        <w:rPr>
          <w:rFonts w:ascii="Consolas" w:hAnsi="Consolas"/>
          <w:bCs/>
          <w:sz w:val="24"/>
          <w:lang w:val="en-IN"/>
        </w:rPr>
        <w:t>("Data written to SequentialSearchSteps.txt successfully.");</w:t>
      </w:r>
    </w:p>
    <w:p w14:paraId="09149549"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 catch (</w:t>
      </w:r>
      <w:proofErr w:type="spellStart"/>
      <w:r w:rsidRPr="00756E9F">
        <w:rPr>
          <w:rFonts w:ascii="Consolas" w:hAnsi="Consolas"/>
          <w:bCs/>
          <w:sz w:val="24"/>
          <w:lang w:val="en-IN"/>
        </w:rPr>
        <w:t>IOException</w:t>
      </w:r>
      <w:proofErr w:type="spellEnd"/>
      <w:r w:rsidRPr="00756E9F">
        <w:rPr>
          <w:rFonts w:ascii="Consolas" w:hAnsi="Consolas"/>
          <w:bCs/>
          <w:sz w:val="24"/>
          <w:lang w:val="en-IN"/>
        </w:rPr>
        <w:t xml:space="preserve"> e) {</w:t>
      </w:r>
    </w:p>
    <w:p w14:paraId="75AFCF5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r w:rsidRPr="00756E9F">
        <w:rPr>
          <w:rFonts w:ascii="Consolas" w:hAnsi="Consolas"/>
          <w:bCs/>
          <w:sz w:val="24"/>
          <w:lang w:val="en-IN"/>
        </w:rPr>
        <w:t>System.out.println</w:t>
      </w:r>
      <w:proofErr w:type="spellEnd"/>
      <w:r w:rsidRPr="00756E9F">
        <w:rPr>
          <w:rFonts w:ascii="Consolas" w:hAnsi="Consolas"/>
          <w:bCs/>
          <w:sz w:val="24"/>
          <w:lang w:val="en-IN"/>
        </w:rPr>
        <w:t>("An error occurred while writing to file.");</w:t>
      </w:r>
    </w:p>
    <w:p w14:paraId="74B1EA75"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xml:space="preserve">            </w:t>
      </w:r>
      <w:proofErr w:type="spellStart"/>
      <w:proofErr w:type="gramStart"/>
      <w:r w:rsidRPr="00756E9F">
        <w:rPr>
          <w:rFonts w:ascii="Consolas" w:hAnsi="Consolas"/>
          <w:bCs/>
          <w:sz w:val="24"/>
          <w:lang w:val="en-IN"/>
        </w:rPr>
        <w:t>e.printStackTrace</w:t>
      </w:r>
      <w:proofErr w:type="spellEnd"/>
      <w:proofErr w:type="gramEnd"/>
      <w:r w:rsidRPr="00756E9F">
        <w:rPr>
          <w:rFonts w:ascii="Consolas" w:hAnsi="Consolas"/>
          <w:bCs/>
          <w:sz w:val="24"/>
          <w:lang w:val="en-IN"/>
        </w:rPr>
        <w:t>();</w:t>
      </w:r>
    </w:p>
    <w:p w14:paraId="687C9100"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0DD388A4" w14:textId="77777777" w:rsidR="002C79FF" w:rsidRPr="00756E9F" w:rsidRDefault="002C79FF" w:rsidP="002C79FF">
      <w:pPr>
        <w:spacing w:line="276" w:lineRule="auto"/>
        <w:jc w:val="both"/>
        <w:rPr>
          <w:rFonts w:ascii="Consolas" w:hAnsi="Consolas"/>
          <w:bCs/>
          <w:sz w:val="24"/>
          <w:lang w:val="en-IN"/>
        </w:rPr>
      </w:pPr>
      <w:r w:rsidRPr="00756E9F">
        <w:rPr>
          <w:rFonts w:ascii="Consolas" w:hAnsi="Consolas"/>
          <w:bCs/>
          <w:sz w:val="24"/>
          <w:lang w:val="en-IN"/>
        </w:rPr>
        <w:t>    }</w:t>
      </w:r>
    </w:p>
    <w:p w14:paraId="072DB4AD" w14:textId="77777777" w:rsidR="002C79FF" w:rsidRPr="00756E9F" w:rsidRDefault="002C79FF" w:rsidP="0029008A">
      <w:pPr>
        <w:spacing w:line="276" w:lineRule="auto"/>
        <w:jc w:val="both"/>
        <w:rPr>
          <w:rFonts w:ascii="Consolas" w:hAnsi="Consolas"/>
          <w:bCs/>
          <w:sz w:val="24"/>
          <w:lang w:val="en-IN"/>
        </w:rPr>
      </w:pPr>
      <w:r w:rsidRPr="00756E9F">
        <w:rPr>
          <w:rFonts w:ascii="Consolas" w:hAnsi="Consolas"/>
          <w:bCs/>
          <w:sz w:val="24"/>
          <w:lang w:val="en-IN"/>
        </w:rPr>
        <w:t>}</w:t>
      </w:r>
    </w:p>
    <w:p w14:paraId="7F79140E" w14:textId="77777777" w:rsidR="00464471" w:rsidRDefault="00464471" w:rsidP="00464471">
      <w:pPr>
        <w:jc w:val="both"/>
        <w:rPr>
          <w:b/>
          <w:sz w:val="24"/>
        </w:rPr>
      </w:pPr>
    </w:p>
    <w:p w14:paraId="63035AAA" w14:textId="77777777" w:rsidR="00464471" w:rsidRDefault="00464471" w:rsidP="00464471">
      <w:pPr>
        <w:jc w:val="both"/>
        <w:rPr>
          <w:b/>
          <w:sz w:val="24"/>
        </w:rPr>
      </w:pPr>
      <w:r>
        <w:rPr>
          <w:b/>
          <w:sz w:val="24"/>
        </w:rPr>
        <w:t>Observations:</w:t>
      </w:r>
    </w:p>
    <w:p w14:paraId="12BA1616" w14:textId="77777777" w:rsidR="002C79FF" w:rsidRPr="002C79FF" w:rsidRDefault="002C79FF">
      <w:pPr>
        <w:pStyle w:val="ListParagraph"/>
        <w:numPr>
          <w:ilvl w:val="0"/>
          <w:numId w:val="44"/>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w:t>
      </w:r>
      <w:proofErr w:type="gramStart"/>
      <w:r w:rsidRPr="002C79FF">
        <w:rPr>
          <w:bCs/>
          <w:sz w:val="24"/>
        </w:rPr>
        <w:t>O(</w:t>
      </w:r>
      <w:proofErr w:type="gramEnd"/>
      <w:r w:rsidRPr="002C79FF">
        <w:rPr>
          <w:bCs/>
          <w:sz w:val="24"/>
        </w:rPr>
        <w:t>1)), as the element is found at the first position.</w:t>
      </w:r>
    </w:p>
    <w:p w14:paraId="07EDF3CE"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14:paraId="4EAEE6F3"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14:paraId="26DECC33" w14:textId="77777777" w:rsidR="00464471" w:rsidRPr="002C79FF" w:rsidRDefault="002C79FF">
      <w:pPr>
        <w:pStyle w:val="ListParagraph"/>
        <w:numPr>
          <w:ilvl w:val="0"/>
          <w:numId w:val="44"/>
        </w:numPr>
        <w:rPr>
          <w:b/>
          <w:sz w:val="24"/>
        </w:rPr>
      </w:pPr>
      <w:r w:rsidRPr="002C79FF">
        <w:rPr>
          <w:bCs/>
          <w:sz w:val="24"/>
        </w:rPr>
        <w:t>This confirms the linear nature of the sequential search algorithm.</w:t>
      </w:r>
    </w:p>
    <w:p w14:paraId="0B394F44" w14:textId="77777777" w:rsidR="00D3343A" w:rsidRDefault="00D3343A" w:rsidP="00464471">
      <w:pPr>
        <w:jc w:val="both"/>
        <w:rPr>
          <w:b/>
          <w:sz w:val="24"/>
        </w:rPr>
      </w:pPr>
    </w:p>
    <w:p w14:paraId="30A2A3C5" w14:textId="77777777" w:rsidR="00464471" w:rsidRDefault="00464471" w:rsidP="00464471">
      <w:pPr>
        <w:jc w:val="both"/>
        <w:rPr>
          <w:bCs/>
          <w:sz w:val="24"/>
        </w:rPr>
      </w:pPr>
      <w:r>
        <w:rPr>
          <w:b/>
          <w:sz w:val="24"/>
        </w:rPr>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14:paraId="6A718A08" w14:textId="77777777" w:rsidR="00C431DD" w:rsidRDefault="00C431DD" w:rsidP="00464471">
      <w:pPr>
        <w:jc w:val="both"/>
        <w:rPr>
          <w:bCs/>
          <w:sz w:val="24"/>
        </w:rPr>
      </w:pPr>
    </w:p>
    <w:p w14:paraId="20C93ED2" w14:textId="77777777"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14:paraId="6E5B5BE0" w14:textId="77777777" w:rsidTr="001C2FF8">
        <w:trPr>
          <w:trHeight w:val="316"/>
          <w:jc w:val="center"/>
        </w:trPr>
        <w:tc>
          <w:tcPr>
            <w:tcW w:w="1804" w:type="dxa"/>
            <w:vMerge w:val="restart"/>
            <w:vAlign w:val="center"/>
          </w:tcPr>
          <w:p w14:paraId="637BBB47" w14:textId="77777777"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1CCC8D74" w14:textId="77777777"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14:paraId="350457EC" w14:textId="77777777" w:rsidTr="001C2FF8">
        <w:trPr>
          <w:trHeight w:val="387"/>
          <w:jc w:val="center"/>
        </w:trPr>
        <w:tc>
          <w:tcPr>
            <w:tcW w:w="1804" w:type="dxa"/>
            <w:vMerge/>
            <w:vAlign w:val="center"/>
          </w:tcPr>
          <w:p w14:paraId="41E09E2E" w14:textId="77777777"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14:paraId="612123A6"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14:paraId="4F618872"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14:paraId="6BBC61E4"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14:paraId="21D66BD3" w14:textId="77777777" w:rsidTr="001C2FF8">
        <w:trPr>
          <w:trHeight w:val="317"/>
          <w:jc w:val="center"/>
        </w:trPr>
        <w:tc>
          <w:tcPr>
            <w:tcW w:w="1804" w:type="dxa"/>
            <w:vAlign w:val="center"/>
          </w:tcPr>
          <w:p w14:paraId="02ADC863"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14:paraId="5FED34A9"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A0A282A"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14:paraId="62B3ABE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14:paraId="74B43D36" w14:textId="77777777" w:rsidTr="001C2FF8">
        <w:trPr>
          <w:trHeight w:val="317"/>
          <w:jc w:val="center"/>
        </w:trPr>
        <w:tc>
          <w:tcPr>
            <w:tcW w:w="1804" w:type="dxa"/>
            <w:vAlign w:val="center"/>
          </w:tcPr>
          <w:p w14:paraId="39F34C41"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14:paraId="45C121D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D3C393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14:paraId="2A6B62A6"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14:paraId="62030DE3" w14:textId="77777777" w:rsidTr="001C2FF8">
        <w:trPr>
          <w:trHeight w:val="309"/>
          <w:jc w:val="center"/>
        </w:trPr>
        <w:tc>
          <w:tcPr>
            <w:tcW w:w="1804" w:type="dxa"/>
            <w:vAlign w:val="center"/>
          </w:tcPr>
          <w:p w14:paraId="419D48B0"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14:paraId="49FA5C62"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4B6EA47"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14:paraId="184674FF"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14:paraId="74108921" w14:textId="77777777" w:rsidTr="001C2FF8">
        <w:trPr>
          <w:trHeight w:val="317"/>
          <w:jc w:val="center"/>
        </w:trPr>
        <w:tc>
          <w:tcPr>
            <w:tcW w:w="1804" w:type="dxa"/>
            <w:vAlign w:val="center"/>
          </w:tcPr>
          <w:p w14:paraId="2A38A099"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14:paraId="5975CCF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745399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14:paraId="55BDF944"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14:paraId="2380311F" w14:textId="77777777" w:rsidTr="001C2FF8">
        <w:trPr>
          <w:trHeight w:val="362"/>
          <w:jc w:val="center"/>
        </w:trPr>
        <w:tc>
          <w:tcPr>
            <w:tcW w:w="1804" w:type="dxa"/>
            <w:vAlign w:val="center"/>
          </w:tcPr>
          <w:p w14:paraId="3969B89D"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14:paraId="27DC422B"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47E32B03"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14:paraId="70F5DF3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14:paraId="0266D83C" w14:textId="77777777" w:rsidTr="001C2FF8">
        <w:trPr>
          <w:trHeight w:val="362"/>
          <w:jc w:val="center"/>
        </w:trPr>
        <w:tc>
          <w:tcPr>
            <w:tcW w:w="1804" w:type="dxa"/>
            <w:vAlign w:val="center"/>
          </w:tcPr>
          <w:p w14:paraId="07E92F55" w14:textId="77777777"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14:paraId="17C984C8" w14:textId="77777777" w:rsidR="00464471" w:rsidRPr="003C2652" w:rsidRDefault="004B6151" w:rsidP="00C431DD">
            <w:pPr>
              <w:spacing w:after="0"/>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w:r w:rsidRPr="003C2652">
              <w:rPr>
                <w:rFonts w:ascii="Times New Roman" w:hAnsi="Times New Roman" w:cs="Times New Roman"/>
                <w:b/>
                <w:bCs/>
                <w:sz w:val="24"/>
                <w:szCs w:val="24"/>
              </w:rPr>
              <w:t>1)</w:t>
            </w:r>
          </w:p>
        </w:tc>
        <w:tc>
          <w:tcPr>
            <w:tcW w:w="1804" w:type="dxa"/>
            <w:vAlign w:val="center"/>
          </w:tcPr>
          <w:p w14:paraId="28F7A946"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14:paraId="4025BA3F"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14:paraId="3E822501" w14:textId="77777777" w:rsidR="00464471" w:rsidRDefault="00464471" w:rsidP="00464471">
      <w:pPr>
        <w:jc w:val="both"/>
        <w:rPr>
          <w:sz w:val="24"/>
        </w:rPr>
      </w:pPr>
    </w:p>
    <w:p w14:paraId="21D25B7A" w14:textId="77777777" w:rsidR="00464471" w:rsidRPr="00464471" w:rsidRDefault="000A64EE" w:rsidP="00464471">
      <w:pPr>
        <w:jc w:val="both"/>
        <w:rPr>
          <w:b/>
          <w:bCs/>
          <w:sz w:val="24"/>
          <w:szCs w:val="24"/>
        </w:rPr>
      </w:pPr>
      <w:r>
        <w:rPr>
          <w:noProof/>
        </w:rPr>
        <w:lastRenderedPageBreak/>
        <w:drawing>
          <wp:anchor distT="0" distB="0" distL="114300" distR="114300" simplePos="0" relativeHeight="251655168" behindDoc="0" locked="0" layoutInCell="1" allowOverlap="1" wp14:anchorId="0B7555E9" wp14:editId="609861C6">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14:paraId="1E0C2613" w14:textId="77777777" w:rsidR="00464471" w:rsidRDefault="00464471" w:rsidP="00464471">
      <w:pPr>
        <w:jc w:val="both"/>
        <w:rPr>
          <w:b/>
          <w:sz w:val="24"/>
        </w:rPr>
      </w:pPr>
    </w:p>
    <w:p w14:paraId="531D56B5" w14:textId="77777777" w:rsidR="000A64EE" w:rsidRDefault="000A64EE" w:rsidP="00464471">
      <w:pPr>
        <w:jc w:val="both"/>
        <w:rPr>
          <w:b/>
          <w:sz w:val="24"/>
        </w:rPr>
      </w:pPr>
    </w:p>
    <w:p w14:paraId="27943340" w14:textId="77777777" w:rsidR="00464471" w:rsidRDefault="00464471" w:rsidP="00464471">
      <w:pPr>
        <w:jc w:val="both"/>
        <w:rPr>
          <w:sz w:val="24"/>
        </w:rPr>
      </w:pPr>
      <w:r>
        <w:rPr>
          <w:b/>
          <w:sz w:val="24"/>
        </w:rPr>
        <w:t xml:space="preserve">Conclusion: </w:t>
      </w:r>
    </w:p>
    <w:p w14:paraId="7B7EDB63" w14:textId="77777777" w:rsidR="00F56169" w:rsidRDefault="00F56169">
      <w:pPr>
        <w:pStyle w:val="ListParagraph"/>
        <w:numPr>
          <w:ilvl w:val="0"/>
          <w:numId w:val="45"/>
        </w:numPr>
        <w:rPr>
          <w:sz w:val="24"/>
          <w:szCs w:val="24"/>
        </w:rPr>
      </w:pPr>
      <w:r w:rsidRPr="00F56169">
        <w:rPr>
          <w:sz w:val="24"/>
          <w:szCs w:val="24"/>
        </w:rPr>
        <w:t xml:space="preserve">The sequential search algorithm exhibits </w:t>
      </w:r>
      <w:r w:rsidRPr="00F56169">
        <w:rPr>
          <w:b/>
          <w:bCs/>
          <w:sz w:val="24"/>
          <w:szCs w:val="24"/>
        </w:rPr>
        <w:t>constant time complexity (</w:t>
      </w:r>
      <w:proofErr w:type="gramStart"/>
      <w:r w:rsidRPr="00F56169">
        <w:rPr>
          <w:b/>
          <w:bCs/>
          <w:sz w:val="24"/>
          <w:szCs w:val="24"/>
        </w:rPr>
        <w:t>O(</w:t>
      </w:r>
      <w:proofErr w:type="gramEnd"/>
      <w:r w:rsidRPr="00F56169">
        <w:rPr>
          <w:b/>
          <w:bCs/>
          <w:sz w:val="24"/>
          <w:szCs w:val="24"/>
        </w:rPr>
        <w:t>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14:paraId="4CB36D8F" w14:textId="77777777" w:rsidR="00464471" w:rsidRPr="00F56169" w:rsidRDefault="00F56169">
      <w:pPr>
        <w:pStyle w:val="ListParagraph"/>
        <w:numPr>
          <w:ilvl w:val="0"/>
          <w:numId w:val="45"/>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14:paraId="1A7EE5E3" w14:textId="77777777" w:rsidR="00464471" w:rsidRDefault="00464471" w:rsidP="00464471">
      <w:pPr>
        <w:jc w:val="both"/>
        <w:rPr>
          <w:b/>
          <w:sz w:val="24"/>
        </w:rPr>
      </w:pPr>
    </w:p>
    <w:p w14:paraId="1145EE43" w14:textId="77777777" w:rsidR="00464471" w:rsidRDefault="00464471" w:rsidP="00464471">
      <w:pPr>
        <w:jc w:val="both"/>
      </w:pPr>
      <w:r>
        <w:rPr>
          <w:b/>
          <w:sz w:val="24"/>
        </w:rPr>
        <w:t xml:space="preserve">Quiz: </w:t>
      </w:r>
    </w:p>
    <w:p w14:paraId="42D24E0A" w14:textId="77777777" w:rsidR="00464471" w:rsidRPr="00F56169" w:rsidRDefault="00464471">
      <w:pPr>
        <w:numPr>
          <w:ilvl w:val="0"/>
          <w:numId w:val="17"/>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14:paraId="1908BD56" w14:textId="77777777"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proofErr w:type="gramStart"/>
      <w:r w:rsidR="00F56169" w:rsidRPr="00F56169">
        <w:rPr>
          <w:b/>
          <w:bCs/>
          <w:sz w:val="24"/>
        </w:rPr>
        <w:t>O(</w:t>
      </w:r>
      <w:proofErr w:type="gramEnd"/>
      <w:r w:rsidR="00F56169" w:rsidRPr="00F56169">
        <w:rPr>
          <w:b/>
          <w:bCs/>
          <w:sz w:val="24"/>
        </w:rPr>
        <w:t>1)</w:t>
      </w:r>
      <w:r w:rsidR="00F56169" w:rsidRPr="00F56169">
        <w:rPr>
          <w:sz w:val="24"/>
        </w:rPr>
        <w:t>.</w:t>
      </w:r>
    </w:p>
    <w:p w14:paraId="7F544EB3" w14:textId="77777777" w:rsidR="00464471" w:rsidRDefault="00464471" w:rsidP="00464471">
      <w:pPr>
        <w:jc w:val="both"/>
        <w:rPr>
          <w:sz w:val="24"/>
        </w:rPr>
      </w:pPr>
    </w:p>
    <w:p w14:paraId="605C2DA6" w14:textId="77777777" w:rsidR="00464471" w:rsidRDefault="00464471" w:rsidP="00464471">
      <w:pPr>
        <w:jc w:val="both"/>
        <w:rPr>
          <w:sz w:val="24"/>
        </w:rPr>
      </w:pPr>
    </w:p>
    <w:p w14:paraId="4B5026A0" w14:textId="77777777" w:rsidR="00464471" w:rsidRDefault="00464471" w:rsidP="00464471">
      <w:pPr>
        <w:jc w:val="both"/>
        <w:rPr>
          <w:sz w:val="24"/>
        </w:rPr>
      </w:pPr>
    </w:p>
    <w:p w14:paraId="5CE6A27D" w14:textId="77777777" w:rsidR="00F33052" w:rsidRPr="00640172" w:rsidRDefault="00F33052">
      <w:pPr>
        <w:numPr>
          <w:ilvl w:val="0"/>
          <w:numId w:val="17"/>
        </w:numPr>
        <w:jc w:val="both"/>
        <w:rPr>
          <w:b/>
          <w:bCs/>
        </w:rPr>
      </w:pPr>
      <w:r w:rsidRPr="00640172">
        <w:rPr>
          <w:b/>
          <w:bCs/>
          <w:sz w:val="24"/>
        </w:rPr>
        <w:t>Which is the worst case of an algorithm?</w:t>
      </w:r>
    </w:p>
    <w:p w14:paraId="16F47180" w14:textId="77777777"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14:paraId="3AB2F80B" w14:textId="77777777" w:rsidR="00464471" w:rsidRDefault="00464471" w:rsidP="00464471">
      <w:pPr>
        <w:jc w:val="both"/>
        <w:rPr>
          <w:sz w:val="24"/>
        </w:rPr>
      </w:pPr>
    </w:p>
    <w:p w14:paraId="7EE28ED7" w14:textId="77777777" w:rsidR="00464471" w:rsidRDefault="00464471" w:rsidP="00464471">
      <w:pPr>
        <w:pStyle w:val="Heading1"/>
        <w:spacing w:line="276" w:lineRule="auto"/>
        <w:ind w:left="0" w:firstLine="0"/>
      </w:pPr>
    </w:p>
    <w:p w14:paraId="548ECDEF" w14:textId="77777777" w:rsidR="00464471" w:rsidRDefault="00464471" w:rsidP="00464471">
      <w:pPr>
        <w:pStyle w:val="Heading1"/>
        <w:spacing w:line="276" w:lineRule="auto"/>
        <w:ind w:left="0" w:firstLine="0"/>
        <w:rPr>
          <w:bCs w:val="0"/>
          <w:sz w:val="24"/>
        </w:rPr>
      </w:pPr>
      <w:r>
        <w:rPr>
          <w:bCs w:val="0"/>
          <w:sz w:val="24"/>
        </w:rPr>
        <w:t xml:space="preserve">Suggested Reference: </w:t>
      </w:r>
    </w:p>
    <w:p w14:paraId="057F1F2C" w14:textId="77777777" w:rsidR="00464471" w:rsidRDefault="00464471">
      <w:pPr>
        <w:pStyle w:val="Heading1"/>
        <w:numPr>
          <w:ilvl w:val="3"/>
          <w:numId w:val="1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8DB8A30" w14:textId="77777777" w:rsidR="00464471" w:rsidRDefault="00464471">
      <w:pPr>
        <w:pStyle w:val="Heading1"/>
        <w:numPr>
          <w:ilvl w:val="3"/>
          <w:numId w:val="1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9513DEA" w14:textId="77777777" w:rsidR="00464471" w:rsidRDefault="00464471" w:rsidP="00464471">
      <w:pPr>
        <w:pStyle w:val="Heading1"/>
        <w:spacing w:line="276" w:lineRule="auto"/>
        <w:jc w:val="both"/>
        <w:rPr>
          <w:b w:val="0"/>
          <w:bCs w:val="0"/>
          <w:sz w:val="24"/>
          <w:szCs w:val="24"/>
        </w:rPr>
      </w:pPr>
    </w:p>
    <w:p w14:paraId="5CC0F1D4" w14:textId="77777777" w:rsidR="00C618D7" w:rsidRDefault="00464471" w:rsidP="00C618D7">
      <w:pPr>
        <w:pStyle w:val="Heading1"/>
        <w:spacing w:line="276" w:lineRule="auto"/>
        <w:ind w:left="0" w:firstLine="0"/>
        <w:rPr>
          <w:bCs w:val="0"/>
          <w:sz w:val="24"/>
        </w:rPr>
      </w:pPr>
      <w:r>
        <w:rPr>
          <w:bCs w:val="0"/>
          <w:sz w:val="24"/>
        </w:rPr>
        <w:t xml:space="preserve">References used by the students: </w:t>
      </w:r>
    </w:p>
    <w:p w14:paraId="710A3837" w14:textId="77777777" w:rsidR="00C618D7" w:rsidRDefault="00C618D7">
      <w:pPr>
        <w:pStyle w:val="Heading1"/>
        <w:numPr>
          <w:ilvl w:val="6"/>
          <w:numId w:val="17"/>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301B8CE5" w14:textId="77777777" w:rsidR="00C618D7" w:rsidRDefault="00C618D7" w:rsidP="00464471">
      <w:pPr>
        <w:pStyle w:val="Heading1"/>
        <w:spacing w:line="276" w:lineRule="auto"/>
        <w:ind w:left="0" w:firstLine="0"/>
        <w:rPr>
          <w:b w:val="0"/>
          <w:bCs w:val="0"/>
          <w:sz w:val="24"/>
        </w:rPr>
      </w:pPr>
    </w:p>
    <w:p w14:paraId="2BF8EADC" w14:textId="77777777" w:rsidR="00464471" w:rsidRDefault="00464471" w:rsidP="00464471">
      <w:pPr>
        <w:pStyle w:val="Heading1"/>
        <w:spacing w:line="276" w:lineRule="auto"/>
        <w:ind w:left="0" w:firstLine="0"/>
        <w:rPr>
          <w:b w:val="0"/>
          <w:bCs w:val="0"/>
          <w:sz w:val="24"/>
        </w:rPr>
      </w:pPr>
    </w:p>
    <w:p w14:paraId="0756C035" w14:textId="77777777" w:rsidR="00464471" w:rsidRDefault="00464471" w:rsidP="00464471">
      <w:pPr>
        <w:pStyle w:val="Heading1"/>
        <w:spacing w:line="276" w:lineRule="auto"/>
        <w:ind w:left="0" w:firstLine="0"/>
      </w:pPr>
      <w:r>
        <w:rPr>
          <w:sz w:val="24"/>
        </w:rPr>
        <w:lastRenderedPageBreak/>
        <w:t>Rubric wise marks obtained:</w:t>
      </w:r>
    </w:p>
    <w:p w14:paraId="26187345" w14:textId="77777777"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14:paraId="1D99D2A3"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130AD285" w14:textId="77777777"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13AF17D" w14:textId="77777777" w:rsidR="00464471" w:rsidRDefault="00464471" w:rsidP="001C2FF8">
            <w:pPr>
              <w:pStyle w:val="Heading1"/>
              <w:spacing w:line="276" w:lineRule="auto"/>
              <w:ind w:left="0" w:firstLine="0"/>
              <w:jc w:val="center"/>
              <w:rPr>
                <w:sz w:val="24"/>
              </w:rPr>
            </w:pPr>
            <w:r>
              <w:rPr>
                <w:sz w:val="24"/>
              </w:rPr>
              <w:t>Understanding of problem</w:t>
            </w:r>
          </w:p>
          <w:p w14:paraId="6D4F1296" w14:textId="77777777"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D88FDF4" w14:textId="77777777" w:rsidR="00464471" w:rsidRDefault="00464471" w:rsidP="001C2FF8">
            <w:pPr>
              <w:pStyle w:val="Heading1"/>
              <w:spacing w:line="276" w:lineRule="auto"/>
              <w:ind w:left="0" w:firstLine="0"/>
              <w:jc w:val="center"/>
              <w:rPr>
                <w:sz w:val="24"/>
              </w:rPr>
            </w:pPr>
            <w:r>
              <w:rPr>
                <w:sz w:val="24"/>
              </w:rPr>
              <w:t>Program Implementation</w:t>
            </w:r>
          </w:p>
          <w:p w14:paraId="5B833E0C" w14:textId="77777777"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F04C57" w14:textId="77777777" w:rsidR="00464471" w:rsidRDefault="00464471" w:rsidP="001C2FF8">
            <w:pPr>
              <w:pStyle w:val="Heading1"/>
              <w:spacing w:line="276" w:lineRule="auto"/>
              <w:ind w:left="0" w:firstLine="0"/>
              <w:jc w:val="center"/>
              <w:rPr>
                <w:sz w:val="24"/>
              </w:rPr>
            </w:pPr>
            <w:r>
              <w:rPr>
                <w:sz w:val="24"/>
              </w:rPr>
              <w:t>Documentation &amp;Timely Submission</w:t>
            </w:r>
          </w:p>
          <w:p w14:paraId="21AD9AB8" w14:textId="77777777"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C155B04" w14:textId="77777777" w:rsidR="00464471" w:rsidRDefault="00464471" w:rsidP="001C2FF8">
            <w:pPr>
              <w:pStyle w:val="Heading1"/>
              <w:spacing w:line="276" w:lineRule="auto"/>
              <w:ind w:left="0" w:firstLine="0"/>
              <w:jc w:val="center"/>
              <w:rPr>
                <w:sz w:val="24"/>
                <w:szCs w:val="24"/>
              </w:rPr>
            </w:pPr>
            <w:r>
              <w:rPr>
                <w:sz w:val="24"/>
                <w:szCs w:val="24"/>
              </w:rPr>
              <w:t>Total</w:t>
            </w:r>
          </w:p>
          <w:p w14:paraId="7A515794" w14:textId="77777777" w:rsidR="00464471" w:rsidRDefault="00464471" w:rsidP="001C2FF8">
            <w:pPr>
              <w:pStyle w:val="Heading1"/>
              <w:spacing w:line="276" w:lineRule="auto"/>
              <w:ind w:left="0" w:firstLine="0"/>
              <w:jc w:val="center"/>
            </w:pPr>
            <w:r>
              <w:rPr>
                <w:sz w:val="24"/>
                <w:szCs w:val="24"/>
              </w:rPr>
              <w:t>(10)</w:t>
            </w:r>
          </w:p>
        </w:tc>
      </w:tr>
      <w:tr w:rsidR="00464471" w14:paraId="067FC3A7" w14:textId="77777777" w:rsidTr="001C2FF8">
        <w:trPr>
          <w:trHeight w:val="403"/>
        </w:trPr>
        <w:tc>
          <w:tcPr>
            <w:tcW w:w="1193" w:type="dxa"/>
            <w:vMerge/>
            <w:tcBorders>
              <w:left w:val="single" w:sz="4" w:space="0" w:color="00000A"/>
              <w:bottom w:val="single" w:sz="4" w:space="0" w:color="00000A"/>
              <w:right w:val="single" w:sz="4" w:space="0" w:color="00000A"/>
            </w:tcBorders>
          </w:tcPr>
          <w:p w14:paraId="31327315" w14:textId="77777777"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75CB7C" w14:textId="77777777" w:rsidR="00464471" w:rsidRDefault="00464471" w:rsidP="001C2FF8">
            <w:pPr>
              <w:pStyle w:val="Heading1"/>
              <w:spacing w:line="276" w:lineRule="auto"/>
              <w:ind w:left="0" w:firstLine="0"/>
              <w:jc w:val="center"/>
              <w:rPr>
                <w:sz w:val="17"/>
              </w:rPr>
            </w:pPr>
            <w:r>
              <w:rPr>
                <w:sz w:val="17"/>
              </w:rPr>
              <w:t>Good</w:t>
            </w:r>
          </w:p>
          <w:p w14:paraId="7D0C5299" w14:textId="77777777"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CC9AFD7" w14:textId="77777777" w:rsidR="00464471" w:rsidRDefault="00464471" w:rsidP="001C2FF8">
            <w:pPr>
              <w:pStyle w:val="Heading1"/>
              <w:spacing w:line="276" w:lineRule="auto"/>
              <w:ind w:left="0" w:firstLine="0"/>
              <w:jc w:val="center"/>
              <w:rPr>
                <w:sz w:val="17"/>
              </w:rPr>
            </w:pPr>
            <w:r>
              <w:rPr>
                <w:sz w:val="17"/>
              </w:rPr>
              <w:t>Avg.</w:t>
            </w:r>
          </w:p>
          <w:p w14:paraId="406BB97A" w14:textId="77777777"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FB74626" w14:textId="77777777" w:rsidR="00464471" w:rsidRDefault="00464471" w:rsidP="001C2FF8">
            <w:pPr>
              <w:pStyle w:val="Heading1"/>
              <w:spacing w:line="276" w:lineRule="auto"/>
              <w:ind w:left="0" w:firstLine="0"/>
              <w:jc w:val="center"/>
              <w:rPr>
                <w:sz w:val="17"/>
              </w:rPr>
            </w:pPr>
            <w:r>
              <w:rPr>
                <w:sz w:val="17"/>
              </w:rPr>
              <w:t>Poor</w:t>
            </w:r>
          </w:p>
          <w:p w14:paraId="350B0EED" w14:textId="77777777"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4485BF7" w14:textId="77777777" w:rsidR="00464471" w:rsidRDefault="00464471" w:rsidP="001C2FF8">
            <w:pPr>
              <w:pStyle w:val="Heading1"/>
              <w:spacing w:line="276" w:lineRule="auto"/>
              <w:ind w:left="0" w:firstLine="0"/>
              <w:jc w:val="center"/>
              <w:rPr>
                <w:sz w:val="17"/>
              </w:rPr>
            </w:pPr>
            <w:r>
              <w:rPr>
                <w:sz w:val="17"/>
              </w:rPr>
              <w:t>Good</w:t>
            </w:r>
          </w:p>
          <w:p w14:paraId="66FCB93E" w14:textId="77777777"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85B674E" w14:textId="77777777" w:rsidR="00464471" w:rsidRDefault="00464471" w:rsidP="001C2FF8">
            <w:pPr>
              <w:pStyle w:val="Heading1"/>
              <w:spacing w:line="276" w:lineRule="auto"/>
              <w:ind w:left="0" w:firstLine="0"/>
              <w:jc w:val="center"/>
              <w:rPr>
                <w:sz w:val="17"/>
              </w:rPr>
            </w:pPr>
            <w:r>
              <w:rPr>
                <w:sz w:val="17"/>
              </w:rPr>
              <w:t>Avg.</w:t>
            </w:r>
          </w:p>
          <w:p w14:paraId="3596BE67" w14:textId="77777777"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3134F8E" w14:textId="77777777" w:rsidR="00464471" w:rsidRDefault="00464471" w:rsidP="001C2FF8">
            <w:pPr>
              <w:pStyle w:val="Heading1"/>
              <w:spacing w:line="276" w:lineRule="auto"/>
              <w:ind w:left="0" w:firstLine="0"/>
              <w:jc w:val="center"/>
              <w:rPr>
                <w:sz w:val="17"/>
              </w:rPr>
            </w:pPr>
            <w:r>
              <w:rPr>
                <w:sz w:val="17"/>
              </w:rPr>
              <w:t>Poor</w:t>
            </w:r>
          </w:p>
          <w:p w14:paraId="46DFE822" w14:textId="77777777"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6D92969" w14:textId="77777777" w:rsidR="00464471" w:rsidRDefault="00464471" w:rsidP="001C2FF8">
            <w:pPr>
              <w:pStyle w:val="Heading1"/>
              <w:spacing w:line="276" w:lineRule="auto"/>
              <w:ind w:left="0" w:firstLine="0"/>
              <w:jc w:val="center"/>
              <w:rPr>
                <w:sz w:val="17"/>
              </w:rPr>
            </w:pPr>
            <w:r>
              <w:rPr>
                <w:sz w:val="17"/>
              </w:rPr>
              <w:t>Good</w:t>
            </w:r>
          </w:p>
          <w:p w14:paraId="24165872" w14:textId="77777777"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84BC2D7" w14:textId="77777777" w:rsidR="00464471" w:rsidRDefault="00464471" w:rsidP="001C2FF8">
            <w:pPr>
              <w:pStyle w:val="Heading1"/>
              <w:spacing w:line="276" w:lineRule="auto"/>
              <w:ind w:left="0" w:firstLine="0"/>
              <w:jc w:val="center"/>
              <w:rPr>
                <w:sz w:val="17"/>
              </w:rPr>
            </w:pPr>
            <w:r>
              <w:rPr>
                <w:sz w:val="17"/>
              </w:rPr>
              <w:t>Avg.</w:t>
            </w:r>
          </w:p>
          <w:p w14:paraId="5D7E7923" w14:textId="77777777"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7FA150C" w14:textId="77777777" w:rsidR="00464471" w:rsidRDefault="00464471" w:rsidP="001C2FF8">
            <w:pPr>
              <w:pStyle w:val="Heading1"/>
              <w:spacing w:line="276" w:lineRule="auto"/>
              <w:ind w:left="0" w:firstLine="0"/>
              <w:jc w:val="center"/>
              <w:rPr>
                <w:sz w:val="17"/>
              </w:rPr>
            </w:pPr>
            <w:r>
              <w:rPr>
                <w:sz w:val="17"/>
              </w:rPr>
              <w:t>Poor</w:t>
            </w:r>
          </w:p>
          <w:p w14:paraId="30064554" w14:textId="77777777"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7B9E646E" w14:textId="77777777" w:rsidR="00464471" w:rsidRDefault="00464471" w:rsidP="001C2FF8">
            <w:pPr>
              <w:pStyle w:val="Heading1"/>
              <w:spacing w:line="276" w:lineRule="auto"/>
              <w:ind w:left="0" w:firstLine="0"/>
              <w:rPr>
                <w:sz w:val="17"/>
              </w:rPr>
            </w:pPr>
          </w:p>
        </w:tc>
      </w:tr>
      <w:tr w:rsidR="00464471" w14:paraId="3BFD67A2" w14:textId="77777777"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14:paraId="6E81A286" w14:textId="77777777"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E44EC1B" w14:textId="77777777" w:rsidR="00464471" w:rsidRDefault="00464471" w:rsidP="001C2FF8">
            <w:pPr>
              <w:pStyle w:val="Heading1"/>
              <w:spacing w:line="276" w:lineRule="auto"/>
              <w:ind w:left="0" w:firstLine="0"/>
              <w:rPr>
                <w:sz w:val="17"/>
              </w:rPr>
            </w:pPr>
          </w:p>
          <w:p w14:paraId="3522CAB6" w14:textId="77777777"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C7682F" w14:textId="77777777"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6F4922B" w14:textId="77777777"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6F982CD9" w14:textId="77777777" w:rsidR="00464471" w:rsidRDefault="00464471" w:rsidP="001C2FF8">
            <w:pPr>
              <w:pStyle w:val="Heading1"/>
              <w:spacing w:line="276" w:lineRule="auto"/>
              <w:ind w:left="0" w:firstLine="0"/>
              <w:rPr>
                <w:sz w:val="17"/>
              </w:rPr>
            </w:pPr>
          </w:p>
        </w:tc>
      </w:tr>
    </w:tbl>
    <w:p w14:paraId="037D93C9" w14:textId="77777777" w:rsidR="00624B21" w:rsidRDefault="00624B21">
      <w:pPr>
        <w:pStyle w:val="Heading1"/>
        <w:spacing w:line="276" w:lineRule="auto"/>
        <w:ind w:left="0" w:firstLine="0"/>
      </w:pPr>
    </w:p>
    <w:p w14:paraId="039B4902" w14:textId="77777777" w:rsidR="00624B21" w:rsidRDefault="00624B21">
      <w:pPr>
        <w:suppressAutoHyphens w:val="0"/>
        <w:rPr>
          <w:b/>
          <w:bCs/>
        </w:rPr>
      </w:pPr>
      <w:r>
        <w:br w:type="page"/>
      </w:r>
    </w:p>
    <w:p w14:paraId="774C9409" w14:textId="77777777" w:rsidR="00624B21" w:rsidRDefault="00624B21" w:rsidP="00624B21">
      <w:pPr>
        <w:jc w:val="center"/>
      </w:pPr>
      <w:r>
        <w:rPr>
          <w:b/>
          <w:sz w:val="28"/>
        </w:rPr>
        <w:lastRenderedPageBreak/>
        <w:t>Experiment No: 4</w:t>
      </w:r>
    </w:p>
    <w:p w14:paraId="4FD813F5" w14:textId="77777777" w:rsidR="001E02EB" w:rsidRDefault="001E02EB" w:rsidP="00624B21">
      <w:pPr>
        <w:jc w:val="both"/>
        <w:rPr>
          <w:sz w:val="24"/>
          <w:szCs w:val="24"/>
        </w:rPr>
      </w:pPr>
    </w:p>
    <w:p w14:paraId="2F826D0E" w14:textId="77777777" w:rsidR="00624B21" w:rsidRDefault="003336E7" w:rsidP="00624B21">
      <w:pPr>
        <w:jc w:val="both"/>
        <w:rPr>
          <w:sz w:val="24"/>
          <w:szCs w:val="24"/>
        </w:rPr>
      </w:pPr>
      <w:r>
        <w:rPr>
          <w:sz w:val="24"/>
          <w:szCs w:val="24"/>
        </w:rPr>
        <w:t xml:space="preserve">Compare the performances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Worst case</w:t>
      </w:r>
      <w:proofErr w:type="gramEnd"/>
      <w:r>
        <w:rPr>
          <w:sz w:val="24"/>
          <w:szCs w:val="24"/>
        </w:rPr>
        <w:t xml:space="preserve"> inputs.</w:t>
      </w:r>
    </w:p>
    <w:p w14:paraId="399E7DC4" w14:textId="77777777" w:rsidR="00624B21" w:rsidRDefault="00624B21" w:rsidP="00624B21">
      <w:pPr>
        <w:jc w:val="both"/>
        <w:rPr>
          <w:b/>
          <w:sz w:val="24"/>
        </w:rPr>
      </w:pPr>
    </w:p>
    <w:p w14:paraId="104B8D37" w14:textId="77777777" w:rsidR="00624B21" w:rsidRDefault="00624B21" w:rsidP="00624B21">
      <w:pPr>
        <w:jc w:val="both"/>
      </w:pPr>
      <w:r>
        <w:rPr>
          <w:b/>
          <w:sz w:val="24"/>
        </w:rPr>
        <w:t>Date:</w:t>
      </w:r>
    </w:p>
    <w:p w14:paraId="3D75359F" w14:textId="77777777" w:rsidR="00624B21" w:rsidRDefault="00624B21" w:rsidP="00624B21">
      <w:pPr>
        <w:jc w:val="both"/>
        <w:rPr>
          <w:b/>
          <w:sz w:val="24"/>
        </w:rPr>
      </w:pPr>
    </w:p>
    <w:p w14:paraId="5496E8E8" w14:textId="77777777"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14:paraId="3C71E572" w14:textId="77777777" w:rsidR="00624B21" w:rsidRDefault="00624B21" w:rsidP="00624B21">
      <w:pPr>
        <w:jc w:val="both"/>
        <w:rPr>
          <w:b/>
          <w:w w:val="110"/>
        </w:rPr>
      </w:pPr>
    </w:p>
    <w:p w14:paraId="787C2618" w14:textId="77777777" w:rsidR="00624B21" w:rsidRDefault="00624B21" w:rsidP="00624B21">
      <w:pPr>
        <w:jc w:val="both"/>
      </w:pPr>
      <w:r>
        <w:rPr>
          <w:b/>
          <w:sz w:val="24"/>
        </w:rPr>
        <w:t>Relevant CO: CO1</w:t>
      </w:r>
      <w:r w:rsidR="003336E7">
        <w:rPr>
          <w:b/>
          <w:sz w:val="24"/>
        </w:rPr>
        <w:t>, CO2</w:t>
      </w:r>
    </w:p>
    <w:p w14:paraId="4DCE6532" w14:textId="77777777" w:rsidR="00624B21" w:rsidRDefault="00624B21" w:rsidP="00624B21">
      <w:pPr>
        <w:jc w:val="both"/>
        <w:rPr>
          <w:b/>
          <w:sz w:val="24"/>
        </w:rPr>
      </w:pPr>
    </w:p>
    <w:p w14:paraId="020D2063" w14:textId="77777777" w:rsidR="00624B21" w:rsidRDefault="00624B21" w:rsidP="00624B21">
      <w:pPr>
        <w:jc w:val="both"/>
      </w:pPr>
      <w:r>
        <w:rPr>
          <w:b/>
          <w:sz w:val="24"/>
        </w:rPr>
        <w:t>Objectives:</w:t>
      </w:r>
      <w:r>
        <w:rPr>
          <w:b/>
          <w:sz w:val="24"/>
        </w:rPr>
        <w:tab/>
      </w:r>
      <w:r>
        <w:rPr>
          <w:sz w:val="24"/>
        </w:rPr>
        <w:t>(a) Identify Best, Worst and Average cases of given problem.</w:t>
      </w:r>
    </w:p>
    <w:p w14:paraId="4CA014AF" w14:textId="77777777" w:rsidR="00624B21" w:rsidRDefault="00624B21" w:rsidP="00624B21">
      <w:pPr>
        <w:jc w:val="both"/>
      </w:pPr>
      <w:r>
        <w:rPr>
          <w:sz w:val="24"/>
        </w:rPr>
        <w:tab/>
      </w:r>
      <w:r>
        <w:rPr>
          <w:sz w:val="24"/>
        </w:rPr>
        <w:tab/>
        <w:t xml:space="preserve">(b) Derive time complexity from steps count </w:t>
      </w:r>
      <w:r w:rsidR="003336E7">
        <w:rPr>
          <w:sz w:val="24"/>
        </w:rPr>
        <w:t>for different inputs.</w:t>
      </w:r>
    </w:p>
    <w:p w14:paraId="3446698D" w14:textId="77777777" w:rsidR="00624B21" w:rsidRDefault="00624B21" w:rsidP="00624B21">
      <w:pPr>
        <w:jc w:val="both"/>
        <w:rPr>
          <w:b/>
          <w:sz w:val="24"/>
        </w:rPr>
      </w:pPr>
    </w:p>
    <w:p w14:paraId="0C4C06E4" w14:textId="77777777" w:rsidR="00624B21" w:rsidRDefault="00624B21" w:rsidP="00624B21">
      <w:pPr>
        <w:jc w:val="both"/>
      </w:pPr>
      <w:r>
        <w:rPr>
          <w:b/>
          <w:sz w:val="24"/>
        </w:rPr>
        <w:t xml:space="preserve">Equipment/Instruments: </w:t>
      </w:r>
      <w:r>
        <w:rPr>
          <w:sz w:val="24"/>
        </w:rPr>
        <w:t xml:space="preserve">Computer System, Any C language editor </w:t>
      </w:r>
    </w:p>
    <w:p w14:paraId="5BB102F0" w14:textId="77777777" w:rsidR="00624B21" w:rsidRDefault="00624B21" w:rsidP="00624B21">
      <w:pPr>
        <w:jc w:val="both"/>
        <w:rPr>
          <w:b/>
          <w:sz w:val="24"/>
        </w:rPr>
      </w:pPr>
    </w:p>
    <w:p w14:paraId="30CA8E2D" w14:textId="77777777" w:rsidR="00624B21" w:rsidRDefault="00624B21" w:rsidP="00624B21">
      <w:pPr>
        <w:jc w:val="both"/>
        <w:rPr>
          <w:sz w:val="24"/>
        </w:rPr>
      </w:pPr>
      <w:r>
        <w:rPr>
          <w:b/>
          <w:sz w:val="24"/>
        </w:rPr>
        <w:t>Theory:</w:t>
      </w:r>
    </w:p>
    <w:p w14:paraId="65BD17C8" w14:textId="77777777" w:rsidR="00624B21" w:rsidRDefault="00624B21" w:rsidP="00624B21">
      <w:pPr>
        <w:jc w:val="both"/>
        <w:rPr>
          <w:b/>
          <w:sz w:val="24"/>
        </w:rPr>
      </w:pPr>
    </w:p>
    <w:p w14:paraId="22463FC8" w14:textId="77777777"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14:paraId="7C099340" w14:textId="77777777" w:rsidR="00624B21" w:rsidRDefault="00624B21" w:rsidP="00624B21">
      <w:pPr>
        <w:jc w:val="both"/>
        <w:rPr>
          <w:b/>
          <w:sz w:val="24"/>
        </w:rPr>
      </w:pPr>
    </w:p>
    <w:p w14:paraId="1662F5EA" w14:textId="77777777" w:rsidR="003336E7" w:rsidRPr="003336E7" w:rsidRDefault="003336E7">
      <w:pPr>
        <w:pStyle w:val="ListParagraph"/>
        <w:numPr>
          <w:ilvl w:val="0"/>
          <w:numId w:val="18"/>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14:paraId="6D80C8A1" w14:textId="77777777" w:rsidR="003336E7" w:rsidRPr="003336E7" w:rsidRDefault="003336E7">
      <w:pPr>
        <w:pStyle w:val="ListParagraph"/>
        <w:numPr>
          <w:ilvl w:val="0"/>
          <w:numId w:val="18"/>
        </w:numPr>
        <w:jc w:val="both"/>
        <w:rPr>
          <w:bCs/>
          <w:sz w:val="24"/>
        </w:rPr>
      </w:pPr>
      <w:r w:rsidRPr="003336E7">
        <w:rPr>
          <w:bCs/>
          <w:sz w:val="24"/>
        </w:rPr>
        <w:t>Define variables start and end to represent the start and end indices of the search range, initially set to 0 and n-1 respectively.</w:t>
      </w:r>
    </w:p>
    <w:p w14:paraId="009DB24B" w14:textId="77777777" w:rsidR="003336E7" w:rsidRPr="003336E7" w:rsidRDefault="003336E7">
      <w:pPr>
        <w:pStyle w:val="ListParagraph"/>
        <w:numPr>
          <w:ilvl w:val="0"/>
          <w:numId w:val="18"/>
        </w:numPr>
        <w:jc w:val="both"/>
        <w:rPr>
          <w:bCs/>
          <w:sz w:val="24"/>
        </w:rPr>
      </w:pPr>
      <w:r w:rsidRPr="003336E7">
        <w:rPr>
          <w:bCs/>
          <w:sz w:val="24"/>
        </w:rPr>
        <w:t>Repeat the following steps while start &lt;= end:</w:t>
      </w:r>
    </w:p>
    <w:p w14:paraId="3CCD86A4" w14:textId="77777777" w:rsidR="003336E7" w:rsidRPr="003336E7" w:rsidRDefault="003336E7">
      <w:pPr>
        <w:pStyle w:val="ListParagraph"/>
        <w:numPr>
          <w:ilvl w:val="1"/>
          <w:numId w:val="18"/>
        </w:numPr>
        <w:tabs>
          <w:tab w:val="num" w:pos="360"/>
        </w:tabs>
        <w:jc w:val="both"/>
        <w:rPr>
          <w:bCs/>
          <w:sz w:val="24"/>
        </w:rPr>
      </w:pPr>
      <w:r w:rsidRPr="003336E7">
        <w:rPr>
          <w:bCs/>
          <w:sz w:val="24"/>
        </w:rPr>
        <w:t>Calculate the midpoint index mid as (start + end) / 2.</w:t>
      </w:r>
    </w:p>
    <w:p w14:paraId="33B31F8A"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equal to the target value T, return the value of mid.</w:t>
      </w:r>
    </w:p>
    <w:p w14:paraId="79CDCDE4"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greater than the target value T, set end to mid-1.</w:t>
      </w:r>
    </w:p>
    <w:p w14:paraId="67609F15"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less than the target value T, set start to mid+1.</w:t>
      </w:r>
    </w:p>
    <w:p w14:paraId="00C3E131" w14:textId="77777777" w:rsidR="003336E7" w:rsidRPr="003336E7" w:rsidRDefault="003336E7">
      <w:pPr>
        <w:pStyle w:val="ListParagraph"/>
        <w:numPr>
          <w:ilvl w:val="0"/>
          <w:numId w:val="18"/>
        </w:numPr>
        <w:jc w:val="both"/>
        <w:rPr>
          <w:bCs/>
          <w:sz w:val="24"/>
        </w:rPr>
      </w:pPr>
      <w:r w:rsidRPr="003336E7">
        <w:rPr>
          <w:bCs/>
          <w:sz w:val="24"/>
        </w:rPr>
        <w:t>If the target value T is not found in the array, return -1.</w:t>
      </w:r>
    </w:p>
    <w:p w14:paraId="75A2D23D" w14:textId="77777777" w:rsidR="00624B21" w:rsidRPr="003336E7" w:rsidRDefault="003336E7">
      <w:pPr>
        <w:pStyle w:val="ListParagraph"/>
        <w:numPr>
          <w:ilvl w:val="0"/>
          <w:numId w:val="18"/>
        </w:numPr>
        <w:jc w:val="both"/>
        <w:rPr>
          <w:bCs/>
          <w:sz w:val="24"/>
        </w:rPr>
      </w:pPr>
      <w:r w:rsidRPr="003336E7">
        <w:rPr>
          <w:bCs/>
          <w:sz w:val="24"/>
        </w:rPr>
        <w:t>Output the value returned in Step 3, representing the position of the target value T in the array.</w:t>
      </w:r>
    </w:p>
    <w:p w14:paraId="02686C45" w14:textId="77777777" w:rsidR="00624B21" w:rsidRDefault="00624B21" w:rsidP="00624B21">
      <w:pPr>
        <w:jc w:val="both"/>
        <w:rPr>
          <w:b/>
          <w:sz w:val="24"/>
        </w:rPr>
      </w:pPr>
    </w:p>
    <w:p w14:paraId="7B0E46B0" w14:textId="77777777"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14:paraId="6DBAD3E9" w14:textId="77777777" w:rsidR="003336E7" w:rsidRDefault="003336E7" w:rsidP="00624B21">
      <w:pPr>
        <w:jc w:val="both"/>
        <w:rPr>
          <w:b/>
          <w:sz w:val="24"/>
        </w:rPr>
      </w:pPr>
    </w:p>
    <w:p w14:paraId="336079DF" w14:textId="77777777" w:rsidR="000C772C" w:rsidRDefault="000C772C" w:rsidP="00624B21">
      <w:pPr>
        <w:jc w:val="both"/>
        <w:rPr>
          <w:b/>
          <w:sz w:val="24"/>
        </w:rPr>
      </w:pPr>
      <w:r>
        <w:rPr>
          <w:b/>
          <w:sz w:val="24"/>
        </w:rPr>
        <w:t>Code:</w:t>
      </w:r>
    </w:p>
    <w:p w14:paraId="17302CF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import </w:t>
      </w:r>
      <w:proofErr w:type="spellStart"/>
      <w:proofErr w:type="gramStart"/>
      <w:r w:rsidRPr="007E7940">
        <w:rPr>
          <w:rFonts w:ascii="Consolas" w:hAnsi="Consolas"/>
          <w:bCs/>
          <w:sz w:val="24"/>
          <w:lang w:val="en-IN"/>
        </w:rPr>
        <w:t>java.io.FileWriter</w:t>
      </w:r>
      <w:proofErr w:type="spellEnd"/>
      <w:proofErr w:type="gramEnd"/>
      <w:r w:rsidRPr="007E7940">
        <w:rPr>
          <w:rFonts w:ascii="Consolas" w:hAnsi="Consolas"/>
          <w:bCs/>
          <w:sz w:val="24"/>
          <w:lang w:val="en-IN"/>
        </w:rPr>
        <w:t>;</w:t>
      </w:r>
    </w:p>
    <w:p w14:paraId="2E39C81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import </w:t>
      </w:r>
      <w:proofErr w:type="spellStart"/>
      <w:proofErr w:type="gramStart"/>
      <w:r w:rsidRPr="007E7940">
        <w:rPr>
          <w:rFonts w:ascii="Consolas" w:hAnsi="Consolas"/>
          <w:bCs/>
          <w:sz w:val="24"/>
          <w:lang w:val="en-IN"/>
        </w:rPr>
        <w:t>java.io.IOException</w:t>
      </w:r>
      <w:proofErr w:type="spellEnd"/>
      <w:proofErr w:type="gramEnd"/>
      <w:r w:rsidRPr="007E7940">
        <w:rPr>
          <w:rFonts w:ascii="Consolas" w:hAnsi="Consolas"/>
          <w:bCs/>
          <w:sz w:val="24"/>
          <w:lang w:val="en-IN"/>
        </w:rPr>
        <w:t>;</w:t>
      </w:r>
    </w:p>
    <w:p w14:paraId="79BEC5D7" w14:textId="77777777" w:rsidR="00472165" w:rsidRPr="007E7940" w:rsidRDefault="00472165" w:rsidP="00472165">
      <w:pPr>
        <w:jc w:val="both"/>
        <w:rPr>
          <w:rFonts w:ascii="Consolas" w:hAnsi="Consolas"/>
          <w:bCs/>
          <w:sz w:val="24"/>
          <w:lang w:val="en-IN"/>
        </w:rPr>
      </w:pPr>
    </w:p>
    <w:p w14:paraId="26B8C9FC"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public class Practical_4 {</w:t>
      </w:r>
    </w:p>
    <w:p w14:paraId="1A298C36"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static int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 0;</w:t>
      </w:r>
    </w:p>
    <w:p w14:paraId="32DAB3F8" w14:textId="26F646B9"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static int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0;</w:t>
      </w:r>
    </w:p>
    <w:p w14:paraId="0B370385"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Linear Search (Iterative)</w:t>
      </w:r>
    </w:p>
    <w:p w14:paraId="588EB14C"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public static int </w:t>
      </w:r>
      <w:proofErr w:type="spellStart"/>
      <w:r w:rsidRPr="007E7940">
        <w:rPr>
          <w:rFonts w:ascii="Consolas" w:hAnsi="Consolas"/>
          <w:bCs/>
          <w:sz w:val="24"/>
          <w:lang w:val="en-IN"/>
        </w:rPr>
        <w:t>linearSearch</w:t>
      </w:r>
      <w:proofErr w:type="spellEnd"/>
      <w:r w:rsidRPr="007E7940">
        <w:rPr>
          <w:rFonts w:ascii="Consolas" w:hAnsi="Consolas"/>
          <w:bCs/>
          <w:sz w:val="24"/>
          <w:lang w:val="en-IN"/>
        </w:rPr>
        <w:t>(</w:t>
      </w:r>
      <w:proofErr w:type="gramStart"/>
      <w:r w:rsidRPr="007E7940">
        <w:rPr>
          <w:rFonts w:ascii="Consolas" w:hAnsi="Consolas"/>
          <w:bCs/>
          <w:sz w:val="24"/>
          <w:lang w:val="en-IN"/>
        </w:rPr>
        <w:t>int[</w:t>
      </w:r>
      <w:proofErr w:type="gram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 int key) {</w:t>
      </w:r>
    </w:p>
    <w:p w14:paraId="7534A25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 0;</w:t>
      </w:r>
    </w:p>
    <w:p w14:paraId="7F45263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0;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&lt; </w:t>
      </w:r>
      <w:proofErr w:type="spellStart"/>
      <w:proofErr w:type="gramStart"/>
      <w:r w:rsidRPr="007E7940">
        <w:rPr>
          <w:rFonts w:ascii="Consolas" w:hAnsi="Consolas"/>
          <w:bCs/>
          <w:sz w:val="24"/>
          <w:lang w:val="en-IN"/>
        </w:rPr>
        <w:t>arr.length</w:t>
      </w:r>
      <w:proofErr w:type="spellEnd"/>
      <w:proofErr w:type="gramEnd"/>
      <w:r w:rsidRPr="007E7940">
        <w:rPr>
          <w:rFonts w:ascii="Consolas" w:hAnsi="Consolas"/>
          <w:bCs/>
          <w:sz w:val="24"/>
          <w:lang w:val="en-IN"/>
        </w:rPr>
        <w:t xml:space="preserve">; </w:t>
      </w:r>
      <w:proofErr w:type="spellStart"/>
      <w:r w:rsidRPr="007E7940">
        <w:rPr>
          <w:rFonts w:ascii="Consolas" w:hAnsi="Consolas"/>
          <w:bCs/>
          <w:sz w:val="24"/>
          <w:lang w:val="en-IN"/>
        </w:rPr>
        <w:t>i</w:t>
      </w:r>
      <w:proofErr w:type="spellEnd"/>
      <w:r w:rsidRPr="007E7940">
        <w:rPr>
          <w:rFonts w:ascii="Consolas" w:hAnsi="Consolas"/>
          <w:bCs/>
          <w:sz w:val="24"/>
          <w:lang w:val="en-IN"/>
        </w:rPr>
        <w:t>++) {</w:t>
      </w:r>
    </w:p>
    <w:p w14:paraId="1AD71B5E"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linearSteps</w:t>
      </w:r>
      <w:proofErr w:type="spellEnd"/>
      <w:r w:rsidRPr="007E7940">
        <w:rPr>
          <w:rFonts w:ascii="Consolas" w:hAnsi="Consolas"/>
          <w:bCs/>
          <w:sz w:val="24"/>
          <w:lang w:val="en-IN"/>
        </w:rPr>
        <w:t>++;</w:t>
      </w:r>
    </w:p>
    <w:p w14:paraId="4941987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if (</w:t>
      </w:r>
      <w:proofErr w:type="spellStart"/>
      <w:r w:rsidRPr="007E7940">
        <w:rPr>
          <w:rFonts w:ascii="Consolas" w:hAnsi="Consolas"/>
          <w:bCs/>
          <w:sz w:val="24"/>
          <w:lang w:val="en-IN"/>
        </w:rPr>
        <w:t>arr</w:t>
      </w:r>
      <w:proofErr w:type="spellEnd"/>
      <w:r w:rsidRPr="007E7940">
        <w:rPr>
          <w:rFonts w:ascii="Consolas" w:hAnsi="Consolas"/>
          <w:bCs/>
          <w:sz w:val="24"/>
          <w:lang w:val="en-IN"/>
        </w:rPr>
        <w:t>[</w:t>
      </w:r>
      <w:proofErr w:type="spellStart"/>
      <w:r w:rsidRPr="007E7940">
        <w:rPr>
          <w:rFonts w:ascii="Consolas" w:hAnsi="Consolas"/>
          <w:bCs/>
          <w:sz w:val="24"/>
          <w:lang w:val="en-IN"/>
        </w:rPr>
        <w:t>i</w:t>
      </w:r>
      <w:proofErr w:type="spellEnd"/>
      <w:r w:rsidRPr="007E7940">
        <w:rPr>
          <w:rFonts w:ascii="Consolas" w:hAnsi="Consolas"/>
          <w:bCs/>
          <w:sz w:val="24"/>
          <w:lang w:val="en-IN"/>
        </w:rPr>
        <w:t>] == key)</w:t>
      </w:r>
    </w:p>
    <w:p w14:paraId="7483440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return </w:t>
      </w:r>
      <w:proofErr w:type="spellStart"/>
      <w:r w:rsidRPr="007E7940">
        <w:rPr>
          <w:rFonts w:ascii="Consolas" w:hAnsi="Consolas"/>
          <w:bCs/>
          <w:sz w:val="24"/>
          <w:lang w:val="en-IN"/>
        </w:rPr>
        <w:t>i</w:t>
      </w:r>
      <w:proofErr w:type="spellEnd"/>
      <w:r w:rsidRPr="007E7940">
        <w:rPr>
          <w:rFonts w:ascii="Consolas" w:hAnsi="Consolas"/>
          <w:bCs/>
          <w:sz w:val="24"/>
          <w:lang w:val="en-IN"/>
        </w:rPr>
        <w:t>;</w:t>
      </w:r>
    </w:p>
    <w:p w14:paraId="6AD6AEB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48F99665"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lastRenderedPageBreak/>
        <w:t>        return -1;</w:t>
      </w:r>
    </w:p>
    <w:p w14:paraId="2A0B7A8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15688515" w14:textId="77777777" w:rsidR="00472165" w:rsidRPr="007E7940" w:rsidRDefault="00472165" w:rsidP="00472165">
      <w:pPr>
        <w:jc w:val="both"/>
        <w:rPr>
          <w:rFonts w:ascii="Consolas" w:hAnsi="Consolas"/>
          <w:bCs/>
          <w:sz w:val="24"/>
          <w:lang w:val="en-IN"/>
        </w:rPr>
      </w:pPr>
    </w:p>
    <w:p w14:paraId="65C629A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Binary Search (Recursive)</w:t>
      </w:r>
    </w:p>
    <w:p w14:paraId="7E38E04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public static int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gramEnd"/>
      <w:r w:rsidRPr="007E7940">
        <w:rPr>
          <w:rFonts w:ascii="Consolas" w:hAnsi="Consolas"/>
          <w:bCs/>
          <w:sz w:val="24"/>
          <w:lang w:val="en-IN"/>
        </w:rPr>
        <w:t xml:space="preserve">int </w:t>
      </w:r>
      <w:proofErr w:type="spellStart"/>
      <w:proofErr w:type="gramStart"/>
      <w:r w:rsidRPr="007E7940">
        <w:rPr>
          <w:rFonts w:ascii="Consolas" w:hAnsi="Consolas"/>
          <w:bCs/>
          <w:sz w:val="24"/>
          <w:lang w:val="en-IN"/>
        </w:rPr>
        <w:t>arr</w:t>
      </w:r>
      <w:proofErr w:type="spellEnd"/>
      <w:r w:rsidRPr="007E7940">
        <w:rPr>
          <w:rFonts w:ascii="Consolas" w:hAnsi="Consolas"/>
          <w:bCs/>
          <w:sz w:val="24"/>
          <w:lang w:val="en-IN"/>
        </w:rPr>
        <w:t>[</w:t>
      </w:r>
      <w:proofErr w:type="gramEnd"/>
      <w:r w:rsidRPr="007E7940">
        <w:rPr>
          <w:rFonts w:ascii="Consolas" w:hAnsi="Consolas"/>
          <w:bCs/>
          <w:sz w:val="24"/>
          <w:lang w:val="en-IN"/>
        </w:rPr>
        <w:t>], int key, int start, int end) {</w:t>
      </w:r>
    </w:p>
    <w:p w14:paraId="67000FBA"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w:t>
      </w:r>
    </w:p>
    <w:p w14:paraId="086844F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gramStart"/>
      <w:r w:rsidRPr="007E7940">
        <w:rPr>
          <w:rFonts w:ascii="Consolas" w:hAnsi="Consolas"/>
          <w:bCs/>
          <w:sz w:val="24"/>
          <w:lang w:val="en-IN"/>
        </w:rPr>
        <w:t>if(</w:t>
      </w:r>
      <w:proofErr w:type="gramEnd"/>
      <w:r w:rsidRPr="007E7940">
        <w:rPr>
          <w:rFonts w:ascii="Consolas" w:hAnsi="Consolas"/>
          <w:bCs/>
          <w:sz w:val="24"/>
          <w:lang w:val="en-IN"/>
        </w:rPr>
        <w:t>start &lt;= end) {</w:t>
      </w:r>
    </w:p>
    <w:p w14:paraId="232B5F66"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int mid = (start + end) / 2;</w:t>
      </w:r>
    </w:p>
    <w:p w14:paraId="51F79C74"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
    <w:p w14:paraId="2339E42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if(</w:t>
      </w:r>
      <w:proofErr w:type="spellStart"/>
      <w:r w:rsidRPr="007E7940">
        <w:rPr>
          <w:rFonts w:ascii="Consolas" w:hAnsi="Consolas"/>
          <w:bCs/>
          <w:sz w:val="24"/>
          <w:lang w:val="en-IN"/>
        </w:rPr>
        <w:t>arr</w:t>
      </w:r>
      <w:proofErr w:type="spellEnd"/>
      <w:r w:rsidRPr="007E7940">
        <w:rPr>
          <w:rFonts w:ascii="Consolas" w:hAnsi="Consolas"/>
          <w:bCs/>
          <w:sz w:val="24"/>
          <w:lang w:val="en-IN"/>
        </w:rPr>
        <w:t>[mid] == key) {</w:t>
      </w:r>
    </w:p>
    <w:p w14:paraId="7EF2C073"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return mid;</w:t>
      </w:r>
    </w:p>
    <w:p w14:paraId="41CDE786"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else if(</w:t>
      </w:r>
      <w:proofErr w:type="spellStart"/>
      <w:r w:rsidRPr="007E7940">
        <w:rPr>
          <w:rFonts w:ascii="Consolas" w:hAnsi="Consolas"/>
          <w:bCs/>
          <w:sz w:val="24"/>
          <w:lang w:val="en-IN"/>
        </w:rPr>
        <w:t>arr</w:t>
      </w:r>
      <w:proofErr w:type="spellEnd"/>
      <w:r w:rsidRPr="007E7940">
        <w:rPr>
          <w:rFonts w:ascii="Consolas" w:hAnsi="Consolas"/>
          <w:bCs/>
          <w:sz w:val="24"/>
          <w:lang w:val="en-IN"/>
        </w:rPr>
        <w:t>[mid] &gt; key) {</w:t>
      </w:r>
    </w:p>
    <w:p w14:paraId="1337E150"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return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 0, mid - 1);</w:t>
      </w:r>
    </w:p>
    <w:p w14:paraId="61CB878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else {</w:t>
      </w:r>
    </w:p>
    <w:p w14:paraId="581B8BE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return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 mid + 1, end);</w:t>
      </w:r>
    </w:p>
    <w:p w14:paraId="33D3F84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65E8E5A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32BF2F6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return -1;</w:t>
      </w:r>
    </w:p>
    <w:p w14:paraId="6B8A664C"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37835052"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public static void </w:t>
      </w:r>
      <w:proofErr w:type="gramStart"/>
      <w:r w:rsidRPr="007E7940">
        <w:rPr>
          <w:rFonts w:ascii="Consolas" w:hAnsi="Consolas"/>
          <w:bCs/>
          <w:sz w:val="24"/>
          <w:lang w:val="en-IN"/>
        </w:rPr>
        <w:t>main(String[</w:t>
      </w:r>
      <w:proofErr w:type="gramEnd"/>
      <w:r w:rsidRPr="007E7940">
        <w:rPr>
          <w:rFonts w:ascii="Consolas" w:hAnsi="Consolas"/>
          <w:bCs/>
          <w:sz w:val="24"/>
          <w:lang w:val="en-IN"/>
        </w:rPr>
        <w:t xml:space="preserve">] </w:t>
      </w:r>
      <w:proofErr w:type="spellStart"/>
      <w:r w:rsidRPr="007E7940">
        <w:rPr>
          <w:rFonts w:ascii="Consolas" w:hAnsi="Consolas"/>
          <w:bCs/>
          <w:sz w:val="24"/>
          <w:lang w:val="en-IN"/>
        </w:rPr>
        <w:t>args</w:t>
      </w:r>
      <w:proofErr w:type="spellEnd"/>
      <w:r w:rsidRPr="007E7940">
        <w:rPr>
          <w:rFonts w:ascii="Consolas" w:hAnsi="Consolas"/>
          <w:bCs/>
          <w:sz w:val="24"/>
          <w:lang w:val="en-IN"/>
        </w:rPr>
        <w:t>) {</w:t>
      </w:r>
    </w:p>
    <w:p w14:paraId="43AD240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gramStart"/>
      <w:r w:rsidRPr="007E7940">
        <w:rPr>
          <w:rFonts w:ascii="Consolas" w:hAnsi="Consolas"/>
          <w:bCs/>
          <w:sz w:val="24"/>
          <w:lang w:val="en-IN"/>
        </w:rPr>
        <w:t>int[</w:t>
      </w:r>
      <w:proofErr w:type="gramEnd"/>
      <w:r w:rsidRPr="007E7940">
        <w:rPr>
          <w:rFonts w:ascii="Consolas" w:hAnsi="Consolas"/>
          <w:bCs/>
          <w:sz w:val="24"/>
          <w:lang w:val="en-IN"/>
        </w:rPr>
        <w:t>] sizes = {100, 200, 300, 400, 500};</w:t>
      </w:r>
    </w:p>
    <w:p w14:paraId="644C940F" w14:textId="77777777" w:rsidR="00472165" w:rsidRPr="007E7940" w:rsidRDefault="00472165" w:rsidP="00472165">
      <w:pPr>
        <w:jc w:val="both"/>
        <w:rPr>
          <w:rFonts w:ascii="Consolas" w:hAnsi="Consolas"/>
          <w:bCs/>
          <w:sz w:val="24"/>
          <w:lang w:val="en-IN"/>
        </w:rPr>
      </w:pPr>
    </w:p>
    <w:p w14:paraId="68D8EA06"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try {</w:t>
      </w:r>
    </w:p>
    <w:p w14:paraId="6496DB9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FileWriter</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bestWriter</w:t>
      </w:r>
      <w:proofErr w:type="spellEnd"/>
      <w:r w:rsidRPr="007E7940">
        <w:rPr>
          <w:rFonts w:ascii="Consolas" w:hAnsi="Consolas"/>
          <w:bCs/>
          <w:sz w:val="24"/>
          <w:lang w:val="en-IN"/>
        </w:rPr>
        <w:t xml:space="preserve"> = new </w:t>
      </w:r>
      <w:proofErr w:type="spellStart"/>
      <w:r w:rsidRPr="007E7940">
        <w:rPr>
          <w:rFonts w:ascii="Consolas" w:hAnsi="Consolas"/>
          <w:bCs/>
          <w:sz w:val="24"/>
          <w:lang w:val="en-IN"/>
        </w:rPr>
        <w:t>FileWriter</w:t>
      </w:r>
      <w:proofErr w:type="spellEnd"/>
      <w:r w:rsidRPr="007E7940">
        <w:rPr>
          <w:rFonts w:ascii="Consolas" w:hAnsi="Consolas"/>
          <w:bCs/>
          <w:sz w:val="24"/>
          <w:lang w:val="en-IN"/>
        </w:rPr>
        <w:t>("best_case.txt");</w:t>
      </w:r>
    </w:p>
    <w:p w14:paraId="0A723F64"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FileWriter</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avgWriter</w:t>
      </w:r>
      <w:proofErr w:type="spellEnd"/>
      <w:r w:rsidRPr="007E7940">
        <w:rPr>
          <w:rFonts w:ascii="Consolas" w:hAnsi="Consolas"/>
          <w:bCs/>
          <w:sz w:val="24"/>
          <w:lang w:val="en-IN"/>
        </w:rPr>
        <w:t xml:space="preserve"> = new </w:t>
      </w:r>
      <w:proofErr w:type="spellStart"/>
      <w:r w:rsidRPr="007E7940">
        <w:rPr>
          <w:rFonts w:ascii="Consolas" w:hAnsi="Consolas"/>
          <w:bCs/>
          <w:sz w:val="24"/>
          <w:lang w:val="en-IN"/>
        </w:rPr>
        <w:t>FileWriter</w:t>
      </w:r>
      <w:proofErr w:type="spellEnd"/>
      <w:r w:rsidRPr="007E7940">
        <w:rPr>
          <w:rFonts w:ascii="Consolas" w:hAnsi="Consolas"/>
          <w:bCs/>
          <w:sz w:val="24"/>
          <w:lang w:val="en-IN"/>
        </w:rPr>
        <w:t>("average_case.txt");</w:t>
      </w:r>
    </w:p>
    <w:p w14:paraId="5BF6A084"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FileWriter</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worstWriter</w:t>
      </w:r>
      <w:proofErr w:type="spellEnd"/>
      <w:r w:rsidRPr="007E7940">
        <w:rPr>
          <w:rFonts w:ascii="Consolas" w:hAnsi="Consolas"/>
          <w:bCs/>
          <w:sz w:val="24"/>
          <w:lang w:val="en-IN"/>
        </w:rPr>
        <w:t xml:space="preserve"> = new </w:t>
      </w:r>
      <w:proofErr w:type="spellStart"/>
      <w:r w:rsidRPr="007E7940">
        <w:rPr>
          <w:rFonts w:ascii="Consolas" w:hAnsi="Consolas"/>
          <w:bCs/>
          <w:sz w:val="24"/>
          <w:lang w:val="en-IN"/>
        </w:rPr>
        <w:t>FileWriter</w:t>
      </w:r>
      <w:proofErr w:type="spellEnd"/>
      <w:r w:rsidRPr="007E7940">
        <w:rPr>
          <w:rFonts w:ascii="Consolas" w:hAnsi="Consolas"/>
          <w:bCs/>
          <w:sz w:val="24"/>
          <w:lang w:val="en-IN"/>
        </w:rPr>
        <w:t>("worst_case.txt");</w:t>
      </w:r>
    </w:p>
    <w:p w14:paraId="1F78C2D8" w14:textId="77777777" w:rsidR="00472165" w:rsidRPr="007E7940" w:rsidRDefault="00472165" w:rsidP="00472165">
      <w:pPr>
        <w:jc w:val="both"/>
        <w:rPr>
          <w:rFonts w:ascii="Consolas" w:hAnsi="Consolas"/>
          <w:bCs/>
          <w:sz w:val="24"/>
          <w:lang w:val="en-IN"/>
        </w:rPr>
      </w:pPr>
    </w:p>
    <w:p w14:paraId="76D7989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Write headers to all files</w:t>
      </w:r>
    </w:p>
    <w:p w14:paraId="48065EB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bestWriter.write</w:t>
      </w:r>
      <w:proofErr w:type="spellEnd"/>
      <w:r w:rsidRPr="007E7940">
        <w:rPr>
          <w:rFonts w:ascii="Consolas" w:hAnsi="Consolas"/>
          <w:bCs/>
          <w:sz w:val="24"/>
          <w:lang w:val="en-IN"/>
        </w:rPr>
        <w:t xml:space="preserve">("Input </w:t>
      </w:r>
      <w:proofErr w:type="spellStart"/>
      <w:proofErr w:type="gramStart"/>
      <w:r w:rsidRPr="007E7940">
        <w:rPr>
          <w:rFonts w:ascii="Consolas" w:hAnsi="Consolas"/>
          <w:bCs/>
          <w:sz w:val="24"/>
          <w:lang w:val="en-IN"/>
        </w:rPr>
        <w:t>Size,Linear</w:t>
      </w:r>
      <w:proofErr w:type="spellEnd"/>
      <w:proofErr w:type="gramEnd"/>
      <w:r w:rsidRPr="007E7940">
        <w:rPr>
          <w:rFonts w:ascii="Consolas" w:hAnsi="Consolas"/>
          <w:bCs/>
          <w:sz w:val="24"/>
          <w:lang w:val="en-IN"/>
        </w:rPr>
        <w:t xml:space="preserve"> </w:t>
      </w:r>
      <w:proofErr w:type="spellStart"/>
      <w:proofErr w:type="gramStart"/>
      <w:r w:rsidRPr="007E7940">
        <w:rPr>
          <w:rFonts w:ascii="Consolas" w:hAnsi="Consolas"/>
          <w:bCs/>
          <w:sz w:val="24"/>
          <w:lang w:val="en-IN"/>
        </w:rPr>
        <w:t>Steps,Binary</w:t>
      </w:r>
      <w:proofErr w:type="spellEnd"/>
      <w:proofErr w:type="gramEnd"/>
      <w:r w:rsidRPr="007E7940">
        <w:rPr>
          <w:rFonts w:ascii="Consolas" w:hAnsi="Consolas"/>
          <w:bCs/>
          <w:sz w:val="24"/>
          <w:lang w:val="en-IN"/>
        </w:rPr>
        <w:t xml:space="preserve"> Steps\n");</w:t>
      </w:r>
    </w:p>
    <w:p w14:paraId="376CFF7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avgWriter.write</w:t>
      </w:r>
      <w:proofErr w:type="spellEnd"/>
      <w:r w:rsidRPr="007E7940">
        <w:rPr>
          <w:rFonts w:ascii="Consolas" w:hAnsi="Consolas"/>
          <w:bCs/>
          <w:sz w:val="24"/>
          <w:lang w:val="en-IN"/>
        </w:rPr>
        <w:t xml:space="preserve">("Input </w:t>
      </w:r>
      <w:proofErr w:type="spellStart"/>
      <w:proofErr w:type="gramStart"/>
      <w:r w:rsidRPr="007E7940">
        <w:rPr>
          <w:rFonts w:ascii="Consolas" w:hAnsi="Consolas"/>
          <w:bCs/>
          <w:sz w:val="24"/>
          <w:lang w:val="en-IN"/>
        </w:rPr>
        <w:t>Size,Linear</w:t>
      </w:r>
      <w:proofErr w:type="spellEnd"/>
      <w:proofErr w:type="gramEnd"/>
      <w:r w:rsidRPr="007E7940">
        <w:rPr>
          <w:rFonts w:ascii="Consolas" w:hAnsi="Consolas"/>
          <w:bCs/>
          <w:sz w:val="24"/>
          <w:lang w:val="en-IN"/>
        </w:rPr>
        <w:t xml:space="preserve"> </w:t>
      </w:r>
      <w:proofErr w:type="spellStart"/>
      <w:proofErr w:type="gramStart"/>
      <w:r w:rsidRPr="007E7940">
        <w:rPr>
          <w:rFonts w:ascii="Consolas" w:hAnsi="Consolas"/>
          <w:bCs/>
          <w:sz w:val="24"/>
          <w:lang w:val="en-IN"/>
        </w:rPr>
        <w:t>Steps,Binary</w:t>
      </w:r>
      <w:proofErr w:type="spellEnd"/>
      <w:proofErr w:type="gramEnd"/>
      <w:r w:rsidRPr="007E7940">
        <w:rPr>
          <w:rFonts w:ascii="Consolas" w:hAnsi="Consolas"/>
          <w:bCs/>
          <w:sz w:val="24"/>
          <w:lang w:val="en-IN"/>
        </w:rPr>
        <w:t xml:space="preserve"> Steps\n");</w:t>
      </w:r>
    </w:p>
    <w:p w14:paraId="6B91D976"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worstWriter.write</w:t>
      </w:r>
      <w:proofErr w:type="spellEnd"/>
      <w:r w:rsidRPr="007E7940">
        <w:rPr>
          <w:rFonts w:ascii="Consolas" w:hAnsi="Consolas"/>
          <w:bCs/>
          <w:sz w:val="24"/>
          <w:lang w:val="en-IN"/>
        </w:rPr>
        <w:t xml:space="preserve">("Input </w:t>
      </w:r>
      <w:proofErr w:type="spellStart"/>
      <w:proofErr w:type="gramStart"/>
      <w:r w:rsidRPr="007E7940">
        <w:rPr>
          <w:rFonts w:ascii="Consolas" w:hAnsi="Consolas"/>
          <w:bCs/>
          <w:sz w:val="24"/>
          <w:lang w:val="en-IN"/>
        </w:rPr>
        <w:t>Size,Linear</w:t>
      </w:r>
      <w:proofErr w:type="spellEnd"/>
      <w:proofErr w:type="gramEnd"/>
      <w:r w:rsidRPr="007E7940">
        <w:rPr>
          <w:rFonts w:ascii="Consolas" w:hAnsi="Consolas"/>
          <w:bCs/>
          <w:sz w:val="24"/>
          <w:lang w:val="en-IN"/>
        </w:rPr>
        <w:t xml:space="preserve"> </w:t>
      </w:r>
      <w:proofErr w:type="spellStart"/>
      <w:proofErr w:type="gramStart"/>
      <w:r w:rsidRPr="007E7940">
        <w:rPr>
          <w:rFonts w:ascii="Consolas" w:hAnsi="Consolas"/>
          <w:bCs/>
          <w:sz w:val="24"/>
          <w:lang w:val="en-IN"/>
        </w:rPr>
        <w:t>Steps,Binary</w:t>
      </w:r>
      <w:proofErr w:type="spellEnd"/>
      <w:proofErr w:type="gramEnd"/>
      <w:r w:rsidRPr="007E7940">
        <w:rPr>
          <w:rFonts w:ascii="Consolas" w:hAnsi="Consolas"/>
          <w:bCs/>
          <w:sz w:val="24"/>
          <w:lang w:val="en-IN"/>
        </w:rPr>
        <w:t xml:space="preserve"> Steps\n");</w:t>
      </w:r>
    </w:p>
    <w:p w14:paraId="55508485" w14:textId="77777777" w:rsidR="00472165" w:rsidRPr="007E7940" w:rsidRDefault="00472165" w:rsidP="00472165">
      <w:pPr>
        <w:jc w:val="both"/>
        <w:rPr>
          <w:rFonts w:ascii="Consolas" w:hAnsi="Consolas"/>
          <w:bCs/>
          <w:sz w:val="24"/>
          <w:lang w:val="en-IN"/>
        </w:rPr>
      </w:pPr>
    </w:p>
    <w:p w14:paraId="0CF8B783"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 BEST CASE ----------</w:t>
      </w:r>
    </w:p>
    <w:p w14:paraId="3CA4E43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w:t>
      </w:r>
      <w:proofErr w:type="spellStart"/>
      <w:r w:rsidRPr="007E7940">
        <w:rPr>
          <w:rFonts w:ascii="Consolas" w:hAnsi="Consolas"/>
          <w:bCs/>
          <w:sz w:val="24"/>
          <w:lang w:val="en-IN"/>
        </w:rPr>
        <w:t>nNumber</w:t>
      </w:r>
      <w:proofErr w:type="spellEnd"/>
      <w:r w:rsidRPr="007E7940">
        <w:rPr>
          <w:rFonts w:ascii="Consolas" w:hAnsi="Consolas"/>
          <w:bCs/>
          <w:sz w:val="24"/>
          <w:lang w:val="en-IN"/>
        </w:rPr>
        <w:t xml:space="preserve"> of Steps Executed (Best Case)");</w:t>
      </w:r>
    </w:p>
    <w:p w14:paraId="1CD42B10"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("Inputs\</w:t>
      </w:r>
      <w:proofErr w:type="spellStart"/>
      <w:r w:rsidRPr="007E7940">
        <w:rPr>
          <w:rFonts w:ascii="Consolas" w:hAnsi="Consolas"/>
          <w:bCs/>
          <w:sz w:val="24"/>
          <w:lang w:val="en-IN"/>
        </w:rPr>
        <w:t>tLinear</w:t>
      </w:r>
      <w:proofErr w:type="spellEnd"/>
      <w:r w:rsidRPr="007E7940">
        <w:rPr>
          <w:rFonts w:ascii="Consolas" w:hAnsi="Consolas"/>
          <w:bCs/>
          <w:sz w:val="24"/>
          <w:lang w:val="en-IN"/>
        </w:rPr>
        <w:t xml:space="preserve"> Search\</w:t>
      </w:r>
      <w:proofErr w:type="spellStart"/>
      <w:r w:rsidRPr="007E7940">
        <w:rPr>
          <w:rFonts w:ascii="Consolas" w:hAnsi="Consolas"/>
          <w:bCs/>
          <w:sz w:val="24"/>
          <w:lang w:val="en-IN"/>
        </w:rPr>
        <w:t>tBinary</w:t>
      </w:r>
      <w:proofErr w:type="spellEnd"/>
      <w:r w:rsidRPr="007E7940">
        <w:rPr>
          <w:rFonts w:ascii="Consolas" w:hAnsi="Consolas"/>
          <w:bCs/>
          <w:sz w:val="24"/>
          <w:lang w:val="en-IN"/>
        </w:rPr>
        <w:t xml:space="preserve"> Search");</w:t>
      </w:r>
    </w:p>
    <w:p w14:paraId="1284BBD0" w14:textId="77777777" w:rsidR="00472165" w:rsidRPr="007E7940" w:rsidRDefault="00472165" w:rsidP="00472165">
      <w:pPr>
        <w:jc w:val="both"/>
        <w:rPr>
          <w:rFonts w:ascii="Consolas" w:hAnsi="Consolas"/>
          <w:bCs/>
          <w:sz w:val="24"/>
          <w:lang w:val="en-IN"/>
        </w:rPr>
      </w:pPr>
    </w:p>
    <w:p w14:paraId="0925DA7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gramStart"/>
      <w:r w:rsidRPr="007E7940">
        <w:rPr>
          <w:rFonts w:ascii="Consolas" w:hAnsi="Consolas"/>
          <w:bCs/>
          <w:sz w:val="24"/>
          <w:lang w:val="en-IN"/>
        </w:rPr>
        <w:t>size :</w:t>
      </w:r>
      <w:proofErr w:type="gramEnd"/>
      <w:r w:rsidRPr="007E7940">
        <w:rPr>
          <w:rFonts w:ascii="Consolas" w:hAnsi="Consolas"/>
          <w:bCs/>
          <w:sz w:val="24"/>
          <w:lang w:val="en-IN"/>
        </w:rPr>
        <w:t xml:space="preserve"> sizes) {</w:t>
      </w:r>
    </w:p>
    <w:p w14:paraId="0C3B51D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gramStart"/>
      <w:r w:rsidRPr="007E7940">
        <w:rPr>
          <w:rFonts w:ascii="Consolas" w:hAnsi="Consolas"/>
          <w:bCs/>
          <w:sz w:val="24"/>
          <w:lang w:val="en-IN"/>
        </w:rPr>
        <w:t>int[</w:t>
      </w:r>
      <w:proofErr w:type="gram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 xml:space="preserve"> = new int[size];</w:t>
      </w:r>
    </w:p>
    <w:p w14:paraId="5ABF5E93"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0;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&lt; size;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+ 1;</w:t>
      </w:r>
    </w:p>
    <w:p w14:paraId="7A9C1374" w14:textId="77777777" w:rsidR="00472165" w:rsidRPr="007E7940" w:rsidRDefault="00472165" w:rsidP="00472165">
      <w:pPr>
        <w:jc w:val="both"/>
        <w:rPr>
          <w:rFonts w:ascii="Consolas" w:hAnsi="Consolas"/>
          <w:bCs/>
          <w:sz w:val="24"/>
          <w:lang w:val="en-IN"/>
        </w:rPr>
      </w:pPr>
    </w:p>
    <w:p w14:paraId="50A3321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int key = </w:t>
      </w:r>
      <w:proofErr w:type="spellStart"/>
      <w:proofErr w:type="gramStart"/>
      <w:r w:rsidRPr="007E7940">
        <w:rPr>
          <w:rFonts w:ascii="Consolas" w:hAnsi="Consolas"/>
          <w:bCs/>
          <w:sz w:val="24"/>
          <w:lang w:val="en-IN"/>
        </w:rPr>
        <w:t>arr</w:t>
      </w:r>
      <w:proofErr w:type="spellEnd"/>
      <w:r w:rsidRPr="007E7940">
        <w:rPr>
          <w:rFonts w:ascii="Consolas" w:hAnsi="Consolas"/>
          <w:bCs/>
          <w:sz w:val="24"/>
          <w:lang w:val="en-IN"/>
        </w:rPr>
        <w:t>[</w:t>
      </w:r>
      <w:proofErr w:type="gramEnd"/>
      <w:r w:rsidRPr="007E7940">
        <w:rPr>
          <w:rFonts w:ascii="Consolas" w:hAnsi="Consolas"/>
          <w:bCs/>
          <w:sz w:val="24"/>
          <w:lang w:val="en-IN"/>
        </w:rPr>
        <w:t>0]; // Best case</w:t>
      </w:r>
    </w:p>
    <w:p w14:paraId="1FC66ECF"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linearSearch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w:t>
      </w:r>
    </w:p>
    <w:p w14:paraId="1A95C0BC"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0;</w:t>
      </w:r>
    </w:p>
    <w:p w14:paraId="7E0FB55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 0, size - 1);</w:t>
      </w:r>
    </w:p>
    <w:p w14:paraId="3BAD1B5B" w14:textId="77777777" w:rsidR="00472165" w:rsidRPr="007E7940" w:rsidRDefault="00472165" w:rsidP="00472165">
      <w:pPr>
        <w:jc w:val="both"/>
        <w:rPr>
          <w:rFonts w:ascii="Consolas" w:hAnsi="Consolas"/>
          <w:bCs/>
          <w:sz w:val="24"/>
          <w:lang w:val="en-IN"/>
        </w:rPr>
      </w:pPr>
    </w:p>
    <w:p w14:paraId="7AFF4DFE"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System.out.printf</w:t>
      </w:r>
      <w:proofErr w:type="spellEnd"/>
      <w:r w:rsidRPr="007E7940">
        <w:rPr>
          <w:rFonts w:ascii="Consolas" w:hAnsi="Consolas"/>
          <w:bCs/>
          <w:sz w:val="24"/>
          <w:lang w:val="en-IN"/>
        </w:rPr>
        <w:t xml:space="preserve">("%-7d%-16d%-15d\n", size,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w:t>
      </w:r>
    </w:p>
    <w:p w14:paraId="2F60049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bestWriter.write</w:t>
      </w:r>
      <w:proofErr w:type="spellEnd"/>
      <w:r w:rsidRPr="007E7940">
        <w:rPr>
          <w:rFonts w:ascii="Consolas" w:hAnsi="Consolas"/>
          <w:bCs/>
          <w:sz w:val="24"/>
          <w:lang w:val="en-IN"/>
        </w:rPr>
        <w:t xml:space="preserve">(size + "," +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 "," +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"\n");</w:t>
      </w:r>
    </w:p>
    <w:p w14:paraId="119D878D" w14:textId="77777777" w:rsidR="00472165" w:rsidRPr="007E7940" w:rsidRDefault="00472165" w:rsidP="00F73731">
      <w:pPr>
        <w:jc w:val="both"/>
        <w:rPr>
          <w:rFonts w:ascii="Consolas" w:hAnsi="Consolas"/>
          <w:bCs/>
          <w:sz w:val="24"/>
          <w:lang w:val="en-IN"/>
        </w:rPr>
      </w:pPr>
      <w:r w:rsidRPr="007E7940">
        <w:rPr>
          <w:rFonts w:ascii="Consolas" w:hAnsi="Consolas"/>
          <w:bCs/>
          <w:sz w:val="24"/>
          <w:lang w:val="en-IN"/>
        </w:rPr>
        <w:lastRenderedPageBreak/>
        <w:t>            }</w:t>
      </w:r>
    </w:p>
    <w:p w14:paraId="6365EC82" w14:textId="77777777" w:rsidR="00472165" w:rsidRPr="007E7940" w:rsidRDefault="00472165" w:rsidP="00472165">
      <w:pPr>
        <w:jc w:val="both"/>
        <w:rPr>
          <w:rFonts w:ascii="Consolas" w:hAnsi="Consolas"/>
          <w:bCs/>
          <w:sz w:val="24"/>
          <w:lang w:val="en-IN"/>
        </w:rPr>
      </w:pPr>
    </w:p>
    <w:p w14:paraId="582F3195"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 AVERAGE CASE ----------</w:t>
      </w:r>
    </w:p>
    <w:p w14:paraId="258E12B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w:t>
      </w:r>
      <w:proofErr w:type="spellStart"/>
      <w:r w:rsidRPr="007E7940">
        <w:rPr>
          <w:rFonts w:ascii="Consolas" w:hAnsi="Consolas"/>
          <w:bCs/>
          <w:sz w:val="24"/>
          <w:lang w:val="en-IN"/>
        </w:rPr>
        <w:t>nNumber</w:t>
      </w:r>
      <w:proofErr w:type="spellEnd"/>
      <w:r w:rsidRPr="007E7940">
        <w:rPr>
          <w:rFonts w:ascii="Consolas" w:hAnsi="Consolas"/>
          <w:bCs/>
          <w:sz w:val="24"/>
          <w:lang w:val="en-IN"/>
        </w:rPr>
        <w:t xml:space="preserve"> of Steps Executed (Average Case)");</w:t>
      </w:r>
    </w:p>
    <w:p w14:paraId="567104C5"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("Inputs\</w:t>
      </w:r>
      <w:proofErr w:type="spellStart"/>
      <w:r w:rsidRPr="007E7940">
        <w:rPr>
          <w:rFonts w:ascii="Consolas" w:hAnsi="Consolas"/>
          <w:bCs/>
          <w:sz w:val="24"/>
          <w:lang w:val="en-IN"/>
        </w:rPr>
        <w:t>tLinear</w:t>
      </w:r>
      <w:proofErr w:type="spellEnd"/>
      <w:r w:rsidRPr="007E7940">
        <w:rPr>
          <w:rFonts w:ascii="Consolas" w:hAnsi="Consolas"/>
          <w:bCs/>
          <w:sz w:val="24"/>
          <w:lang w:val="en-IN"/>
        </w:rPr>
        <w:t xml:space="preserve"> Search\</w:t>
      </w:r>
      <w:proofErr w:type="spellStart"/>
      <w:r w:rsidRPr="007E7940">
        <w:rPr>
          <w:rFonts w:ascii="Consolas" w:hAnsi="Consolas"/>
          <w:bCs/>
          <w:sz w:val="24"/>
          <w:lang w:val="en-IN"/>
        </w:rPr>
        <w:t>tBinary</w:t>
      </w:r>
      <w:proofErr w:type="spellEnd"/>
      <w:r w:rsidRPr="007E7940">
        <w:rPr>
          <w:rFonts w:ascii="Consolas" w:hAnsi="Consolas"/>
          <w:bCs/>
          <w:sz w:val="24"/>
          <w:lang w:val="en-IN"/>
        </w:rPr>
        <w:t xml:space="preserve"> Search");</w:t>
      </w:r>
    </w:p>
    <w:p w14:paraId="48D0D0EF" w14:textId="77777777" w:rsidR="00472165" w:rsidRPr="007E7940" w:rsidRDefault="00472165" w:rsidP="00472165">
      <w:pPr>
        <w:jc w:val="both"/>
        <w:rPr>
          <w:rFonts w:ascii="Consolas" w:hAnsi="Consolas"/>
          <w:bCs/>
          <w:sz w:val="24"/>
          <w:lang w:val="en-IN"/>
        </w:rPr>
      </w:pPr>
    </w:p>
    <w:p w14:paraId="0DEC32B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gramStart"/>
      <w:r w:rsidRPr="007E7940">
        <w:rPr>
          <w:rFonts w:ascii="Consolas" w:hAnsi="Consolas"/>
          <w:bCs/>
          <w:sz w:val="24"/>
          <w:lang w:val="en-IN"/>
        </w:rPr>
        <w:t>size :</w:t>
      </w:r>
      <w:proofErr w:type="gramEnd"/>
      <w:r w:rsidRPr="007E7940">
        <w:rPr>
          <w:rFonts w:ascii="Consolas" w:hAnsi="Consolas"/>
          <w:bCs/>
          <w:sz w:val="24"/>
          <w:lang w:val="en-IN"/>
        </w:rPr>
        <w:t xml:space="preserve"> sizes) {</w:t>
      </w:r>
    </w:p>
    <w:p w14:paraId="3962AB24"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gramStart"/>
      <w:r w:rsidRPr="007E7940">
        <w:rPr>
          <w:rFonts w:ascii="Consolas" w:hAnsi="Consolas"/>
          <w:bCs/>
          <w:sz w:val="24"/>
          <w:lang w:val="en-IN"/>
        </w:rPr>
        <w:t>int[</w:t>
      </w:r>
      <w:proofErr w:type="gram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 xml:space="preserve"> = new int[size];</w:t>
      </w:r>
    </w:p>
    <w:p w14:paraId="194C45F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0;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&lt; size;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+ 1;</w:t>
      </w:r>
    </w:p>
    <w:p w14:paraId="1E23FB6E" w14:textId="77777777" w:rsidR="00472165" w:rsidRPr="007E7940" w:rsidRDefault="00472165" w:rsidP="00472165">
      <w:pPr>
        <w:jc w:val="both"/>
        <w:rPr>
          <w:rFonts w:ascii="Consolas" w:hAnsi="Consolas"/>
          <w:bCs/>
          <w:sz w:val="24"/>
          <w:lang w:val="en-IN"/>
        </w:rPr>
      </w:pPr>
    </w:p>
    <w:p w14:paraId="65716C5F"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int key = </w:t>
      </w:r>
      <w:proofErr w:type="spellStart"/>
      <w:proofErr w:type="gramStart"/>
      <w:r w:rsidRPr="007E7940">
        <w:rPr>
          <w:rFonts w:ascii="Consolas" w:hAnsi="Consolas"/>
          <w:bCs/>
          <w:sz w:val="24"/>
          <w:lang w:val="en-IN"/>
        </w:rPr>
        <w:t>arr</w:t>
      </w:r>
      <w:proofErr w:type="spellEnd"/>
      <w:r w:rsidRPr="007E7940">
        <w:rPr>
          <w:rFonts w:ascii="Consolas" w:hAnsi="Consolas"/>
          <w:bCs/>
          <w:sz w:val="24"/>
          <w:lang w:val="en-IN"/>
        </w:rPr>
        <w:t>[</w:t>
      </w:r>
      <w:proofErr w:type="gramEnd"/>
      <w:r w:rsidRPr="007E7940">
        <w:rPr>
          <w:rFonts w:ascii="Consolas" w:hAnsi="Consolas"/>
          <w:bCs/>
          <w:sz w:val="24"/>
          <w:lang w:val="en-IN"/>
        </w:rPr>
        <w:t>size / 2]; // Middle</w:t>
      </w:r>
    </w:p>
    <w:p w14:paraId="4B57684E"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linearSearch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w:t>
      </w:r>
    </w:p>
    <w:p w14:paraId="7349527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0;</w:t>
      </w:r>
    </w:p>
    <w:p w14:paraId="5EEDD980"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 0, size - 1);</w:t>
      </w:r>
    </w:p>
    <w:p w14:paraId="65BDF2EB" w14:textId="77777777" w:rsidR="00472165" w:rsidRPr="007E7940" w:rsidRDefault="00472165" w:rsidP="00472165">
      <w:pPr>
        <w:jc w:val="both"/>
        <w:rPr>
          <w:rFonts w:ascii="Consolas" w:hAnsi="Consolas"/>
          <w:bCs/>
          <w:sz w:val="24"/>
          <w:lang w:val="en-IN"/>
        </w:rPr>
      </w:pPr>
    </w:p>
    <w:p w14:paraId="431CFF0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System.out.printf</w:t>
      </w:r>
      <w:proofErr w:type="spellEnd"/>
      <w:r w:rsidRPr="007E7940">
        <w:rPr>
          <w:rFonts w:ascii="Consolas" w:hAnsi="Consolas"/>
          <w:bCs/>
          <w:sz w:val="24"/>
          <w:lang w:val="en-IN"/>
        </w:rPr>
        <w:t xml:space="preserve">("%-7d%-16d%-15d\n", size,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w:t>
      </w:r>
    </w:p>
    <w:p w14:paraId="4A70B1B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avgWriter.write</w:t>
      </w:r>
      <w:proofErr w:type="spellEnd"/>
      <w:r w:rsidRPr="007E7940">
        <w:rPr>
          <w:rFonts w:ascii="Consolas" w:hAnsi="Consolas"/>
          <w:bCs/>
          <w:sz w:val="24"/>
          <w:lang w:val="en-IN"/>
        </w:rPr>
        <w:t xml:space="preserve">(size + "," +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 "," +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"\n");</w:t>
      </w:r>
    </w:p>
    <w:p w14:paraId="605DC0B2" w14:textId="77777777" w:rsidR="00472165" w:rsidRPr="007E7940" w:rsidRDefault="00472165" w:rsidP="00F73731">
      <w:pPr>
        <w:jc w:val="both"/>
        <w:rPr>
          <w:rFonts w:ascii="Consolas" w:hAnsi="Consolas"/>
          <w:bCs/>
          <w:sz w:val="24"/>
          <w:lang w:val="en-IN"/>
        </w:rPr>
      </w:pPr>
      <w:r w:rsidRPr="007E7940">
        <w:rPr>
          <w:rFonts w:ascii="Consolas" w:hAnsi="Consolas"/>
          <w:bCs/>
          <w:sz w:val="24"/>
          <w:lang w:val="en-IN"/>
        </w:rPr>
        <w:t>            }</w:t>
      </w:r>
    </w:p>
    <w:p w14:paraId="07B64E00" w14:textId="77777777" w:rsidR="00472165" w:rsidRPr="007E7940" w:rsidRDefault="00472165" w:rsidP="00472165">
      <w:pPr>
        <w:jc w:val="both"/>
        <w:rPr>
          <w:rFonts w:ascii="Consolas" w:hAnsi="Consolas"/>
          <w:bCs/>
          <w:sz w:val="24"/>
          <w:lang w:val="en-IN"/>
        </w:rPr>
      </w:pPr>
    </w:p>
    <w:p w14:paraId="77DB079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 WORST CASE ----------</w:t>
      </w:r>
    </w:p>
    <w:p w14:paraId="28BF823A"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w:t>
      </w:r>
      <w:proofErr w:type="spellStart"/>
      <w:r w:rsidRPr="007E7940">
        <w:rPr>
          <w:rFonts w:ascii="Consolas" w:hAnsi="Consolas"/>
          <w:bCs/>
          <w:sz w:val="24"/>
          <w:lang w:val="en-IN"/>
        </w:rPr>
        <w:t>nNumber</w:t>
      </w:r>
      <w:proofErr w:type="spellEnd"/>
      <w:r w:rsidRPr="007E7940">
        <w:rPr>
          <w:rFonts w:ascii="Consolas" w:hAnsi="Consolas"/>
          <w:bCs/>
          <w:sz w:val="24"/>
          <w:lang w:val="en-IN"/>
        </w:rPr>
        <w:t xml:space="preserve"> of Steps Executed (Worst Case)");</w:t>
      </w:r>
    </w:p>
    <w:p w14:paraId="55F3B87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("Inputs\</w:t>
      </w:r>
      <w:proofErr w:type="spellStart"/>
      <w:r w:rsidRPr="007E7940">
        <w:rPr>
          <w:rFonts w:ascii="Consolas" w:hAnsi="Consolas"/>
          <w:bCs/>
          <w:sz w:val="24"/>
          <w:lang w:val="en-IN"/>
        </w:rPr>
        <w:t>tLinear</w:t>
      </w:r>
      <w:proofErr w:type="spellEnd"/>
      <w:r w:rsidRPr="007E7940">
        <w:rPr>
          <w:rFonts w:ascii="Consolas" w:hAnsi="Consolas"/>
          <w:bCs/>
          <w:sz w:val="24"/>
          <w:lang w:val="en-IN"/>
        </w:rPr>
        <w:t xml:space="preserve"> Search\</w:t>
      </w:r>
      <w:proofErr w:type="spellStart"/>
      <w:r w:rsidRPr="007E7940">
        <w:rPr>
          <w:rFonts w:ascii="Consolas" w:hAnsi="Consolas"/>
          <w:bCs/>
          <w:sz w:val="24"/>
          <w:lang w:val="en-IN"/>
        </w:rPr>
        <w:t>tBinary</w:t>
      </w:r>
      <w:proofErr w:type="spellEnd"/>
      <w:r w:rsidRPr="007E7940">
        <w:rPr>
          <w:rFonts w:ascii="Consolas" w:hAnsi="Consolas"/>
          <w:bCs/>
          <w:sz w:val="24"/>
          <w:lang w:val="en-IN"/>
        </w:rPr>
        <w:t xml:space="preserve"> Search");</w:t>
      </w:r>
    </w:p>
    <w:p w14:paraId="01F8C5CA" w14:textId="77777777" w:rsidR="00472165" w:rsidRPr="007E7940" w:rsidRDefault="00472165" w:rsidP="00472165">
      <w:pPr>
        <w:jc w:val="both"/>
        <w:rPr>
          <w:rFonts w:ascii="Consolas" w:hAnsi="Consolas"/>
          <w:bCs/>
          <w:sz w:val="24"/>
          <w:lang w:val="en-IN"/>
        </w:rPr>
      </w:pPr>
    </w:p>
    <w:p w14:paraId="3FC882F7"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gramStart"/>
      <w:r w:rsidRPr="007E7940">
        <w:rPr>
          <w:rFonts w:ascii="Consolas" w:hAnsi="Consolas"/>
          <w:bCs/>
          <w:sz w:val="24"/>
          <w:lang w:val="en-IN"/>
        </w:rPr>
        <w:t>size :</w:t>
      </w:r>
      <w:proofErr w:type="gramEnd"/>
      <w:r w:rsidRPr="007E7940">
        <w:rPr>
          <w:rFonts w:ascii="Consolas" w:hAnsi="Consolas"/>
          <w:bCs/>
          <w:sz w:val="24"/>
          <w:lang w:val="en-IN"/>
        </w:rPr>
        <w:t xml:space="preserve"> sizes) {</w:t>
      </w:r>
    </w:p>
    <w:p w14:paraId="0A551A7F"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gramStart"/>
      <w:r w:rsidRPr="007E7940">
        <w:rPr>
          <w:rFonts w:ascii="Consolas" w:hAnsi="Consolas"/>
          <w:bCs/>
          <w:sz w:val="24"/>
          <w:lang w:val="en-IN"/>
        </w:rPr>
        <w:t>int[</w:t>
      </w:r>
      <w:proofErr w:type="gram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 xml:space="preserve"> = new int[size];</w:t>
      </w:r>
    </w:p>
    <w:p w14:paraId="7DE63FA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for (int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0;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&lt; size;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arr</w:t>
      </w:r>
      <w:proofErr w:type="spellEnd"/>
      <w:r w:rsidRPr="007E7940">
        <w:rPr>
          <w:rFonts w:ascii="Consolas" w:hAnsi="Consolas"/>
          <w:bCs/>
          <w:sz w:val="24"/>
          <w:lang w:val="en-IN"/>
        </w:rPr>
        <w:t>[</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w:t>
      </w:r>
      <w:proofErr w:type="spellStart"/>
      <w:r w:rsidRPr="007E7940">
        <w:rPr>
          <w:rFonts w:ascii="Consolas" w:hAnsi="Consolas"/>
          <w:bCs/>
          <w:sz w:val="24"/>
          <w:lang w:val="en-IN"/>
        </w:rPr>
        <w:t>i</w:t>
      </w:r>
      <w:proofErr w:type="spellEnd"/>
      <w:r w:rsidRPr="007E7940">
        <w:rPr>
          <w:rFonts w:ascii="Consolas" w:hAnsi="Consolas"/>
          <w:bCs/>
          <w:sz w:val="24"/>
          <w:lang w:val="en-IN"/>
        </w:rPr>
        <w:t xml:space="preserve"> + 1;</w:t>
      </w:r>
    </w:p>
    <w:p w14:paraId="0525728B" w14:textId="77777777" w:rsidR="00472165" w:rsidRPr="007E7940" w:rsidRDefault="00472165" w:rsidP="00472165">
      <w:pPr>
        <w:jc w:val="both"/>
        <w:rPr>
          <w:rFonts w:ascii="Consolas" w:hAnsi="Consolas"/>
          <w:bCs/>
          <w:sz w:val="24"/>
          <w:lang w:val="en-IN"/>
        </w:rPr>
      </w:pPr>
    </w:p>
    <w:p w14:paraId="08A7F5DF"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int key = </w:t>
      </w:r>
      <w:proofErr w:type="spellStart"/>
      <w:proofErr w:type="gramStart"/>
      <w:r w:rsidRPr="007E7940">
        <w:rPr>
          <w:rFonts w:ascii="Consolas" w:hAnsi="Consolas"/>
          <w:bCs/>
          <w:sz w:val="24"/>
          <w:lang w:val="en-IN"/>
        </w:rPr>
        <w:t>arr</w:t>
      </w:r>
      <w:proofErr w:type="spellEnd"/>
      <w:r w:rsidRPr="007E7940">
        <w:rPr>
          <w:rFonts w:ascii="Consolas" w:hAnsi="Consolas"/>
          <w:bCs/>
          <w:sz w:val="24"/>
          <w:lang w:val="en-IN"/>
        </w:rPr>
        <w:t>[</w:t>
      </w:r>
      <w:proofErr w:type="gramEnd"/>
      <w:r w:rsidRPr="007E7940">
        <w:rPr>
          <w:rFonts w:ascii="Consolas" w:hAnsi="Consolas"/>
          <w:bCs/>
          <w:sz w:val="24"/>
          <w:lang w:val="en-IN"/>
        </w:rPr>
        <w:t>size - 1]; // Worst case</w:t>
      </w:r>
    </w:p>
    <w:p w14:paraId="2E90286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linearSearch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w:t>
      </w:r>
    </w:p>
    <w:p w14:paraId="6B6AE0B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0;</w:t>
      </w:r>
    </w:p>
    <w:p w14:paraId="7E3AC80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proofErr w:type="gramStart"/>
      <w:r w:rsidRPr="007E7940">
        <w:rPr>
          <w:rFonts w:ascii="Consolas" w:hAnsi="Consolas"/>
          <w:bCs/>
          <w:sz w:val="24"/>
          <w:lang w:val="en-IN"/>
        </w:rPr>
        <w:t>binarySearch</w:t>
      </w:r>
      <w:proofErr w:type="spellEnd"/>
      <w:r w:rsidRPr="007E7940">
        <w:rPr>
          <w:rFonts w:ascii="Consolas" w:hAnsi="Consolas"/>
          <w:bCs/>
          <w:sz w:val="24"/>
          <w:lang w:val="en-IN"/>
        </w:rPr>
        <w:t>(</w:t>
      </w:r>
      <w:proofErr w:type="spellStart"/>
      <w:proofErr w:type="gramEnd"/>
      <w:r w:rsidRPr="007E7940">
        <w:rPr>
          <w:rFonts w:ascii="Consolas" w:hAnsi="Consolas"/>
          <w:bCs/>
          <w:sz w:val="24"/>
          <w:lang w:val="en-IN"/>
        </w:rPr>
        <w:t>arr</w:t>
      </w:r>
      <w:proofErr w:type="spellEnd"/>
      <w:r w:rsidRPr="007E7940">
        <w:rPr>
          <w:rFonts w:ascii="Consolas" w:hAnsi="Consolas"/>
          <w:bCs/>
          <w:sz w:val="24"/>
          <w:lang w:val="en-IN"/>
        </w:rPr>
        <w:t>, key, 0, size - 1);</w:t>
      </w:r>
    </w:p>
    <w:p w14:paraId="3017C92C" w14:textId="77777777" w:rsidR="00472165" w:rsidRPr="007E7940" w:rsidRDefault="00472165" w:rsidP="00472165">
      <w:pPr>
        <w:jc w:val="both"/>
        <w:rPr>
          <w:rFonts w:ascii="Consolas" w:hAnsi="Consolas"/>
          <w:bCs/>
          <w:sz w:val="24"/>
          <w:lang w:val="en-IN"/>
        </w:rPr>
      </w:pPr>
    </w:p>
    <w:p w14:paraId="1B8D6BB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System.out.printf</w:t>
      </w:r>
      <w:proofErr w:type="spellEnd"/>
      <w:r w:rsidRPr="007E7940">
        <w:rPr>
          <w:rFonts w:ascii="Consolas" w:hAnsi="Consolas"/>
          <w:bCs/>
          <w:sz w:val="24"/>
          <w:lang w:val="en-IN"/>
        </w:rPr>
        <w:t xml:space="preserve">("%-7d%-16d%-15d\n", size,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w:t>
      </w:r>
      <w:proofErr w:type="spellStart"/>
      <w:r w:rsidRPr="007E7940">
        <w:rPr>
          <w:rFonts w:ascii="Consolas" w:hAnsi="Consolas"/>
          <w:bCs/>
          <w:sz w:val="24"/>
          <w:lang w:val="en-IN"/>
        </w:rPr>
        <w:t>binarySteps</w:t>
      </w:r>
      <w:proofErr w:type="spellEnd"/>
      <w:r w:rsidRPr="007E7940">
        <w:rPr>
          <w:rFonts w:ascii="Consolas" w:hAnsi="Consolas"/>
          <w:bCs/>
          <w:sz w:val="24"/>
          <w:lang w:val="en-IN"/>
        </w:rPr>
        <w:t>);</w:t>
      </w:r>
    </w:p>
    <w:p w14:paraId="1B6AE17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worstWriter.write</w:t>
      </w:r>
      <w:proofErr w:type="spellEnd"/>
      <w:r w:rsidRPr="007E7940">
        <w:rPr>
          <w:rFonts w:ascii="Consolas" w:hAnsi="Consolas"/>
          <w:bCs/>
          <w:sz w:val="24"/>
          <w:lang w:val="en-IN"/>
        </w:rPr>
        <w:t xml:space="preserve">(size + "," + </w:t>
      </w:r>
      <w:proofErr w:type="spellStart"/>
      <w:r w:rsidRPr="007E7940">
        <w:rPr>
          <w:rFonts w:ascii="Consolas" w:hAnsi="Consolas"/>
          <w:bCs/>
          <w:sz w:val="24"/>
          <w:lang w:val="en-IN"/>
        </w:rPr>
        <w:t>linearSteps</w:t>
      </w:r>
      <w:proofErr w:type="spellEnd"/>
      <w:r w:rsidRPr="007E7940">
        <w:rPr>
          <w:rFonts w:ascii="Consolas" w:hAnsi="Consolas"/>
          <w:bCs/>
          <w:sz w:val="24"/>
          <w:lang w:val="en-IN"/>
        </w:rPr>
        <w:t xml:space="preserve"> + "," + </w:t>
      </w:r>
      <w:proofErr w:type="spellStart"/>
      <w:r w:rsidRPr="007E7940">
        <w:rPr>
          <w:rFonts w:ascii="Consolas" w:hAnsi="Consolas"/>
          <w:bCs/>
          <w:sz w:val="24"/>
          <w:lang w:val="en-IN"/>
        </w:rPr>
        <w:t>binarySteps</w:t>
      </w:r>
      <w:proofErr w:type="spellEnd"/>
      <w:r w:rsidRPr="007E7940">
        <w:rPr>
          <w:rFonts w:ascii="Consolas" w:hAnsi="Consolas"/>
          <w:bCs/>
          <w:sz w:val="24"/>
          <w:lang w:val="en-IN"/>
        </w:rPr>
        <w:t xml:space="preserve"> + "\n");</w:t>
      </w:r>
    </w:p>
    <w:p w14:paraId="509007B6" w14:textId="65AB6803" w:rsidR="00472165" w:rsidRDefault="00472165" w:rsidP="00472165">
      <w:pPr>
        <w:jc w:val="both"/>
        <w:rPr>
          <w:rFonts w:ascii="Consolas" w:hAnsi="Consolas"/>
          <w:bCs/>
          <w:sz w:val="24"/>
          <w:lang w:val="en-IN"/>
        </w:rPr>
      </w:pPr>
      <w:r w:rsidRPr="007E7940">
        <w:rPr>
          <w:rFonts w:ascii="Consolas" w:hAnsi="Consolas"/>
          <w:bCs/>
          <w:sz w:val="24"/>
          <w:lang w:val="en-IN"/>
        </w:rPr>
        <w:t>            }</w:t>
      </w:r>
    </w:p>
    <w:p w14:paraId="64EB039B" w14:textId="77777777" w:rsidR="007E7940" w:rsidRPr="007E7940" w:rsidRDefault="007E7940" w:rsidP="00472165">
      <w:pPr>
        <w:jc w:val="both"/>
        <w:rPr>
          <w:rFonts w:ascii="Consolas" w:hAnsi="Consolas"/>
          <w:bCs/>
          <w:sz w:val="24"/>
          <w:lang w:val="en-IN"/>
        </w:rPr>
      </w:pPr>
    </w:p>
    <w:p w14:paraId="4084B35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Close files</w:t>
      </w:r>
    </w:p>
    <w:p w14:paraId="3DE13C31"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bestWriter.close</w:t>
      </w:r>
      <w:proofErr w:type="spellEnd"/>
      <w:r w:rsidRPr="007E7940">
        <w:rPr>
          <w:rFonts w:ascii="Consolas" w:hAnsi="Consolas"/>
          <w:bCs/>
          <w:sz w:val="24"/>
          <w:lang w:val="en-IN"/>
        </w:rPr>
        <w:t>();</w:t>
      </w:r>
    </w:p>
    <w:p w14:paraId="04CEFBFF"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avgWriter.close</w:t>
      </w:r>
      <w:proofErr w:type="spellEnd"/>
      <w:r w:rsidRPr="007E7940">
        <w:rPr>
          <w:rFonts w:ascii="Consolas" w:hAnsi="Consolas"/>
          <w:bCs/>
          <w:sz w:val="24"/>
          <w:lang w:val="en-IN"/>
        </w:rPr>
        <w:t>();</w:t>
      </w:r>
    </w:p>
    <w:p w14:paraId="13A61119"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w:t>
      </w:r>
      <w:proofErr w:type="spellStart"/>
      <w:r w:rsidRPr="007E7940">
        <w:rPr>
          <w:rFonts w:ascii="Consolas" w:hAnsi="Consolas"/>
          <w:bCs/>
          <w:sz w:val="24"/>
          <w:lang w:val="en-IN"/>
        </w:rPr>
        <w:t>worstWriter.close</w:t>
      </w:r>
      <w:proofErr w:type="spellEnd"/>
      <w:r w:rsidRPr="007E7940">
        <w:rPr>
          <w:rFonts w:ascii="Consolas" w:hAnsi="Consolas"/>
          <w:bCs/>
          <w:sz w:val="24"/>
          <w:lang w:val="en-IN"/>
        </w:rPr>
        <w:t>();</w:t>
      </w:r>
    </w:p>
    <w:p w14:paraId="64EAAD0B" w14:textId="77777777" w:rsidR="00472165" w:rsidRPr="007E7940" w:rsidRDefault="00472165" w:rsidP="00472165">
      <w:pPr>
        <w:jc w:val="both"/>
        <w:rPr>
          <w:rFonts w:ascii="Consolas" w:hAnsi="Consolas"/>
          <w:bCs/>
          <w:sz w:val="24"/>
          <w:lang w:val="en-IN"/>
        </w:rPr>
      </w:pPr>
    </w:p>
    <w:p w14:paraId="19FD6B58"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xml:space="preserve">            //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w:t>
      </w:r>
      <w:proofErr w:type="spellStart"/>
      <w:r w:rsidRPr="007E7940">
        <w:rPr>
          <w:rFonts w:ascii="Consolas" w:hAnsi="Consolas"/>
          <w:bCs/>
          <w:sz w:val="24"/>
          <w:lang w:val="en-IN"/>
        </w:rPr>
        <w:t>nCSV</w:t>
      </w:r>
      <w:proofErr w:type="spellEnd"/>
      <w:r w:rsidRPr="007E7940">
        <w:rPr>
          <w:rFonts w:ascii="Consolas" w:hAnsi="Consolas"/>
          <w:bCs/>
          <w:sz w:val="24"/>
          <w:lang w:val="en-IN"/>
        </w:rPr>
        <w:t xml:space="preserve"> data written to best_case.txt, average_case.txt, worst_case.txt successfully.");</w:t>
      </w:r>
    </w:p>
    <w:p w14:paraId="2A0BDB79" w14:textId="77777777" w:rsidR="00472165" w:rsidRPr="007E7940" w:rsidRDefault="00472165" w:rsidP="00472165">
      <w:pPr>
        <w:jc w:val="both"/>
        <w:rPr>
          <w:rFonts w:ascii="Consolas" w:hAnsi="Consolas"/>
          <w:bCs/>
          <w:sz w:val="24"/>
          <w:lang w:val="en-IN"/>
        </w:rPr>
      </w:pPr>
    </w:p>
    <w:p w14:paraId="23EF75E5"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 catch (</w:t>
      </w:r>
      <w:proofErr w:type="spellStart"/>
      <w:r w:rsidRPr="007E7940">
        <w:rPr>
          <w:rFonts w:ascii="Consolas" w:hAnsi="Consolas"/>
          <w:bCs/>
          <w:sz w:val="24"/>
          <w:lang w:val="en-IN"/>
        </w:rPr>
        <w:t>IOException</w:t>
      </w:r>
      <w:proofErr w:type="spellEnd"/>
      <w:r w:rsidRPr="007E7940">
        <w:rPr>
          <w:rFonts w:ascii="Consolas" w:hAnsi="Consolas"/>
          <w:bCs/>
          <w:sz w:val="24"/>
          <w:lang w:val="en-IN"/>
        </w:rPr>
        <w:t xml:space="preserve"> e) {</w:t>
      </w:r>
    </w:p>
    <w:p w14:paraId="348A89D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lastRenderedPageBreak/>
        <w:t xml:space="preserve">            </w:t>
      </w:r>
      <w:proofErr w:type="spellStart"/>
      <w:r w:rsidRPr="007E7940">
        <w:rPr>
          <w:rFonts w:ascii="Consolas" w:hAnsi="Consolas"/>
          <w:bCs/>
          <w:sz w:val="24"/>
          <w:lang w:val="en-IN"/>
        </w:rPr>
        <w:t>System.out.println</w:t>
      </w:r>
      <w:proofErr w:type="spellEnd"/>
      <w:r w:rsidRPr="007E7940">
        <w:rPr>
          <w:rFonts w:ascii="Consolas" w:hAnsi="Consolas"/>
          <w:bCs/>
          <w:sz w:val="24"/>
          <w:lang w:val="en-IN"/>
        </w:rPr>
        <w:t xml:space="preserve">("An error occurred while writing files: " + </w:t>
      </w:r>
      <w:proofErr w:type="spellStart"/>
      <w:proofErr w:type="gramStart"/>
      <w:r w:rsidRPr="007E7940">
        <w:rPr>
          <w:rFonts w:ascii="Consolas" w:hAnsi="Consolas"/>
          <w:bCs/>
          <w:sz w:val="24"/>
          <w:lang w:val="en-IN"/>
        </w:rPr>
        <w:t>e.getMessage</w:t>
      </w:r>
      <w:proofErr w:type="spellEnd"/>
      <w:proofErr w:type="gramEnd"/>
      <w:r w:rsidRPr="007E7940">
        <w:rPr>
          <w:rFonts w:ascii="Consolas" w:hAnsi="Consolas"/>
          <w:bCs/>
          <w:sz w:val="24"/>
          <w:lang w:val="en-IN"/>
        </w:rPr>
        <w:t>());</w:t>
      </w:r>
    </w:p>
    <w:p w14:paraId="41D7BB8D"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0C42E904"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    }</w:t>
      </w:r>
    </w:p>
    <w:p w14:paraId="7DF1FB4B" w14:textId="77777777" w:rsidR="00472165" w:rsidRPr="007E7940" w:rsidRDefault="00472165" w:rsidP="00472165">
      <w:pPr>
        <w:jc w:val="both"/>
        <w:rPr>
          <w:rFonts w:ascii="Consolas" w:hAnsi="Consolas"/>
          <w:bCs/>
          <w:sz w:val="24"/>
          <w:lang w:val="en-IN"/>
        </w:rPr>
      </w:pPr>
      <w:r w:rsidRPr="007E7940">
        <w:rPr>
          <w:rFonts w:ascii="Consolas" w:hAnsi="Consolas"/>
          <w:bCs/>
          <w:sz w:val="24"/>
          <w:lang w:val="en-IN"/>
        </w:rPr>
        <w:t>}</w:t>
      </w:r>
    </w:p>
    <w:p w14:paraId="474258F8" w14:textId="77777777" w:rsidR="003336E7" w:rsidRDefault="003336E7" w:rsidP="00624B21">
      <w:pPr>
        <w:jc w:val="both"/>
        <w:rPr>
          <w:b/>
          <w:sz w:val="24"/>
        </w:rPr>
      </w:pPr>
    </w:p>
    <w:p w14:paraId="575BEB26" w14:textId="77777777" w:rsidR="00624B21" w:rsidRDefault="00624B21" w:rsidP="00624B21">
      <w:pPr>
        <w:jc w:val="both"/>
        <w:rPr>
          <w:b/>
          <w:sz w:val="24"/>
        </w:rPr>
      </w:pPr>
      <w:r>
        <w:rPr>
          <w:b/>
          <w:sz w:val="24"/>
        </w:rPr>
        <w:t>Observations:</w:t>
      </w:r>
    </w:p>
    <w:p w14:paraId="7C58EE76" w14:textId="77777777" w:rsidR="006F430E" w:rsidRDefault="006F430E">
      <w:pPr>
        <w:pStyle w:val="ListParagraph"/>
        <w:numPr>
          <w:ilvl w:val="0"/>
          <w:numId w:val="46"/>
        </w:numPr>
        <w:jc w:val="both"/>
        <w:rPr>
          <w:bCs/>
          <w:sz w:val="24"/>
          <w:lang w:val="en-IN"/>
        </w:rPr>
      </w:pPr>
      <w:r w:rsidRPr="006F430E">
        <w:rPr>
          <w:bCs/>
          <w:sz w:val="24"/>
          <w:lang w:val="en-IN"/>
        </w:rPr>
        <w:t xml:space="preserve">In the best case, both linear and binary search find the element quickly, taking only one or very few steps. </w:t>
      </w:r>
    </w:p>
    <w:p w14:paraId="7AC12704" w14:textId="77777777" w:rsidR="006F430E" w:rsidRDefault="006F430E">
      <w:pPr>
        <w:pStyle w:val="ListParagraph"/>
        <w:numPr>
          <w:ilvl w:val="0"/>
          <w:numId w:val="46"/>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14:paraId="5F02B1EC" w14:textId="77777777" w:rsidR="00624B21" w:rsidRPr="00255B5C" w:rsidRDefault="006F430E">
      <w:pPr>
        <w:pStyle w:val="ListParagraph"/>
        <w:numPr>
          <w:ilvl w:val="0"/>
          <w:numId w:val="46"/>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14:paraId="0570931D" w14:textId="77777777" w:rsidR="001E02EB" w:rsidRDefault="001E02EB" w:rsidP="00624B21">
      <w:pPr>
        <w:jc w:val="both"/>
        <w:rPr>
          <w:b/>
          <w:sz w:val="24"/>
        </w:rPr>
      </w:pPr>
    </w:p>
    <w:p w14:paraId="4AC873FC" w14:textId="77777777"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14:paraId="07166A16" w14:textId="77777777"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14:paraId="544B58F2" w14:textId="77777777" w:rsidTr="00C735BE">
        <w:trPr>
          <w:trHeight w:val="303"/>
          <w:jc w:val="center"/>
        </w:trPr>
        <w:tc>
          <w:tcPr>
            <w:tcW w:w="2097" w:type="dxa"/>
            <w:vMerge w:val="restart"/>
            <w:vAlign w:val="center"/>
          </w:tcPr>
          <w:p w14:paraId="01F071D0" w14:textId="77777777"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004AE54D" w14:textId="77777777"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14:paraId="1AE8F0A4" w14:textId="77777777" w:rsidTr="00C735BE">
        <w:trPr>
          <w:trHeight w:val="371"/>
          <w:jc w:val="center"/>
        </w:trPr>
        <w:tc>
          <w:tcPr>
            <w:tcW w:w="2097" w:type="dxa"/>
            <w:vMerge/>
            <w:vAlign w:val="center"/>
          </w:tcPr>
          <w:p w14:paraId="69A01F90" w14:textId="77777777"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14:paraId="3EE7B739"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A6CCC5D"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14:paraId="1F36D191" w14:textId="77777777" w:rsidTr="00C735BE">
        <w:trPr>
          <w:trHeight w:val="304"/>
          <w:jc w:val="center"/>
        </w:trPr>
        <w:tc>
          <w:tcPr>
            <w:tcW w:w="2097" w:type="dxa"/>
            <w:vAlign w:val="center"/>
          </w:tcPr>
          <w:p w14:paraId="756489C8"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2D06C56E"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77D0C587"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14:paraId="14D2C2BD" w14:textId="77777777" w:rsidTr="00C735BE">
        <w:trPr>
          <w:trHeight w:val="304"/>
          <w:jc w:val="center"/>
        </w:trPr>
        <w:tc>
          <w:tcPr>
            <w:tcW w:w="2097" w:type="dxa"/>
            <w:vAlign w:val="center"/>
          </w:tcPr>
          <w:p w14:paraId="15127587"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00338B5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5474830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14:paraId="3FE25C36" w14:textId="77777777" w:rsidTr="00C735BE">
        <w:trPr>
          <w:trHeight w:val="296"/>
          <w:jc w:val="center"/>
        </w:trPr>
        <w:tc>
          <w:tcPr>
            <w:tcW w:w="2097" w:type="dxa"/>
            <w:vAlign w:val="center"/>
          </w:tcPr>
          <w:p w14:paraId="74859ACF"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4490E259"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05484096"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3A877BCA" w14:textId="77777777" w:rsidTr="00C735BE">
        <w:trPr>
          <w:trHeight w:val="304"/>
          <w:jc w:val="center"/>
        </w:trPr>
        <w:tc>
          <w:tcPr>
            <w:tcW w:w="2097" w:type="dxa"/>
            <w:vAlign w:val="center"/>
          </w:tcPr>
          <w:p w14:paraId="69F8536A"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76A4F48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44E164"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6416268C" w14:textId="77777777" w:rsidTr="00C735BE">
        <w:trPr>
          <w:trHeight w:val="347"/>
          <w:jc w:val="center"/>
        </w:trPr>
        <w:tc>
          <w:tcPr>
            <w:tcW w:w="2097" w:type="dxa"/>
            <w:vAlign w:val="center"/>
          </w:tcPr>
          <w:p w14:paraId="7AA4D2A4"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2031CAC0"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3BF44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179BCC74" w14:textId="77777777" w:rsidTr="00C735BE">
        <w:trPr>
          <w:trHeight w:val="347"/>
          <w:jc w:val="center"/>
        </w:trPr>
        <w:tc>
          <w:tcPr>
            <w:tcW w:w="2097" w:type="dxa"/>
            <w:vAlign w:val="center"/>
          </w:tcPr>
          <w:p w14:paraId="40D1A6E5" w14:textId="77777777"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45FC7775"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c>
          <w:tcPr>
            <w:tcW w:w="2135" w:type="dxa"/>
            <w:vAlign w:val="center"/>
          </w:tcPr>
          <w:p w14:paraId="017F9C4C"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r>
    </w:tbl>
    <w:p w14:paraId="4EFF4480" w14:textId="77777777"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6B7CA510" w14:textId="77777777" w:rsidTr="00B80416">
        <w:trPr>
          <w:trHeight w:val="303"/>
          <w:jc w:val="center"/>
        </w:trPr>
        <w:tc>
          <w:tcPr>
            <w:tcW w:w="2097" w:type="dxa"/>
            <w:vMerge w:val="restart"/>
            <w:vAlign w:val="center"/>
          </w:tcPr>
          <w:p w14:paraId="31F3B6FC"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6DBFA07C"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14:paraId="2FEE0A57" w14:textId="77777777" w:rsidTr="00B80416">
        <w:trPr>
          <w:trHeight w:val="371"/>
          <w:jc w:val="center"/>
        </w:trPr>
        <w:tc>
          <w:tcPr>
            <w:tcW w:w="2097" w:type="dxa"/>
            <w:vMerge/>
            <w:vAlign w:val="center"/>
          </w:tcPr>
          <w:p w14:paraId="27D545EF"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3BE8A3B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66DC63D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3B694A6C" w14:textId="77777777" w:rsidTr="00B80416">
        <w:trPr>
          <w:trHeight w:val="304"/>
          <w:jc w:val="center"/>
        </w:trPr>
        <w:tc>
          <w:tcPr>
            <w:tcW w:w="2097" w:type="dxa"/>
            <w:vAlign w:val="center"/>
          </w:tcPr>
          <w:p w14:paraId="5A0F7509"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1E09B469"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14:paraId="755AE75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14:paraId="4F47AFCD" w14:textId="77777777" w:rsidTr="00B80416">
        <w:trPr>
          <w:trHeight w:val="304"/>
          <w:jc w:val="center"/>
        </w:trPr>
        <w:tc>
          <w:tcPr>
            <w:tcW w:w="2097" w:type="dxa"/>
            <w:vAlign w:val="center"/>
          </w:tcPr>
          <w:p w14:paraId="5158E108"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59BDDAE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14:paraId="6383B8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14:paraId="4111CF45" w14:textId="77777777" w:rsidTr="00B80416">
        <w:trPr>
          <w:trHeight w:val="296"/>
          <w:jc w:val="center"/>
        </w:trPr>
        <w:tc>
          <w:tcPr>
            <w:tcW w:w="2097" w:type="dxa"/>
            <w:vAlign w:val="center"/>
          </w:tcPr>
          <w:p w14:paraId="0C3022C5"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2DB284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14:paraId="3483D868"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14:paraId="3551F595" w14:textId="77777777" w:rsidTr="00B80416">
        <w:trPr>
          <w:trHeight w:val="304"/>
          <w:jc w:val="center"/>
        </w:trPr>
        <w:tc>
          <w:tcPr>
            <w:tcW w:w="2097" w:type="dxa"/>
            <w:vAlign w:val="center"/>
          </w:tcPr>
          <w:p w14:paraId="63495A76"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10205D40"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14:paraId="44A627CE"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14:paraId="4F12DB20" w14:textId="77777777" w:rsidTr="00B80416">
        <w:trPr>
          <w:trHeight w:val="347"/>
          <w:jc w:val="center"/>
        </w:trPr>
        <w:tc>
          <w:tcPr>
            <w:tcW w:w="2097" w:type="dxa"/>
            <w:vAlign w:val="center"/>
          </w:tcPr>
          <w:p w14:paraId="2447369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5B06E49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14:paraId="327BB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14:paraId="678475FB" w14:textId="77777777" w:rsidTr="00B80416">
        <w:trPr>
          <w:trHeight w:val="347"/>
          <w:jc w:val="center"/>
        </w:trPr>
        <w:tc>
          <w:tcPr>
            <w:tcW w:w="2097" w:type="dxa"/>
            <w:vAlign w:val="center"/>
          </w:tcPr>
          <w:p w14:paraId="216D3ECE"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770F390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1E0CAE3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1C6CBD63" w14:textId="77777777"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4085948B" w14:textId="77777777" w:rsidTr="00B80416">
        <w:trPr>
          <w:trHeight w:val="303"/>
          <w:jc w:val="center"/>
        </w:trPr>
        <w:tc>
          <w:tcPr>
            <w:tcW w:w="2097" w:type="dxa"/>
            <w:vMerge w:val="restart"/>
            <w:vAlign w:val="center"/>
          </w:tcPr>
          <w:p w14:paraId="12AA42EE"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28D64E46"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14:paraId="4DF7E743" w14:textId="77777777" w:rsidTr="00B80416">
        <w:trPr>
          <w:trHeight w:val="371"/>
          <w:jc w:val="center"/>
        </w:trPr>
        <w:tc>
          <w:tcPr>
            <w:tcW w:w="2097" w:type="dxa"/>
            <w:vMerge/>
            <w:vAlign w:val="center"/>
          </w:tcPr>
          <w:p w14:paraId="5FA06C6A"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286C0922"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3A72309"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7C8BBBAF" w14:textId="77777777" w:rsidTr="00B80416">
        <w:trPr>
          <w:trHeight w:val="304"/>
          <w:jc w:val="center"/>
        </w:trPr>
        <w:tc>
          <w:tcPr>
            <w:tcW w:w="2097" w:type="dxa"/>
            <w:vAlign w:val="center"/>
          </w:tcPr>
          <w:p w14:paraId="3A6FCAC2"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6DC2510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14:paraId="52AAC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14:paraId="383D063C" w14:textId="77777777" w:rsidTr="00B80416">
        <w:trPr>
          <w:trHeight w:val="304"/>
          <w:jc w:val="center"/>
        </w:trPr>
        <w:tc>
          <w:tcPr>
            <w:tcW w:w="2097" w:type="dxa"/>
            <w:vAlign w:val="center"/>
          </w:tcPr>
          <w:p w14:paraId="17AC123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3F43F30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14:paraId="2CCFBAC6"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14:paraId="62E01D2F" w14:textId="77777777" w:rsidTr="00B80416">
        <w:trPr>
          <w:trHeight w:val="296"/>
          <w:jc w:val="center"/>
        </w:trPr>
        <w:tc>
          <w:tcPr>
            <w:tcW w:w="2097" w:type="dxa"/>
            <w:vAlign w:val="center"/>
          </w:tcPr>
          <w:p w14:paraId="18251081"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60F6DD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14:paraId="798E4AFF"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356432D5" w14:textId="77777777" w:rsidTr="00B80416">
        <w:trPr>
          <w:trHeight w:val="304"/>
          <w:jc w:val="center"/>
        </w:trPr>
        <w:tc>
          <w:tcPr>
            <w:tcW w:w="2097" w:type="dxa"/>
            <w:vAlign w:val="center"/>
          </w:tcPr>
          <w:p w14:paraId="4ACC7A5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217EA63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14:paraId="12BB4574"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2DCA88D6" w14:textId="77777777" w:rsidTr="00B80416">
        <w:trPr>
          <w:trHeight w:val="347"/>
          <w:jc w:val="center"/>
        </w:trPr>
        <w:tc>
          <w:tcPr>
            <w:tcW w:w="2097" w:type="dxa"/>
            <w:vAlign w:val="center"/>
          </w:tcPr>
          <w:p w14:paraId="5FFED7F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4EB0F11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14:paraId="751E7DBC"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1B494F3F" w14:textId="77777777" w:rsidTr="00B80416">
        <w:trPr>
          <w:trHeight w:val="347"/>
          <w:jc w:val="center"/>
        </w:trPr>
        <w:tc>
          <w:tcPr>
            <w:tcW w:w="2097" w:type="dxa"/>
            <w:vAlign w:val="center"/>
          </w:tcPr>
          <w:p w14:paraId="4DF0572D"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184D469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679A089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48814936" w14:textId="77777777" w:rsidR="00624B21" w:rsidRDefault="00624B21" w:rsidP="00624B21">
      <w:pPr>
        <w:jc w:val="both"/>
        <w:rPr>
          <w:b/>
          <w:bCs/>
          <w:sz w:val="24"/>
          <w:szCs w:val="24"/>
        </w:rPr>
      </w:pPr>
      <w:r w:rsidRPr="00464471">
        <w:rPr>
          <w:b/>
          <w:bCs/>
          <w:sz w:val="24"/>
          <w:szCs w:val="24"/>
        </w:rPr>
        <w:lastRenderedPageBreak/>
        <w:t>Chart:</w:t>
      </w:r>
    </w:p>
    <w:p w14:paraId="22E26FF1" w14:textId="77777777" w:rsidR="000F63C3" w:rsidRPr="00464471" w:rsidRDefault="000F63C3" w:rsidP="00624B21">
      <w:pPr>
        <w:jc w:val="both"/>
        <w:rPr>
          <w:b/>
          <w:bCs/>
          <w:sz w:val="24"/>
          <w:szCs w:val="24"/>
        </w:rPr>
      </w:pPr>
    </w:p>
    <w:p w14:paraId="1B74F341" w14:textId="5F026C7A" w:rsidR="000F63C3" w:rsidRDefault="000F63C3" w:rsidP="000F63C3">
      <w:pPr>
        <w:jc w:val="both"/>
        <w:rPr>
          <w:b/>
          <w:bCs/>
          <w:sz w:val="24"/>
          <w:lang w:val="en-IN"/>
        </w:rPr>
      </w:pPr>
      <w:r w:rsidRPr="000F63C3">
        <w:rPr>
          <w:b/>
          <w:bCs/>
          <w:sz w:val="24"/>
          <w:lang w:val="en-IN"/>
        </w:rPr>
        <w:t>Best Case Analysis: Steps vs Input Size (Linear vs Binary Search)</w:t>
      </w:r>
    </w:p>
    <w:p w14:paraId="06EB5C50" w14:textId="7B086280" w:rsidR="000F63C3" w:rsidRDefault="00B13050" w:rsidP="00B13050">
      <w:pPr>
        <w:jc w:val="both"/>
        <w:rPr>
          <w:b/>
          <w:bCs/>
          <w:sz w:val="24"/>
          <w:lang w:val="en-IN"/>
        </w:rPr>
      </w:pPr>
      <w:r>
        <w:rPr>
          <w:noProof/>
        </w:rPr>
        <w:drawing>
          <wp:anchor distT="0" distB="0" distL="114300" distR="114300" simplePos="0" relativeHeight="251656704" behindDoc="0" locked="0" layoutInCell="1" allowOverlap="1" wp14:anchorId="7111A41D" wp14:editId="50EBE1B7">
            <wp:simplePos x="0" y="0"/>
            <wp:positionH relativeFrom="column">
              <wp:posOffset>49</wp:posOffset>
            </wp:positionH>
            <wp:positionV relativeFrom="paragraph">
              <wp:posOffset>4570974</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Pr>
          <w:noProof/>
        </w:rPr>
        <w:drawing>
          <wp:anchor distT="0" distB="0" distL="114300" distR="114300" simplePos="0" relativeHeight="251651584" behindDoc="0" locked="0" layoutInCell="1" allowOverlap="1" wp14:anchorId="189E23D2" wp14:editId="063E74BF">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3C3" w:rsidRPr="000F63C3">
        <w:rPr>
          <w:b/>
          <w:bCs/>
          <w:sz w:val="24"/>
          <w:lang w:val="en-IN"/>
        </w:rPr>
        <w:t>Average Case Analysis: Steps vs Input Size (Linear vs Binary Search)</w:t>
      </w:r>
    </w:p>
    <w:p w14:paraId="2CD7FF38" w14:textId="0976F8D3" w:rsidR="002561FC" w:rsidRDefault="002561FC" w:rsidP="00624B21">
      <w:pPr>
        <w:jc w:val="both"/>
        <w:rPr>
          <w:noProof/>
        </w:rPr>
      </w:pPr>
      <w:r>
        <w:rPr>
          <w:noProof/>
        </w:rPr>
        <w:lastRenderedPageBreak/>
        <w:drawing>
          <wp:anchor distT="0" distB="0" distL="114300" distR="114300" simplePos="0" relativeHeight="251658752" behindDoc="0" locked="0" layoutInCell="1" allowOverlap="1" wp14:anchorId="2F913BD2" wp14:editId="043EFBD5">
            <wp:simplePos x="0" y="0"/>
            <wp:positionH relativeFrom="column">
              <wp:posOffset>0</wp:posOffset>
            </wp:positionH>
            <wp:positionV relativeFrom="paragraph">
              <wp:posOffset>267872</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14:paraId="5942CC62" w14:textId="77777777" w:rsidR="002561FC" w:rsidRPr="002561FC" w:rsidRDefault="002561FC" w:rsidP="00624B21">
      <w:pPr>
        <w:jc w:val="both"/>
        <w:rPr>
          <w:noProof/>
        </w:rPr>
      </w:pPr>
    </w:p>
    <w:p w14:paraId="7C6876A5" w14:textId="16614670" w:rsidR="00624B21" w:rsidRDefault="00624B21" w:rsidP="00624B21">
      <w:pPr>
        <w:jc w:val="both"/>
      </w:pPr>
      <w:r>
        <w:rPr>
          <w:b/>
          <w:sz w:val="24"/>
        </w:rPr>
        <w:t xml:space="preserve">Conclusion: </w:t>
      </w:r>
    </w:p>
    <w:p w14:paraId="4E9C87A9" w14:textId="66967E3A" w:rsidR="00086FD1" w:rsidRDefault="00086FD1">
      <w:pPr>
        <w:pStyle w:val="ListParagraph"/>
        <w:numPr>
          <w:ilvl w:val="0"/>
          <w:numId w:val="47"/>
        </w:numPr>
        <w:rPr>
          <w:bCs/>
          <w:sz w:val="24"/>
        </w:rPr>
      </w:pPr>
      <w:r w:rsidRPr="00086FD1">
        <w:rPr>
          <w:bCs/>
          <w:sz w:val="24"/>
        </w:rPr>
        <w:t>The experiment successfully demonstrates the performance differences between linear and binary search algorithms.</w:t>
      </w:r>
    </w:p>
    <w:p w14:paraId="660D31A3" w14:textId="77777777" w:rsidR="00086FD1" w:rsidRDefault="00086FD1">
      <w:pPr>
        <w:pStyle w:val="ListParagraph"/>
        <w:numPr>
          <w:ilvl w:val="0"/>
          <w:numId w:val="47"/>
        </w:numPr>
        <w:rPr>
          <w:bCs/>
          <w:sz w:val="24"/>
        </w:rPr>
      </w:pPr>
      <w:r w:rsidRPr="00086FD1">
        <w:rPr>
          <w:bCs/>
          <w:sz w:val="24"/>
        </w:rPr>
        <w:t>Linear search shows a linear increase in steps with input size, making it inefficient for large datasets.</w:t>
      </w:r>
    </w:p>
    <w:p w14:paraId="233632DA" w14:textId="77777777" w:rsidR="00086FD1" w:rsidRDefault="00086FD1">
      <w:pPr>
        <w:pStyle w:val="ListParagraph"/>
        <w:numPr>
          <w:ilvl w:val="0"/>
          <w:numId w:val="47"/>
        </w:numPr>
        <w:rPr>
          <w:bCs/>
          <w:sz w:val="24"/>
        </w:rPr>
      </w:pPr>
      <w:r w:rsidRPr="00086FD1">
        <w:rPr>
          <w:bCs/>
          <w:sz w:val="24"/>
        </w:rPr>
        <w:t>Binary search, due to its divide-and-conquer strategy, performs significantly better in both average and worst cases on sorted data, with logarithmic growth in steps.</w:t>
      </w:r>
    </w:p>
    <w:p w14:paraId="7149999A" w14:textId="77777777" w:rsidR="00624B21" w:rsidRPr="000913A5" w:rsidRDefault="00086FD1">
      <w:pPr>
        <w:pStyle w:val="ListParagraph"/>
        <w:numPr>
          <w:ilvl w:val="0"/>
          <w:numId w:val="47"/>
        </w:numPr>
        <w:rPr>
          <w:bCs/>
          <w:sz w:val="24"/>
        </w:rPr>
      </w:pPr>
      <w:r w:rsidRPr="00086FD1">
        <w:rPr>
          <w:bCs/>
          <w:sz w:val="24"/>
        </w:rPr>
        <w:t>Thus, binary search is more efficient than linear search when working with sorted data.</w:t>
      </w:r>
    </w:p>
    <w:p w14:paraId="2F96A2EE" w14:textId="77777777" w:rsidR="00624B21" w:rsidRDefault="00624B21" w:rsidP="00624B21">
      <w:pPr>
        <w:jc w:val="both"/>
        <w:rPr>
          <w:b/>
          <w:sz w:val="24"/>
        </w:rPr>
      </w:pPr>
    </w:p>
    <w:p w14:paraId="40F55336" w14:textId="77777777" w:rsidR="00624B21" w:rsidRDefault="00624B21" w:rsidP="00624B21">
      <w:pPr>
        <w:jc w:val="both"/>
      </w:pPr>
      <w:r>
        <w:rPr>
          <w:b/>
          <w:sz w:val="24"/>
        </w:rPr>
        <w:t xml:space="preserve">Quiz: </w:t>
      </w:r>
    </w:p>
    <w:p w14:paraId="1E8614C9" w14:textId="77777777" w:rsidR="00624B21" w:rsidRPr="002E59EC" w:rsidRDefault="00624B21">
      <w:pPr>
        <w:numPr>
          <w:ilvl w:val="0"/>
          <w:numId w:val="19"/>
        </w:numPr>
        <w:jc w:val="both"/>
        <w:rPr>
          <w:b/>
          <w:bCs/>
        </w:rPr>
      </w:pPr>
      <w:r w:rsidRPr="002E59EC">
        <w:rPr>
          <w:b/>
          <w:bCs/>
          <w:sz w:val="24"/>
        </w:rPr>
        <w:t xml:space="preserve">Which </w:t>
      </w:r>
      <w:r w:rsidR="004F255E" w:rsidRPr="002E59EC">
        <w:rPr>
          <w:b/>
          <w:bCs/>
          <w:sz w:val="24"/>
        </w:rPr>
        <w:t>element should be searched for the best case of binary search algorithm?</w:t>
      </w:r>
    </w:p>
    <w:p w14:paraId="18D83884" w14:textId="77777777"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14:paraId="39FCDD18" w14:textId="77777777" w:rsidR="00624B21" w:rsidRDefault="00624B21" w:rsidP="00624B21">
      <w:pPr>
        <w:jc w:val="both"/>
        <w:rPr>
          <w:sz w:val="24"/>
        </w:rPr>
      </w:pPr>
    </w:p>
    <w:p w14:paraId="34BAC3F3" w14:textId="77777777" w:rsidR="00624B21" w:rsidRPr="002E59EC" w:rsidRDefault="004F255E">
      <w:pPr>
        <w:numPr>
          <w:ilvl w:val="0"/>
          <w:numId w:val="19"/>
        </w:numPr>
        <w:jc w:val="both"/>
        <w:rPr>
          <w:b/>
          <w:bCs/>
        </w:rPr>
      </w:pPr>
      <w:r w:rsidRPr="002E59EC">
        <w:rPr>
          <w:b/>
          <w:bCs/>
          <w:sz w:val="24"/>
        </w:rPr>
        <w:t>Which element should be searched for the worst case of binary search algorithm?</w:t>
      </w:r>
    </w:p>
    <w:p w14:paraId="7BFC2022" w14:textId="77777777"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14:paraId="1269B6E9" w14:textId="77777777" w:rsidR="00624B21" w:rsidRDefault="00624B21" w:rsidP="00624B21">
      <w:pPr>
        <w:jc w:val="both"/>
        <w:rPr>
          <w:sz w:val="24"/>
        </w:rPr>
      </w:pPr>
    </w:p>
    <w:p w14:paraId="7C9AB42D" w14:textId="77777777" w:rsidR="004F255E" w:rsidRPr="002E59EC" w:rsidRDefault="004F255E">
      <w:pPr>
        <w:numPr>
          <w:ilvl w:val="0"/>
          <w:numId w:val="19"/>
        </w:numPr>
        <w:jc w:val="both"/>
        <w:rPr>
          <w:b/>
          <w:bCs/>
        </w:rPr>
      </w:pPr>
      <w:r w:rsidRPr="002E59EC">
        <w:rPr>
          <w:b/>
          <w:bCs/>
          <w:sz w:val="24"/>
        </w:rPr>
        <w:t>Which algorithm executes faster in worst case?</w:t>
      </w:r>
    </w:p>
    <w:p w14:paraId="55FF10A4" w14:textId="77777777"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 xml:space="preserve">Binary search executes faster in the worst case compared to linear search, but only when the data is sorted. It performs in </w:t>
      </w:r>
      <w:proofErr w:type="gramStart"/>
      <w:r w:rsidR="002E59EC" w:rsidRPr="002E59EC">
        <w:rPr>
          <w:sz w:val="24"/>
        </w:rPr>
        <w:t>O(</w:t>
      </w:r>
      <w:proofErr w:type="gramEnd"/>
      <w:r w:rsidR="002E59EC" w:rsidRPr="002E59EC">
        <w:rPr>
          <w:sz w:val="24"/>
        </w:rPr>
        <w:t>log n) time, whereas linear search takes O(n) time. Therefore, binary search is more efficient for large and sorted datasets.</w:t>
      </w:r>
    </w:p>
    <w:p w14:paraId="352E4BCE" w14:textId="77777777" w:rsidR="00F75CB4" w:rsidRDefault="00F75CB4" w:rsidP="00624B21">
      <w:pPr>
        <w:pStyle w:val="Heading1"/>
        <w:spacing w:line="276" w:lineRule="auto"/>
        <w:ind w:left="0" w:firstLine="0"/>
      </w:pPr>
    </w:p>
    <w:p w14:paraId="27CFCBB4" w14:textId="77777777" w:rsidR="002561FC" w:rsidRDefault="002561FC" w:rsidP="00624B21">
      <w:pPr>
        <w:pStyle w:val="Heading1"/>
        <w:spacing w:line="276" w:lineRule="auto"/>
        <w:ind w:left="0" w:firstLine="0"/>
      </w:pPr>
    </w:p>
    <w:p w14:paraId="7E7ADA6B" w14:textId="77777777" w:rsidR="002561FC" w:rsidRDefault="002561FC" w:rsidP="00624B21">
      <w:pPr>
        <w:pStyle w:val="Heading1"/>
        <w:spacing w:line="276" w:lineRule="auto"/>
        <w:ind w:left="0" w:firstLine="0"/>
      </w:pPr>
    </w:p>
    <w:p w14:paraId="4C1EEAB6" w14:textId="77777777" w:rsidR="00624B21" w:rsidRDefault="00624B21" w:rsidP="00624B21">
      <w:pPr>
        <w:pStyle w:val="Heading1"/>
        <w:spacing w:line="276" w:lineRule="auto"/>
        <w:ind w:left="0" w:firstLine="0"/>
        <w:rPr>
          <w:bCs w:val="0"/>
          <w:sz w:val="24"/>
        </w:rPr>
      </w:pPr>
      <w:r>
        <w:rPr>
          <w:bCs w:val="0"/>
          <w:sz w:val="24"/>
        </w:rPr>
        <w:lastRenderedPageBreak/>
        <w:t xml:space="preserve">Suggested Reference: </w:t>
      </w:r>
    </w:p>
    <w:p w14:paraId="591F2FE4" w14:textId="77777777" w:rsidR="00624B21" w:rsidRDefault="00624B21">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C7D2DA0" w14:textId="77777777" w:rsidR="00624B21" w:rsidRDefault="00624B21">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14:paraId="094C06E7" w14:textId="77777777" w:rsidR="00624B21" w:rsidRDefault="00624B21" w:rsidP="00624B21">
      <w:pPr>
        <w:pStyle w:val="Heading1"/>
        <w:spacing w:line="276" w:lineRule="auto"/>
        <w:jc w:val="both"/>
        <w:rPr>
          <w:b w:val="0"/>
          <w:bCs w:val="0"/>
          <w:sz w:val="24"/>
          <w:szCs w:val="24"/>
        </w:rPr>
      </w:pPr>
    </w:p>
    <w:p w14:paraId="44B1931A" w14:textId="77777777"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14:paraId="6B651559" w14:textId="77777777" w:rsidR="00223439" w:rsidRDefault="00223439">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367AB179" w14:textId="77777777" w:rsidR="00640E7E" w:rsidRDefault="00640E7E" w:rsidP="00624B21">
      <w:pPr>
        <w:pStyle w:val="Heading1"/>
        <w:spacing w:line="276" w:lineRule="auto"/>
        <w:ind w:left="0" w:firstLine="0"/>
        <w:rPr>
          <w:b w:val="0"/>
          <w:bCs w:val="0"/>
          <w:sz w:val="24"/>
        </w:rPr>
      </w:pPr>
    </w:p>
    <w:p w14:paraId="1BF74667" w14:textId="77777777" w:rsidR="00624B21" w:rsidRDefault="00624B21" w:rsidP="00624B21">
      <w:pPr>
        <w:pStyle w:val="Heading1"/>
        <w:spacing w:line="276" w:lineRule="auto"/>
        <w:ind w:left="0" w:firstLine="0"/>
      </w:pPr>
      <w:r>
        <w:rPr>
          <w:sz w:val="24"/>
        </w:rPr>
        <w:t>Rubric wise marks obtained:</w:t>
      </w:r>
    </w:p>
    <w:p w14:paraId="78548FEB" w14:textId="77777777"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14:paraId="4719A6BB"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5F22148B" w14:textId="77777777"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97B012C" w14:textId="77777777" w:rsidR="00624B21" w:rsidRDefault="00624B21" w:rsidP="001C2FF8">
            <w:pPr>
              <w:pStyle w:val="Heading1"/>
              <w:spacing w:line="276" w:lineRule="auto"/>
              <w:ind w:left="0" w:firstLine="0"/>
              <w:jc w:val="center"/>
              <w:rPr>
                <w:sz w:val="24"/>
              </w:rPr>
            </w:pPr>
            <w:r>
              <w:rPr>
                <w:sz w:val="24"/>
              </w:rPr>
              <w:t>Understanding of problem</w:t>
            </w:r>
          </w:p>
          <w:p w14:paraId="3EE8C54F" w14:textId="77777777"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2E636C1" w14:textId="77777777" w:rsidR="00624B21" w:rsidRDefault="00624B21" w:rsidP="001C2FF8">
            <w:pPr>
              <w:pStyle w:val="Heading1"/>
              <w:spacing w:line="276" w:lineRule="auto"/>
              <w:ind w:left="0" w:firstLine="0"/>
              <w:jc w:val="center"/>
              <w:rPr>
                <w:sz w:val="24"/>
              </w:rPr>
            </w:pPr>
            <w:r>
              <w:rPr>
                <w:sz w:val="24"/>
              </w:rPr>
              <w:t>Program Implementation</w:t>
            </w:r>
          </w:p>
          <w:p w14:paraId="54CF2F6D" w14:textId="77777777"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B5B53F9" w14:textId="77777777" w:rsidR="00624B21" w:rsidRDefault="00624B21" w:rsidP="001C2FF8">
            <w:pPr>
              <w:pStyle w:val="Heading1"/>
              <w:spacing w:line="276" w:lineRule="auto"/>
              <w:ind w:left="0" w:firstLine="0"/>
              <w:jc w:val="center"/>
              <w:rPr>
                <w:sz w:val="24"/>
              </w:rPr>
            </w:pPr>
            <w:r>
              <w:rPr>
                <w:sz w:val="24"/>
              </w:rPr>
              <w:t>Documentation &amp;Timely Submission</w:t>
            </w:r>
          </w:p>
          <w:p w14:paraId="69B14D19" w14:textId="77777777"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1E7A986" w14:textId="77777777" w:rsidR="00624B21" w:rsidRDefault="00624B21" w:rsidP="001C2FF8">
            <w:pPr>
              <w:pStyle w:val="Heading1"/>
              <w:spacing w:line="276" w:lineRule="auto"/>
              <w:ind w:left="0" w:firstLine="0"/>
              <w:jc w:val="center"/>
              <w:rPr>
                <w:sz w:val="24"/>
                <w:szCs w:val="24"/>
              </w:rPr>
            </w:pPr>
            <w:r>
              <w:rPr>
                <w:sz w:val="24"/>
                <w:szCs w:val="24"/>
              </w:rPr>
              <w:t>Total</w:t>
            </w:r>
          </w:p>
          <w:p w14:paraId="3F5F53AB" w14:textId="77777777" w:rsidR="00624B21" w:rsidRDefault="00624B21" w:rsidP="001C2FF8">
            <w:pPr>
              <w:pStyle w:val="Heading1"/>
              <w:spacing w:line="276" w:lineRule="auto"/>
              <w:ind w:left="0" w:firstLine="0"/>
              <w:jc w:val="center"/>
            </w:pPr>
            <w:r>
              <w:rPr>
                <w:sz w:val="24"/>
                <w:szCs w:val="24"/>
              </w:rPr>
              <w:t>(10)</w:t>
            </w:r>
          </w:p>
        </w:tc>
      </w:tr>
      <w:tr w:rsidR="001E02EB" w14:paraId="49821E5B" w14:textId="77777777" w:rsidTr="000C792C">
        <w:trPr>
          <w:trHeight w:val="403"/>
        </w:trPr>
        <w:tc>
          <w:tcPr>
            <w:tcW w:w="1193" w:type="dxa"/>
            <w:vMerge/>
            <w:tcBorders>
              <w:left w:val="single" w:sz="4" w:space="0" w:color="00000A"/>
              <w:bottom w:val="single" w:sz="4" w:space="0" w:color="00000A"/>
              <w:right w:val="single" w:sz="4" w:space="0" w:color="00000A"/>
            </w:tcBorders>
          </w:tcPr>
          <w:p w14:paraId="3E1E2515" w14:textId="77777777"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581659B" w14:textId="77777777" w:rsidR="001E02EB" w:rsidRDefault="001E02EB" w:rsidP="001C2FF8">
            <w:pPr>
              <w:pStyle w:val="Heading1"/>
              <w:spacing w:line="276" w:lineRule="auto"/>
              <w:ind w:left="0" w:firstLine="0"/>
              <w:jc w:val="center"/>
              <w:rPr>
                <w:sz w:val="17"/>
              </w:rPr>
            </w:pPr>
            <w:r>
              <w:rPr>
                <w:sz w:val="17"/>
              </w:rPr>
              <w:t>Good</w:t>
            </w:r>
          </w:p>
          <w:p w14:paraId="7023B004" w14:textId="77777777"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42478F3" w14:textId="77777777" w:rsidR="001E02EB" w:rsidRDefault="001E02EB" w:rsidP="001C2FF8">
            <w:pPr>
              <w:pStyle w:val="Heading1"/>
              <w:spacing w:line="276" w:lineRule="auto"/>
              <w:ind w:left="0" w:firstLine="0"/>
              <w:jc w:val="center"/>
              <w:rPr>
                <w:sz w:val="17"/>
              </w:rPr>
            </w:pPr>
            <w:r>
              <w:rPr>
                <w:sz w:val="17"/>
              </w:rPr>
              <w:t>Avg.</w:t>
            </w:r>
          </w:p>
          <w:p w14:paraId="2640C08B" w14:textId="77777777"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D276C2A" w14:textId="77777777" w:rsidR="001E02EB" w:rsidRDefault="001E02EB" w:rsidP="001C2FF8">
            <w:pPr>
              <w:pStyle w:val="Heading1"/>
              <w:spacing w:line="276" w:lineRule="auto"/>
              <w:ind w:left="0" w:firstLine="0"/>
              <w:jc w:val="center"/>
              <w:rPr>
                <w:sz w:val="17"/>
              </w:rPr>
            </w:pPr>
            <w:r>
              <w:rPr>
                <w:sz w:val="17"/>
              </w:rPr>
              <w:t>Poor</w:t>
            </w:r>
          </w:p>
          <w:p w14:paraId="0C6D4EAB" w14:textId="77777777"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86FAD91" w14:textId="77777777" w:rsidR="001E02EB" w:rsidRDefault="001E02EB" w:rsidP="001C2FF8">
            <w:pPr>
              <w:pStyle w:val="Heading1"/>
              <w:spacing w:line="276" w:lineRule="auto"/>
              <w:ind w:left="0" w:firstLine="0"/>
              <w:jc w:val="center"/>
              <w:rPr>
                <w:sz w:val="17"/>
              </w:rPr>
            </w:pPr>
            <w:r>
              <w:rPr>
                <w:sz w:val="17"/>
              </w:rPr>
              <w:t>Good</w:t>
            </w:r>
          </w:p>
          <w:p w14:paraId="4F627D66" w14:textId="77777777"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0719736" w14:textId="77777777" w:rsidR="001E02EB" w:rsidRDefault="001E02EB" w:rsidP="001C2FF8">
            <w:pPr>
              <w:pStyle w:val="Heading1"/>
              <w:spacing w:line="276" w:lineRule="auto"/>
              <w:ind w:left="0" w:firstLine="0"/>
              <w:jc w:val="center"/>
              <w:rPr>
                <w:sz w:val="17"/>
              </w:rPr>
            </w:pPr>
            <w:r>
              <w:rPr>
                <w:sz w:val="17"/>
              </w:rPr>
              <w:t>Avg.</w:t>
            </w:r>
          </w:p>
          <w:p w14:paraId="70C2AE55" w14:textId="77777777"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7A6EA29" w14:textId="77777777" w:rsidR="001E02EB" w:rsidRDefault="001E02EB" w:rsidP="001C2FF8">
            <w:pPr>
              <w:pStyle w:val="Heading1"/>
              <w:spacing w:line="276" w:lineRule="auto"/>
              <w:ind w:left="0" w:firstLine="0"/>
              <w:jc w:val="center"/>
              <w:rPr>
                <w:sz w:val="17"/>
              </w:rPr>
            </w:pPr>
            <w:r>
              <w:rPr>
                <w:sz w:val="17"/>
              </w:rPr>
              <w:t>Poor</w:t>
            </w:r>
          </w:p>
          <w:p w14:paraId="59722DB0" w14:textId="77777777"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C4FB074" w14:textId="77777777" w:rsidR="001E02EB" w:rsidRDefault="001E02EB" w:rsidP="001C2FF8">
            <w:pPr>
              <w:pStyle w:val="Heading1"/>
              <w:spacing w:line="276" w:lineRule="auto"/>
              <w:ind w:left="0" w:firstLine="0"/>
              <w:jc w:val="center"/>
              <w:rPr>
                <w:sz w:val="17"/>
              </w:rPr>
            </w:pPr>
            <w:r>
              <w:rPr>
                <w:sz w:val="17"/>
              </w:rPr>
              <w:t>Good</w:t>
            </w:r>
          </w:p>
          <w:p w14:paraId="6830FAC0" w14:textId="77777777"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A1082D3" w14:textId="77777777" w:rsidR="001E02EB" w:rsidRDefault="001E02EB" w:rsidP="001C2FF8">
            <w:pPr>
              <w:pStyle w:val="Heading1"/>
              <w:spacing w:line="276" w:lineRule="auto"/>
              <w:ind w:left="0" w:firstLine="0"/>
              <w:jc w:val="center"/>
              <w:rPr>
                <w:sz w:val="17"/>
              </w:rPr>
            </w:pPr>
            <w:r>
              <w:rPr>
                <w:sz w:val="17"/>
              </w:rPr>
              <w:t>Avg.</w:t>
            </w:r>
          </w:p>
          <w:p w14:paraId="2677A1C9" w14:textId="77777777"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6865A49" w14:textId="77777777" w:rsidR="001E02EB" w:rsidRDefault="001E02EB" w:rsidP="001C2FF8">
            <w:pPr>
              <w:pStyle w:val="Heading1"/>
              <w:spacing w:line="276" w:lineRule="auto"/>
              <w:ind w:left="0" w:firstLine="0"/>
              <w:jc w:val="center"/>
              <w:rPr>
                <w:sz w:val="17"/>
              </w:rPr>
            </w:pPr>
            <w:r>
              <w:rPr>
                <w:sz w:val="17"/>
              </w:rPr>
              <w:t>Poor</w:t>
            </w:r>
          </w:p>
          <w:p w14:paraId="7B427A2F" w14:textId="77777777"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40564AD8" w14:textId="77777777" w:rsidR="001E02EB" w:rsidRDefault="001E02EB" w:rsidP="001C2FF8">
            <w:pPr>
              <w:pStyle w:val="Heading1"/>
              <w:spacing w:line="276" w:lineRule="auto"/>
              <w:ind w:left="0" w:firstLine="0"/>
              <w:rPr>
                <w:sz w:val="17"/>
              </w:rPr>
            </w:pPr>
          </w:p>
        </w:tc>
      </w:tr>
      <w:tr w:rsidR="001E02EB" w14:paraId="19CF9AA1"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1FD35364" w14:textId="77777777"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932DE00" w14:textId="77777777" w:rsidR="001E02EB" w:rsidRDefault="001E02EB" w:rsidP="001C2FF8">
            <w:pPr>
              <w:pStyle w:val="Heading1"/>
              <w:spacing w:line="276" w:lineRule="auto"/>
              <w:ind w:left="0" w:firstLine="0"/>
              <w:rPr>
                <w:sz w:val="17"/>
              </w:rPr>
            </w:pPr>
          </w:p>
          <w:p w14:paraId="7F7B6217" w14:textId="77777777"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B6F001F" w14:textId="77777777"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64712A" w14:textId="77777777"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2456322C" w14:textId="77777777" w:rsidR="001E02EB" w:rsidRDefault="001E02EB" w:rsidP="001C2FF8">
            <w:pPr>
              <w:pStyle w:val="Heading1"/>
              <w:spacing w:line="276" w:lineRule="auto"/>
              <w:ind w:left="0" w:firstLine="0"/>
              <w:rPr>
                <w:sz w:val="17"/>
              </w:rPr>
            </w:pPr>
          </w:p>
        </w:tc>
      </w:tr>
    </w:tbl>
    <w:p w14:paraId="4C6BC165" w14:textId="77777777" w:rsidR="00624B21" w:rsidRDefault="00624B21" w:rsidP="00624B21">
      <w:pPr>
        <w:pStyle w:val="Heading1"/>
        <w:spacing w:line="276" w:lineRule="auto"/>
        <w:ind w:left="0" w:firstLine="0"/>
      </w:pPr>
    </w:p>
    <w:p w14:paraId="5CE70E4A" w14:textId="77777777" w:rsidR="005B4ACE" w:rsidRDefault="005B4ACE">
      <w:pPr>
        <w:suppressAutoHyphens w:val="0"/>
        <w:rPr>
          <w:b/>
          <w:bCs/>
        </w:rPr>
      </w:pPr>
      <w:r>
        <w:br w:type="page"/>
      </w:r>
    </w:p>
    <w:p w14:paraId="271C1B7B" w14:textId="77777777" w:rsidR="00830036" w:rsidRDefault="00830036" w:rsidP="00830036">
      <w:pPr>
        <w:jc w:val="center"/>
      </w:pPr>
      <w:r>
        <w:rPr>
          <w:b/>
          <w:sz w:val="28"/>
        </w:rPr>
        <w:lastRenderedPageBreak/>
        <w:t>Experiment No: 5</w:t>
      </w:r>
    </w:p>
    <w:p w14:paraId="7C56F50D" w14:textId="77777777" w:rsidR="00830036" w:rsidRDefault="00830036" w:rsidP="00830036">
      <w:pPr>
        <w:jc w:val="both"/>
        <w:rPr>
          <w:sz w:val="24"/>
          <w:szCs w:val="24"/>
        </w:rPr>
      </w:pPr>
    </w:p>
    <w:p w14:paraId="2F03FCD8" w14:textId="77777777"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046E3A">
        <w:rPr>
          <w:bCs/>
          <w:sz w:val="24"/>
          <w:szCs w:val="24"/>
        </w:rPr>
        <w:t>…..</w:t>
      </w:r>
      <w:proofErr w:type="gramEnd"/>
      <w:r w:rsidRPr="00046E3A">
        <w:rPr>
          <w:bCs/>
          <w:sz w:val="24"/>
          <w:szCs w:val="24"/>
        </w:rPr>
        <w:t xml:space="preserve">  Here 8 is the 6</w:t>
      </w:r>
      <w:r w:rsidRPr="00046E3A">
        <w:rPr>
          <w:bCs/>
          <w:sz w:val="24"/>
          <w:szCs w:val="24"/>
          <w:vertAlign w:val="superscript"/>
        </w:rPr>
        <w:t>th</w:t>
      </w:r>
      <w:r w:rsidRPr="00046E3A">
        <w:rPr>
          <w:bCs/>
          <w:sz w:val="24"/>
          <w:szCs w:val="24"/>
        </w:rPr>
        <w:t xml:space="preserve"> Fibonacci number).</w:t>
      </w:r>
    </w:p>
    <w:p w14:paraId="4707AD88" w14:textId="77777777" w:rsidR="00046E3A" w:rsidRPr="00046E3A" w:rsidRDefault="00046E3A" w:rsidP="00830036">
      <w:pPr>
        <w:jc w:val="both"/>
        <w:rPr>
          <w:b/>
          <w:sz w:val="24"/>
          <w:szCs w:val="24"/>
        </w:rPr>
      </w:pPr>
    </w:p>
    <w:p w14:paraId="0C9903B1" w14:textId="77777777" w:rsidR="00830036" w:rsidRDefault="00830036" w:rsidP="00830036">
      <w:pPr>
        <w:jc w:val="both"/>
      </w:pPr>
      <w:r>
        <w:rPr>
          <w:b/>
          <w:sz w:val="24"/>
        </w:rPr>
        <w:t>Date:</w:t>
      </w:r>
    </w:p>
    <w:p w14:paraId="652F4323" w14:textId="77777777" w:rsidR="00830036" w:rsidRDefault="00830036" w:rsidP="00830036">
      <w:pPr>
        <w:jc w:val="both"/>
        <w:rPr>
          <w:b/>
          <w:sz w:val="24"/>
        </w:rPr>
      </w:pPr>
    </w:p>
    <w:p w14:paraId="612F8B80" w14:textId="77777777"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14:paraId="78079C04" w14:textId="77777777" w:rsidR="00830036" w:rsidRDefault="00830036" w:rsidP="00830036">
      <w:pPr>
        <w:jc w:val="both"/>
        <w:rPr>
          <w:b/>
          <w:w w:val="110"/>
        </w:rPr>
      </w:pPr>
    </w:p>
    <w:p w14:paraId="56F94295" w14:textId="77777777" w:rsidR="00830036" w:rsidRDefault="00830036" w:rsidP="00830036">
      <w:pPr>
        <w:jc w:val="both"/>
      </w:pPr>
      <w:r>
        <w:rPr>
          <w:b/>
          <w:sz w:val="24"/>
        </w:rPr>
        <w:t>Relevant CO: CO1, CO</w:t>
      </w:r>
      <w:r w:rsidR="00046E3A">
        <w:rPr>
          <w:b/>
          <w:sz w:val="24"/>
        </w:rPr>
        <w:t>5</w:t>
      </w:r>
    </w:p>
    <w:p w14:paraId="337C3528" w14:textId="77777777" w:rsidR="00830036" w:rsidRDefault="00830036" w:rsidP="00830036">
      <w:pPr>
        <w:jc w:val="both"/>
        <w:rPr>
          <w:b/>
          <w:sz w:val="24"/>
        </w:rPr>
      </w:pPr>
    </w:p>
    <w:p w14:paraId="3F101001" w14:textId="77777777"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14:paraId="6642D359" w14:textId="77777777" w:rsidR="00830036" w:rsidRDefault="00830036" w:rsidP="00830036">
      <w:pPr>
        <w:jc w:val="both"/>
        <w:rPr>
          <w:sz w:val="24"/>
        </w:rPr>
      </w:pPr>
      <w:r>
        <w:rPr>
          <w:sz w:val="24"/>
        </w:rPr>
        <w:tab/>
      </w:r>
      <w:r>
        <w:rPr>
          <w:sz w:val="24"/>
        </w:rPr>
        <w:tab/>
        <w:t xml:space="preserve">(b) </w:t>
      </w:r>
      <w:r w:rsidR="00046E3A">
        <w:rPr>
          <w:sz w:val="24"/>
        </w:rPr>
        <w:t>Find the time complexity of algorithms.</w:t>
      </w:r>
    </w:p>
    <w:p w14:paraId="2CB2E722" w14:textId="77777777" w:rsidR="00046E3A" w:rsidRDefault="00046E3A" w:rsidP="00830036">
      <w:pPr>
        <w:jc w:val="both"/>
      </w:pPr>
      <w:r>
        <w:rPr>
          <w:sz w:val="24"/>
        </w:rPr>
        <w:tab/>
      </w:r>
      <w:r>
        <w:rPr>
          <w:sz w:val="24"/>
        </w:rPr>
        <w:tab/>
        <w:t>(C) Understand the polynomial and non-polynomial problems</w:t>
      </w:r>
    </w:p>
    <w:p w14:paraId="6659C91C" w14:textId="77777777" w:rsidR="00830036" w:rsidRDefault="00830036" w:rsidP="00830036">
      <w:pPr>
        <w:jc w:val="both"/>
        <w:rPr>
          <w:b/>
          <w:sz w:val="24"/>
        </w:rPr>
      </w:pPr>
    </w:p>
    <w:p w14:paraId="1D851522" w14:textId="77777777" w:rsidR="00830036" w:rsidRDefault="00830036" w:rsidP="00830036">
      <w:pPr>
        <w:jc w:val="both"/>
      </w:pPr>
      <w:r>
        <w:rPr>
          <w:b/>
          <w:sz w:val="24"/>
        </w:rPr>
        <w:t xml:space="preserve">Equipment/Instruments: </w:t>
      </w:r>
      <w:r>
        <w:rPr>
          <w:sz w:val="24"/>
        </w:rPr>
        <w:t xml:space="preserve">Computer System, Any C language editor </w:t>
      </w:r>
    </w:p>
    <w:p w14:paraId="15888AA7" w14:textId="77777777" w:rsidR="00830036" w:rsidRDefault="00830036" w:rsidP="00830036">
      <w:pPr>
        <w:jc w:val="both"/>
        <w:rPr>
          <w:b/>
          <w:sz w:val="24"/>
        </w:rPr>
      </w:pPr>
    </w:p>
    <w:p w14:paraId="323BDF38" w14:textId="77777777" w:rsidR="00830036" w:rsidRDefault="00830036" w:rsidP="00830036">
      <w:pPr>
        <w:jc w:val="both"/>
        <w:rPr>
          <w:sz w:val="24"/>
        </w:rPr>
      </w:pPr>
      <w:r>
        <w:rPr>
          <w:b/>
          <w:sz w:val="24"/>
        </w:rPr>
        <w:t>Theory:</w:t>
      </w:r>
    </w:p>
    <w:p w14:paraId="3DEF23D0" w14:textId="77777777" w:rsidR="00830036" w:rsidRDefault="00830036" w:rsidP="00830036">
      <w:pPr>
        <w:jc w:val="both"/>
        <w:rPr>
          <w:b/>
          <w:sz w:val="24"/>
        </w:rPr>
      </w:pPr>
    </w:p>
    <w:p w14:paraId="1A3DAC72" w14:textId="77777777"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14:paraId="4B0D48A3" w14:textId="77777777" w:rsidR="00046E3A" w:rsidRDefault="00046E3A" w:rsidP="00830036">
      <w:pPr>
        <w:jc w:val="both"/>
        <w:rPr>
          <w:bCs/>
          <w:sz w:val="24"/>
        </w:rPr>
      </w:pPr>
    </w:p>
    <w:p w14:paraId="57A86A08" w14:textId="77777777" w:rsidR="00046E3A" w:rsidRDefault="00764A27" w:rsidP="00830036">
      <w:pPr>
        <w:jc w:val="both"/>
        <w:rPr>
          <w:bCs/>
          <w:sz w:val="24"/>
        </w:rPr>
      </w:pPr>
      <w:r w:rsidRPr="00046E3A">
        <w:rPr>
          <w:bCs/>
          <w:sz w:val="24"/>
        </w:rPr>
        <w:t>To</w:t>
      </w:r>
      <w:r w:rsidR="00046E3A" w:rsidRPr="00046E3A">
        <w:rPr>
          <w:bCs/>
          <w:sz w:val="24"/>
        </w:rPr>
        <w:t xml:space="preserve"> represent any (n+</w:t>
      </w:r>
      <w:proofErr w:type="gramStart"/>
      <w:r w:rsidR="00046E3A" w:rsidRPr="00046E3A">
        <w:rPr>
          <w:bCs/>
          <w:sz w:val="24"/>
        </w:rPr>
        <w:t>1)</w:t>
      </w:r>
      <w:proofErr w:type="spellStart"/>
      <w:r w:rsidR="00046E3A" w:rsidRPr="00764A27">
        <w:rPr>
          <w:bCs/>
          <w:sz w:val="24"/>
          <w:vertAlign w:val="superscript"/>
        </w:rPr>
        <w:t>th</w:t>
      </w:r>
      <w:proofErr w:type="spellEnd"/>
      <w:proofErr w:type="gram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14:paraId="72F8A66B" w14:textId="77777777" w:rsidR="00046E3A" w:rsidRDefault="00046E3A" w:rsidP="00830036">
      <w:pPr>
        <w:jc w:val="both"/>
        <w:rPr>
          <w:bCs/>
          <w:sz w:val="24"/>
        </w:rPr>
      </w:pPr>
    </w:p>
    <w:p w14:paraId="48155E31" w14:textId="77777777" w:rsidR="00046E3A" w:rsidRDefault="00046E3A" w:rsidP="00046E3A">
      <w:pPr>
        <w:jc w:val="center"/>
        <w:rPr>
          <w:bCs/>
          <w:sz w:val="24"/>
        </w:rPr>
      </w:pPr>
      <w:r>
        <w:rPr>
          <w:noProof/>
          <w:lang w:val="en-IN" w:eastAsia="en-IN" w:bidi="gu-IN"/>
        </w:rPr>
        <w:drawing>
          <wp:inline distT="0" distB="0" distL="0" distR="0" wp14:anchorId="321EADCD" wp14:editId="5DFE5E59">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3">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14:paraId="76CB596F" w14:textId="77777777" w:rsidR="00046E3A" w:rsidRDefault="00046E3A" w:rsidP="00830036">
      <w:pPr>
        <w:jc w:val="both"/>
        <w:rPr>
          <w:bCs/>
          <w:sz w:val="24"/>
        </w:rPr>
      </w:pPr>
    </w:p>
    <w:p w14:paraId="7232FD25" w14:textId="77777777"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14:paraId="29265E2B" w14:textId="77777777" w:rsidR="000922B8" w:rsidRDefault="000922B8" w:rsidP="00D63151">
      <w:pPr>
        <w:jc w:val="both"/>
        <w:rPr>
          <w:b/>
          <w:sz w:val="24"/>
        </w:rPr>
      </w:pPr>
    </w:p>
    <w:p w14:paraId="3FF7567C"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0EBDBC1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1FE5D7E3" w14:textId="77777777" w:rsidR="00D63151" w:rsidRDefault="00D63151" w:rsidP="00D63151">
      <w:pPr>
        <w:jc w:val="both"/>
        <w:rPr>
          <w:b/>
          <w:sz w:val="24"/>
        </w:rPr>
      </w:pPr>
      <w:r w:rsidRPr="00D63151">
        <w:rPr>
          <w:b/>
          <w:sz w:val="24"/>
        </w:rPr>
        <w:t>Steps:</w:t>
      </w:r>
    </w:p>
    <w:p w14:paraId="4F97D9E9" w14:textId="77777777"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14:paraId="0F8F8D33" w14:textId="77777777" w:rsidR="00D63151" w:rsidRPr="00D63151" w:rsidRDefault="00D63151" w:rsidP="00D63151">
      <w:pPr>
        <w:jc w:val="both"/>
        <w:rPr>
          <w:bCs/>
          <w:sz w:val="24"/>
        </w:rPr>
      </w:pPr>
      <w:r w:rsidRPr="00D63151">
        <w:rPr>
          <w:bCs/>
          <w:sz w:val="24"/>
        </w:rPr>
        <w:t xml:space="preserve">If n is 1 or 2 then </w:t>
      </w:r>
    </w:p>
    <w:p w14:paraId="112890EE" w14:textId="77777777" w:rsidR="00D63151" w:rsidRPr="00D63151" w:rsidRDefault="00D63151" w:rsidP="00D63151">
      <w:pPr>
        <w:jc w:val="both"/>
        <w:rPr>
          <w:bCs/>
          <w:sz w:val="24"/>
        </w:rPr>
      </w:pPr>
      <w:r w:rsidRPr="00D63151">
        <w:rPr>
          <w:bCs/>
          <w:sz w:val="24"/>
        </w:rPr>
        <w:tab/>
        <w:t xml:space="preserve">Print </w:t>
      </w:r>
      <w:r w:rsidR="00764A27">
        <w:rPr>
          <w:bCs/>
          <w:sz w:val="24"/>
        </w:rPr>
        <w:t>1</w:t>
      </w:r>
    </w:p>
    <w:p w14:paraId="5C4CC52A" w14:textId="77777777"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14:paraId="0834B9C6" w14:textId="77777777" w:rsidR="00D63151" w:rsidRPr="00D63151" w:rsidRDefault="00D63151" w:rsidP="00D63151">
      <w:pPr>
        <w:ind w:firstLine="720"/>
        <w:jc w:val="both"/>
        <w:rPr>
          <w:bCs/>
          <w:sz w:val="24"/>
        </w:rPr>
      </w:pPr>
      <w:r w:rsidRPr="00D63151">
        <w:rPr>
          <w:bCs/>
          <w:sz w:val="24"/>
        </w:rPr>
        <w:t>a. Set f2 = f0 + f1.</w:t>
      </w:r>
    </w:p>
    <w:p w14:paraId="69C7886A" w14:textId="77777777" w:rsidR="00D63151" w:rsidRPr="00D63151" w:rsidRDefault="00D63151" w:rsidP="00D63151">
      <w:pPr>
        <w:ind w:firstLine="720"/>
        <w:jc w:val="both"/>
        <w:rPr>
          <w:bCs/>
          <w:sz w:val="24"/>
        </w:rPr>
      </w:pPr>
      <w:r w:rsidRPr="00D63151">
        <w:rPr>
          <w:bCs/>
          <w:sz w:val="24"/>
        </w:rPr>
        <w:t>b. Set f0 = f1.</w:t>
      </w:r>
    </w:p>
    <w:p w14:paraId="26C94026" w14:textId="77777777" w:rsidR="00D63151" w:rsidRPr="00D63151" w:rsidRDefault="00D63151" w:rsidP="00D63151">
      <w:pPr>
        <w:ind w:firstLine="720"/>
        <w:jc w:val="both"/>
        <w:rPr>
          <w:bCs/>
          <w:sz w:val="24"/>
        </w:rPr>
      </w:pPr>
      <w:r w:rsidRPr="00D63151">
        <w:rPr>
          <w:bCs/>
          <w:sz w:val="24"/>
        </w:rPr>
        <w:t>c. Set f1 = f2.</w:t>
      </w:r>
    </w:p>
    <w:p w14:paraId="11AEAC07" w14:textId="77777777"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14:paraId="750A4130" w14:textId="77777777" w:rsidR="00D63151" w:rsidRDefault="00D63151" w:rsidP="00D63151">
      <w:pPr>
        <w:jc w:val="both"/>
        <w:rPr>
          <w:bCs/>
          <w:sz w:val="24"/>
        </w:rPr>
      </w:pPr>
      <w:r w:rsidRPr="00D63151">
        <w:rPr>
          <w:bCs/>
          <w:sz w:val="24"/>
        </w:rPr>
        <w:t>Print f1.</w:t>
      </w:r>
    </w:p>
    <w:p w14:paraId="2573B491" w14:textId="77777777" w:rsidR="00D63151" w:rsidRDefault="00D63151" w:rsidP="00D63151">
      <w:pPr>
        <w:jc w:val="both"/>
        <w:rPr>
          <w:bCs/>
          <w:sz w:val="24"/>
        </w:rPr>
      </w:pPr>
    </w:p>
    <w:p w14:paraId="62E2E854" w14:textId="77777777" w:rsidR="00764A27" w:rsidRDefault="00764A27" w:rsidP="00D63151">
      <w:pPr>
        <w:jc w:val="both"/>
        <w:rPr>
          <w:bCs/>
          <w:sz w:val="24"/>
        </w:rPr>
      </w:pPr>
    </w:p>
    <w:p w14:paraId="35F7CD8F" w14:textId="77777777" w:rsidR="00764A27" w:rsidRDefault="00764A27" w:rsidP="00D63151">
      <w:pPr>
        <w:jc w:val="both"/>
        <w:rPr>
          <w:bCs/>
          <w:sz w:val="24"/>
        </w:rPr>
      </w:pPr>
    </w:p>
    <w:p w14:paraId="7E95C821" w14:textId="77777777"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14:paraId="532B8A61" w14:textId="77777777" w:rsidR="00D63151" w:rsidRDefault="00D63151" w:rsidP="00D63151">
      <w:pPr>
        <w:jc w:val="both"/>
        <w:rPr>
          <w:bCs/>
          <w:sz w:val="24"/>
        </w:rPr>
      </w:pPr>
    </w:p>
    <w:p w14:paraId="486896C3"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6F6C836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30FA6BC6" w14:textId="77777777" w:rsidR="00764A27" w:rsidRDefault="00D63151" w:rsidP="00D63151">
      <w:pPr>
        <w:jc w:val="both"/>
        <w:rPr>
          <w:bCs/>
          <w:sz w:val="24"/>
        </w:rPr>
      </w:pPr>
      <w:r w:rsidRPr="00D63151">
        <w:rPr>
          <w:bCs/>
          <w:sz w:val="24"/>
        </w:rPr>
        <w:t>If n is 1 or 2</w:t>
      </w:r>
      <w:r w:rsidR="00764A27">
        <w:rPr>
          <w:bCs/>
          <w:sz w:val="24"/>
        </w:rPr>
        <w:t xml:space="preserve"> then</w:t>
      </w:r>
    </w:p>
    <w:p w14:paraId="120564EC" w14:textId="77777777"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14:paraId="73FD6AFA" w14:textId="77777777"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w:t>
      </w:r>
      <w:proofErr w:type="gramStart"/>
      <w:r w:rsidR="00D63151" w:rsidRPr="00D63151">
        <w:rPr>
          <w:bCs/>
          <w:sz w:val="24"/>
        </w:rPr>
        <w:t>1)</w:t>
      </w:r>
      <w:proofErr w:type="spellStart"/>
      <w:r w:rsidR="00D63151" w:rsidRPr="00764A27">
        <w:rPr>
          <w:bCs/>
          <w:sz w:val="24"/>
          <w:vertAlign w:val="superscript"/>
        </w:rPr>
        <w:t>th</w:t>
      </w:r>
      <w:proofErr w:type="spellEnd"/>
      <w:proofErr w:type="gramEnd"/>
      <w:r w:rsidR="00D63151" w:rsidRPr="00D63151">
        <w:rPr>
          <w:bCs/>
          <w:sz w:val="24"/>
        </w:rPr>
        <w:t xml:space="preserve"> and (n-</w:t>
      </w:r>
      <w:proofErr w:type="gramStart"/>
      <w:r w:rsidR="00D63151" w:rsidRPr="00D63151">
        <w:rPr>
          <w:bCs/>
          <w:sz w:val="24"/>
        </w:rPr>
        <w:t>2)</w:t>
      </w:r>
      <w:proofErr w:type="spellStart"/>
      <w:r w:rsidR="00D63151" w:rsidRPr="00764A27">
        <w:rPr>
          <w:bCs/>
          <w:sz w:val="24"/>
          <w:vertAlign w:val="superscript"/>
        </w:rPr>
        <w:t>th</w:t>
      </w:r>
      <w:proofErr w:type="spellEnd"/>
      <w:proofErr w:type="gramEnd"/>
      <w:r w:rsidR="00D63151" w:rsidRPr="00D63151">
        <w:rPr>
          <w:bCs/>
          <w:sz w:val="24"/>
        </w:rPr>
        <w:t xml:space="preserve"> Fibonacci numbers, and return their sum.</w:t>
      </w:r>
    </w:p>
    <w:p w14:paraId="5BFDF054" w14:textId="77777777" w:rsidR="00D63151" w:rsidRDefault="00D63151" w:rsidP="00D63151">
      <w:pPr>
        <w:jc w:val="both"/>
        <w:rPr>
          <w:bCs/>
          <w:sz w:val="24"/>
        </w:rPr>
      </w:pPr>
      <w:r w:rsidRPr="00D63151">
        <w:rPr>
          <w:bCs/>
          <w:sz w:val="24"/>
        </w:rPr>
        <w:t>Print the result.</w:t>
      </w:r>
    </w:p>
    <w:p w14:paraId="37F9BBEE" w14:textId="77777777" w:rsidR="00764A27" w:rsidRDefault="00764A27" w:rsidP="00D63151">
      <w:pPr>
        <w:jc w:val="both"/>
        <w:rPr>
          <w:bCs/>
          <w:sz w:val="24"/>
        </w:rPr>
      </w:pPr>
    </w:p>
    <w:p w14:paraId="02AB6525" w14:textId="77777777"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14:paraId="0453DB17" w14:textId="77777777" w:rsidR="00830036" w:rsidRDefault="00830036" w:rsidP="00830036">
      <w:pPr>
        <w:jc w:val="both"/>
        <w:rPr>
          <w:b/>
          <w:sz w:val="24"/>
        </w:rPr>
      </w:pPr>
    </w:p>
    <w:p w14:paraId="2008C000" w14:textId="77777777" w:rsidR="0084605C" w:rsidRDefault="0084605C" w:rsidP="00830036">
      <w:pPr>
        <w:jc w:val="both"/>
        <w:rPr>
          <w:b/>
          <w:sz w:val="24"/>
        </w:rPr>
      </w:pPr>
      <w:r>
        <w:rPr>
          <w:b/>
          <w:sz w:val="24"/>
        </w:rPr>
        <w:t>Code:</w:t>
      </w:r>
    </w:p>
    <w:p w14:paraId="0ABA84C7"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import </w:t>
      </w:r>
      <w:proofErr w:type="spellStart"/>
      <w:proofErr w:type="gramStart"/>
      <w:r w:rsidRPr="00F40AC3">
        <w:rPr>
          <w:rFonts w:ascii="Consolas" w:hAnsi="Consolas"/>
          <w:bCs/>
          <w:sz w:val="24"/>
          <w:lang w:val="en-IN"/>
        </w:rPr>
        <w:t>java.io.FileWriter</w:t>
      </w:r>
      <w:proofErr w:type="spellEnd"/>
      <w:proofErr w:type="gramEnd"/>
      <w:r w:rsidRPr="00F40AC3">
        <w:rPr>
          <w:rFonts w:ascii="Consolas" w:hAnsi="Consolas"/>
          <w:bCs/>
          <w:sz w:val="24"/>
          <w:lang w:val="en-IN"/>
        </w:rPr>
        <w:t>;</w:t>
      </w:r>
    </w:p>
    <w:p w14:paraId="30848725"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import </w:t>
      </w:r>
      <w:proofErr w:type="spellStart"/>
      <w:proofErr w:type="gramStart"/>
      <w:r w:rsidRPr="00F40AC3">
        <w:rPr>
          <w:rFonts w:ascii="Consolas" w:hAnsi="Consolas"/>
          <w:bCs/>
          <w:sz w:val="24"/>
          <w:lang w:val="en-IN"/>
        </w:rPr>
        <w:t>java.io.IOException</w:t>
      </w:r>
      <w:proofErr w:type="spellEnd"/>
      <w:proofErr w:type="gramEnd"/>
      <w:r w:rsidRPr="00F40AC3">
        <w:rPr>
          <w:rFonts w:ascii="Consolas" w:hAnsi="Consolas"/>
          <w:bCs/>
          <w:sz w:val="24"/>
          <w:lang w:val="en-IN"/>
        </w:rPr>
        <w:t>;</w:t>
      </w:r>
    </w:p>
    <w:p w14:paraId="67416527" w14:textId="77777777" w:rsidR="00E41F88" w:rsidRPr="00F40AC3" w:rsidRDefault="00E41F88" w:rsidP="00E41F88">
      <w:pPr>
        <w:jc w:val="both"/>
        <w:rPr>
          <w:rFonts w:ascii="Consolas" w:hAnsi="Consolas"/>
          <w:bCs/>
          <w:sz w:val="24"/>
          <w:lang w:val="en-IN"/>
        </w:rPr>
      </w:pPr>
    </w:p>
    <w:p w14:paraId="52D26F08"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public class Practical_5 {</w:t>
      </w:r>
    </w:p>
    <w:p w14:paraId="6DFA709A"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static int </w:t>
      </w:r>
      <w:proofErr w:type="spellStart"/>
      <w:r w:rsidRPr="00F40AC3">
        <w:rPr>
          <w:rFonts w:ascii="Consolas" w:hAnsi="Consolas"/>
          <w:bCs/>
          <w:sz w:val="24"/>
          <w:lang w:val="en-IN"/>
        </w:rPr>
        <w:t>stepsIter</w:t>
      </w:r>
      <w:proofErr w:type="spellEnd"/>
      <w:r w:rsidRPr="00F40AC3">
        <w:rPr>
          <w:rFonts w:ascii="Consolas" w:hAnsi="Consolas"/>
          <w:bCs/>
          <w:sz w:val="24"/>
          <w:lang w:val="en-IN"/>
        </w:rPr>
        <w:t xml:space="preserve"> = 0;</w:t>
      </w:r>
    </w:p>
    <w:p w14:paraId="3BBEB6F6"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static int </w:t>
      </w:r>
      <w:proofErr w:type="spellStart"/>
      <w:r w:rsidRPr="00F40AC3">
        <w:rPr>
          <w:rFonts w:ascii="Consolas" w:hAnsi="Consolas"/>
          <w:bCs/>
          <w:sz w:val="24"/>
          <w:lang w:val="en-IN"/>
        </w:rPr>
        <w:t>stepsRec</w:t>
      </w:r>
      <w:proofErr w:type="spellEnd"/>
      <w:r w:rsidRPr="00F40AC3">
        <w:rPr>
          <w:rFonts w:ascii="Consolas" w:hAnsi="Consolas"/>
          <w:bCs/>
          <w:sz w:val="24"/>
          <w:lang w:val="en-IN"/>
        </w:rPr>
        <w:t xml:space="preserve"> = 0;</w:t>
      </w:r>
    </w:p>
    <w:p w14:paraId="1E7DCE51" w14:textId="77777777" w:rsidR="00E41F88" w:rsidRPr="00F40AC3" w:rsidRDefault="00E41F88" w:rsidP="00E41F88">
      <w:pPr>
        <w:jc w:val="both"/>
        <w:rPr>
          <w:rFonts w:ascii="Consolas" w:hAnsi="Consolas"/>
          <w:bCs/>
          <w:sz w:val="24"/>
          <w:lang w:val="en-IN"/>
        </w:rPr>
      </w:pPr>
    </w:p>
    <w:p w14:paraId="5B60AFD3"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Iterative Approach</w:t>
      </w:r>
    </w:p>
    <w:p w14:paraId="2746068C"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public static int </w:t>
      </w:r>
      <w:proofErr w:type="spellStart"/>
      <w:r w:rsidRPr="00F40AC3">
        <w:rPr>
          <w:rFonts w:ascii="Consolas" w:hAnsi="Consolas"/>
          <w:bCs/>
          <w:sz w:val="24"/>
          <w:lang w:val="en-IN"/>
        </w:rPr>
        <w:t>fibonacci_</w:t>
      </w:r>
      <w:proofErr w:type="gramStart"/>
      <w:r w:rsidRPr="00F40AC3">
        <w:rPr>
          <w:rFonts w:ascii="Consolas" w:hAnsi="Consolas"/>
          <w:bCs/>
          <w:sz w:val="24"/>
          <w:lang w:val="en-IN"/>
        </w:rPr>
        <w:t>iter</w:t>
      </w:r>
      <w:proofErr w:type="spellEnd"/>
      <w:r w:rsidRPr="00F40AC3">
        <w:rPr>
          <w:rFonts w:ascii="Consolas" w:hAnsi="Consolas"/>
          <w:bCs/>
          <w:sz w:val="24"/>
          <w:lang w:val="en-IN"/>
        </w:rPr>
        <w:t>(</w:t>
      </w:r>
      <w:proofErr w:type="gramEnd"/>
      <w:r w:rsidRPr="00F40AC3">
        <w:rPr>
          <w:rFonts w:ascii="Consolas" w:hAnsi="Consolas"/>
          <w:bCs/>
          <w:sz w:val="24"/>
          <w:lang w:val="en-IN"/>
        </w:rPr>
        <w:t>int n) {</w:t>
      </w:r>
    </w:p>
    <w:p w14:paraId="4475FAFB"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stepsIter</w:t>
      </w:r>
      <w:proofErr w:type="spellEnd"/>
      <w:r w:rsidRPr="00F40AC3">
        <w:rPr>
          <w:rFonts w:ascii="Consolas" w:hAnsi="Consolas"/>
          <w:bCs/>
          <w:sz w:val="24"/>
          <w:lang w:val="en-IN"/>
        </w:rPr>
        <w:t xml:space="preserve"> = 0;</w:t>
      </w:r>
    </w:p>
    <w:p w14:paraId="7D2A4C04"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if (n &lt;= 0) return 0;</w:t>
      </w:r>
    </w:p>
    <w:p w14:paraId="5AB337AD"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if (n == 1 || n == 2) {</w:t>
      </w:r>
    </w:p>
    <w:p w14:paraId="286BDC5D"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stepsIter</w:t>
      </w:r>
      <w:proofErr w:type="spellEnd"/>
      <w:r w:rsidRPr="00F40AC3">
        <w:rPr>
          <w:rFonts w:ascii="Consolas" w:hAnsi="Consolas"/>
          <w:bCs/>
          <w:sz w:val="24"/>
          <w:lang w:val="en-IN"/>
        </w:rPr>
        <w:t>++;</w:t>
      </w:r>
    </w:p>
    <w:p w14:paraId="4CF1A09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return 1;</w:t>
      </w:r>
    </w:p>
    <w:p w14:paraId="6CA9D123"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49C90C39" w14:textId="77777777" w:rsidR="00E41F88" w:rsidRPr="00F40AC3" w:rsidRDefault="00E41F88" w:rsidP="00E41F88">
      <w:pPr>
        <w:jc w:val="both"/>
        <w:rPr>
          <w:rFonts w:ascii="Consolas" w:hAnsi="Consolas"/>
          <w:bCs/>
          <w:sz w:val="24"/>
          <w:lang w:val="en-IN"/>
        </w:rPr>
      </w:pPr>
    </w:p>
    <w:p w14:paraId="40E6BEBF"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int f_0 = 0, f_1 = 1, f_2 = 0;</w:t>
      </w:r>
    </w:p>
    <w:p w14:paraId="6F308FA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for (int </w:t>
      </w:r>
      <w:proofErr w:type="spellStart"/>
      <w:r w:rsidRPr="00F40AC3">
        <w:rPr>
          <w:rFonts w:ascii="Consolas" w:hAnsi="Consolas"/>
          <w:bCs/>
          <w:sz w:val="24"/>
          <w:lang w:val="en-IN"/>
        </w:rPr>
        <w:t>i</w:t>
      </w:r>
      <w:proofErr w:type="spellEnd"/>
      <w:r w:rsidRPr="00F40AC3">
        <w:rPr>
          <w:rFonts w:ascii="Consolas" w:hAnsi="Consolas"/>
          <w:bCs/>
          <w:sz w:val="24"/>
          <w:lang w:val="en-IN"/>
        </w:rPr>
        <w:t xml:space="preserve"> = 2; </w:t>
      </w:r>
      <w:proofErr w:type="spellStart"/>
      <w:r w:rsidRPr="00F40AC3">
        <w:rPr>
          <w:rFonts w:ascii="Consolas" w:hAnsi="Consolas"/>
          <w:bCs/>
          <w:sz w:val="24"/>
          <w:lang w:val="en-IN"/>
        </w:rPr>
        <w:t>i</w:t>
      </w:r>
      <w:proofErr w:type="spellEnd"/>
      <w:r w:rsidRPr="00F40AC3">
        <w:rPr>
          <w:rFonts w:ascii="Consolas" w:hAnsi="Consolas"/>
          <w:bCs/>
          <w:sz w:val="24"/>
          <w:lang w:val="en-IN"/>
        </w:rPr>
        <w:t xml:space="preserve"> &lt; n; </w:t>
      </w:r>
      <w:proofErr w:type="spellStart"/>
      <w:r w:rsidRPr="00F40AC3">
        <w:rPr>
          <w:rFonts w:ascii="Consolas" w:hAnsi="Consolas"/>
          <w:bCs/>
          <w:sz w:val="24"/>
          <w:lang w:val="en-IN"/>
        </w:rPr>
        <w:t>i</w:t>
      </w:r>
      <w:proofErr w:type="spellEnd"/>
      <w:r w:rsidRPr="00F40AC3">
        <w:rPr>
          <w:rFonts w:ascii="Consolas" w:hAnsi="Consolas"/>
          <w:bCs/>
          <w:sz w:val="24"/>
          <w:lang w:val="en-IN"/>
        </w:rPr>
        <w:t>++) {</w:t>
      </w:r>
    </w:p>
    <w:p w14:paraId="3503296C"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f_2 = f_0 + f_1;</w:t>
      </w:r>
    </w:p>
    <w:p w14:paraId="5558D98B"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f_0 = f_1;</w:t>
      </w:r>
    </w:p>
    <w:p w14:paraId="4C9E840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f_1 = f_2;</w:t>
      </w:r>
    </w:p>
    <w:p w14:paraId="783B2ABF"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stepsIter</w:t>
      </w:r>
      <w:proofErr w:type="spellEnd"/>
      <w:r w:rsidRPr="00F40AC3">
        <w:rPr>
          <w:rFonts w:ascii="Consolas" w:hAnsi="Consolas"/>
          <w:bCs/>
          <w:sz w:val="24"/>
          <w:lang w:val="en-IN"/>
        </w:rPr>
        <w:t>++;</w:t>
      </w:r>
    </w:p>
    <w:p w14:paraId="10E3E26B"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1171CE4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return f_1;</w:t>
      </w:r>
    </w:p>
    <w:p w14:paraId="560273F8"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3727E190" w14:textId="77777777" w:rsidR="00E41F88" w:rsidRPr="00F40AC3" w:rsidRDefault="00E41F88" w:rsidP="00E41F88">
      <w:pPr>
        <w:jc w:val="both"/>
        <w:rPr>
          <w:rFonts w:ascii="Consolas" w:hAnsi="Consolas"/>
          <w:bCs/>
          <w:sz w:val="24"/>
          <w:lang w:val="en-IN"/>
        </w:rPr>
      </w:pPr>
    </w:p>
    <w:p w14:paraId="10051D71"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Recursive Approach</w:t>
      </w:r>
    </w:p>
    <w:p w14:paraId="2F47408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public static int </w:t>
      </w:r>
      <w:proofErr w:type="spellStart"/>
      <w:r w:rsidRPr="00F40AC3">
        <w:rPr>
          <w:rFonts w:ascii="Consolas" w:hAnsi="Consolas"/>
          <w:bCs/>
          <w:sz w:val="24"/>
          <w:lang w:val="en-IN"/>
        </w:rPr>
        <w:t>fibonacci_</w:t>
      </w:r>
      <w:proofErr w:type="gramStart"/>
      <w:r w:rsidRPr="00F40AC3">
        <w:rPr>
          <w:rFonts w:ascii="Consolas" w:hAnsi="Consolas"/>
          <w:bCs/>
          <w:sz w:val="24"/>
          <w:lang w:val="en-IN"/>
        </w:rPr>
        <w:t>rec</w:t>
      </w:r>
      <w:proofErr w:type="spellEnd"/>
      <w:r w:rsidRPr="00F40AC3">
        <w:rPr>
          <w:rFonts w:ascii="Consolas" w:hAnsi="Consolas"/>
          <w:bCs/>
          <w:sz w:val="24"/>
          <w:lang w:val="en-IN"/>
        </w:rPr>
        <w:t>(</w:t>
      </w:r>
      <w:proofErr w:type="gramEnd"/>
      <w:r w:rsidRPr="00F40AC3">
        <w:rPr>
          <w:rFonts w:ascii="Consolas" w:hAnsi="Consolas"/>
          <w:bCs/>
          <w:sz w:val="24"/>
          <w:lang w:val="en-IN"/>
        </w:rPr>
        <w:t>int n) {</w:t>
      </w:r>
    </w:p>
    <w:p w14:paraId="5B828781"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stepsRec</w:t>
      </w:r>
      <w:proofErr w:type="spellEnd"/>
      <w:r w:rsidRPr="00F40AC3">
        <w:rPr>
          <w:rFonts w:ascii="Consolas" w:hAnsi="Consolas"/>
          <w:bCs/>
          <w:sz w:val="24"/>
          <w:lang w:val="en-IN"/>
        </w:rPr>
        <w:t>++;</w:t>
      </w:r>
    </w:p>
    <w:p w14:paraId="3995364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if (n == 0) return 0;</w:t>
      </w:r>
    </w:p>
    <w:p w14:paraId="2C4F4603"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if (n == 1) return 1;</w:t>
      </w:r>
    </w:p>
    <w:p w14:paraId="783DB83A"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return </w:t>
      </w:r>
      <w:proofErr w:type="spellStart"/>
      <w:r w:rsidRPr="00F40AC3">
        <w:rPr>
          <w:rFonts w:ascii="Consolas" w:hAnsi="Consolas"/>
          <w:bCs/>
          <w:sz w:val="24"/>
          <w:lang w:val="en-IN"/>
        </w:rPr>
        <w:t>fibonacci_</w:t>
      </w:r>
      <w:proofErr w:type="gramStart"/>
      <w:r w:rsidRPr="00F40AC3">
        <w:rPr>
          <w:rFonts w:ascii="Consolas" w:hAnsi="Consolas"/>
          <w:bCs/>
          <w:sz w:val="24"/>
          <w:lang w:val="en-IN"/>
        </w:rPr>
        <w:t>rec</w:t>
      </w:r>
      <w:proofErr w:type="spellEnd"/>
      <w:r w:rsidRPr="00F40AC3">
        <w:rPr>
          <w:rFonts w:ascii="Consolas" w:hAnsi="Consolas"/>
          <w:bCs/>
          <w:sz w:val="24"/>
          <w:lang w:val="en-IN"/>
        </w:rPr>
        <w:t>(</w:t>
      </w:r>
      <w:proofErr w:type="gramEnd"/>
      <w:r w:rsidRPr="00F40AC3">
        <w:rPr>
          <w:rFonts w:ascii="Consolas" w:hAnsi="Consolas"/>
          <w:bCs/>
          <w:sz w:val="24"/>
          <w:lang w:val="en-IN"/>
        </w:rPr>
        <w:t xml:space="preserve">n - 1) + </w:t>
      </w:r>
      <w:proofErr w:type="spellStart"/>
      <w:r w:rsidRPr="00F40AC3">
        <w:rPr>
          <w:rFonts w:ascii="Consolas" w:hAnsi="Consolas"/>
          <w:bCs/>
          <w:sz w:val="24"/>
          <w:lang w:val="en-IN"/>
        </w:rPr>
        <w:t>fibonacci_</w:t>
      </w:r>
      <w:proofErr w:type="gramStart"/>
      <w:r w:rsidRPr="00F40AC3">
        <w:rPr>
          <w:rFonts w:ascii="Consolas" w:hAnsi="Consolas"/>
          <w:bCs/>
          <w:sz w:val="24"/>
          <w:lang w:val="en-IN"/>
        </w:rPr>
        <w:t>rec</w:t>
      </w:r>
      <w:proofErr w:type="spellEnd"/>
      <w:r w:rsidRPr="00F40AC3">
        <w:rPr>
          <w:rFonts w:ascii="Consolas" w:hAnsi="Consolas"/>
          <w:bCs/>
          <w:sz w:val="24"/>
          <w:lang w:val="en-IN"/>
        </w:rPr>
        <w:t>(</w:t>
      </w:r>
      <w:proofErr w:type="gramEnd"/>
      <w:r w:rsidRPr="00F40AC3">
        <w:rPr>
          <w:rFonts w:ascii="Consolas" w:hAnsi="Consolas"/>
          <w:bCs/>
          <w:sz w:val="24"/>
          <w:lang w:val="en-IN"/>
        </w:rPr>
        <w:t>n - 2);</w:t>
      </w:r>
    </w:p>
    <w:p w14:paraId="72D192C9"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6CF923D3" w14:textId="77777777" w:rsidR="00E41F88" w:rsidRPr="00F40AC3" w:rsidRDefault="00E41F88" w:rsidP="00E41F88">
      <w:pPr>
        <w:jc w:val="both"/>
        <w:rPr>
          <w:rFonts w:ascii="Consolas" w:hAnsi="Consolas"/>
          <w:bCs/>
          <w:sz w:val="24"/>
          <w:lang w:val="en-IN"/>
        </w:rPr>
      </w:pPr>
    </w:p>
    <w:p w14:paraId="2CE04AC4"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public static void </w:t>
      </w:r>
      <w:proofErr w:type="gramStart"/>
      <w:r w:rsidRPr="00F40AC3">
        <w:rPr>
          <w:rFonts w:ascii="Consolas" w:hAnsi="Consolas"/>
          <w:bCs/>
          <w:sz w:val="24"/>
          <w:lang w:val="en-IN"/>
        </w:rPr>
        <w:t>main(String[</w:t>
      </w:r>
      <w:proofErr w:type="gramEnd"/>
      <w:r w:rsidRPr="00F40AC3">
        <w:rPr>
          <w:rFonts w:ascii="Consolas" w:hAnsi="Consolas"/>
          <w:bCs/>
          <w:sz w:val="24"/>
          <w:lang w:val="en-IN"/>
        </w:rPr>
        <w:t xml:space="preserve">] </w:t>
      </w:r>
      <w:proofErr w:type="spellStart"/>
      <w:r w:rsidRPr="00F40AC3">
        <w:rPr>
          <w:rFonts w:ascii="Consolas" w:hAnsi="Consolas"/>
          <w:bCs/>
          <w:sz w:val="24"/>
          <w:lang w:val="en-IN"/>
        </w:rPr>
        <w:t>args</w:t>
      </w:r>
      <w:proofErr w:type="spellEnd"/>
      <w:r w:rsidRPr="00F40AC3">
        <w:rPr>
          <w:rFonts w:ascii="Consolas" w:hAnsi="Consolas"/>
          <w:bCs/>
          <w:sz w:val="24"/>
          <w:lang w:val="en-IN"/>
        </w:rPr>
        <w:t>) {</w:t>
      </w:r>
    </w:p>
    <w:p w14:paraId="33A1177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String filename = "fibonacci_steps_comparison.txt";</w:t>
      </w:r>
    </w:p>
    <w:p w14:paraId="460D4CE0" w14:textId="77777777" w:rsidR="00E41F88" w:rsidRPr="00F40AC3" w:rsidRDefault="00E41F88" w:rsidP="00E41F88">
      <w:pPr>
        <w:jc w:val="both"/>
        <w:rPr>
          <w:rFonts w:ascii="Consolas" w:hAnsi="Consolas"/>
          <w:bCs/>
          <w:sz w:val="24"/>
          <w:lang w:val="en-IN"/>
        </w:rPr>
      </w:pPr>
    </w:p>
    <w:p w14:paraId="074B0CC3"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lastRenderedPageBreak/>
        <w:t>        try (</w:t>
      </w:r>
      <w:proofErr w:type="spellStart"/>
      <w:r w:rsidRPr="00F40AC3">
        <w:rPr>
          <w:rFonts w:ascii="Consolas" w:hAnsi="Consolas"/>
          <w:bCs/>
          <w:sz w:val="24"/>
          <w:lang w:val="en-IN"/>
        </w:rPr>
        <w:t>FileWriter</w:t>
      </w:r>
      <w:proofErr w:type="spellEnd"/>
      <w:r w:rsidRPr="00F40AC3">
        <w:rPr>
          <w:rFonts w:ascii="Consolas" w:hAnsi="Consolas"/>
          <w:bCs/>
          <w:sz w:val="24"/>
          <w:lang w:val="en-IN"/>
        </w:rPr>
        <w:t xml:space="preserve"> writer = new </w:t>
      </w:r>
      <w:proofErr w:type="spellStart"/>
      <w:r w:rsidRPr="00F40AC3">
        <w:rPr>
          <w:rFonts w:ascii="Consolas" w:hAnsi="Consolas"/>
          <w:bCs/>
          <w:sz w:val="24"/>
          <w:lang w:val="en-IN"/>
        </w:rPr>
        <w:t>FileWriter</w:t>
      </w:r>
      <w:proofErr w:type="spellEnd"/>
      <w:r w:rsidRPr="00F40AC3">
        <w:rPr>
          <w:rFonts w:ascii="Consolas" w:hAnsi="Consolas"/>
          <w:bCs/>
          <w:sz w:val="24"/>
          <w:lang w:val="en-IN"/>
        </w:rPr>
        <w:t>(filename)) {</w:t>
      </w:r>
    </w:p>
    <w:p w14:paraId="65355115"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Write CSV header</w:t>
      </w:r>
    </w:p>
    <w:p w14:paraId="49746DF7"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proofErr w:type="gramStart"/>
      <w:r w:rsidRPr="00F40AC3">
        <w:rPr>
          <w:rFonts w:ascii="Consolas" w:hAnsi="Consolas"/>
          <w:bCs/>
          <w:sz w:val="24"/>
          <w:lang w:val="en-IN"/>
        </w:rPr>
        <w:t>writer.write</w:t>
      </w:r>
      <w:proofErr w:type="spellEnd"/>
      <w:proofErr w:type="gramEnd"/>
      <w:r w:rsidRPr="00F40AC3">
        <w:rPr>
          <w:rFonts w:ascii="Consolas" w:hAnsi="Consolas"/>
          <w:bCs/>
          <w:sz w:val="24"/>
          <w:lang w:val="en-IN"/>
        </w:rPr>
        <w:t xml:space="preserve">("Fibonacci </w:t>
      </w:r>
      <w:proofErr w:type="spellStart"/>
      <w:proofErr w:type="gramStart"/>
      <w:r w:rsidRPr="00F40AC3">
        <w:rPr>
          <w:rFonts w:ascii="Consolas" w:hAnsi="Consolas"/>
          <w:bCs/>
          <w:sz w:val="24"/>
          <w:lang w:val="en-IN"/>
        </w:rPr>
        <w:t>Number,Iterative</w:t>
      </w:r>
      <w:proofErr w:type="spellEnd"/>
      <w:proofErr w:type="gramEnd"/>
      <w:r w:rsidRPr="00F40AC3">
        <w:rPr>
          <w:rFonts w:ascii="Consolas" w:hAnsi="Consolas"/>
          <w:bCs/>
          <w:sz w:val="24"/>
          <w:lang w:val="en-IN"/>
        </w:rPr>
        <w:t xml:space="preserve"> </w:t>
      </w:r>
      <w:proofErr w:type="spellStart"/>
      <w:proofErr w:type="gramStart"/>
      <w:r w:rsidRPr="00F40AC3">
        <w:rPr>
          <w:rFonts w:ascii="Consolas" w:hAnsi="Consolas"/>
          <w:bCs/>
          <w:sz w:val="24"/>
          <w:lang w:val="en-IN"/>
        </w:rPr>
        <w:t>Steps,Recursive</w:t>
      </w:r>
      <w:proofErr w:type="spellEnd"/>
      <w:proofErr w:type="gramEnd"/>
      <w:r w:rsidRPr="00F40AC3">
        <w:rPr>
          <w:rFonts w:ascii="Consolas" w:hAnsi="Consolas"/>
          <w:bCs/>
          <w:sz w:val="24"/>
          <w:lang w:val="en-IN"/>
        </w:rPr>
        <w:t xml:space="preserve"> Steps\n");</w:t>
      </w:r>
    </w:p>
    <w:p w14:paraId="12AB86AF" w14:textId="77777777" w:rsidR="00E41F88" w:rsidRPr="00F40AC3" w:rsidRDefault="00E41F88" w:rsidP="00E41F88">
      <w:pPr>
        <w:jc w:val="both"/>
        <w:rPr>
          <w:rFonts w:ascii="Consolas" w:hAnsi="Consolas"/>
          <w:bCs/>
          <w:sz w:val="24"/>
          <w:lang w:val="en-IN"/>
        </w:rPr>
      </w:pPr>
    </w:p>
    <w:p w14:paraId="595A94E8"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System.out.println</w:t>
      </w:r>
      <w:proofErr w:type="spellEnd"/>
      <w:r w:rsidRPr="00F40AC3">
        <w:rPr>
          <w:rFonts w:ascii="Consolas" w:hAnsi="Consolas"/>
          <w:bCs/>
          <w:sz w:val="24"/>
          <w:lang w:val="en-IN"/>
        </w:rPr>
        <w:t>("Fibonacci Number | Iterative Steps | Recursive Steps");</w:t>
      </w:r>
    </w:p>
    <w:p w14:paraId="030F5E01"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System.out.println</w:t>
      </w:r>
      <w:proofErr w:type="spellEnd"/>
      <w:r w:rsidRPr="00F40AC3">
        <w:rPr>
          <w:rFonts w:ascii="Consolas" w:hAnsi="Consolas"/>
          <w:bCs/>
          <w:sz w:val="24"/>
          <w:lang w:val="en-IN"/>
        </w:rPr>
        <w:t>("----------------------------------------------------");</w:t>
      </w:r>
    </w:p>
    <w:p w14:paraId="7F95F80B" w14:textId="77777777" w:rsidR="00E41F88" w:rsidRPr="00F40AC3" w:rsidRDefault="00E41F88" w:rsidP="00E41F88">
      <w:pPr>
        <w:jc w:val="both"/>
        <w:rPr>
          <w:rFonts w:ascii="Consolas" w:hAnsi="Consolas"/>
          <w:bCs/>
          <w:sz w:val="24"/>
          <w:lang w:val="en-IN"/>
        </w:rPr>
      </w:pPr>
    </w:p>
    <w:p w14:paraId="3759BA3B"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for (int n = 10; n &lt;= 40; n += 5) {</w:t>
      </w:r>
    </w:p>
    <w:p w14:paraId="084A3A23"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Iterative</w:t>
      </w:r>
    </w:p>
    <w:p w14:paraId="22A4F5E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fibonacci_iter</w:t>
      </w:r>
      <w:proofErr w:type="spellEnd"/>
      <w:r w:rsidRPr="00F40AC3">
        <w:rPr>
          <w:rFonts w:ascii="Consolas" w:hAnsi="Consolas"/>
          <w:bCs/>
          <w:sz w:val="24"/>
          <w:lang w:val="en-IN"/>
        </w:rPr>
        <w:t>(n);</w:t>
      </w:r>
    </w:p>
    <w:p w14:paraId="2D79962D" w14:textId="77777777" w:rsidR="00E41F88" w:rsidRPr="00F40AC3" w:rsidRDefault="00E41F88" w:rsidP="00E41F88">
      <w:pPr>
        <w:jc w:val="both"/>
        <w:rPr>
          <w:rFonts w:ascii="Consolas" w:hAnsi="Consolas"/>
          <w:bCs/>
          <w:sz w:val="24"/>
          <w:lang w:val="en-IN"/>
        </w:rPr>
      </w:pPr>
    </w:p>
    <w:p w14:paraId="2C83033B"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Recursive</w:t>
      </w:r>
    </w:p>
    <w:p w14:paraId="391FC1D4"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stepsRec</w:t>
      </w:r>
      <w:proofErr w:type="spellEnd"/>
      <w:r w:rsidRPr="00F40AC3">
        <w:rPr>
          <w:rFonts w:ascii="Consolas" w:hAnsi="Consolas"/>
          <w:bCs/>
          <w:sz w:val="24"/>
          <w:lang w:val="en-IN"/>
        </w:rPr>
        <w:t xml:space="preserve"> = 0;</w:t>
      </w:r>
    </w:p>
    <w:p w14:paraId="125BC23A"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fibonacci_rec</w:t>
      </w:r>
      <w:proofErr w:type="spellEnd"/>
      <w:r w:rsidRPr="00F40AC3">
        <w:rPr>
          <w:rFonts w:ascii="Consolas" w:hAnsi="Consolas"/>
          <w:bCs/>
          <w:sz w:val="24"/>
          <w:lang w:val="en-IN"/>
        </w:rPr>
        <w:t>(n);</w:t>
      </w:r>
    </w:p>
    <w:p w14:paraId="6536E73C" w14:textId="77777777" w:rsidR="00E41F88" w:rsidRPr="00F40AC3" w:rsidRDefault="00E41F88" w:rsidP="00E41F88">
      <w:pPr>
        <w:jc w:val="both"/>
        <w:rPr>
          <w:rFonts w:ascii="Consolas" w:hAnsi="Consolas"/>
          <w:bCs/>
          <w:sz w:val="24"/>
          <w:lang w:val="en-IN"/>
        </w:rPr>
      </w:pPr>
    </w:p>
    <w:p w14:paraId="0651E389"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Console Output</w:t>
      </w:r>
    </w:p>
    <w:p w14:paraId="0E92A01E"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System.out.printf</w:t>
      </w:r>
      <w:proofErr w:type="spellEnd"/>
      <w:r w:rsidRPr="00F40AC3">
        <w:rPr>
          <w:rFonts w:ascii="Consolas" w:hAnsi="Consolas"/>
          <w:bCs/>
          <w:sz w:val="24"/>
          <w:lang w:val="en-IN"/>
        </w:rPr>
        <w:t xml:space="preserve">("%17d | %15d | %15d\n", n, </w:t>
      </w:r>
      <w:proofErr w:type="spellStart"/>
      <w:r w:rsidRPr="00F40AC3">
        <w:rPr>
          <w:rFonts w:ascii="Consolas" w:hAnsi="Consolas"/>
          <w:bCs/>
          <w:sz w:val="24"/>
          <w:lang w:val="en-IN"/>
        </w:rPr>
        <w:t>stepsIter</w:t>
      </w:r>
      <w:proofErr w:type="spellEnd"/>
      <w:r w:rsidRPr="00F40AC3">
        <w:rPr>
          <w:rFonts w:ascii="Consolas" w:hAnsi="Consolas"/>
          <w:bCs/>
          <w:sz w:val="24"/>
          <w:lang w:val="en-IN"/>
        </w:rPr>
        <w:t xml:space="preserve">, </w:t>
      </w:r>
      <w:proofErr w:type="spellStart"/>
      <w:r w:rsidRPr="00F40AC3">
        <w:rPr>
          <w:rFonts w:ascii="Consolas" w:hAnsi="Consolas"/>
          <w:bCs/>
          <w:sz w:val="24"/>
          <w:lang w:val="en-IN"/>
        </w:rPr>
        <w:t>stepsRec</w:t>
      </w:r>
      <w:proofErr w:type="spellEnd"/>
      <w:r w:rsidRPr="00F40AC3">
        <w:rPr>
          <w:rFonts w:ascii="Consolas" w:hAnsi="Consolas"/>
          <w:bCs/>
          <w:sz w:val="24"/>
          <w:lang w:val="en-IN"/>
        </w:rPr>
        <w:t>);</w:t>
      </w:r>
    </w:p>
    <w:p w14:paraId="2A154BDB" w14:textId="77777777" w:rsidR="00E41F88" w:rsidRPr="00F40AC3" w:rsidRDefault="00E41F88" w:rsidP="00E41F88">
      <w:pPr>
        <w:jc w:val="both"/>
        <w:rPr>
          <w:rFonts w:ascii="Consolas" w:hAnsi="Consolas"/>
          <w:bCs/>
          <w:sz w:val="24"/>
          <w:lang w:val="en-IN"/>
        </w:rPr>
      </w:pPr>
    </w:p>
    <w:p w14:paraId="0E0BE9CD"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File Output</w:t>
      </w:r>
    </w:p>
    <w:p w14:paraId="7A151DC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proofErr w:type="gramStart"/>
      <w:r w:rsidRPr="00F40AC3">
        <w:rPr>
          <w:rFonts w:ascii="Consolas" w:hAnsi="Consolas"/>
          <w:bCs/>
          <w:sz w:val="24"/>
          <w:lang w:val="en-IN"/>
        </w:rPr>
        <w:t>writer.write</w:t>
      </w:r>
      <w:proofErr w:type="spellEnd"/>
      <w:proofErr w:type="gramEnd"/>
      <w:r w:rsidRPr="00F40AC3">
        <w:rPr>
          <w:rFonts w:ascii="Consolas" w:hAnsi="Consolas"/>
          <w:bCs/>
          <w:sz w:val="24"/>
          <w:lang w:val="en-IN"/>
        </w:rPr>
        <w:t xml:space="preserve">(n + "," + </w:t>
      </w:r>
      <w:proofErr w:type="spellStart"/>
      <w:r w:rsidRPr="00F40AC3">
        <w:rPr>
          <w:rFonts w:ascii="Consolas" w:hAnsi="Consolas"/>
          <w:bCs/>
          <w:sz w:val="24"/>
          <w:lang w:val="en-IN"/>
        </w:rPr>
        <w:t>stepsIter</w:t>
      </w:r>
      <w:proofErr w:type="spellEnd"/>
      <w:r w:rsidRPr="00F40AC3">
        <w:rPr>
          <w:rFonts w:ascii="Consolas" w:hAnsi="Consolas"/>
          <w:bCs/>
          <w:sz w:val="24"/>
          <w:lang w:val="en-IN"/>
        </w:rPr>
        <w:t xml:space="preserve"> + "," + </w:t>
      </w:r>
      <w:proofErr w:type="spellStart"/>
      <w:r w:rsidRPr="00F40AC3">
        <w:rPr>
          <w:rFonts w:ascii="Consolas" w:hAnsi="Consolas"/>
          <w:bCs/>
          <w:sz w:val="24"/>
          <w:lang w:val="en-IN"/>
        </w:rPr>
        <w:t>stepsRec</w:t>
      </w:r>
      <w:proofErr w:type="spellEnd"/>
      <w:r w:rsidRPr="00F40AC3">
        <w:rPr>
          <w:rFonts w:ascii="Consolas" w:hAnsi="Consolas"/>
          <w:bCs/>
          <w:sz w:val="24"/>
          <w:lang w:val="en-IN"/>
        </w:rPr>
        <w:t xml:space="preserve"> + "\n");</w:t>
      </w:r>
    </w:p>
    <w:p w14:paraId="172395D6"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4B37FE0B" w14:textId="77777777" w:rsidR="00E41F88" w:rsidRPr="00F40AC3" w:rsidRDefault="00E41F88" w:rsidP="00E41F88">
      <w:pPr>
        <w:jc w:val="both"/>
        <w:rPr>
          <w:rFonts w:ascii="Consolas" w:hAnsi="Consolas"/>
          <w:bCs/>
          <w:sz w:val="24"/>
          <w:lang w:val="en-IN"/>
        </w:rPr>
      </w:pPr>
    </w:p>
    <w:p w14:paraId="3E19DAE4"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System.out.println</w:t>
      </w:r>
      <w:proofErr w:type="spellEnd"/>
      <w:r w:rsidRPr="00F40AC3">
        <w:rPr>
          <w:rFonts w:ascii="Consolas" w:hAnsi="Consolas"/>
          <w:bCs/>
          <w:sz w:val="24"/>
          <w:lang w:val="en-IN"/>
        </w:rPr>
        <w:t>("\</w:t>
      </w:r>
      <w:proofErr w:type="spellStart"/>
      <w:r w:rsidRPr="00F40AC3">
        <w:rPr>
          <w:rFonts w:ascii="Consolas" w:hAnsi="Consolas"/>
          <w:bCs/>
          <w:sz w:val="24"/>
          <w:lang w:val="en-IN"/>
        </w:rPr>
        <w:t>nData</w:t>
      </w:r>
      <w:proofErr w:type="spellEnd"/>
      <w:r w:rsidRPr="00F40AC3">
        <w:rPr>
          <w:rFonts w:ascii="Consolas" w:hAnsi="Consolas"/>
          <w:bCs/>
          <w:sz w:val="24"/>
          <w:lang w:val="en-IN"/>
        </w:rPr>
        <w:t xml:space="preserve"> successfully written to: " + filename);</w:t>
      </w:r>
    </w:p>
    <w:p w14:paraId="00EF3014" w14:textId="77777777" w:rsidR="00E41F88" w:rsidRPr="00F40AC3" w:rsidRDefault="00E41F88" w:rsidP="00E41F88">
      <w:pPr>
        <w:jc w:val="both"/>
        <w:rPr>
          <w:rFonts w:ascii="Consolas" w:hAnsi="Consolas"/>
          <w:bCs/>
          <w:sz w:val="24"/>
          <w:lang w:val="en-IN"/>
        </w:rPr>
      </w:pPr>
    </w:p>
    <w:p w14:paraId="73141B2C"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 catch (</w:t>
      </w:r>
      <w:proofErr w:type="spellStart"/>
      <w:r w:rsidRPr="00F40AC3">
        <w:rPr>
          <w:rFonts w:ascii="Consolas" w:hAnsi="Consolas"/>
          <w:bCs/>
          <w:sz w:val="24"/>
          <w:lang w:val="en-IN"/>
        </w:rPr>
        <w:t>IOException</w:t>
      </w:r>
      <w:proofErr w:type="spellEnd"/>
      <w:r w:rsidRPr="00F40AC3">
        <w:rPr>
          <w:rFonts w:ascii="Consolas" w:hAnsi="Consolas"/>
          <w:bCs/>
          <w:sz w:val="24"/>
          <w:lang w:val="en-IN"/>
        </w:rPr>
        <w:t xml:space="preserve"> e) {</w:t>
      </w:r>
    </w:p>
    <w:p w14:paraId="656351C2"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xml:space="preserve">            </w:t>
      </w:r>
      <w:proofErr w:type="spellStart"/>
      <w:r w:rsidRPr="00F40AC3">
        <w:rPr>
          <w:rFonts w:ascii="Consolas" w:hAnsi="Consolas"/>
          <w:bCs/>
          <w:sz w:val="24"/>
          <w:lang w:val="en-IN"/>
        </w:rPr>
        <w:t>System.out.println</w:t>
      </w:r>
      <w:proofErr w:type="spellEnd"/>
      <w:r w:rsidRPr="00F40AC3">
        <w:rPr>
          <w:rFonts w:ascii="Consolas" w:hAnsi="Consolas"/>
          <w:bCs/>
          <w:sz w:val="24"/>
          <w:lang w:val="en-IN"/>
        </w:rPr>
        <w:t xml:space="preserve">("An error occurred while writing the file: " + </w:t>
      </w:r>
      <w:proofErr w:type="spellStart"/>
      <w:proofErr w:type="gramStart"/>
      <w:r w:rsidRPr="00F40AC3">
        <w:rPr>
          <w:rFonts w:ascii="Consolas" w:hAnsi="Consolas"/>
          <w:bCs/>
          <w:sz w:val="24"/>
          <w:lang w:val="en-IN"/>
        </w:rPr>
        <w:t>e.getMessage</w:t>
      </w:r>
      <w:proofErr w:type="spellEnd"/>
      <w:proofErr w:type="gramEnd"/>
      <w:r w:rsidRPr="00F40AC3">
        <w:rPr>
          <w:rFonts w:ascii="Consolas" w:hAnsi="Consolas"/>
          <w:bCs/>
          <w:sz w:val="24"/>
          <w:lang w:val="en-IN"/>
        </w:rPr>
        <w:t>());</w:t>
      </w:r>
    </w:p>
    <w:p w14:paraId="2E445EB6"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0FF240CA" w14:textId="77777777" w:rsidR="00E41F88" w:rsidRPr="00F40AC3" w:rsidRDefault="00E41F88" w:rsidP="00E41F88">
      <w:pPr>
        <w:jc w:val="both"/>
        <w:rPr>
          <w:rFonts w:ascii="Consolas" w:hAnsi="Consolas"/>
          <w:bCs/>
          <w:sz w:val="24"/>
          <w:lang w:val="en-IN"/>
        </w:rPr>
      </w:pPr>
      <w:r w:rsidRPr="00F40AC3">
        <w:rPr>
          <w:rFonts w:ascii="Consolas" w:hAnsi="Consolas"/>
          <w:bCs/>
          <w:sz w:val="24"/>
          <w:lang w:val="en-IN"/>
        </w:rPr>
        <w:t>    }</w:t>
      </w:r>
    </w:p>
    <w:p w14:paraId="5BAC4299" w14:textId="77777777" w:rsidR="0084605C" w:rsidRPr="00F40AC3" w:rsidRDefault="00E41F88" w:rsidP="00830036">
      <w:pPr>
        <w:jc w:val="both"/>
        <w:rPr>
          <w:rFonts w:ascii="Consolas" w:hAnsi="Consolas"/>
          <w:bCs/>
          <w:sz w:val="24"/>
          <w:lang w:val="en-IN"/>
        </w:rPr>
      </w:pPr>
      <w:r w:rsidRPr="00F40AC3">
        <w:rPr>
          <w:rFonts w:ascii="Consolas" w:hAnsi="Consolas"/>
          <w:bCs/>
          <w:sz w:val="24"/>
          <w:lang w:val="en-IN"/>
        </w:rPr>
        <w:t>}</w:t>
      </w:r>
    </w:p>
    <w:p w14:paraId="7A83D0C7" w14:textId="77777777" w:rsidR="00830036" w:rsidRDefault="00830036" w:rsidP="00830036">
      <w:pPr>
        <w:jc w:val="both"/>
        <w:rPr>
          <w:b/>
          <w:sz w:val="24"/>
        </w:rPr>
      </w:pPr>
    </w:p>
    <w:p w14:paraId="2DED6365" w14:textId="77777777" w:rsidR="00830036" w:rsidRDefault="00830036" w:rsidP="00830036">
      <w:pPr>
        <w:jc w:val="both"/>
        <w:rPr>
          <w:b/>
          <w:sz w:val="24"/>
        </w:rPr>
      </w:pPr>
      <w:r>
        <w:rPr>
          <w:b/>
          <w:sz w:val="24"/>
        </w:rPr>
        <w:t>Observations:</w:t>
      </w:r>
    </w:p>
    <w:p w14:paraId="070AF256" w14:textId="77777777" w:rsidR="00B57602" w:rsidRPr="00B57602" w:rsidRDefault="00B57602">
      <w:pPr>
        <w:pStyle w:val="ListParagraph"/>
        <w:numPr>
          <w:ilvl w:val="0"/>
          <w:numId w:val="48"/>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14:paraId="49FF7C26" w14:textId="77777777" w:rsidR="00B57602" w:rsidRPr="00B57602" w:rsidRDefault="00B57602">
      <w:pPr>
        <w:pStyle w:val="ListParagraph"/>
        <w:numPr>
          <w:ilvl w:val="0"/>
          <w:numId w:val="48"/>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14:paraId="694A8C67" w14:textId="77777777" w:rsidR="00E41F88" w:rsidRPr="00B57602" w:rsidRDefault="00B57602">
      <w:pPr>
        <w:pStyle w:val="ListParagraph"/>
        <w:numPr>
          <w:ilvl w:val="0"/>
          <w:numId w:val="48"/>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14:paraId="6BF93A03" w14:textId="0EB951A9" w:rsidR="00CA22E7" w:rsidRDefault="00CA22E7" w:rsidP="00830036">
      <w:pPr>
        <w:jc w:val="both"/>
        <w:rPr>
          <w:bCs/>
        </w:rPr>
      </w:pPr>
      <w:r>
        <w:rPr>
          <w:bCs/>
        </w:rPr>
        <w:br/>
      </w:r>
    </w:p>
    <w:p w14:paraId="261BAC9A" w14:textId="6DE7CFE5" w:rsidR="00E41F88" w:rsidRPr="004578C3" w:rsidRDefault="00CA22E7" w:rsidP="00CA22E7">
      <w:pPr>
        <w:suppressAutoHyphens w:val="0"/>
        <w:rPr>
          <w:bCs/>
        </w:rPr>
      </w:pPr>
      <w:r>
        <w:rPr>
          <w:bCs/>
        </w:rPr>
        <w:br w:type="page"/>
      </w:r>
    </w:p>
    <w:p w14:paraId="533362D3" w14:textId="77777777"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75631B7B" w14:textId="77777777"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14:paraId="39346036" w14:textId="77777777" w:rsidTr="00575848">
        <w:trPr>
          <w:trHeight w:val="302"/>
          <w:jc w:val="center"/>
        </w:trPr>
        <w:tc>
          <w:tcPr>
            <w:tcW w:w="2268" w:type="dxa"/>
            <w:vMerge w:val="restart"/>
            <w:vAlign w:val="center"/>
          </w:tcPr>
          <w:p w14:paraId="76222DEC" w14:textId="77777777"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848BAD6" w14:textId="77777777"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14:paraId="418BFFB2" w14:textId="77777777" w:rsidTr="00534D2A">
        <w:trPr>
          <w:trHeight w:val="369"/>
          <w:jc w:val="center"/>
        </w:trPr>
        <w:tc>
          <w:tcPr>
            <w:tcW w:w="2268" w:type="dxa"/>
            <w:vMerge/>
            <w:vAlign w:val="center"/>
          </w:tcPr>
          <w:p w14:paraId="295BC180" w14:textId="77777777"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14:paraId="401B02B9"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14:paraId="67444806"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14:paraId="17909663" w14:textId="77777777" w:rsidTr="00534D2A">
        <w:trPr>
          <w:trHeight w:val="303"/>
          <w:jc w:val="center"/>
        </w:trPr>
        <w:tc>
          <w:tcPr>
            <w:tcW w:w="2268" w:type="dxa"/>
            <w:vAlign w:val="center"/>
          </w:tcPr>
          <w:p w14:paraId="32DD309F" w14:textId="77777777"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14:paraId="6A9F1F3F" w14:textId="77777777"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14:paraId="757EABC5" w14:textId="77777777"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14:paraId="0D80DFE4" w14:textId="77777777" w:rsidTr="00534D2A">
        <w:trPr>
          <w:trHeight w:val="303"/>
          <w:jc w:val="center"/>
        </w:trPr>
        <w:tc>
          <w:tcPr>
            <w:tcW w:w="2268" w:type="dxa"/>
            <w:vAlign w:val="center"/>
          </w:tcPr>
          <w:p w14:paraId="20E60425"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14:paraId="3339D16A"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14:paraId="4C239E68"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14:paraId="73E8F00E" w14:textId="77777777" w:rsidTr="00534D2A">
        <w:trPr>
          <w:trHeight w:val="303"/>
          <w:jc w:val="center"/>
        </w:trPr>
        <w:tc>
          <w:tcPr>
            <w:tcW w:w="2268" w:type="dxa"/>
            <w:vAlign w:val="center"/>
          </w:tcPr>
          <w:p w14:paraId="2419D4B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14:paraId="0E0254BD"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14:paraId="0A798B7D"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14:paraId="1D93A99E" w14:textId="77777777" w:rsidTr="00534D2A">
        <w:trPr>
          <w:trHeight w:val="303"/>
          <w:jc w:val="center"/>
        </w:trPr>
        <w:tc>
          <w:tcPr>
            <w:tcW w:w="2268" w:type="dxa"/>
            <w:vAlign w:val="center"/>
          </w:tcPr>
          <w:p w14:paraId="4A4E4B63"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14:paraId="38AEEA02"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14:paraId="29542EC9"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14:paraId="4AC5B07A" w14:textId="77777777" w:rsidTr="00534D2A">
        <w:trPr>
          <w:trHeight w:val="303"/>
          <w:jc w:val="center"/>
        </w:trPr>
        <w:tc>
          <w:tcPr>
            <w:tcW w:w="2268" w:type="dxa"/>
            <w:vAlign w:val="center"/>
          </w:tcPr>
          <w:p w14:paraId="44DEC8A6"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14:paraId="31C44F43"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14:paraId="532197B4"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14:paraId="688A86EF" w14:textId="77777777" w:rsidTr="00534D2A">
        <w:trPr>
          <w:trHeight w:val="303"/>
          <w:jc w:val="center"/>
        </w:trPr>
        <w:tc>
          <w:tcPr>
            <w:tcW w:w="2268" w:type="dxa"/>
            <w:vAlign w:val="center"/>
          </w:tcPr>
          <w:p w14:paraId="1D101B3A"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14:paraId="0DF150EC"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14:paraId="7DBA20D5"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14:paraId="55115DAB" w14:textId="77777777" w:rsidTr="00534D2A">
        <w:trPr>
          <w:trHeight w:val="303"/>
          <w:jc w:val="center"/>
        </w:trPr>
        <w:tc>
          <w:tcPr>
            <w:tcW w:w="2268" w:type="dxa"/>
            <w:vAlign w:val="center"/>
          </w:tcPr>
          <w:p w14:paraId="25676CE5" w14:textId="77777777"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14:paraId="0BC96084" w14:textId="77777777"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14:paraId="47885AD4" w14:textId="77777777"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14:paraId="23297A8D" w14:textId="77777777" w:rsidTr="00575848">
        <w:trPr>
          <w:trHeight w:val="303"/>
          <w:jc w:val="center"/>
        </w:trPr>
        <w:tc>
          <w:tcPr>
            <w:tcW w:w="2268" w:type="dxa"/>
            <w:vAlign w:val="center"/>
          </w:tcPr>
          <w:p w14:paraId="16433D1E"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14:paraId="2C8C7321" w14:textId="77777777"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14:paraId="48D9380B" w14:textId="77777777" w:rsidTr="00575848">
        <w:trPr>
          <w:trHeight w:val="345"/>
          <w:jc w:val="center"/>
        </w:trPr>
        <w:tc>
          <w:tcPr>
            <w:tcW w:w="2268" w:type="dxa"/>
            <w:vAlign w:val="center"/>
          </w:tcPr>
          <w:p w14:paraId="094F4A9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14:paraId="41ED54C1" w14:textId="77777777" w:rsidR="00E41F88" w:rsidRPr="009E21E2" w:rsidRDefault="00E41F88" w:rsidP="00E41F88">
            <w:pPr>
              <w:spacing w:after="0"/>
              <w:jc w:val="center"/>
              <w:rPr>
                <w:rFonts w:ascii="Times New Roman" w:hAnsi="Times New Roman" w:cs="Times New Roman"/>
                <w:sz w:val="24"/>
                <w:szCs w:val="24"/>
              </w:rPr>
            </w:pPr>
          </w:p>
        </w:tc>
      </w:tr>
      <w:tr w:rsidR="00E41F88" w:rsidRPr="009E21E2" w14:paraId="6ED1C9C9" w14:textId="77777777" w:rsidTr="00534D2A">
        <w:trPr>
          <w:trHeight w:val="345"/>
          <w:jc w:val="center"/>
        </w:trPr>
        <w:tc>
          <w:tcPr>
            <w:tcW w:w="2268" w:type="dxa"/>
            <w:vAlign w:val="center"/>
          </w:tcPr>
          <w:p w14:paraId="5047E638" w14:textId="77777777"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57E595"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14:paraId="540F6CE7" w14:textId="77777777" w:rsidR="00E41F88" w:rsidRPr="008F7B1A" w:rsidRDefault="008F7B1A" w:rsidP="00E41F88">
            <w:pPr>
              <w:spacing w:after="0"/>
              <w:jc w:val="center"/>
              <w:rPr>
                <w:rFonts w:ascii="Times New Roman" w:hAnsi="Times New Roman" w:cs="Times New Roman"/>
                <w:b/>
                <w:bCs/>
                <w:sz w:val="24"/>
                <w:szCs w:val="24"/>
              </w:rPr>
            </w:pPr>
            <w:proofErr w:type="gramStart"/>
            <w:r w:rsidRPr="008F7B1A">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14:paraId="01370521" w14:textId="77777777" w:rsidR="00830036" w:rsidRDefault="00830036" w:rsidP="00830036">
      <w:pPr>
        <w:jc w:val="both"/>
        <w:rPr>
          <w:b/>
          <w:bCs/>
          <w:sz w:val="24"/>
          <w:szCs w:val="24"/>
        </w:rPr>
      </w:pPr>
    </w:p>
    <w:p w14:paraId="36CC860D" w14:textId="77777777" w:rsidR="00830036" w:rsidRPr="00464471" w:rsidRDefault="00830036" w:rsidP="00830036">
      <w:pPr>
        <w:jc w:val="both"/>
        <w:rPr>
          <w:b/>
          <w:bCs/>
          <w:sz w:val="24"/>
          <w:szCs w:val="24"/>
        </w:rPr>
      </w:pPr>
      <w:r w:rsidRPr="00464471">
        <w:rPr>
          <w:b/>
          <w:bCs/>
          <w:sz w:val="24"/>
          <w:szCs w:val="24"/>
        </w:rPr>
        <w:t>Chart:</w:t>
      </w:r>
    </w:p>
    <w:p w14:paraId="5F3F6A01" w14:textId="77777777" w:rsidR="00830036" w:rsidRDefault="00830036" w:rsidP="00830036">
      <w:pPr>
        <w:jc w:val="both"/>
      </w:pPr>
    </w:p>
    <w:p w14:paraId="1ED28008" w14:textId="77777777" w:rsidR="00830036" w:rsidRDefault="002C584A" w:rsidP="00830036">
      <w:pPr>
        <w:jc w:val="both"/>
        <w:rPr>
          <w:b/>
          <w:sz w:val="24"/>
        </w:rPr>
      </w:pPr>
      <w:r>
        <w:rPr>
          <w:noProof/>
        </w:rPr>
        <w:drawing>
          <wp:anchor distT="0" distB="0" distL="114300" distR="114300" simplePos="0" relativeHeight="251658240" behindDoc="0" locked="0" layoutInCell="1" allowOverlap="1" wp14:anchorId="0276641D" wp14:editId="7F4FBF64">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14:paraId="0C867A51" w14:textId="77777777" w:rsidR="00830036" w:rsidRDefault="00830036" w:rsidP="00830036">
      <w:pPr>
        <w:jc w:val="both"/>
      </w:pPr>
      <w:r>
        <w:rPr>
          <w:b/>
          <w:sz w:val="24"/>
        </w:rPr>
        <w:t xml:space="preserve">Conclusion: </w:t>
      </w:r>
    </w:p>
    <w:p w14:paraId="1E0F2CE0" w14:textId="77777777" w:rsidR="00C75CFB" w:rsidRPr="00C75CFB" w:rsidRDefault="00C75CFB">
      <w:pPr>
        <w:pStyle w:val="ListParagraph"/>
        <w:numPr>
          <w:ilvl w:val="0"/>
          <w:numId w:val="49"/>
        </w:numPr>
        <w:jc w:val="both"/>
        <w:rPr>
          <w:bCs/>
          <w:sz w:val="24"/>
          <w:lang w:val="en-IN"/>
        </w:rPr>
      </w:pPr>
      <w:r w:rsidRPr="00C75CFB">
        <w:rPr>
          <w:bCs/>
          <w:sz w:val="24"/>
          <w:lang w:val="en-IN"/>
        </w:rPr>
        <w:t>The iterative version of the Fibonacci function is significantly more efficient and scalable.</w:t>
      </w:r>
    </w:p>
    <w:p w14:paraId="473950BC"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14:paraId="7CDB2172"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14:paraId="7D9F1ADB"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14:paraId="5BD63AEB" w14:textId="77777777" w:rsidR="00830036" w:rsidRPr="00C75CFB" w:rsidRDefault="00830036" w:rsidP="00830036">
      <w:pPr>
        <w:jc w:val="both"/>
        <w:rPr>
          <w:bCs/>
          <w:sz w:val="24"/>
        </w:rPr>
      </w:pPr>
    </w:p>
    <w:p w14:paraId="449F30D9" w14:textId="77777777" w:rsidR="00830036" w:rsidRDefault="00830036" w:rsidP="00830036">
      <w:pPr>
        <w:jc w:val="both"/>
        <w:rPr>
          <w:b/>
          <w:sz w:val="24"/>
        </w:rPr>
      </w:pPr>
    </w:p>
    <w:p w14:paraId="2A21C8C1" w14:textId="77777777" w:rsidR="00830036" w:rsidRDefault="00830036" w:rsidP="00830036">
      <w:pPr>
        <w:jc w:val="both"/>
        <w:rPr>
          <w:b/>
          <w:sz w:val="24"/>
        </w:rPr>
      </w:pPr>
    </w:p>
    <w:p w14:paraId="6D1F585F" w14:textId="77777777" w:rsidR="00830036" w:rsidRDefault="00830036" w:rsidP="00830036">
      <w:pPr>
        <w:jc w:val="both"/>
        <w:rPr>
          <w:b/>
          <w:sz w:val="24"/>
        </w:rPr>
      </w:pPr>
    </w:p>
    <w:p w14:paraId="668E208E" w14:textId="77777777" w:rsidR="004D08ED" w:rsidRDefault="004D08ED" w:rsidP="00830036">
      <w:pPr>
        <w:jc w:val="both"/>
        <w:rPr>
          <w:b/>
          <w:sz w:val="24"/>
        </w:rPr>
      </w:pPr>
    </w:p>
    <w:p w14:paraId="7583E516" w14:textId="77777777" w:rsidR="00830036" w:rsidRDefault="00830036" w:rsidP="00830036">
      <w:pPr>
        <w:jc w:val="both"/>
      </w:pPr>
      <w:r>
        <w:rPr>
          <w:b/>
          <w:sz w:val="24"/>
        </w:rPr>
        <w:lastRenderedPageBreak/>
        <w:t xml:space="preserve">Quiz: </w:t>
      </w:r>
    </w:p>
    <w:p w14:paraId="5FF886B5" w14:textId="77777777" w:rsidR="00830036" w:rsidRPr="004D08ED" w:rsidRDefault="00830036">
      <w:pPr>
        <w:numPr>
          <w:ilvl w:val="0"/>
          <w:numId w:val="20"/>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14:paraId="5C54C88F" w14:textId="77777777"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14:paraId="3B9F0AFD" w14:textId="77777777" w:rsidR="00830036" w:rsidRDefault="00830036" w:rsidP="00830036">
      <w:pPr>
        <w:jc w:val="both"/>
        <w:rPr>
          <w:sz w:val="24"/>
        </w:rPr>
      </w:pPr>
    </w:p>
    <w:p w14:paraId="5F755B1C" w14:textId="77777777" w:rsidR="00534D2A" w:rsidRPr="004D08ED" w:rsidRDefault="00534D2A">
      <w:pPr>
        <w:numPr>
          <w:ilvl w:val="0"/>
          <w:numId w:val="20"/>
        </w:numPr>
        <w:jc w:val="both"/>
        <w:rPr>
          <w:b/>
          <w:bCs/>
        </w:rPr>
      </w:pPr>
      <w:r w:rsidRPr="004D08ED">
        <w:rPr>
          <w:b/>
          <w:bCs/>
          <w:sz w:val="24"/>
        </w:rPr>
        <w:t xml:space="preserve">What is the time complexity of </w:t>
      </w:r>
      <w:r w:rsidRPr="004D08ED">
        <w:rPr>
          <w:b/>
          <w:bCs/>
          <w:sz w:val="24"/>
          <w:szCs w:val="24"/>
        </w:rPr>
        <w:t>recursive version of Fibonacci function?</w:t>
      </w:r>
    </w:p>
    <w:p w14:paraId="34351ACA" w14:textId="77777777"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14:paraId="74517426" w14:textId="77777777" w:rsidR="00830036" w:rsidRDefault="00830036" w:rsidP="00830036">
      <w:pPr>
        <w:jc w:val="both"/>
        <w:rPr>
          <w:sz w:val="24"/>
        </w:rPr>
      </w:pPr>
    </w:p>
    <w:p w14:paraId="73E1BB8E" w14:textId="77777777" w:rsidR="00830036" w:rsidRPr="004D08ED" w:rsidRDefault="00534D2A">
      <w:pPr>
        <w:numPr>
          <w:ilvl w:val="0"/>
          <w:numId w:val="20"/>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14:paraId="35E52A34" w14:textId="77777777"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14:paraId="3390CADB" w14:textId="77777777" w:rsidR="00830036" w:rsidRDefault="00830036" w:rsidP="00830036">
      <w:pPr>
        <w:jc w:val="both"/>
        <w:rPr>
          <w:sz w:val="24"/>
        </w:rPr>
      </w:pPr>
    </w:p>
    <w:p w14:paraId="54C315B7" w14:textId="77777777" w:rsidR="00830036" w:rsidRPr="004D08ED" w:rsidRDefault="00534D2A">
      <w:pPr>
        <w:numPr>
          <w:ilvl w:val="0"/>
          <w:numId w:val="20"/>
        </w:numPr>
        <w:jc w:val="both"/>
        <w:rPr>
          <w:b/>
          <w:bCs/>
        </w:rPr>
      </w:pPr>
      <w:r w:rsidRPr="004D08ED">
        <w:rPr>
          <w:b/>
          <w:bCs/>
          <w:sz w:val="24"/>
        </w:rPr>
        <w:t xml:space="preserve">What do you mean by polynomial time algorithms and exponential time algorithms? </w:t>
      </w:r>
    </w:p>
    <w:p w14:paraId="5B24E55F" w14:textId="77777777" w:rsidR="00830036" w:rsidRDefault="00830036" w:rsidP="00830036">
      <w:pPr>
        <w:jc w:val="both"/>
        <w:rPr>
          <w:sz w:val="24"/>
        </w:rPr>
      </w:pPr>
      <w:r w:rsidRPr="0008680F">
        <w:rPr>
          <w:b/>
          <w:bCs/>
          <w:sz w:val="24"/>
        </w:rPr>
        <w:t>Answer:</w:t>
      </w:r>
      <w:r w:rsidR="00B521E0">
        <w:rPr>
          <w:b/>
          <w:bCs/>
          <w:sz w:val="24"/>
        </w:rPr>
        <w:t xml:space="preserve"> </w:t>
      </w:r>
    </w:p>
    <w:p w14:paraId="318049D3" w14:textId="77777777" w:rsidR="00B521E0" w:rsidRPr="00B521E0" w:rsidRDefault="00B521E0">
      <w:pPr>
        <w:pStyle w:val="ListParagraph"/>
        <w:numPr>
          <w:ilvl w:val="0"/>
          <w:numId w:val="50"/>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14:paraId="219CF51A" w14:textId="77777777" w:rsidR="00B521E0" w:rsidRPr="00B521E0" w:rsidRDefault="00B521E0">
      <w:pPr>
        <w:pStyle w:val="ListParagraph"/>
        <w:numPr>
          <w:ilvl w:val="0"/>
          <w:numId w:val="50"/>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14:paraId="1D73AAEF" w14:textId="77777777" w:rsidR="00830036" w:rsidRDefault="00830036" w:rsidP="00830036">
      <w:pPr>
        <w:pStyle w:val="Heading1"/>
        <w:spacing w:line="276" w:lineRule="auto"/>
        <w:ind w:left="0" w:firstLine="0"/>
      </w:pPr>
    </w:p>
    <w:p w14:paraId="7971470C" w14:textId="77777777" w:rsidR="00830036" w:rsidRDefault="00830036" w:rsidP="00830036">
      <w:pPr>
        <w:pStyle w:val="Heading1"/>
        <w:spacing w:line="276" w:lineRule="auto"/>
        <w:ind w:left="0" w:firstLine="0"/>
        <w:rPr>
          <w:bCs w:val="0"/>
          <w:sz w:val="24"/>
        </w:rPr>
      </w:pPr>
      <w:r>
        <w:rPr>
          <w:bCs w:val="0"/>
          <w:sz w:val="24"/>
        </w:rPr>
        <w:t xml:space="preserve">Suggested Reference: </w:t>
      </w:r>
    </w:p>
    <w:p w14:paraId="09BF885B" w14:textId="77777777" w:rsidR="00830036" w:rsidRDefault="00830036">
      <w:pPr>
        <w:pStyle w:val="Heading1"/>
        <w:numPr>
          <w:ilvl w:val="3"/>
          <w:numId w:val="2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3DEBB3E" w14:textId="77777777" w:rsidR="00830036" w:rsidRDefault="00830036">
      <w:pPr>
        <w:pStyle w:val="Heading1"/>
        <w:numPr>
          <w:ilvl w:val="3"/>
          <w:numId w:val="2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62C1E521" w14:textId="77777777" w:rsidR="00830036" w:rsidRDefault="00830036" w:rsidP="00830036">
      <w:pPr>
        <w:pStyle w:val="Heading1"/>
        <w:spacing w:line="276" w:lineRule="auto"/>
        <w:jc w:val="both"/>
        <w:rPr>
          <w:b w:val="0"/>
          <w:bCs w:val="0"/>
          <w:sz w:val="24"/>
          <w:szCs w:val="24"/>
        </w:rPr>
      </w:pPr>
    </w:p>
    <w:p w14:paraId="43801840" w14:textId="77777777"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14:paraId="242F335B" w14:textId="77777777" w:rsidR="00872383" w:rsidRDefault="00872383">
      <w:pPr>
        <w:pStyle w:val="Heading1"/>
        <w:numPr>
          <w:ilvl w:val="6"/>
          <w:numId w:val="20"/>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1D1F74F" w14:textId="77777777" w:rsidR="00830036" w:rsidRDefault="00830036" w:rsidP="00830036">
      <w:pPr>
        <w:pStyle w:val="Heading1"/>
        <w:spacing w:line="276" w:lineRule="auto"/>
        <w:ind w:left="0" w:firstLine="0"/>
        <w:rPr>
          <w:b w:val="0"/>
          <w:bCs w:val="0"/>
          <w:sz w:val="24"/>
        </w:rPr>
      </w:pPr>
    </w:p>
    <w:p w14:paraId="18FEECD5" w14:textId="77777777" w:rsidR="00830036" w:rsidRDefault="00830036" w:rsidP="00830036">
      <w:pPr>
        <w:pStyle w:val="Heading1"/>
        <w:spacing w:line="276" w:lineRule="auto"/>
        <w:ind w:left="0" w:firstLine="0"/>
        <w:rPr>
          <w:b w:val="0"/>
          <w:bCs w:val="0"/>
          <w:sz w:val="24"/>
        </w:rPr>
      </w:pPr>
    </w:p>
    <w:p w14:paraId="06D05D08" w14:textId="77777777" w:rsidR="00830036" w:rsidRDefault="00830036" w:rsidP="00830036">
      <w:pPr>
        <w:pStyle w:val="Heading1"/>
        <w:spacing w:line="276" w:lineRule="auto"/>
        <w:ind w:left="0" w:firstLine="0"/>
        <w:rPr>
          <w:b w:val="0"/>
          <w:bCs w:val="0"/>
          <w:sz w:val="24"/>
        </w:rPr>
      </w:pPr>
    </w:p>
    <w:p w14:paraId="028DB17C" w14:textId="77777777" w:rsidR="00830036" w:rsidRDefault="00830036" w:rsidP="00830036">
      <w:pPr>
        <w:pStyle w:val="Heading1"/>
        <w:spacing w:line="276" w:lineRule="auto"/>
        <w:ind w:left="0" w:firstLine="0"/>
      </w:pPr>
      <w:r>
        <w:rPr>
          <w:sz w:val="24"/>
        </w:rPr>
        <w:t>Rubric wise marks obtained:</w:t>
      </w:r>
    </w:p>
    <w:p w14:paraId="10DE90A8" w14:textId="77777777"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14:paraId="64CACB54" w14:textId="77777777" w:rsidTr="00575848">
        <w:trPr>
          <w:trHeight w:val="856"/>
        </w:trPr>
        <w:tc>
          <w:tcPr>
            <w:tcW w:w="1193" w:type="dxa"/>
            <w:vMerge w:val="restart"/>
            <w:tcBorders>
              <w:top w:val="single" w:sz="4" w:space="0" w:color="00000A"/>
              <w:left w:val="single" w:sz="4" w:space="0" w:color="00000A"/>
              <w:right w:val="single" w:sz="4" w:space="0" w:color="00000A"/>
            </w:tcBorders>
          </w:tcPr>
          <w:p w14:paraId="45602FC3" w14:textId="77777777"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16151533" w14:textId="77777777" w:rsidR="00830036" w:rsidRDefault="00830036" w:rsidP="00575848">
            <w:pPr>
              <w:pStyle w:val="Heading1"/>
              <w:spacing w:line="276" w:lineRule="auto"/>
              <w:ind w:left="0" w:firstLine="0"/>
              <w:jc w:val="center"/>
              <w:rPr>
                <w:sz w:val="24"/>
              </w:rPr>
            </w:pPr>
            <w:r>
              <w:rPr>
                <w:sz w:val="24"/>
              </w:rPr>
              <w:t>Understanding of problem</w:t>
            </w:r>
          </w:p>
          <w:p w14:paraId="41DAF256" w14:textId="77777777"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78F988D" w14:textId="77777777" w:rsidR="00830036" w:rsidRDefault="00830036" w:rsidP="00575848">
            <w:pPr>
              <w:pStyle w:val="Heading1"/>
              <w:spacing w:line="276" w:lineRule="auto"/>
              <w:ind w:left="0" w:firstLine="0"/>
              <w:jc w:val="center"/>
              <w:rPr>
                <w:sz w:val="24"/>
              </w:rPr>
            </w:pPr>
            <w:r>
              <w:rPr>
                <w:sz w:val="24"/>
              </w:rPr>
              <w:t>Program Implementation</w:t>
            </w:r>
          </w:p>
          <w:p w14:paraId="2ADBFB64" w14:textId="77777777"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47FE93" w14:textId="77777777" w:rsidR="00830036" w:rsidRDefault="00830036" w:rsidP="00575848">
            <w:pPr>
              <w:pStyle w:val="Heading1"/>
              <w:spacing w:line="276" w:lineRule="auto"/>
              <w:ind w:left="0" w:firstLine="0"/>
              <w:jc w:val="center"/>
              <w:rPr>
                <w:sz w:val="24"/>
              </w:rPr>
            </w:pPr>
            <w:r>
              <w:rPr>
                <w:sz w:val="24"/>
              </w:rPr>
              <w:t>Documentation &amp;Timely Submission</w:t>
            </w:r>
          </w:p>
          <w:p w14:paraId="68FE1FAC" w14:textId="77777777"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7811F441" w14:textId="77777777" w:rsidR="00830036" w:rsidRDefault="00830036" w:rsidP="00575848">
            <w:pPr>
              <w:pStyle w:val="Heading1"/>
              <w:spacing w:line="276" w:lineRule="auto"/>
              <w:ind w:left="0" w:firstLine="0"/>
              <w:jc w:val="center"/>
              <w:rPr>
                <w:sz w:val="24"/>
                <w:szCs w:val="24"/>
              </w:rPr>
            </w:pPr>
            <w:r>
              <w:rPr>
                <w:sz w:val="24"/>
                <w:szCs w:val="24"/>
              </w:rPr>
              <w:t>Total</w:t>
            </w:r>
          </w:p>
          <w:p w14:paraId="63D45B98" w14:textId="77777777" w:rsidR="00830036" w:rsidRDefault="00830036" w:rsidP="00575848">
            <w:pPr>
              <w:pStyle w:val="Heading1"/>
              <w:spacing w:line="276" w:lineRule="auto"/>
              <w:ind w:left="0" w:firstLine="0"/>
              <w:jc w:val="center"/>
            </w:pPr>
            <w:r>
              <w:rPr>
                <w:sz w:val="24"/>
                <w:szCs w:val="24"/>
              </w:rPr>
              <w:t>(10)</w:t>
            </w:r>
          </w:p>
        </w:tc>
      </w:tr>
      <w:tr w:rsidR="00830036" w14:paraId="74CA888D" w14:textId="77777777" w:rsidTr="00575848">
        <w:trPr>
          <w:trHeight w:val="403"/>
        </w:trPr>
        <w:tc>
          <w:tcPr>
            <w:tcW w:w="1193" w:type="dxa"/>
            <w:vMerge/>
            <w:tcBorders>
              <w:left w:val="single" w:sz="4" w:space="0" w:color="00000A"/>
              <w:bottom w:val="single" w:sz="4" w:space="0" w:color="00000A"/>
              <w:right w:val="single" w:sz="4" w:space="0" w:color="00000A"/>
            </w:tcBorders>
          </w:tcPr>
          <w:p w14:paraId="52E7520C" w14:textId="77777777"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F436BDB" w14:textId="77777777" w:rsidR="00830036" w:rsidRDefault="00830036" w:rsidP="00575848">
            <w:pPr>
              <w:pStyle w:val="Heading1"/>
              <w:spacing w:line="276" w:lineRule="auto"/>
              <w:ind w:left="0" w:firstLine="0"/>
              <w:jc w:val="center"/>
              <w:rPr>
                <w:sz w:val="17"/>
              </w:rPr>
            </w:pPr>
            <w:r>
              <w:rPr>
                <w:sz w:val="17"/>
              </w:rPr>
              <w:t>Good</w:t>
            </w:r>
          </w:p>
          <w:p w14:paraId="288D6DB4" w14:textId="77777777"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4B64E42" w14:textId="77777777" w:rsidR="00830036" w:rsidRDefault="00830036" w:rsidP="00575848">
            <w:pPr>
              <w:pStyle w:val="Heading1"/>
              <w:spacing w:line="276" w:lineRule="auto"/>
              <w:ind w:left="0" w:firstLine="0"/>
              <w:jc w:val="center"/>
              <w:rPr>
                <w:sz w:val="17"/>
              </w:rPr>
            </w:pPr>
            <w:r>
              <w:rPr>
                <w:sz w:val="17"/>
              </w:rPr>
              <w:t>Avg.</w:t>
            </w:r>
          </w:p>
          <w:p w14:paraId="70E518D5" w14:textId="77777777"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FF6A1EF" w14:textId="77777777" w:rsidR="00830036" w:rsidRDefault="00830036" w:rsidP="00575848">
            <w:pPr>
              <w:pStyle w:val="Heading1"/>
              <w:spacing w:line="276" w:lineRule="auto"/>
              <w:ind w:left="0" w:firstLine="0"/>
              <w:jc w:val="center"/>
              <w:rPr>
                <w:sz w:val="17"/>
              </w:rPr>
            </w:pPr>
            <w:r>
              <w:rPr>
                <w:sz w:val="17"/>
              </w:rPr>
              <w:t>Poor</w:t>
            </w:r>
          </w:p>
          <w:p w14:paraId="53AF1FB8" w14:textId="77777777"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060C424" w14:textId="77777777" w:rsidR="00830036" w:rsidRDefault="00830036" w:rsidP="00575848">
            <w:pPr>
              <w:pStyle w:val="Heading1"/>
              <w:spacing w:line="276" w:lineRule="auto"/>
              <w:ind w:left="0" w:firstLine="0"/>
              <w:jc w:val="center"/>
              <w:rPr>
                <w:sz w:val="17"/>
              </w:rPr>
            </w:pPr>
            <w:r>
              <w:rPr>
                <w:sz w:val="17"/>
              </w:rPr>
              <w:t>Good</w:t>
            </w:r>
          </w:p>
          <w:p w14:paraId="1B515AF1" w14:textId="77777777"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B1A9C6E" w14:textId="77777777" w:rsidR="00830036" w:rsidRDefault="00830036" w:rsidP="00575848">
            <w:pPr>
              <w:pStyle w:val="Heading1"/>
              <w:spacing w:line="276" w:lineRule="auto"/>
              <w:ind w:left="0" w:firstLine="0"/>
              <w:jc w:val="center"/>
              <w:rPr>
                <w:sz w:val="17"/>
              </w:rPr>
            </w:pPr>
            <w:r>
              <w:rPr>
                <w:sz w:val="17"/>
              </w:rPr>
              <w:t>Avg.</w:t>
            </w:r>
          </w:p>
          <w:p w14:paraId="66EFF7C2" w14:textId="77777777"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00B87A" w14:textId="77777777" w:rsidR="00830036" w:rsidRDefault="00830036" w:rsidP="00575848">
            <w:pPr>
              <w:pStyle w:val="Heading1"/>
              <w:spacing w:line="276" w:lineRule="auto"/>
              <w:ind w:left="0" w:firstLine="0"/>
              <w:jc w:val="center"/>
              <w:rPr>
                <w:sz w:val="17"/>
              </w:rPr>
            </w:pPr>
            <w:r>
              <w:rPr>
                <w:sz w:val="17"/>
              </w:rPr>
              <w:t>Poor</w:t>
            </w:r>
          </w:p>
          <w:p w14:paraId="79B1E27B" w14:textId="77777777"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84A716F" w14:textId="77777777" w:rsidR="00830036" w:rsidRDefault="00830036" w:rsidP="00575848">
            <w:pPr>
              <w:pStyle w:val="Heading1"/>
              <w:spacing w:line="276" w:lineRule="auto"/>
              <w:ind w:left="0" w:firstLine="0"/>
              <w:jc w:val="center"/>
              <w:rPr>
                <w:sz w:val="17"/>
              </w:rPr>
            </w:pPr>
            <w:r>
              <w:rPr>
                <w:sz w:val="17"/>
              </w:rPr>
              <w:t>Good</w:t>
            </w:r>
          </w:p>
          <w:p w14:paraId="1AEE86C5" w14:textId="77777777"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BB4E611" w14:textId="77777777" w:rsidR="00830036" w:rsidRDefault="00830036" w:rsidP="00575848">
            <w:pPr>
              <w:pStyle w:val="Heading1"/>
              <w:spacing w:line="276" w:lineRule="auto"/>
              <w:ind w:left="0" w:firstLine="0"/>
              <w:jc w:val="center"/>
              <w:rPr>
                <w:sz w:val="17"/>
              </w:rPr>
            </w:pPr>
            <w:r>
              <w:rPr>
                <w:sz w:val="17"/>
              </w:rPr>
              <w:t>Avg.</w:t>
            </w:r>
          </w:p>
          <w:p w14:paraId="75EB0459" w14:textId="77777777"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412B2EE" w14:textId="77777777" w:rsidR="00830036" w:rsidRDefault="00830036" w:rsidP="00575848">
            <w:pPr>
              <w:pStyle w:val="Heading1"/>
              <w:spacing w:line="276" w:lineRule="auto"/>
              <w:ind w:left="0" w:firstLine="0"/>
              <w:jc w:val="center"/>
              <w:rPr>
                <w:sz w:val="17"/>
              </w:rPr>
            </w:pPr>
            <w:r>
              <w:rPr>
                <w:sz w:val="17"/>
              </w:rPr>
              <w:t>Poor</w:t>
            </w:r>
          </w:p>
          <w:p w14:paraId="6C67442D" w14:textId="77777777"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AF6BE1" w14:textId="77777777" w:rsidR="00830036" w:rsidRDefault="00830036" w:rsidP="00575848">
            <w:pPr>
              <w:pStyle w:val="Heading1"/>
              <w:spacing w:line="276" w:lineRule="auto"/>
              <w:ind w:left="0" w:firstLine="0"/>
              <w:rPr>
                <w:sz w:val="17"/>
              </w:rPr>
            </w:pPr>
          </w:p>
        </w:tc>
      </w:tr>
      <w:tr w:rsidR="00830036" w14:paraId="49ADC2C1" w14:textId="77777777"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14:paraId="18E5860E" w14:textId="77777777"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854923D" w14:textId="77777777" w:rsidR="00830036" w:rsidRDefault="00830036" w:rsidP="00575848">
            <w:pPr>
              <w:pStyle w:val="Heading1"/>
              <w:spacing w:line="276" w:lineRule="auto"/>
              <w:ind w:left="0" w:firstLine="0"/>
              <w:rPr>
                <w:sz w:val="17"/>
              </w:rPr>
            </w:pPr>
          </w:p>
          <w:p w14:paraId="1F7B0F1F" w14:textId="77777777"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FFCD63" w14:textId="77777777"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77207D" w14:textId="77777777"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32626DC" w14:textId="77777777" w:rsidR="00830036" w:rsidRDefault="00830036" w:rsidP="00575848">
            <w:pPr>
              <w:pStyle w:val="Heading1"/>
              <w:spacing w:line="276" w:lineRule="auto"/>
              <w:ind w:left="0" w:firstLine="0"/>
              <w:rPr>
                <w:sz w:val="17"/>
              </w:rPr>
            </w:pPr>
          </w:p>
        </w:tc>
      </w:tr>
    </w:tbl>
    <w:p w14:paraId="2A15311E" w14:textId="77777777" w:rsidR="00830036" w:rsidRDefault="00830036" w:rsidP="00830036">
      <w:pPr>
        <w:pStyle w:val="Heading1"/>
        <w:spacing w:line="276" w:lineRule="auto"/>
        <w:ind w:left="0" w:firstLine="0"/>
      </w:pPr>
    </w:p>
    <w:p w14:paraId="0A0A1EEC" w14:textId="77777777" w:rsidR="00830036" w:rsidRDefault="00830036">
      <w:pPr>
        <w:suppressAutoHyphens w:val="0"/>
        <w:rPr>
          <w:b/>
          <w:sz w:val="28"/>
        </w:rPr>
      </w:pPr>
    </w:p>
    <w:p w14:paraId="4151011A" w14:textId="77777777" w:rsidR="00830036" w:rsidRDefault="00830036">
      <w:pPr>
        <w:suppressAutoHyphens w:val="0"/>
        <w:rPr>
          <w:b/>
          <w:sz w:val="28"/>
        </w:rPr>
      </w:pPr>
      <w:r>
        <w:rPr>
          <w:b/>
          <w:sz w:val="28"/>
        </w:rPr>
        <w:br w:type="page"/>
      </w:r>
    </w:p>
    <w:p w14:paraId="5BA41337" w14:textId="77777777" w:rsidR="005B4ACE" w:rsidRDefault="005B4ACE" w:rsidP="005B4ACE">
      <w:pPr>
        <w:jc w:val="center"/>
      </w:pPr>
      <w:r>
        <w:rPr>
          <w:b/>
          <w:sz w:val="28"/>
        </w:rPr>
        <w:lastRenderedPageBreak/>
        <w:t xml:space="preserve">Experiment No: </w:t>
      </w:r>
      <w:r w:rsidR="00A93F5C">
        <w:rPr>
          <w:b/>
          <w:sz w:val="28"/>
        </w:rPr>
        <w:t>6</w:t>
      </w:r>
    </w:p>
    <w:p w14:paraId="40821DD7" w14:textId="77777777" w:rsidR="00214A80" w:rsidRDefault="00214A80" w:rsidP="005B4ACE">
      <w:pPr>
        <w:jc w:val="both"/>
        <w:rPr>
          <w:sz w:val="24"/>
          <w:szCs w:val="24"/>
        </w:rPr>
      </w:pPr>
    </w:p>
    <w:p w14:paraId="5ABF9A6B" w14:textId="77777777"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0393E87F" w14:textId="77777777" w:rsidR="005B4ACE" w:rsidRDefault="005B4ACE" w:rsidP="005B4ACE">
      <w:pPr>
        <w:jc w:val="both"/>
        <w:rPr>
          <w:b/>
          <w:sz w:val="24"/>
        </w:rPr>
      </w:pPr>
    </w:p>
    <w:p w14:paraId="5C4AF9A5" w14:textId="77777777" w:rsidR="005B4ACE" w:rsidRDefault="005B4ACE" w:rsidP="005B4ACE">
      <w:pPr>
        <w:jc w:val="both"/>
      </w:pPr>
      <w:r>
        <w:rPr>
          <w:b/>
          <w:sz w:val="24"/>
        </w:rPr>
        <w:t>Date:</w:t>
      </w:r>
    </w:p>
    <w:p w14:paraId="435820E8" w14:textId="77777777" w:rsidR="005B4ACE" w:rsidRDefault="005B4ACE" w:rsidP="005B4ACE">
      <w:pPr>
        <w:jc w:val="both"/>
        <w:rPr>
          <w:b/>
          <w:sz w:val="24"/>
        </w:rPr>
      </w:pPr>
    </w:p>
    <w:p w14:paraId="26F348B0" w14:textId="77777777"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14:paraId="5E384AB2" w14:textId="77777777" w:rsidR="005B4ACE" w:rsidRDefault="005B4ACE" w:rsidP="005B4ACE">
      <w:pPr>
        <w:jc w:val="both"/>
        <w:rPr>
          <w:b/>
          <w:w w:val="110"/>
        </w:rPr>
      </w:pPr>
    </w:p>
    <w:p w14:paraId="309688CC" w14:textId="77777777" w:rsidR="005B4ACE" w:rsidRDefault="005B4ACE" w:rsidP="005B4ACE">
      <w:pPr>
        <w:jc w:val="both"/>
      </w:pPr>
      <w:r>
        <w:rPr>
          <w:b/>
          <w:sz w:val="24"/>
        </w:rPr>
        <w:t>Relevant CO: CO</w:t>
      </w:r>
      <w:r w:rsidR="00434AB4">
        <w:rPr>
          <w:b/>
          <w:sz w:val="24"/>
        </w:rPr>
        <w:t>1, CO2</w:t>
      </w:r>
    </w:p>
    <w:p w14:paraId="1A0AD6CC" w14:textId="77777777" w:rsidR="005B4ACE" w:rsidRDefault="005B4ACE" w:rsidP="005B4ACE">
      <w:pPr>
        <w:jc w:val="both"/>
        <w:rPr>
          <w:b/>
          <w:sz w:val="24"/>
        </w:rPr>
      </w:pPr>
    </w:p>
    <w:p w14:paraId="2CDF1E09" w14:textId="77777777"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14:paraId="06901584" w14:textId="77777777"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14:paraId="60961F0D" w14:textId="77777777" w:rsidR="005B4ACE" w:rsidRDefault="005B4ACE" w:rsidP="005B4ACE">
      <w:pPr>
        <w:jc w:val="both"/>
        <w:rPr>
          <w:b/>
          <w:sz w:val="24"/>
        </w:rPr>
      </w:pPr>
    </w:p>
    <w:p w14:paraId="7A32151A" w14:textId="77777777" w:rsidR="005B4ACE" w:rsidRDefault="005B4ACE" w:rsidP="005B4ACE">
      <w:pPr>
        <w:jc w:val="both"/>
      </w:pPr>
      <w:r>
        <w:rPr>
          <w:b/>
          <w:sz w:val="24"/>
        </w:rPr>
        <w:t xml:space="preserve">Equipment/Instruments: </w:t>
      </w:r>
      <w:r>
        <w:rPr>
          <w:sz w:val="24"/>
        </w:rPr>
        <w:t xml:space="preserve">Computer System, Any C language editor </w:t>
      </w:r>
    </w:p>
    <w:p w14:paraId="6E608F69" w14:textId="77777777" w:rsidR="005B4ACE" w:rsidRDefault="005B4ACE" w:rsidP="005B4ACE">
      <w:pPr>
        <w:jc w:val="both"/>
        <w:rPr>
          <w:b/>
          <w:sz w:val="24"/>
        </w:rPr>
      </w:pPr>
    </w:p>
    <w:p w14:paraId="096AB0D9" w14:textId="77777777" w:rsidR="005B4ACE" w:rsidRDefault="005B4ACE" w:rsidP="005B4ACE">
      <w:pPr>
        <w:jc w:val="both"/>
        <w:rPr>
          <w:sz w:val="24"/>
        </w:rPr>
      </w:pPr>
      <w:r>
        <w:rPr>
          <w:b/>
          <w:sz w:val="24"/>
        </w:rPr>
        <w:t>Theory:</w:t>
      </w:r>
    </w:p>
    <w:p w14:paraId="5D0F387E" w14:textId="77777777" w:rsidR="005B4ACE" w:rsidRDefault="005B4ACE" w:rsidP="005B4ACE">
      <w:pPr>
        <w:jc w:val="both"/>
        <w:rPr>
          <w:b/>
          <w:sz w:val="24"/>
        </w:rPr>
      </w:pPr>
    </w:p>
    <w:p w14:paraId="2BF71470" w14:textId="77777777"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14:paraId="40D7DE49" w14:textId="77777777" w:rsidR="005B4ACE" w:rsidRDefault="005B4ACE" w:rsidP="005B4ACE">
      <w:pPr>
        <w:jc w:val="both"/>
        <w:rPr>
          <w:b/>
          <w:sz w:val="24"/>
        </w:rPr>
      </w:pPr>
    </w:p>
    <w:p w14:paraId="347768F1" w14:textId="77777777" w:rsidR="004D6FF6" w:rsidRPr="004D6FF6" w:rsidRDefault="004D6FF6" w:rsidP="004D6FF6">
      <w:pPr>
        <w:jc w:val="both"/>
        <w:rPr>
          <w:bCs/>
          <w:sz w:val="24"/>
        </w:rPr>
      </w:pPr>
      <w:r w:rsidRPr="004D6FF6">
        <w:rPr>
          <w:bCs/>
          <w:sz w:val="24"/>
        </w:rPr>
        <w:t>RANDOMIZED-</w:t>
      </w:r>
      <w:proofErr w:type="gramStart"/>
      <w:r w:rsidRPr="004D6FF6">
        <w:rPr>
          <w:bCs/>
          <w:sz w:val="24"/>
        </w:rPr>
        <w:t>QUICKSORT(</w:t>
      </w:r>
      <w:proofErr w:type="gramEnd"/>
      <w:r w:rsidRPr="004D6FF6">
        <w:rPr>
          <w:bCs/>
          <w:sz w:val="24"/>
        </w:rPr>
        <w:t>A, low, high)</w:t>
      </w:r>
    </w:p>
    <w:p w14:paraId="6401B7E5" w14:textId="77777777"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14:paraId="30F8BDEF" w14:textId="77777777" w:rsidR="004D6FF6" w:rsidRPr="004D6FF6" w:rsidRDefault="004D6FF6" w:rsidP="004D6FF6">
      <w:pPr>
        <w:ind w:firstLine="720"/>
        <w:jc w:val="both"/>
        <w:rPr>
          <w:bCs/>
          <w:sz w:val="24"/>
        </w:rPr>
      </w:pPr>
      <w:r w:rsidRPr="004D6FF6">
        <w:rPr>
          <w:bCs/>
          <w:sz w:val="24"/>
        </w:rPr>
        <w:t>pivot= RANDOMIZED_</w:t>
      </w:r>
      <w:proofErr w:type="gramStart"/>
      <w:r w:rsidRPr="004D6FF6">
        <w:rPr>
          <w:bCs/>
          <w:sz w:val="24"/>
        </w:rPr>
        <w:t>PARTITION(</w:t>
      </w:r>
      <w:proofErr w:type="gramEnd"/>
      <w:r w:rsidRPr="004D6FF6">
        <w:rPr>
          <w:bCs/>
          <w:sz w:val="24"/>
        </w:rPr>
        <w:t>A, low, high);</w:t>
      </w:r>
    </w:p>
    <w:p w14:paraId="519B4953"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low, pivot);</w:t>
      </w:r>
    </w:p>
    <w:p w14:paraId="4D58C447"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pivot+</w:t>
      </w:r>
      <w:proofErr w:type="gramStart"/>
      <w:r w:rsidRPr="004D6FF6">
        <w:rPr>
          <w:bCs/>
          <w:sz w:val="24"/>
        </w:rPr>
        <w:t>1,high</w:t>
      </w:r>
      <w:proofErr w:type="gramEnd"/>
      <w:r w:rsidRPr="004D6FF6">
        <w:rPr>
          <w:bCs/>
          <w:sz w:val="24"/>
        </w:rPr>
        <w:t>);</w:t>
      </w:r>
    </w:p>
    <w:p w14:paraId="616EAA70" w14:textId="77777777" w:rsidR="004D6FF6" w:rsidRPr="004D6FF6" w:rsidRDefault="004D6FF6" w:rsidP="004D6FF6">
      <w:pPr>
        <w:jc w:val="both"/>
        <w:rPr>
          <w:bCs/>
          <w:sz w:val="24"/>
        </w:rPr>
      </w:pPr>
      <w:r w:rsidRPr="004D6FF6">
        <w:rPr>
          <w:bCs/>
          <w:sz w:val="24"/>
        </w:rPr>
        <w:t>}</w:t>
      </w:r>
    </w:p>
    <w:p w14:paraId="6D8D71F0" w14:textId="77777777" w:rsidR="004D6FF6" w:rsidRPr="004D6FF6" w:rsidRDefault="004D6FF6" w:rsidP="004D6FF6">
      <w:pPr>
        <w:jc w:val="both"/>
        <w:rPr>
          <w:bCs/>
          <w:sz w:val="24"/>
        </w:rPr>
      </w:pPr>
      <w:r w:rsidRPr="004D6FF6">
        <w:rPr>
          <w:bCs/>
          <w:sz w:val="24"/>
        </w:rPr>
        <w:t>RANDOMIZED_PARTITION (</w:t>
      </w:r>
      <w:proofErr w:type="spellStart"/>
      <w:proofErr w:type="gramStart"/>
      <w:r w:rsidRPr="004D6FF6">
        <w:rPr>
          <w:bCs/>
          <w:sz w:val="24"/>
        </w:rPr>
        <w:t>A,low</w:t>
      </w:r>
      <w:proofErr w:type="gramEnd"/>
      <w:r w:rsidRPr="004D6FF6">
        <w:rPr>
          <w:bCs/>
          <w:sz w:val="24"/>
        </w:rPr>
        <w:t>,high</w:t>
      </w:r>
      <w:proofErr w:type="spellEnd"/>
      <w:r w:rsidRPr="004D6FF6">
        <w:rPr>
          <w:bCs/>
          <w:sz w:val="24"/>
        </w:rPr>
        <w:t>)</w:t>
      </w:r>
      <w:r>
        <w:rPr>
          <w:bCs/>
          <w:sz w:val="24"/>
        </w:rPr>
        <w:t xml:space="preserve"> {</w:t>
      </w:r>
    </w:p>
    <w:p w14:paraId="6658E990" w14:textId="77777777" w:rsidR="004D6FF6" w:rsidRDefault="004D6FF6" w:rsidP="004D6FF6">
      <w:pPr>
        <w:ind w:left="360"/>
        <w:jc w:val="both"/>
        <w:rPr>
          <w:b/>
          <w:sz w:val="24"/>
        </w:rPr>
      </w:pPr>
      <w:r w:rsidRPr="002C5C9F">
        <w:rPr>
          <w:b/>
          <w:sz w:val="24"/>
        </w:rPr>
        <w:t xml:space="preserve">pos = </w:t>
      </w:r>
      <w:proofErr w:type="gramStart"/>
      <w:r w:rsidRPr="002C5C9F">
        <w:rPr>
          <w:b/>
          <w:sz w:val="24"/>
        </w:rPr>
        <w:t>Random(</w:t>
      </w:r>
      <w:proofErr w:type="gramEnd"/>
      <w:r w:rsidRPr="002C5C9F">
        <w:rPr>
          <w:b/>
          <w:sz w:val="24"/>
        </w:rPr>
        <w:t>low, high)</w:t>
      </w:r>
    </w:p>
    <w:p w14:paraId="7C05305F" w14:textId="77777777" w:rsidR="004D6FF6" w:rsidRPr="001D6FDD" w:rsidRDefault="004D6FF6" w:rsidP="004D6FF6">
      <w:pPr>
        <w:ind w:left="360"/>
        <w:jc w:val="both"/>
        <w:rPr>
          <w:b/>
          <w:sz w:val="24"/>
        </w:rPr>
      </w:pPr>
      <w:r w:rsidRPr="001D6FDD">
        <w:rPr>
          <w:b/>
          <w:sz w:val="24"/>
        </w:rPr>
        <w:t>pivot = A[pos]</w:t>
      </w:r>
    </w:p>
    <w:p w14:paraId="6E1D9E66" w14:textId="77777777" w:rsidR="00F84EEE" w:rsidRPr="002C5C9F" w:rsidRDefault="00F84EEE" w:rsidP="00F84EEE">
      <w:pPr>
        <w:ind w:left="360"/>
        <w:jc w:val="both"/>
        <w:rPr>
          <w:b/>
          <w:sz w:val="24"/>
        </w:rPr>
      </w:pPr>
      <w:proofErr w:type="gramStart"/>
      <w:r>
        <w:rPr>
          <w:b/>
          <w:sz w:val="24"/>
        </w:rPr>
        <w:t>swap(</w:t>
      </w:r>
      <w:proofErr w:type="gramEnd"/>
      <w:r w:rsidR="009542E3">
        <w:rPr>
          <w:b/>
          <w:sz w:val="24"/>
        </w:rPr>
        <w:t>pivot,</w:t>
      </w:r>
      <w:r>
        <w:rPr>
          <w:b/>
          <w:sz w:val="24"/>
        </w:rPr>
        <w:t xml:space="preserve"> a[low])</w:t>
      </w:r>
    </w:p>
    <w:p w14:paraId="0152B2DC" w14:textId="77777777" w:rsidR="004D6FF6" w:rsidRPr="004D6FF6" w:rsidRDefault="004D6FF6" w:rsidP="004D6FF6">
      <w:pPr>
        <w:ind w:left="360"/>
        <w:jc w:val="both"/>
        <w:rPr>
          <w:bCs/>
          <w:sz w:val="24"/>
        </w:rPr>
      </w:pPr>
      <w:r w:rsidRPr="004D6FF6">
        <w:rPr>
          <w:bCs/>
          <w:sz w:val="24"/>
        </w:rPr>
        <w:t>left = low</w:t>
      </w:r>
    </w:p>
    <w:p w14:paraId="5CA44284" w14:textId="77777777" w:rsidR="004D6FF6" w:rsidRPr="004D6FF6" w:rsidRDefault="004D6FF6" w:rsidP="004D6FF6">
      <w:pPr>
        <w:ind w:left="360"/>
        <w:jc w:val="both"/>
        <w:rPr>
          <w:bCs/>
          <w:sz w:val="24"/>
        </w:rPr>
      </w:pPr>
      <w:r w:rsidRPr="004D6FF6">
        <w:rPr>
          <w:bCs/>
          <w:sz w:val="24"/>
        </w:rPr>
        <w:t>right = high</w:t>
      </w:r>
    </w:p>
    <w:p w14:paraId="24989C52" w14:textId="77777777" w:rsidR="004D6FF6" w:rsidRPr="004D6FF6" w:rsidRDefault="004D6FF6" w:rsidP="004D6FF6">
      <w:pPr>
        <w:ind w:left="360"/>
        <w:jc w:val="both"/>
        <w:rPr>
          <w:bCs/>
          <w:sz w:val="24"/>
        </w:rPr>
      </w:pPr>
      <w:r w:rsidRPr="004D6FF6">
        <w:rPr>
          <w:bCs/>
          <w:sz w:val="24"/>
        </w:rPr>
        <w:t xml:space="preserve">while </w:t>
      </w:r>
      <w:proofErr w:type="gramStart"/>
      <w:r w:rsidRPr="004D6FF6">
        <w:rPr>
          <w:bCs/>
          <w:sz w:val="24"/>
        </w:rPr>
        <w:t>( left</w:t>
      </w:r>
      <w:proofErr w:type="gramEnd"/>
      <w:r w:rsidRPr="004D6FF6">
        <w:rPr>
          <w:bCs/>
          <w:sz w:val="24"/>
        </w:rPr>
        <w:t xml:space="preserve"> </w:t>
      </w:r>
      <w:r>
        <w:rPr>
          <w:bCs/>
          <w:sz w:val="24"/>
        </w:rPr>
        <w:t>&lt;</w:t>
      </w:r>
      <w:proofErr w:type="gramStart"/>
      <w:r w:rsidRPr="004D6FF6">
        <w:rPr>
          <w:bCs/>
          <w:sz w:val="24"/>
        </w:rPr>
        <w:t>right )</w:t>
      </w:r>
      <w:proofErr w:type="gramEnd"/>
      <w:r w:rsidRPr="004D6FF6">
        <w:rPr>
          <w:bCs/>
          <w:sz w:val="24"/>
        </w:rPr>
        <w:t xml:space="preserve"> {</w:t>
      </w:r>
    </w:p>
    <w:p w14:paraId="0DB1B6FB" w14:textId="77777777"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14:paraId="75C56FB5"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[left] </w:t>
      </w:r>
      <w:r>
        <w:rPr>
          <w:bCs/>
          <w:sz w:val="24"/>
        </w:rPr>
        <w:t>&lt;</w:t>
      </w:r>
      <w:r w:rsidR="006B355E">
        <w:rPr>
          <w:bCs/>
          <w:sz w:val="24"/>
        </w:rPr>
        <w:t>=</w:t>
      </w:r>
      <w:r w:rsidRPr="004D6FF6">
        <w:rPr>
          <w:bCs/>
          <w:sz w:val="24"/>
        </w:rPr>
        <w:t xml:space="preserve"> </w:t>
      </w:r>
      <w:proofErr w:type="gramStart"/>
      <w:r w:rsidRPr="004D6FF6">
        <w:rPr>
          <w:bCs/>
          <w:sz w:val="24"/>
        </w:rPr>
        <w:t>pivot )</w:t>
      </w:r>
      <w:proofErr w:type="gramEnd"/>
      <w:r w:rsidRPr="004D6FF6">
        <w:rPr>
          <w:bCs/>
          <w:sz w:val="24"/>
        </w:rPr>
        <w:t xml:space="preserve"> left++;</w:t>
      </w:r>
    </w:p>
    <w:p w14:paraId="325B5942" w14:textId="77777777"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14:paraId="757BFF08"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[right] </w:t>
      </w:r>
      <w:r>
        <w:rPr>
          <w:bCs/>
          <w:sz w:val="24"/>
        </w:rPr>
        <w:t>&gt;</w:t>
      </w:r>
      <w:r w:rsidRPr="004D6FF6">
        <w:rPr>
          <w:bCs/>
          <w:sz w:val="24"/>
        </w:rPr>
        <w:t xml:space="preserve"> </w:t>
      </w:r>
      <w:proofErr w:type="gramStart"/>
      <w:r w:rsidRPr="004D6FF6">
        <w:rPr>
          <w:bCs/>
          <w:sz w:val="24"/>
        </w:rPr>
        <w:t>pivot )</w:t>
      </w:r>
      <w:proofErr w:type="gramEnd"/>
      <w:r w:rsidRPr="004D6FF6">
        <w:rPr>
          <w:bCs/>
          <w:sz w:val="24"/>
        </w:rPr>
        <w:t xml:space="preserve"> right--;</w:t>
      </w:r>
    </w:p>
    <w:p w14:paraId="30F3CFBE" w14:textId="77777777" w:rsidR="004D6FF6" w:rsidRPr="004D6FF6" w:rsidRDefault="004D6FF6" w:rsidP="004D6FF6">
      <w:pPr>
        <w:ind w:left="720"/>
        <w:jc w:val="both"/>
        <w:rPr>
          <w:bCs/>
          <w:sz w:val="24"/>
        </w:rPr>
      </w:pPr>
      <w:r>
        <w:rPr>
          <w:bCs/>
          <w:sz w:val="24"/>
        </w:rPr>
        <w:t xml:space="preserve">if </w:t>
      </w:r>
      <w:proofErr w:type="gramStart"/>
      <w:r>
        <w:rPr>
          <w:bCs/>
          <w:sz w:val="24"/>
        </w:rPr>
        <w:t>( left</w:t>
      </w:r>
      <w:proofErr w:type="gramEnd"/>
      <w:r>
        <w:rPr>
          <w:bCs/>
          <w:sz w:val="24"/>
        </w:rPr>
        <w:t xml:space="preserve"> &lt;</w:t>
      </w:r>
      <w:r w:rsidRPr="004D6FF6">
        <w:rPr>
          <w:bCs/>
          <w:sz w:val="24"/>
        </w:rPr>
        <w:t xml:space="preserve"> </w:t>
      </w:r>
      <w:proofErr w:type="gramStart"/>
      <w:r w:rsidRPr="004D6FF6">
        <w:rPr>
          <w:bCs/>
          <w:sz w:val="24"/>
        </w:rPr>
        <w:t>right )</w:t>
      </w:r>
      <w:proofErr w:type="gramEnd"/>
    </w:p>
    <w:p w14:paraId="14756CFD" w14:textId="77777777" w:rsidR="004D6FF6" w:rsidRPr="004D6FF6" w:rsidRDefault="009C3C7A" w:rsidP="002C5C9F">
      <w:pPr>
        <w:ind w:left="720" w:firstLine="720"/>
        <w:jc w:val="both"/>
        <w:rPr>
          <w:bCs/>
          <w:sz w:val="24"/>
        </w:rPr>
      </w:pPr>
      <w:r>
        <w:rPr>
          <w:bCs/>
          <w:sz w:val="24"/>
        </w:rPr>
        <w:t>swap</w:t>
      </w:r>
      <w:r w:rsidR="004D6FF6" w:rsidRPr="004D6FF6">
        <w:rPr>
          <w:bCs/>
          <w:sz w:val="24"/>
        </w:rPr>
        <w:t>(A[left</w:t>
      </w:r>
      <w:proofErr w:type="gramStart"/>
      <w:r w:rsidR="004D6FF6" w:rsidRPr="004D6FF6">
        <w:rPr>
          <w:bCs/>
          <w:sz w:val="24"/>
        </w:rPr>
        <w:t>],A</w:t>
      </w:r>
      <w:proofErr w:type="gramEnd"/>
      <w:r w:rsidR="004D6FF6" w:rsidRPr="004D6FF6">
        <w:rPr>
          <w:bCs/>
          <w:sz w:val="24"/>
        </w:rPr>
        <w:t>[right]);}</w:t>
      </w:r>
    </w:p>
    <w:p w14:paraId="77E2EBE4" w14:textId="77777777" w:rsidR="004D6FF6" w:rsidRPr="004D6FF6" w:rsidRDefault="004D6FF6" w:rsidP="004D6FF6">
      <w:pPr>
        <w:jc w:val="both"/>
        <w:rPr>
          <w:bCs/>
          <w:sz w:val="24"/>
        </w:rPr>
      </w:pPr>
      <w:r w:rsidRPr="004D6FF6">
        <w:rPr>
          <w:bCs/>
          <w:sz w:val="24"/>
        </w:rPr>
        <w:t xml:space="preserve"> /* right is final position for the pivot */</w:t>
      </w:r>
    </w:p>
    <w:p w14:paraId="57807CB1" w14:textId="77777777" w:rsidR="004D6FF6" w:rsidRPr="004D6FF6" w:rsidRDefault="009542E3" w:rsidP="004D6FF6">
      <w:pPr>
        <w:jc w:val="both"/>
        <w:rPr>
          <w:bCs/>
          <w:sz w:val="24"/>
        </w:rPr>
      </w:pPr>
      <w:r>
        <w:rPr>
          <w:bCs/>
          <w:sz w:val="24"/>
        </w:rPr>
        <w:t>swap</w:t>
      </w:r>
      <w:r w:rsidR="004D6FF6" w:rsidRPr="004D6FF6">
        <w:rPr>
          <w:bCs/>
          <w:sz w:val="24"/>
        </w:rPr>
        <w:t>(A[right], pivot);</w:t>
      </w:r>
    </w:p>
    <w:p w14:paraId="773C7DAC" w14:textId="77777777" w:rsidR="00F80C12" w:rsidRDefault="004D6FF6" w:rsidP="004D6FF6">
      <w:pPr>
        <w:jc w:val="both"/>
        <w:rPr>
          <w:bCs/>
          <w:sz w:val="24"/>
        </w:rPr>
      </w:pPr>
      <w:r w:rsidRPr="004D6FF6">
        <w:rPr>
          <w:bCs/>
          <w:sz w:val="24"/>
        </w:rPr>
        <w:t>return right</w:t>
      </w:r>
      <w:proofErr w:type="gramStart"/>
      <w:r w:rsidRPr="004D6FF6">
        <w:rPr>
          <w:bCs/>
          <w:sz w:val="24"/>
        </w:rPr>
        <w:t>;</w:t>
      </w:r>
      <w:r>
        <w:rPr>
          <w:bCs/>
          <w:sz w:val="24"/>
        </w:rPr>
        <w:t xml:space="preserve"> }</w:t>
      </w:r>
      <w:proofErr w:type="gramEnd"/>
    </w:p>
    <w:p w14:paraId="66AE147C" w14:textId="77777777" w:rsidR="00594536" w:rsidRPr="004D6FF6" w:rsidRDefault="00594536" w:rsidP="004D6FF6">
      <w:pPr>
        <w:jc w:val="both"/>
        <w:rPr>
          <w:bCs/>
          <w:sz w:val="24"/>
        </w:rPr>
      </w:pPr>
    </w:p>
    <w:p w14:paraId="3F54D38E" w14:textId="77777777"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14:paraId="3444C7C0" w14:textId="77777777" w:rsidR="005B4ACE" w:rsidRDefault="005B4ACE" w:rsidP="005B4ACE">
      <w:pPr>
        <w:jc w:val="both"/>
        <w:rPr>
          <w:b/>
          <w:sz w:val="24"/>
        </w:rPr>
      </w:pPr>
    </w:p>
    <w:p w14:paraId="4DAFF06F" w14:textId="77777777" w:rsidR="005B4ACE" w:rsidRDefault="005B4ACE" w:rsidP="005B4ACE">
      <w:pPr>
        <w:jc w:val="both"/>
        <w:rPr>
          <w:b/>
          <w:sz w:val="24"/>
        </w:rPr>
      </w:pPr>
    </w:p>
    <w:p w14:paraId="71A7AA70" w14:textId="77777777" w:rsidR="00E61163" w:rsidRDefault="00E61163" w:rsidP="005B4ACE">
      <w:pPr>
        <w:jc w:val="both"/>
        <w:rPr>
          <w:b/>
          <w:sz w:val="24"/>
        </w:rPr>
      </w:pPr>
    </w:p>
    <w:p w14:paraId="48427BE7" w14:textId="77777777" w:rsidR="00633C4F" w:rsidRDefault="00633C4F" w:rsidP="005B4ACE">
      <w:pPr>
        <w:jc w:val="both"/>
        <w:rPr>
          <w:b/>
          <w:sz w:val="24"/>
        </w:rPr>
      </w:pPr>
      <w:r>
        <w:rPr>
          <w:b/>
          <w:sz w:val="24"/>
        </w:rPr>
        <w:lastRenderedPageBreak/>
        <w:t>Code:</w:t>
      </w:r>
    </w:p>
    <w:p w14:paraId="3998387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import </w:t>
      </w:r>
      <w:proofErr w:type="spellStart"/>
      <w:r w:rsidRPr="00C0681D">
        <w:rPr>
          <w:rFonts w:ascii="Consolas" w:hAnsi="Consolas"/>
          <w:bCs/>
          <w:sz w:val="24"/>
          <w:lang w:val="en-IN"/>
        </w:rPr>
        <w:t>java.util</w:t>
      </w:r>
      <w:proofErr w:type="spellEnd"/>
      <w:r w:rsidRPr="00C0681D">
        <w:rPr>
          <w:rFonts w:ascii="Consolas" w:hAnsi="Consolas"/>
          <w:bCs/>
          <w:sz w:val="24"/>
          <w:lang w:val="en-IN"/>
        </w:rPr>
        <w:t>.*;</w:t>
      </w:r>
    </w:p>
    <w:p w14:paraId="1FBA13A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import </w:t>
      </w:r>
      <w:proofErr w:type="spellStart"/>
      <w:proofErr w:type="gramStart"/>
      <w:r w:rsidRPr="00C0681D">
        <w:rPr>
          <w:rFonts w:ascii="Consolas" w:hAnsi="Consolas"/>
          <w:bCs/>
          <w:sz w:val="24"/>
          <w:lang w:val="en-IN"/>
        </w:rPr>
        <w:t>java.io.FileWriter</w:t>
      </w:r>
      <w:proofErr w:type="spellEnd"/>
      <w:proofErr w:type="gramEnd"/>
      <w:r w:rsidRPr="00C0681D">
        <w:rPr>
          <w:rFonts w:ascii="Consolas" w:hAnsi="Consolas"/>
          <w:bCs/>
          <w:sz w:val="24"/>
          <w:lang w:val="en-IN"/>
        </w:rPr>
        <w:t>;</w:t>
      </w:r>
    </w:p>
    <w:p w14:paraId="408FD36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import </w:t>
      </w:r>
      <w:proofErr w:type="spellStart"/>
      <w:proofErr w:type="gramStart"/>
      <w:r w:rsidRPr="00C0681D">
        <w:rPr>
          <w:rFonts w:ascii="Consolas" w:hAnsi="Consolas"/>
          <w:bCs/>
          <w:sz w:val="24"/>
          <w:lang w:val="en-IN"/>
        </w:rPr>
        <w:t>java.io.IOException</w:t>
      </w:r>
      <w:proofErr w:type="spellEnd"/>
      <w:proofErr w:type="gramEnd"/>
      <w:r w:rsidRPr="00C0681D">
        <w:rPr>
          <w:rFonts w:ascii="Consolas" w:hAnsi="Consolas"/>
          <w:bCs/>
          <w:sz w:val="24"/>
          <w:lang w:val="en-IN"/>
        </w:rPr>
        <w:t>;</w:t>
      </w:r>
    </w:p>
    <w:p w14:paraId="68AD7D3D" w14:textId="77777777" w:rsidR="00633C4F" w:rsidRPr="00C0681D" w:rsidRDefault="00633C4F" w:rsidP="00633C4F">
      <w:pPr>
        <w:jc w:val="both"/>
        <w:rPr>
          <w:rFonts w:ascii="Consolas" w:hAnsi="Consolas"/>
          <w:bCs/>
          <w:sz w:val="24"/>
          <w:lang w:val="en-IN"/>
        </w:rPr>
      </w:pPr>
    </w:p>
    <w:p w14:paraId="62AA8C2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public class Practical_6 {</w:t>
      </w:r>
    </w:p>
    <w:p w14:paraId="43CFFC8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static long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 0;</w:t>
      </w:r>
    </w:p>
    <w:p w14:paraId="1D1795A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static long </w:t>
      </w:r>
      <w:proofErr w:type="spellStart"/>
      <w:r w:rsidRPr="00C0681D">
        <w:rPr>
          <w:rFonts w:ascii="Consolas" w:hAnsi="Consolas"/>
          <w:bCs/>
          <w:sz w:val="24"/>
          <w:lang w:val="en-IN"/>
        </w:rPr>
        <w:t>randomSteps</w:t>
      </w:r>
      <w:proofErr w:type="spellEnd"/>
      <w:r w:rsidRPr="00C0681D">
        <w:rPr>
          <w:rFonts w:ascii="Consolas" w:hAnsi="Consolas"/>
          <w:bCs/>
          <w:sz w:val="24"/>
          <w:lang w:val="en-IN"/>
        </w:rPr>
        <w:t xml:space="preserve"> = 0;</w:t>
      </w:r>
    </w:p>
    <w:p w14:paraId="2CD4A32C" w14:textId="77777777" w:rsidR="00633C4F" w:rsidRPr="00C0681D" w:rsidRDefault="00633C4F" w:rsidP="00633C4F">
      <w:pPr>
        <w:jc w:val="both"/>
        <w:rPr>
          <w:rFonts w:ascii="Consolas" w:hAnsi="Consolas"/>
          <w:bCs/>
          <w:sz w:val="24"/>
          <w:lang w:val="en-IN"/>
        </w:rPr>
      </w:pPr>
    </w:p>
    <w:p w14:paraId="7484ACB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 ------------------- BASIC QUICK SORT -------------------</w:t>
      </w:r>
    </w:p>
    <w:p w14:paraId="20E2F19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void </w:t>
      </w:r>
      <w:proofErr w:type="spellStart"/>
      <w:r w:rsidRPr="00C0681D">
        <w:rPr>
          <w:rFonts w:ascii="Consolas" w:hAnsi="Consolas"/>
          <w:bCs/>
          <w:sz w:val="24"/>
          <w:lang w:val="en-IN"/>
        </w:rPr>
        <w:t>basicQuickSort</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w:t>
      </w:r>
    </w:p>
    <w:p w14:paraId="3D5B640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 0;</w:t>
      </w:r>
    </w:p>
    <w:p w14:paraId="76186A0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basicQuickSortHelper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0, </w:t>
      </w:r>
      <w:proofErr w:type="spellStart"/>
      <w:proofErr w:type="gramStart"/>
      <w:r w:rsidRPr="00C0681D">
        <w:rPr>
          <w:rFonts w:ascii="Consolas" w:hAnsi="Consolas"/>
          <w:bCs/>
          <w:sz w:val="24"/>
          <w:lang w:val="en-IN"/>
        </w:rPr>
        <w:t>arr.length</w:t>
      </w:r>
      <w:proofErr w:type="spellEnd"/>
      <w:proofErr w:type="gramEnd"/>
      <w:r w:rsidRPr="00C0681D">
        <w:rPr>
          <w:rFonts w:ascii="Consolas" w:hAnsi="Consolas"/>
          <w:bCs/>
          <w:sz w:val="24"/>
          <w:lang w:val="en-IN"/>
        </w:rPr>
        <w:t xml:space="preserve"> - 1);</w:t>
      </w:r>
    </w:p>
    <w:p w14:paraId="21A79AEE"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35EF6BF6" w14:textId="77777777" w:rsidR="00633C4F" w:rsidRPr="00C0681D" w:rsidRDefault="00633C4F" w:rsidP="00633C4F">
      <w:pPr>
        <w:jc w:val="both"/>
        <w:rPr>
          <w:rFonts w:ascii="Consolas" w:hAnsi="Consolas"/>
          <w:bCs/>
          <w:sz w:val="24"/>
          <w:lang w:val="en-IN"/>
        </w:rPr>
      </w:pPr>
    </w:p>
    <w:p w14:paraId="3D0D8B7E"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private static void </w:t>
      </w:r>
      <w:proofErr w:type="spellStart"/>
      <w:r w:rsidRPr="00C0681D">
        <w:rPr>
          <w:rFonts w:ascii="Consolas" w:hAnsi="Consolas"/>
          <w:bCs/>
          <w:sz w:val="24"/>
          <w:lang w:val="en-IN"/>
        </w:rPr>
        <w:t>basicQuickSortHelper</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int low, int high) {</w:t>
      </w:r>
    </w:p>
    <w:p w14:paraId="4BAD336B"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if (low &lt; high) {</w:t>
      </w:r>
    </w:p>
    <w:p w14:paraId="4E9A771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basicSteps</w:t>
      </w:r>
      <w:proofErr w:type="spellEnd"/>
      <w:r w:rsidRPr="00C0681D">
        <w:rPr>
          <w:rFonts w:ascii="Consolas" w:hAnsi="Consolas"/>
          <w:bCs/>
          <w:sz w:val="24"/>
          <w:lang w:val="en-IN"/>
        </w:rPr>
        <w:t>++;</w:t>
      </w:r>
    </w:p>
    <w:p w14:paraId="16D8C5A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w:t>
      </w:r>
      <w:proofErr w:type="spellStart"/>
      <w:proofErr w:type="gramStart"/>
      <w:r w:rsidRPr="00C0681D">
        <w:rPr>
          <w:rFonts w:ascii="Consolas" w:hAnsi="Consolas"/>
          <w:bCs/>
          <w:sz w:val="24"/>
          <w:lang w:val="en-IN"/>
        </w:rPr>
        <w:t>basicPartition</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low, high);</w:t>
      </w:r>
    </w:p>
    <w:p w14:paraId="1522F53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basicQuickSortHelper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low,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- 1);</w:t>
      </w:r>
    </w:p>
    <w:p w14:paraId="7925907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basicQuickSortHelper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+ 1, high);</w:t>
      </w:r>
    </w:p>
    <w:p w14:paraId="31236D5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372642E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51E15668" w14:textId="77777777" w:rsidR="00633C4F" w:rsidRPr="00C0681D" w:rsidRDefault="00633C4F" w:rsidP="00633C4F">
      <w:pPr>
        <w:jc w:val="both"/>
        <w:rPr>
          <w:rFonts w:ascii="Consolas" w:hAnsi="Consolas"/>
          <w:bCs/>
          <w:sz w:val="24"/>
          <w:lang w:val="en-IN"/>
        </w:rPr>
      </w:pPr>
    </w:p>
    <w:p w14:paraId="4CBCC05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private static int </w:t>
      </w:r>
      <w:proofErr w:type="spellStart"/>
      <w:r w:rsidRPr="00C0681D">
        <w:rPr>
          <w:rFonts w:ascii="Consolas" w:hAnsi="Consolas"/>
          <w:bCs/>
          <w:sz w:val="24"/>
          <w:lang w:val="en-IN"/>
        </w:rPr>
        <w:t>basicPartition</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int low, int high) {</w:t>
      </w:r>
    </w:p>
    <w:p w14:paraId="002C1E1B"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pivot = </w:t>
      </w:r>
      <w:proofErr w:type="spellStart"/>
      <w:r w:rsidRPr="00C0681D">
        <w:rPr>
          <w:rFonts w:ascii="Consolas" w:hAnsi="Consolas"/>
          <w:bCs/>
          <w:sz w:val="24"/>
          <w:lang w:val="en-IN"/>
        </w:rPr>
        <w:t>arr</w:t>
      </w:r>
      <w:proofErr w:type="spellEnd"/>
      <w:r w:rsidRPr="00C0681D">
        <w:rPr>
          <w:rFonts w:ascii="Consolas" w:hAnsi="Consolas"/>
          <w:bCs/>
          <w:sz w:val="24"/>
          <w:lang w:val="en-IN"/>
        </w:rPr>
        <w:t>[high];</w:t>
      </w:r>
    </w:p>
    <w:p w14:paraId="378BAA6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low - 1;</w:t>
      </w:r>
    </w:p>
    <w:p w14:paraId="04142A6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j = low; j &lt; high; </w:t>
      </w:r>
      <w:proofErr w:type="spellStart"/>
      <w:r w:rsidRPr="00C0681D">
        <w:rPr>
          <w:rFonts w:ascii="Consolas" w:hAnsi="Consolas"/>
          <w:bCs/>
          <w:sz w:val="24"/>
          <w:lang w:val="en-IN"/>
        </w:rPr>
        <w:t>j++</w:t>
      </w:r>
      <w:proofErr w:type="spellEnd"/>
      <w:r w:rsidRPr="00C0681D">
        <w:rPr>
          <w:rFonts w:ascii="Consolas" w:hAnsi="Consolas"/>
          <w:bCs/>
          <w:sz w:val="24"/>
          <w:lang w:val="en-IN"/>
        </w:rPr>
        <w:t>) {</w:t>
      </w:r>
    </w:p>
    <w:p w14:paraId="14AB672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if (</w:t>
      </w:r>
      <w:proofErr w:type="spellStart"/>
      <w:r w:rsidRPr="00C0681D">
        <w:rPr>
          <w:rFonts w:ascii="Consolas" w:hAnsi="Consolas"/>
          <w:bCs/>
          <w:sz w:val="24"/>
          <w:lang w:val="en-IN"/>
        </w:rPr>
        <w:t>arr</w:t>
      </w:r>
      <w:proofErr w:type="spellEnd"/>
      <w:r w:rsidRPr="00C0681D">
        <w:rPr>
          <w:rFonts w:ascii="Consolas" w:hAnsi="Consolas"/>
          <w:bCs/>
          <w:sz w:val="24"/>
          <w:lang w:val="en-IN"/>
        </w:rPr>
        <w:t>[j] &lt; pivot) {</w:t>
      </w:r>
    </w:p>
    <w:p w14:paraId="0EA0B2FD"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45FF3E6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swap(</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i, j);</w:t>
      </w:r>
    </w:p>
    <w:p w14:paraId="6C09822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 3;</w:t>
      </w:r>
    </w:p>
    <w:p w14:paraId="43D30DB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12C26048"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45F4571D"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49BECCC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swap(</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i, high);</w:t>
      </w:r>
    </w:p>
    <w:p w14:paraId="37C2AE9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 3;</w:t>
      </w:r>
    </w:p>
    <w:p w14:paraId="42B05E20"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return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0317BCDB"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40B4DF1F" w14:textId="77777777" w:rsidR="00633C4F" w:rsidRPr="00C0681D" w:rsidRDefault="00633C4F" w:rsidP="00633C4F">
      <w:pPr>
        <w:jc w:val="both"/>
        <w:rPr>
          <w:rFonts w:ascii="Consolas" w:hAnsi="Consolas"/>
          <w:bCs/>
          <w:sz w:val="24"/>
          <w:lang w:val="en-IN"/>
        </w:rPr>
      </w:pPr>
    </w:p>
    <w:p w14:paraId="75E07FA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 ------------------- RANDOMIZED QUICK SORT -------------------</w:t>
      </w:r>
    </w:p>
    <w:p w14:paraId="408D2C6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void </w:t>
      </w:r>
      <w:proofErr w:type="spellStart"/>
      <w:r w:rsidRPr="00C0681D">
        <w:rPr>
          <w:rFonts w:ascii="Consolas" w:hAnsi="Consolas"/>
          <w:bCs/>
          <w:sz w:val="24"/>
          <w:lang w:val="en-IN"/>
        </w:rPr>
        <w:t>randomizedQuickSort</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arr) {</w:t>
      </w:r>
    </w:p>
    <w:p w14:paraId="02ECB73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 xml:space="preserve"> = 0;</w:t>
      </w:r>
    </w:p>
    <w:p w14:paraId="4E3CBBD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randomizedQuickSortHelper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0, </w:t>
      </w:r>
      <w:proofErr w:type="spellStart"/>
      <w:proofErr w:type="gramStart"/>
      <w:r w:rsidRPr="00C0681D">
        <w:rPr>
          <w:rFonts w:ascii="Consolas" w:hAnsi="Consolas"/>
          <w:bCs/>
          <w:sz w:val="24"/>
          <w:lang w:val="en-IN"/>
        </w:rPr>
        <w:t>arr.length</w:t>
      </w:r>
      <w:proofErr w:type="spellEnd"/>
      <w:proofErr w:type="gramEnd"/>
      <w:r w:rsidRPr="00C0681D">
        <w:rPr>
          <w:rFonts w:ascii="Consolas" w:hAnsi="Consolas"/>
          <w:bCs/>
          <w:sz w:val="24"/>
          <w:lang w:val="en-IN"/>
        </w:rPr>
        <w:t xml:space="preserve"> - 1);</w:t>
      </w:r>
    </w:p>
    <w:p w14:paraId="0AFF670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031F3C73" w14:textId="77777777" w:rsidR="00633C4F" w:rsidRPr="00C0681D" w:rsidRDefault="00633C4F" w:rsidP="00633C4F">
      <w:pPr>
        <w:jc w:val="both"/>
        <w:rPr>
          <w:rFonts w:ascii="Consolas" w:hAnsi="Consolas"/>
          <w:bCs/>
          <w:sz w:val="24"/>
          <w:lang w:val="en-IN"/>
        </w:rPr>
      </w:pPr>
    </w:p>
    <w:p w14:paraId="605ECC4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private static void </w:t>
      </w:r>
      <w:proofErr w:type="spellStart"/>
      <w:r w:rsidRPr="00C0681D">
        <w:rPr>
          <w:rFonts w:ascii="Consolas" w:hAnsi="Consolas"/>
          <w:bCs/>
          <w:sz w:val="24"/>
          <w:lang w:val="en-IN"/>
        </w:rPr>
        <w:t>randomizedQuickSortHelper</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int low, int high) {</w:t>
      </w:r>
    </w:p>
    <w:p w14:paraId="2FCF00E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if (low &lt; high) {</w:t>
      </w:r>
    </w:p>
    <w:p w14:paraId="33638C18"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w:t>
      </w:r>
    </w:p>
    <w:p w14:paraId="0D02423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w:t>
      </w:r>
      <w:proofErr w:type="spellStart"/>
      <w:proofErr w:type="gramStart"/>
      <w:r w:rsidRPr="00C0681D">
        <w:rPr>
          <w:rFonts w:ascii="Consolas" w:hAnsi="Consolas"/>
          <w:bCs/>
          <w:sz w:val="24"/>
          <w:lang w:val="en-IN"/>
        </w:rPr>
        <w:t>randomizedPartition</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low, high);</w:t>
      </w:r>
    </w:p>
    <w:p w14:paraId="2AB24AF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lastRenderedPageBreak/>
        <w:t xml:space="preserve">            </w:t>
      </w:r>
      <w:proofErr w:type="spellStart"/>
      <w:proofErr w:type="gramStart"/>
      <w:r w:rsidRPr="00C0681D">
        <w:rPr>
          <w:rFonts w:ascii="Consolas" w:hAnsi="Consolas"/>
          <w:bCs/>
          <w:sz w:val="24"/>
          <w:lang w:val="en-IN"/>
        </w:rPr>
        <w:t>randomizedQuickSortHelper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low,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- 1);</w:t>
      </w:r>
    </w:p>
    <w:p w14:paraId="14F28E3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randomizedQuickSortHelper</w:t>
      </w:r>
      <w:proofErr w:type="spellEnd"/>
      <w:r w:rsidRPr="00C0681D">
        <w:rPr>
          <w:rFonts w:ascii="Consolas" w:hAnsi="Consolas"/>
          <w:bCs/>
          <w:sz w:val="24"/>
          <w:lang w:val="en-IN"/>
        </w:rPr>
        <w:t>(</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pivotIdx</w:t>
      </w:r>
      <w:proofErr w:type="spellEnd"/>
      <w:r w:rsidRPr="00C0681D">
        <w:rPr>
          <w:rFonts w:ascii="Consolas" w:hAnsi="Consolas"/>
          <w:bCs/>
          <w:sz w:val="24"/>
          <w:lang w:val="en-IN"/>
        </w:rPr>
        <w:t xml:space="preserve"> + 1, high);</w:t>
      </w:r>
    </w:p>
    <w:p w14:paraId="3845CAF0"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68872A8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247893D5" w14:textId="77777777" w:rsidR="00633C4F" w:rsidRPr="00C0681D" w:rsidRDefault="00633C4F" w:rsidP="00633C4F">
      <w:pPr>
        <w:jc w:val="both"/>
        <w:rPr>
          <w:rFonts w:ascii="Consolas" w:hAnsi="Consolas"/>
          <w:bCs/>
          <w:sz w:val="24"/>
          <w:lang w:val="en-IN"/>
        </w:rPr>
      </w:pPr>
    </w:p>
    <w:p w14:paraId="40CC0AB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private static int </w:t>
      </w:r>
      <w:proofErr w:type="spellStart"/>
      <w:r w:rsidRPr="00C0681D">
        <w:rPr>
          <w:rFonts w:ascii="Consolas" w:hAnsi="Consolas"/>
          <w:bCs/>
          <w:sz w:val="24"/>
          <w:lang w:val="en-IN"/>
        </w:rPr>
        <w:t>randomizedPartition</w:t>
      </w:r>
      <w:proofErr w:type="spellEnd"/>
      <w:r w:rsidRPr="00C0681D">
        <w:rPr>
          <w:rFonts w:ascii="Consolas" w:hAnsi="Consolas"/>
          <w:bCs/>
          <w:sz w:val="24"/>
          <w:lang w:val="en-IN"/>
        </w:rPr>
        <w:t>(</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int low, int high) {</w:t>
      </w:r>
    </w:p>
    <w:p w14:paraId="6EC44BD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Random rand = new </w:t>
      </w:r>
      <w:proofErr w:type="gramStart"/>
      <w:r w:rsidRPr="00C0681D">
        <w:rPr>
          <w:rFonts w:ascii="Consolas" w:hAnsi="Consolas"/>
          <w:bCs/>
          <w:sz w:val="24"/>
          <w:lang w:val="en-IN"/>
        </w:rPr>
        <w:t>Random(</w:t>
      </w:r>
      <w:proofErr w:type="gramEnd"/>
      <w:r w:rsidRPr="00C0681D">
        <w:rPr>
          <w:rFonts w:ascii="Consolas" w:hAnsi="Consolas"/>
          <w:bCs/>
          <w:sz w:val="24"/>
          <w:lang w:val="en-IN"/>
        </w:rPr>
        <w:t>);</w:t>
      </w:r>
    </w:p>
    <w:p w14:paraId="7B9DB7B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w:t>
      </w:r>
      <w:proofErr w:type="spellStart"/>
      <w:r w:rsidRPr="00C0681D">
        <w:rPr>
          <w:rFonts w:ascii="Consolas" w:hAnsi="Consolas"/>
          <w:bCs/>
          <w:sz w:val="24"/>
          <w:lang w:val="en-IN"/>
        </w:rPr>
        <w:t>randIdx</w:t>
      </w:r>
      <w:proofErr w:type="spellEnd"/>
      <w:r w:rsidRPr="00C0681D">
        <w:rPr>
          <w:rFonts w:ascii="Consolas" w:hAnsi="Consolas"/>
          <w:bCs/>
          <w:sz w:val="24"/>
          <w:lang w:val="en-IN"/>
        </w:rPr>
        <w:t xml:space="preserve"> = low + </w:t>
      </w:r>
      <w:proofErr w:type="spellStart"/>
      <w:proofErr w:type="gramStart"/>
      <w:r w:rsidRPr="00C0681D">
        <w:rPr>
          <w:rFonts w:ascii="Consolas" w:hAnsi="Consolas"/>
          <w:bCs/>
          <w:sz w:val="24"/>
          <w:lang w:val="en-IN"/>
        </w:rPr>
        <w:t>rand.nextInt</w:t>
      </w:r>
      <w:proofErr w:type="spellEnd"/>
      <w:proofErr w:type="gramEnd"/>
      <w:r w:rsidRPr="00C0681D">
        <w:rPr>
          <w:rFonts w:ascii="Consolas" w:hAnsi="Consolas"/>
          <w:bCs/>
          <w:sz w:val="24"/>
          <w:lang w:val="en-IN"/>
        </w:rPr>
        <w:t>(high - low + 1);</w:t>
      </w:r>
    </w:p>
    <w:p w14:paraId="6C9DCE3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swap(</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randIdx</w:t>
      </w:r>
      <w:proofErr w:type="spellEnd"/>
      <w:r w:rsidRPr="00C0681D">
        <w:rPr>
          <w:rFonts w:ascii="Consolas" w:hAnsi="Consolas"/>
          <w:bCs/>
          <w:sz w:val="24"/>
          <w:lang w:val="en-IN"/>
        </w:rPr>
        <w:t>, high</w:t>
      </w:r>
      <w:proofErr w:type="gramStart"/>
      <w:r w:rsidRPr="00C0681D">
        <w:rPr>
          <w:rFonts w:ascii="Consolas" w:hAnsi="Consolas"/>
          <w:bCs/>
          <w:sz w:val="24"/>
          <w:lang w:val="en-IN"/>
        </w:rPr>
        <w:t>);  /</w:t>
      </w:r>
      <w:proofErr w:type="gramEnd"/>
      <w:r w:rsidRPr="00C0681D">
        <w:rPr>
          <w:rFonts w:ascii="Consolas" w:hAnsi="Consolas"/>
          <w:bCs/>
          <w:sz w:val="24"/>
          <w:lang w:val="en-IN"/>
        </w:rPr>
        <w:t>/ Move random pivot to end</w:t>
      </w:r>
    </w:p>
    <w:p w14:paraId="7CFCA24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w:t>
      </w:r>
    </w:p>
    <w:p w14:paraId="02EAE56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pivot = </w:t>
      </w:r>
      <w:proofErr w:type="spellStart"/>
      <w:r w:rsidRPr="00C0681D">
        <w:rPr>
          <w:rFonts w:ascii="Consolas" w:hAnsi="Consolas"/>
          <w:bCs/>
          <w:sz w:val="24"/>
          <w:lang w:val="en-IN"/>
        </w:rPr>
        <w:t>arr</w:t>
      </w:r>
      <w:proofErr w:type="spellEnd"/>
      <w:r w:rsidRPr="00C0681D">
        <w:rPr>
          <w:rFonts w:ascii="Consolas" w:hAnsi="Consolas"/>
          <w:bCs/>
          <w:sz w:val="24"/>
          <w:lang w:val="en-IN"/>
        </w:rPr>
        <w:t>[high];</w:t>
      </w:r>
    </w:p>
    <w:p w14:paraId="086F3EEB"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low - 1;</w:t>
      </w:r>
    </w:p>
    <w:p w14:paraId="2ECD6E1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j = low; j &lt; high; </w:t>
      </w:r>
      <w:proofErr w:type="spellStart"/>
      <w:r w:rsidRPr="00C0681D">
        <w:rPr>
          <w:rFonts w:ascii="Consolas" w:hAnsi="Consolas"/>
          <w:bCs/>
          <w:sz w:val="24"/>
          <w:lang w:val="en-IN"/>
        </w:rPr>
        <w:t>j++</w:t>
      </w:r>
      <w:proofErr w:type="spellEnd"/>
      <w:r w:rsidRPr="00C0681D">
        <w:rPr>
          <w:rFonts w:ascii="Consolas" w:hAnsi="Consolas"/>
          <w:bCs/>
          <w:sz w:val="24"/>
          <w:lang w:val="en-IN"/>
        </w:rPr>
        <w:t>) {</w:t>
      </w:r>
    </w:p>
    <w:p w14:paraId="1A04C24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if (</w:t>
      </w:r>
      <w:proofErr w:type="spellStart"/>
      <w:r w:rsidRPr="00C0681D">
        <w:rPr>
          <w:rFonts w:ascii="Consolas" w:hAnsi="Consolas"/>
          <w:bCs/>
          <w:sz w:val="24"/>
          <w:lang w:val="en-IN"/>
        </w:rPr>
        <w:t>arr</w:t>
      </w:r>
      <w:proofErr w:type="spellEnd"/>
      <w:r w:rsidRPr="00C0681D">
        <w:rPr>
          <w:rFonts w:ascii="Consolas" w:hAnsi="Consolas"/>
          <w:bCs/>
          <w:sz w:val="24"/>
          <w:lang w:val="en-IN"/>
        </w:rPr>
        <w:t>[j] &lt; pivot) {</w:t>
      </w:r>
    </w:p>
    <w:p w14:paraId="439E2A9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25D5EB8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swap(</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i, j);</w:t>
      </w:r>
    </w:p>
    <w:p w14:paraId="1AB90FB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 xml:space="preserve"> += 3;</w:t>
      </w:r>
    </w:p>
    <w:p w14:paraId="489C43A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2DDD5B8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200C2FEB"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0E970BDD"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swap(</w:t>
      </w:r>
      <w:proofErr w:type="spellStart"/>
      <w:proofErr w:type="gramEnd"/>
      <w:r w:rsidRPr="00C0681D">
        <w:rPr>
          <w:rFonts w:ascii="Consolas" w:hAnsi="Consolas"/>
          <w:bCs/>
          <w:sz w:val="24"/>
          <w:lang w:val="en-IN"/>
        </w:rPr>
        <w:t>arr</w:t>
      </w:r>
      <w:proofErr w:type="spellEnd"/>
      <w:r w:rsidRPr="00C0681D">
        <w:rPr>
          <w:rFonts w:ascii="Consolas" w:hAnsi="Consolas"/>
          <w:bCs/>
          <w:sz w:val="24"/>
          <w:lang w:val="en-IN"/>
        </w:rPr>
        <w:t>, i, high);</w:t>
      </w:r>
    </w:p>
    <w:p w14:paraId="53AEC75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 xml:space="preserve"> += 3;</w:t>
      </w:r>
    </w:p>
    <w:p w14:paraId="73216ACE"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return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640B4EC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20D92DF0" w14:textId="77777777" w:rsidR="00633C4F" w:rsidRPr="00C0681D" w:rsidRDefault="00633C4F" w:rsidP="00633C4F">
      <w:pPr>
        <w:jc w:val="both"/>
        <w:rPr>
          <w:rFonts w:ascii="Consolas" w:hAnsi="Consolas"/>
          <w:bCs/>
          <w:sz w:val="24"/>
          <w:lang w:val="en-IN"/>
        </w:rPr>
      </w:pPr>
    </w:p>
    <w:p w14:paraId="46C4124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private static void swap(</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xml:space="preserve">, int </w:t>
      </w:r>
      <w:proofErr w:type="spellStart"/>
      <w:r w:rsidRPr="00C0681D">
        <w:rPr>
          <w:rFonts w:ascii="Consolas" w:hAnsi="Consolas"/>
          <w:bCs/>
          <w:sz w:val="24"/>
          <w:lang w:val="en-IN"/>
        </w:rPr>
        <w:t>i</w:t>
      </w:r>
      <w:proofErr w:type="spellEnd"/>
      <w:r w:rsidRPr="00C0681D">
        <w:rPr>
          <w:rFonts w:ascii="Consolas" w:hAnsi="Consolas"/>
          <w:bCs/>
          <w:sz w:val="24"/>
          <w:lang w:val="en-IN"/>
        </w:rPr>
        <w:t>, int j) {</w:t>
      </w:r>
    </w:p>
    <w:p w14:paraId="6AFDE93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if (</w:t>
      </w:r>
      <w:proofErr w:type="spellStart"/>
      <w:proofErr w:type="gramStart"/>
      <w:r w:rsidRPr="00C0681D">
        <w:rPr>
          <w:rFonts w:ascii="Consolas" w:hAnsi="Consolas"/>
          <w:bCs/>
          <w:sz w:val="24"/>
          <w:lang w:val="en-IN"/>
        </w:rPr>
        <w:t>i</w:t>
      </w:r>
      <w:proofErr w:type="spellEnd"/>
      <w:r w:rsidRPr="00C0681D">
        <w:rPr>
          <w:rFonts w:ascii="Consolas" w:hAnsi="Consolas"/>
          <w:bCs/>
          <w:sz w:val="24"/>
          <w:lang w:val="en-IN"/>
        </w:rPr>
        <w:t xml:space="preserve"> !</w:t>
      </w:r>
      <w:proofErr w:type="gramEnd"/>
      <w:r w:rsidRPr="00C0681D">
        <w:rPr>
          <w:rFonts w:ascii="Consolas" w:hAnsi="Consolas"/>
          <w:bCs/>
          <w:sz w:val="24"/>
          <w:lang w:val="en-IN"/>
        </w:rPr>
        <w:t>= j) {</w:t>
      </w:r>
    </w:p>
    <w:p w14:paraId="29E89808"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int temp = </w:t>
      </w:r>
      <w:proofErr w:type="spellStart"/>
      <w:r w:rsidRPr="00C0681D">
        <w:rPr>
          <w:rFonts w:ascii="Consolas" w:hAnsi="Consolas"/>
          <w:bCs/>
          <w:sz w:val="24"/>
          <w:lang w:val="en-IN"/>
        </w:rPr>
        <w:t>arr</w:t>
      </w:r>
      <w:proofErr w:type="spellEnd"/>
      <w:r w:rsidRPr="00C0681D">
        <w:rPr>
          <w:rFonts w:ascii="Consolas" w:hAnsi="Consolas"/>
          <w:bCs/>
          <w:sz w:val="24"/>
          <w:lang w:val="en-IN"/>
        </w:rPr>
        <w:t>[</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5B1D357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w:t>
      </w:r>
      <w:proofErr w:type="spellStart"/>
      <w:r w:rsidRPr="00C0681D">
        <w:rPr>
          <w:rFonts w:ascii="Consolas" w:hAnsi="Consolas"/>
          <w:bCs/>
          <w:sz w:val="24"/>
          <w:lang w:val="en-IN"/>
        </w:rPr>
        <w:t>arr</w:t>
      </w:r>
      <w:proofErr w:type="spellEnd"/>
      <w:r w:rsidRPr="00C0681D">
        <w:rPr>
          <w:rFonts w:ascii="Consolas" w:hAnsi="Consolas"/>
          <w:bCs/>
          <w:sz w:val="24"/>
          <w:lang w:val="en-IN"/>
        </w:rPr>
        <w:t>[j];</w:t>
      </w:r>
    </w:p>
    <w:p w14:paraId="0A98BF7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[j] = temp;</w:t>
      </w:r>
    </w:p>
    <w:p w14:paraId="20F5282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7811E1F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6116A85B" w14:textId="77777777" w:rsidR="00633C4F" w:rsidRPr="00C0681D" w:rsidRDefault="00633C4F" w:rsidP="00633C4F">
      <w:pPr>
        <w:jc w:val="both"/>
        <w:rPr>
          <w:rFonts w:ascii="Consolas" w:hAnsi="Consolas"/>
          <w:bCs/>
          <w:sz w:val="24"/>
          <w:lang w:val="en-IN"/>
        </w:rPr>
      </w:pPr>
    </w:p>
    <w:p w14:paraId="3D458CFE"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 ------------------- INPUT GENERATORS -------------------</w:t>
      </w:r>
    </w:p>
    <w:p w14:paraId="303EAF4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proofErr w:type="gramStart"/>
      <w:r w:rsidRPr="00C0681D">
        <w:rPr>
          <w:rFonts w:ascii="Consolas" w:hAnsi="Consolas"/>
          <w:bCs/>
          <w:sz w:val="24"/>
          <w:lang w:val="en-IN"/>
        </w:rPr>
        <w:t>generateRandomArray</w:t>
      </w:r>
      <w:proofErr w:type="spellEnd"/>
      <w:r w:rsidRPr="00C0681D">
        <w:rPr>
          <w:rFonts w:ascii="Consolas" w:hAnsi="Consolas"/>
          <w:bCs/>
          <w:sz w:val="24"/>
          <w:lang w:val="en-IN"/>
        </w:rPr>
        <w:t>(</w:t>
      </w:r>
      <w:proofErr w:type="gramEnd"/>
      <w:r w:rsidRPr="00C0681D">
        <w:rPr>
          <w:rFonts w:ascii="Consolas" w:hAnsi="Consolas"/>
          <w:bCs/>
          <w:sz w:val="24"/>
          <w:lang w:val="en-IN"/>
        </w:rPr>
        <w:t>int n) {</w:t>
      </w:r>
    </w:p>
    <w:p w14:paraId="6FD65FA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Random rand = new </w:t>
      </w:r>
      <w:proofErr w:type="gramStart"/>
      <w:r w:rsidRPr="00C0681D">
        <w:rPr>
          <w:rFonts w:ascii="Consolas" w:hAnsi="Consolas"/>
          <w:bCs/>
          <w:sz w:val="24"/>
          <w:lang w:val="en-IN"/>
        </w:rPr>
        <w:t>Random(</w:t>
      </w:r>
      <w:proofErr w:type="gramEnd"/>
      <w:r w:rsidRPr="00C0681D">
        <w:rPr>
          <w:rFonts w:ascii="Consolas" w:hAnsi="Consolas"/>
          <w:bCs/>
          <w:sz w:val="24"/>
          <w:lang w:val="en-IN"/>
        </w:rPr>
        <w:t>);</w:t>
      </w:r>
    </w:p>
    <w:p w14:paraId="0E2059F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xml:space="preserve"> = new int[n];</w:t>
      </w:r>
    </w:p>
    <w:p w14:paraId="0A29345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0;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&lt; n;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w:t>
      </w:r>
      <w:proofErr w:type="spellStart"/>
      <w:proofErr w:type="gramStart"/>
      <w:r w:rsidRPr="00C0681D">
        <w:rPr>
          <w:rFonts w:ascii="Consolas" w:hAnsi="Consolas"/>
          <w:bCs/>
          <w:sz w:val="24"/>
          <w:lang w:val="en-IN"/>
        </w:rPr>
        <w:t>rand.nextInt</w:t>
      </w:r>
      <w:proofErr w:type="spellEnd"/>
      <w:proofErr w:type="gramEnd"/>
      <w:r w:rsidRPr="00C0681D">
        <w:rPr>
          <w:rFonts w:ascii="Consolas" w:hAnsi="Consolas"/>
          <w:bCs/>
          <w:sz w:val="24"/>
          <w:lang w:val="en-IN"/>
        </w:rPr>
        <w:t>(n);</w:t>
      </w:r>
    </w:p>
    <w:p w14:paraId="69C91FD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return </w:t>
      </w:r>
      <w:proofErr w:type="spellStart"/>
      <w:r w:rsidRPr="00C0681D">
        <w:rPr>
          <w:rFonts w:ascii="Consolas" w:hAnsi="Consolas"/>
          <w:bCs/>
          <w:sz w:val="24"/>
          <w:lang w:val="en-IN"/>
        </w:rPr>
        <w:t>arr</w:t>
      </w:r>
      <w:proofErr w:type="spellEnd"/>
      <w:r w:rsidRPr="00C0681D">
        <w:rPr>
          <w:rFonts w:ascii="Consolas" w:hAnsi="Consolas"/>
          <w:bCs/>
          <w:sz w:val="24"/>
          <w:lang w:val="en-IN"/>
        </w:rPr>
        <w:t>;</w:t>
      </w:r>
    </w:p>
    <w:p w14:paraId="63D6F36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484401F8" w14:textId="77777777" w:rsidR="00633C4F" w:rsidRPr="00C0681D" w:rsidRDefault="00633C4F" w:rsidP="00633C4F">
      <w:pPr>
        <w:jc w:val="both"/>
        <w:rPr>
          <w:rFonts w:ascii="Consolas" w:hAnsi="Consolas"/>
          <w:bCs/>
          <w:sz w:val="24"/>
          <w:lang w:val="en-IN"/>
        </w:rPr>
      </w:pPr>
    </w:p>
    <w:p w14:paraId="740C5B3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proofErr w:type="gramStart"/>
      <w:r w:rsidRPr="00C0681D">
        <w:rPr>
          <w:rFonts w:ascii="Consolas" w:hAnsi="Consolas"/>
          <w:bCs/>
          <w:sz w:val="24"/>
          <w:lang w:val="en-IN"/>
        </w:rPr>
        <w:t>generateAscendingArray</w:t>
      </w:r>
      <w:proofErr w:type="spellEnd"/>
      <w:r w:rsidRPr="00C0681D">
        <w:rPr>
          <w:rFonts w:ascii="Consolas" w:hAnsi="Consolas"/>
          <w:bCs/>
          <w:sz w:val="24"/>
          <w:lang w:val="en-IN"/>
        </w:rPr>
        <w:t>(</w:t>
      </w:r>
      <w:proofErr w:type="gramEnd"/>
      <w:r w:rsidRPr="00C0681D">
        <w:rPr>
          <w:rFonts w:ascii="Consolas" w:hAnsi="Consolas"/>
          <w:bCs/>
          <w:sz w:val="24"/>
          <w:lang w:val="en-IN"/>
        </w:rPr>
        <w:t>int n) {</w:t>
      </w:r>
    </w:p>
    <w:p w14:paraId="19150C5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xml:space="preserve"> = new int[n];</w:t>
      </w:r>
    </w:p>
    <w:p w14:paraId="5786ABF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0;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&lt; n;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6480C89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return </w:t>
      </w:r>
      <w:proofErr w:type="spellStart"/>
      <w:r w:rsidRPr="00C0681D">
        <w:rPr>
          <w:rFonts w:ascii="Consolas" w:hAnsi="Consolas"/>
          <w:bCs/>
          <w:sz w:val="24"/>
          <w:lang w:val="en-IN"/>
        </w:rPr>
        <w:t>arr</w:t>
      </w:r>
      <w:proofErr w:type="spellEnd"/>
      <w:r w:rsidRPr="00C0681D">
        <w:rPr>
          <w:rFonts w:ascii="Consolas" w:hAnsi="Consolas"/>
          <w:bCs/>
          <w:sz w:val="24"/>
          <w:lang w:val="en-IN"/>
        </w:rPr>
        <w:t>;</w:t>
      </w:r>
    </w:p>
    <w:p w14:paraId="3B9C7E8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7DAFF9C7" w14:textId="77777777" w:rsidR="00633C4F" w:rsidRPr="00C0681D" w:rsidRDefault="00633C4F" w:rsidP="00633C4F">
      <w:pPr>
        <w:jc w:val="both"/>
        <w:rPr>
          <w:rFonts w:ascii="Consolas" w:hAnsi="Consolas"/>
          <w:bCs/>
          <w:sz w:val="24"/>
          <w:lang w:val="en-IN"/>
        </w:rPr>
      </w:pPr>
    </w:p>
    <w:p w14:paraId="630E529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proofErr w:type="gramStart"/>
      <w:r w:rsidRPr="00C0681D">
        <w:rPr>
          <w:rFonts w:ascii="Consolas" w:hAnsi="Consolas"/>
          <w:bCs/>
          <w:sz w:val="24"/>
          <w:lang w:val="en-IN"/>
        </w:rPr>
        <w:t>generateDescendingArray</w:t>
      </w:r>
      <w:proofErr w:type="spellEnd"/>
      <w:r w:rsidRPr="00C0681D">
        <w:rPr>
          <w:rFonts w:ascii="Consolas" w:hAnsi="Consolas"/>
          <w:bCs/>
          <w:sz w:val="24"/>
          <w:lang w:val="en-IN"/>
        </w:rPr>
        <w:t>(</w:t>
      </w:r>
      <w:proofErr w:type="gramEnd"/>
      <w:r w:rsidRPr="00C0681D">
        <w:rPr>
          <w:rFonts w:ascii="Consolas" w:hAnsi="Consolas"/>
          <w:bCs/>
          <w:sz w:val="24"/>
          <w:lang w:val="en-IN"/>
        </w:rPr>
        <w:t>int n) {</w:t>
      </w:r>
    </w:p>
    <w:p w14:paraId="378311BE"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 xml:space="preserve"> = new int[n];</w:t>
      </w:r>
    </w:p>
    <w:p w14:paraId="3A4C8A4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0;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&lt; n; </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arr</w:t>
      </w:r>
      <w:proofErr w:type="spellEnd"/>
      <w:r w:rsidRPr="00C0681D">
        <w:rPr>
          <w:rFonts w:ascii="Consolas" w:hAnsi="Consolas"/>
          <w:bCs/>
          <w:sz w:val="24"/>
          <w:lang w:val="en-IN"/>
        </w:rPr>
        <w:t>[</w:t>
      </w:r>
      <w:proofErr w:type="spellStart"/>
      <w:r w:rsidRPr="00C0681D">
        <w:rPr>
          <w:rFonts w:ascii="Consolas" w:hAnsi="Consolas"/>
          <w:bCs/>
          <w:sz w:val="24"/>
          <w:lang w:val="en-IN"/>
        </w:rPr>
        <w:t>i</w:t>
      </w:r>
      <w:proofErr w:type="spellEnd"/>
      <w:r w:rsidRPr="00C0681D">
        <w:rPr>
          <w:rFonts w:ascii="Consolas" w:hAnsi="Consolas"/>
          <w:bCs/>
          <w:sz w:val="24"/>
          <w:lang w:val="en-IN"/>
        </w:rPr>
        <w:t xml:space="preserve">] = n - </w:t>
      </w:r>
      <w:proofErr w:type="spellStart"/>
      <w:r w:rsidRPr="00C0681D">
        <w:rPr>
          <w:rFonts w:ascii="Consolas" w:hAnsi="Consolas"/>
          <w:bCs/>
          <w:sz w:val="24"/>
          <w:lang w:val="en-IN"/>
        </w:rPr>
        <w:t>i</w:t>
      </w:r>
      <w:proofErr w:type="spellEnd"/>
      <w:r w:rsidRPr="00C0681D">
        <w:rPr>
          <w:rFonts w:ascii="Consolas" w:hAnsi="Consolas"/>
          <w:bCs/>
          <w:sz w:val="24"/>
          <w:lang w:val="en-IN"/>
        </w:rPr>
        <w:t>;</w:t>
      </w:r>
    </w:p>
    <w:p w14:paraId="2561A0F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return </w:t>
      </w:r>
      <w:proofErr w:type="spellStart"/>
      <w:r w:rsidRPr="00C0681D">
        <w:rPr>
          <w:rFonts w:ascii="Consolas" w:hAnsi="Consolas"/>
          <w:bCs/>
          <w:sz w:val="24"/>
          <w:lang w:val="en-IN"/>
        </w:rPr>
        <w:t>arr</w:t>
      </w:r>
      <w:proofErr w:type="spellEnd"/>
      <w:r w:rsidRPr="00C0681D">
        <w:rPr>
          <w:rFonts w:ascii="Consolas" w:hAnsi="Consolas"/>
          <w:bCs/>
          <w:sz w:val="24"/>
          <w:lang w:val="en-IN"/>
        </w:rPr>
        <w:t>;</w:t>
      </w:r>
    </w:p>
    <w:p w14:paraId="2D69993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lastRenderedPageBreak/>
        <w:t>    }</w:t>
      </w:r>
    </w:p>
    <w:p w14:paraId="4726EF1A" w14:textId="77777777" w:rsidR="00633C4F" w:rsidRPr="00C0681D" w:rsidRDefault="00633C4F" w:rsidP="00633C4F">
      <w:pPr>
        <w:jc w:val="both"/>
        <w:rPr>
          <w:rFonts w:ascii="Consolas" w:hAnsi="Consolas"/>
          <w:bCs/>
          <w:sz w:val="24"/>
          <w:lang w:val="en-IN"/>
        </w:rPr>
      </w:pPr>
    </w:p>
    <w:p w14:paraId="3BAF8D6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 ------------------- MAIN DRIVER -------------------</w:t>
      </w:r>
    </w:p>
    <w:p w14:paraId="58D0F49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public static void </w:t>
      </w:r>
      <w:proofErr w:type="gramStart"/>
      <w:r w:rsidRPr="00C0681D">
        <w:rPr>
          <w:rFonts w:ascii="Consolas" w:hAnsi="Consolas"/>
          <w:bCs/>
          <w:sz w:val="24"/>
          <w:lang w:val="en-IN"/>
        </w:rPr>
        <w:t>main(String[</w:t>
      </w:r>
      <w:proofErr w:type="gramEnd"/>
      <w:r w:rsidRPr="00C0681D">
        <w:rPr>
          <w:rFonts w:ascii="Consolas" w:hAnsi="Consolas"/>
          <w:bCs/>
          <w:sz w:val="24"/>
          <w:lang w:val="en-IN"/>
        </w:rPr>
        <w:t xml:space="preserve">] </w:t>
      </w:r>
      <w:proofErr w:type="spellStart"/>
      <w:r w:rsidRPr="00C0681D">
        <w:rPr>
          <w:rFonts w:ascii="Consolas" w:hAnsi="Consolas"/>
          <w:bCs/>
          <w:sz w:val="24"/>
          <w:lang w:val="en-IN"/>
        </w:rPr>
        <w:t>args</w:t>
      </w:r>
      <w:proofErr w:type="spellEnd"/>
      <w:r w:rsidRPr="00C0681D">
        <w:rPr>
          <w:rFonts w:ascii="Consolas" w:hAnsi="Consolas"/>
          <w:bCs/>
          <w:sz w:val="24"/>
          <w:lang w:val="en-IN"/>
        </w:rPr>
        <w:t xml:space="preserve">) throws </w:t>
      </w:r>
      <w:proofErr w:type="spellStart"/>
      <w:r w:rsidRPr="00C0681D">
        <w:rPr>
          <w:rFonts w:ascii="Consolas" w:hAnsi="Consolas"/>
          <w:bCs/>
          <w:sz w:val="24"/>
          <w:lang w:val="en-IN"/>
        </w:rPr>
        <w:t>IOException</w:t>
      </w:r>
      <w:proofErr w:type="spellEnd"/>
      <w:r w:rsidRPr="00C0681D">
        <w:rPr>
          <w:rFonts w:ascii="Consolas" w:hAnsi="Consolas"/>
          <w:bCs/>
          <w:sz w:val="24"/>
          <w:lang w:val="en-IN"/>
        </w:rPr>
        <w:t xml:space="preserve"> {</w:t>
      </w:r>
    </w:p>
    <w:p w14:paraId="63446A4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sizes = {1000, 2000, 3000, 4000, 5000};</w:t>
      </w:r>
    </w:p>
    <w:p w14:paraId="52AEC1D8"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String[</w:t>
      </w:r>
      <w:proofErr w:type="gramEnd"/>
      <w:r w:rsidRPr="00C0681D">
        <w:rPr>
          <w:rFonts w:ascii="Consolas" w:hAnsi="Consolas"/>
          <w:bCs/>
          <w:sz w:val="24"/>
          <w:lang w:val="en-IN"/>
        </w:rPr>
        <w:t>] types = {"Random", "Ascending", "Descending"};</w:t>
      </w:r>
    </w:p>
    <w:p w14:paraId="154F6C50" w14:textId="77777777" w:rsidR="00633C4F" w:rsidRPr="00C0681D" w:rsidRDefault="00633C4F" w:rsidP="00633C4F">
      <w:pPr>
        <w:jc w:val="both"/>
        <w:rPr>
          <w:rFonts w:ascii="Consolas" w:hAnsi="Consolas"/>
          <w:bCs/>
          <w:sz w:val="24"/>
          <w:lang w:val="en-IN"/>
        </w:rPr>
      </w:pPr>
    </w:p>
    <w:p w14:paraId="22FB01A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(String </w:t>
      </w:r>
      <w:proofErr w:type="gramStart"/>
      <w:r w:rsidRPr="00C0681D">
        <w:rPr>
          <w:rFonts w:ascii="Consolas" w:hAnsi="Consolas"/>
          <w:bCs/>
          <w:sz w:val="24"/>
          <w:lang w:val="en-IN"/>
        </w:rPr>
        <w:t>type :</w:t>
      </w:r>
      <w:proofErr w:type="gramEnd"/>
      <w:r w:rsidRPr="00C0681D">
        <w:rPr>
          <w:rFonts w:ascii="Consolas" w:hAnsi="Consolas"/>
          <w:bCs/>
          <w:sz w:val="24"/>
          <w:lang w:val="en-IN"/>
        </w:rPr>
        <w:t xml:space="preserve"> types) {</w:t>
      </w:r>
    </w:p>
    <w:p w14:paraId="127BD75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String </w:t>
      </w:r>
      <w:proofErr w:type="spellStart"/>
      <w:r w:rsidRPr="00C0681D">
        <w:rPr>
          <w:rFonts w:ascii="Consolas" w:hAnsi="Consolas"/>
          <w:bCs/>
          <w:sz w:val="24"/>
          <w:lang w:val="en-IN"/>
        </w:rPr>
        <w:t>fileName</w:t>
      </w:r>
      <w:proofErr w:type="spellEnd"/>
      <w:r w:rsidRPr="00C0681D">
        <w:rPr>
          <w:rFonts w:ascii="Consolas" w:hAnsi="Consolas"/>
          <w:bCs/>
          <w:sz w:val="24"/>
          <w:lang w:val="en-IN"/>
        </w:rPr>
        <w:t xml:space="preserve"> = </w:t>
      </w:r>
      <w:proofErr w:type="spellStart"/>
      <w:proofErr w:type="gramStart"/>
      <w:r w:rsidRPr="00C0681D">
        <w:rPr>
          <w:rFonts w:ascii="Consolas" w:hAnsi="Consolas"/>
          <w:bCs/>
          <w:sz w:val="24"/>
          <w:lang w:val="en-IN"/>
        </w:rPr>
        <w:t>type.toLowerCase</w:t>
      </w:r>
      <w:proofErr w:type="spellEnd"/>
      <w:proofErr w:type="gramEnd"/>
      <w:r w:rsidRPr="00C0681D">
        <w:rPr>
          <w:rFonts w:ascii="Consolas" w:hAnsi="Consolas"/>
          <w:bCs/>
          <w:sz w:val="24"/>
          <w:lang w:val="en-IN"/>
        </w:rPr>
        <w:t>() + ".txt";</w:t>
      </w:r>
    </w:p>
    <w:p w14:paraId="3400CC6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System.out.println</w:t>
      </w:r>
      <w:proofErr w:type="spellEnd"/>
      <w:r w:rsidRPr="00C0681D">
        <w:rPr>
          <w:rFonts w:ascii="Consolas" w:hAnsi="Consolas"/>
          <w:bCs/>
          <w:sz w:val="24"/>
          <w:lang w:val="en-IN"/>
        </w:rPr>
        <w:t xml:space="preserve">("\n====================== " + </w:t>
      </w:r>
      <w:proofErr w:type="spellStart"/>
      <w:proofErr w:type="gramStart"/>
      <w:r w:rsidRPr="00C0681D">
        <w:rPr>
          <w:rFonts w:ascii="Consolas" w:hAnsi="Consolas"/>
          <w:bCs/>
          <w:sz w:val="24"/>
          <w:lang w:val="en-IN"/>
        </w:rPr>
        <w:t>type.toUpperCase</w:t>
      </w:r>
      <w:proofErr w:type="spellEnd"/>
      <w:proofErr w:type="gramEnd"/>
      <w:r w:rsidRPr="00C0681D">
        <w:rPr>
          <w:rFonts w:ascii="Consolas" w:hAnsi="Consolas"/>
          <w:bCs/>
          <w:sz w:val="24"/>
          <w:lang w:val="en-IN"/>
        </w:rPr>
        <w:t>() + " DATA ======================");</w:t>
      </w:r>
    </w:p>
    <w:p w14:paraId="1DAE037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System.out.printf</w:t>
      </w:r>
      <w:proofErr w:type="spellEnd"/>
      <w:r w:rsidRPr="00C0681D">
        <w:rPr>
          <w:rFonts w:ascii="Consolas" w:hAnsi="Consolas"/>
          <w:bCs/>
          <w:sz w:val="24"/>
          <w:lang w:val="en-IN"/>
        </w:rPr>
        <w:t>("%-10s %-20s %-20s\n", "Input", "</w:t>
      </w:r>
      <w:proofErr w:type="spellStart"/>
      <w:r w:rsidRPr="00C0681D">
        <w:rPr>
          <w:rFonts w:ascii="Consolas" w:hAnsi="Consolas"/>
          <w:bCs/>
          <w:sz w:val="24"/>
          <w:lang w:val="en-IN"/>
        </w:rPr>
        <w:t>BasicQuickSteps</w:t>
      </w:r>
      <w:proofErr w:type="spellEnd"/>
      <w:r w:rsidRPr="00C0681D">
        <w:rPr>
          <w:rFonts w:ascii="Consolas" w:hAnsi="Consolas"/>
          <w:bCs/>
          <w:sz w:val="24"/>
          <w:lang w:val="en-IN"/>
        </w:rPr>
        <w:t>", "</w:t>
      </w:r>
      <w:proofErr w:type="spellStart"/>
      <w:r w:rsidRPr="00C0681D">
        <w:rPr>
          <w:rFonts w:ascii="Consolas" w:hAnsi="Consolas"/>
          <w:bCs/>
          <w:sz w:val="24"/>
          <w:lang w:val="en-IN"/>
        </w:rPr>
        <w:t>RandomQuickSteps</w:t>
      </w:r>
      <w:proofErr w:type="spellEnd"/>
      <w:r w:rsidRPr="00C0681D">
        <w:rPr>
          <w:rFonts w:ascii="Consolas" w:hAnsi="Consolas"/>
          <w:bCs/>
          <w:sz w:val="24"/>
          <w:lang w:val="en-IN"/>
        </w:rPr>
        <w:t>");</w:t>
      </w:r>
    </w:p>
    <w:p w14:paraId="37C82F6B" w14:textId="77777777" w:rsidR="00633C4F" w:rsidRPr="00C0681D" w:rsidRDefault="00633C4F" w:rsidP="00633C4F">
      <w:pPr>
        <w:jc w:val="both"/>
        <w:rPr>
          <w:rFonts w:ascii="Consolas" w:hAnsi="Consolas"/>
          <w:bCs/>
          <w:sz w:val="24"/>
          <w:lang w:val="en-IN"/>
        </w:rPr>
      </w:pPr>
    </w:p>
    <w:p w14:paraId="15CFFC6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try (</w:t>
      </w:r>
      <w:proofErr w:type="spellStart"/>
      <w:r w:rsidRPr="00C0681D">
        <w:rPr>
          <w:rFonts w:ascii="Consolas" w:hAnsi="Consolas"/>
          <w:bCs/>
          <w:sz w:val="24"/>
          <w:lang w:val="en-IN"/>
        </w:rPr>
        <w:t>FileWriter</w:t>
      </w:r>
      <w:proofErr w:type="spellEnd"/>
      <w:r w:rsidRPr="00C0681D">
        <w:rPr>
          <w:rFonts w:ascii="Consolas" w:hAnsi="Consolas"/>
          <w:bCs/>
          <w:sz w:val="24"/>
          <w:lang w:val="en-IN"/>
        </w:rPr>
        <w:t xml:space="preserve"> writer = new </w:t>
      </w:r>
      <w:proofErr w:type="spellStart"/>
      <w:r w:rsidRPr="00C0681D">
        <w:rPr>
          <w:rFonts w:ascii="Consolas" w:hAnsi="Consolas"/>
          <w:bCs/>
          <w:sz w:val="24"/>
          <w:lang w:val="en-IN"/>
        </w:rPr>
        <w:t>FileWriter</w:t>
      </w:r>
      <w:proofErr w:type="spellEnd"/>
      <w:r w:rsidRPr="00C0681D">
        <w:rPr>
          <w:rFonts w:ascii="Consolas" w:hAnsi="Consolas"/>
          <w:bCs/>
          <w:sz w:val="24"/>
          <w:lang w:val="en-IN"/>
        </w:rPr>
        <w:t>(</w:t>
      </w:r>
      <w:proofErr w:type="spellStart"/>
      <w:r w:rsidRPr="00C0681D">
        <w:rPr>
          <w:rFonts w:ascii="Consolas" w:hAnsi="Consolas"/>
          <w:bCs/>
          <w:sz w:val="24"/>
          <w:lang w:val="en-IN"/>
        </w:rPr>
        <w:t>fileName</w:t>
      </w:r>
      <w:proofErr w:type="spellEnd"/>
      <w:r w:rsidRPr="00C0681D">
        <w:rPr>
          <w:rFonts w:ascii="Consolas" w:hAnsi="Consolas"/>
          <w:bCs/>
          <w:sz w:val="24"/>
          <w:lang w:val="en-IN"/>
        </w:rPr>
        <w:t>)) {</w:t>
      </w:r>
    </w:p>
    <w:p w14:paraId="6711ED47"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writer.write</w:t>
      </w:r>
      <w:proofErr w:type="spellEnd"/>
      <w:proofErr w:type="gramEnd"/>
      <w:r w:rsidRPr="00C0681D">
        <w:rPr>
          <w:rFonts w:ascii="Consolas" w:hAnsi="Consolas"/>
          <w:bCs/>
          <w:sz w:val="24"/>
          <w:lang w:val="en-IN"/>
        </w:rPr>
        <w:t>("</w:t>
      </w:r>
      <w:proofErr w:type="spellStart"/>
      <w:proofErr w:type="gramStart"/>
      <w:r w:rsidRPr="00C0681D">
        <w:rPr>
          <w:rFonts w:ascii="Consolas" w:hAnsi="Consolas"/>
          <w:bCs/>
          <w:sz w:val="24"/>
          <w:lang w:val="en-IN"/>
        </w:rPr>
        <w:t>Input,BasicQuickSteps</w:t>
      </w:r>
      <w:proofErr w:type="gramEnd"/>
      <w:r w:rsidRPr="00C0681D">
        <w:rPr>
          <w:rFonts w:ascii="Consolas" w:hAnsi="Consolas"/>
          <w:bCs/>
          <w:sz w:val="24"/>
          <w:lang w:val="en-IN"/>
        </w:rPr>
        <w:t>,RandomQuickSteps</w:t>
      </w:r>
      <w:proofErr w:type="spellEnd"/>
      <w:r w:rsidRPr="00C0681D">
        <w:rPr>
          <w:rFonts w:ascii="Consolas" w:hAnsi="Consolas"/>
          <w:bCs/>
          <w:sz w:val="24"/>
          <w:lang w:val="en-IN"/>
        </w:rPr>
        <w:t>\n");</w:t>
      </w:r>
    </w:p>
    <w:p w14:paraId="35C8A70B" w14:textId="77777777" w:rsidR="00633C4F" w:rsidRPr="00C0681D" w:rsidRDefault="00633C4F" w:rsidP="00633C4F">
      <w:pPr>
        <w:jc w:val="both"/>
        <w:rPr>
          <w:rFonts w:ascii="Consolas" w:hAnsi="Consolas"/>
          <w:bCs/>
          <w:sz w:val="24"/>
          <w:lang w:val="en-IN"/>
        </w:rPr>
      </w:pPr>
    </w:p>
    <w:p w14:paraId="6DBD1A33"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for (int </w:t>
      </w:r>
      <w:proofErr w:type="gramStart"/>
      <w:r w:rsidRPr="00C0681D">
        <w:rPr>
          <w:rFonts w:ascii="Consolas" w:hAnsi="Consolas"/>
          <w:bCs/>
          <w:sz w:val="24"/>
          <w:lang w:val="en-IN"/>
        </w:rPr>
        <w:t>size :</w:t>
      </w:r>
      <w:proofErr w:type="gramEnd"/>
      <w:r w:rsidRPr="00C0681D">
        <w:rPr>
          <w:rFonts w:ascii="Consolas" w:hAnsi="Consolas"/>
          <w:bCs/>
          <w:sz w:val="24"/>
          <w:lang w:val="en-IN"/>
        </w:rPr>
        <w:t xml:space="preserve"> sizes) {</w:t>
      </w:r>
    </w:p>
    <w:p w14:paraId="0AA30221"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original = switch (type) {</w:t>
      </w:r>
    </w:p>
    <w:p w14:paraId="2A95592C"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case "Ascending" -&gt; </w:t>
      </w:r>
      <w:proofErr w:type="spellStart"/>
      <w:r w:rsidRPr="00C0681D">
        <w:rPr>
          <w:rFonts w:ascii="Consolas" w:hAnsi="Consolas"/>
          <w:bCs/>
          <w:sz w:val="24"/>
          <w:lang w:val="en-IN"/>
        </w:rPr>
        <w:t>generateAscendingArray</w:t>
      </w:r>
      <w:proofErr w:type="spellEnd"/>
      <w:r w:rsidRPr="00C0681D">
        <w:rPr>
          <w:rFonts w:ascii="Consolas" w:hAnsi="Consolas"/>
          <w:bCs/>
          <w:sz w:val="24"/>
          <w:lang w:val="en-IN"/>
        </w:rPr>
        <w:t>(size);</w:t>
      </w:r>
    </w:p>
    <w:p w14:paraId="3E8AB4C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case "Descending" -&gt; </w:t>
      </w:r>
      <w:proofErr w:type="spellStart"/>
      <w:r w:rsidRPr="00C0681D">
        <w:rPr>
          <w:rFonts w:ascii="Consolas" w:hAnsi="Consolas"/>
          <w:bCs/>
          <w:sz w:val="24"/>
          <w:lang w:val="en-IN"/>
        </w:rPr>
        <w:t>generateDescendingArray</w:t>
      </w:r>
      <w:proofErr w:type="spellEnd"/>
      <w:r w:rsidRPr="00C0681D">
        <w:rPr>
          <w:rFonts w:ascii="Consolas" w:hAnsi="Consolas"/>
          <w:bCs/>
          <w:sz w:val="24"/>
          <w:lang w:val="en-IN"/>
        </w:rPr>
        <w:t>(size);</w:t>
      </w:r>
    </w:p>
    <w:p w14:paraId="6A459D7D"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default -&gt; </w:t>
      </w:r>
      <w:proofErr w:type="spellStart"/>
      <w:r w:rsidRPr="00C0681D">
        <w:rPr>
          <w:rFonts w:ascii="Consolas" w:hAnsi="Consolas"/>
          <w:bCs/>
          <w:sz w:val="24"/>
          <w:lang w:val="en-IN"/>
        </w:rPr>
        <w:t>generateRandomArray</w:t>
      </w:r>
      <w:proofErr w:type="spellEnd"/>
      <w:r w:rsidRPr="00C0681D">
        <w:rPr>
          <w:rFonts w:ascii="Consolas" w:hAnsi="Consolas"/>
          <w:bCs/>
          <w:sz w:val="24"/>
          <w:lang w:val="en-IN"/>
        </w:rPr>
        <w:t>(size);</w:t>
      </w:r>
    </w:p>
    <w:p w14:paraId="0BB7BFE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234974DB" w14:textId="77777777" w:rsidR="00633C4F" w:rsidRPr="00C0681D" w:rsidRDefault="00633C4F" w:rsidP="00633C4F">
      <w:pPr>
        <w:jc w:val="both"/>
        <w:rPr>
          <w:rFonts w:ascii="Consolas" w:hAnsi="Consolas"/>
          <w:bCs/>
          <w:sz w:val="24"/>
          <w:lang w:val="en-IN"/>
        </w:rPr>
      </w:pPr>
    </w:p>
    <w:p w14:paraId="5414C608"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arr1 = </w:t>
      </w:r>
      <w:proofErr w:type="spellStart"/>
      <w:r w:rsidRPr="00C0681D">
        <w:rPr>
          <w:rFonts w:ascii="Consolas" w:hAnsi="Consolas"/>
          <w:bCs/>
          <w:sz w:val="24"/>
          <w:lang w:val="en-IN"/>
        </w:rPr>
        <w:t>Arrays.copyOf</w:t>
      </w:r>
      <w:proofErr w:type="spellEnd"/>
      <w:r w:rsidRPr="00C0681D">
        <w:rPr>
          <w:rFonts w:ascii="Consolas" w:hAnsi="Consolas"/>
          <w:bCs/>
          <w:sz w:val="24"/>
          <w:lang w:val="en-IN"/>
        </w:rPr>
        <w:t xml:space="preserve">(original, </w:t>
      </w:r>
      <w:proofErr w:type="spellStart"/>
      <w:proofErr w:type="gramStart"/>
      <w:r w:rsidRPr="00C0681D">
        <w:rPr>
          <w:rFonts w:ascii="Consolas" w:hAnsi="Consolas"/>
          <w:bCs/>
          <w:sz w:val="24"/>
          <w:lang w:val="en-IN"/>
        </w:rPr>
        <w:t>original.length</w:t>
      </w:r>
      <w:proofErr w:type="spellEnd"/>
      <w:proofErr w:type="gramEnd"/>
      <w:r w:rsidRPr="00C0681D">
        <w:rPr>
          <w:rFonts w:ascii="Consolas" w:hAnsi="Consolas"/>
          <w:bCs/>
          <w:sz w:val="24"/>
          <w:lang w:val="en-IN"/>
        </w:rPr>
        <w:t>);</w:t>
      </w:r>
    </w:p>
    <w:p w14:paraId="3BFDFDE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gramStart"/>
      <w:r w:rsidRPr="00C0681D">
        <w:rPr>
          <w:rFonts w:ascii="Consolas" w:hAnsi="Consolas"/>
          <w:bCs/>
          <w:sz w:val="24"/>
          <w:lang w:val="en-IN"/>
        </w:rPr>
        <w:t>int[</w:t>
      </w:r>
      <w:proofErr w:type="gramEnd"/>
      <w:r w:rsidRPr="00C0681D">
        <w:rPr>
          <w:rFonts w:ascii="Consolas" w:hAnsi="Consolas"/>
          <w:bCs/>
          <w:sz w:val="24"/>
          <w:lang w:val="en-IN"/>
        </w:rPr>
        <w:t xml:space="preserve">] arr2 = </w:t>
      </w:r>
      <w:proofErr w:type="spellStart"/>
      <w:r w:rsidRPr="00C0681D">
        <w:rPr>
          <w:rFonts w:ascii="Consolas" w:hAnsi="Consolas"/>
          <w:bCs/>
          <w:sz w:val="24"/>
          <w:lang w:val="en-IN"/>
        </w:rPr>
        <w:t>Arrays.copyOf</w:t>
      </w:r>
      <w:proofErr w:type="spellEnd"/>
      <w:r w:rsidRPr="00C0681D">
        <w:rPr>
          <w:rFonts w:ascii="Consolas" w:hAnsi="Consolas"/>
          <w:bCs/>
          <w:sz w:val="24"/>
          <w:lang w:val="en-IN"/>
        </w:rPr>
        <w:t xml:space="preserve">(original, </w:t>
      </w:r>
      <w:proofErr w:type="spellStart"/>
      <w:proofErr w:type="gramStart"/>
      <w:r w:rsidRPr="00C0681D">
        <w:rPr>
          <w:rFonts w:ascii="Consolas" w:hAnsi="Consolas"/>
          <w:bCs/>
          <w:sz w:val="24"/>
          <w:lang w:val="en-IN"/>
        </w:rPr>
        <w:t>original.length</w:t>
      </w:r>
      <w:proofErr w:type="spellEnd"/>
      <w:proofErr w:type="gramEnd"/>
      <w:r w:rsidRPr="00C0681D">
        <w:rPr>
          <w:rFonts w:ascii="Consolas" w:hAnsi="Consolas"/>
          <w:bCs/>
          <w:sz w:val="24"/>
          <w:lang w:val="en-IN"/>
        </w:rPr>
        <w:t>);</w:t>
      </w:r>
    </w:p>
    <w:p w14:paraId="1A01FDA1" w14:textId="77777777" w:rsidR="00633C4F" w:rsidRPr="00C0681D" w:rsidRDefault="00633C4F" w:rsidP="00633C4F">
      <w:pPr>
        <w:jc w:val="both"/>
        <w:rPr>
          <w:rFonts w:ascii="Consolas" w:hAnsi="Consolas"/>
          <w:bCs/>
          <w:sz w:val="24"/>
          <w:lang w:val="en-IN"/>
        </w:rPr>
      </w:pPr>
    </w:p>
    <w:p w14:paraId="596BCF3F"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basicQuickSort</w:t>
      </w:r>
      <w:proofErr w:type="spellEnd"/>
      <w:r w:rsidRPr="00C0681D">
        <w:rPr>
          <w:rFonts w:ascii="Consolas" w:hAnsi="Consolas"/>
          <w:bCs/>
          <w:sz w:val="24"/>
          <w:lang w:val="en-IN"/>
        </w:rPr>
        <w:t>(arr1);</w:t>
      </w:r>
    </w:p>
    <w:p w14:paraId="17FA81D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randomizedQuickSort</w:t>
      </w:r>
      <w:proofErr w:type="spellEnd"/>
      <w:r w:rsidRPr="00C0681D">
        <w:rPr>
          <w:rFonts w:ascii="Consolas" w:hAnsi="Consolas"/>
          <w:bCs/>
          <w:sz w:val="24"/>
          <w:lang w:val="en-IN"/>
        </w:rPr>
        <w:t>(arr2);</w:t>
      </w:r>
    </w:p>
    <w:p w14:paraId="00543322" w14:textId="77777777" w:rsidR="00633C4F" w:rsidRPr="00C0681D" w:rsidRDefault="00633C4F" w:rsidP="00633C4F">
      <w:pPr>
        <w:jc w:val="both"/>
        <w:rPr>
          <w:rFonts w:ascii="Consolas" w:hAnsi="Consolas"/>
          <w:bCs/>
          <w:sz w:val="24"/>
          <w:lang w:val="en-IN"/>
        </w:rPr>
      </w:pPr>
    </w:p>
    <w:p w14:paraId="393A55E6"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proofErr w:type="gramStart"/>
      <w:r w:rsidRPr="00C0681D">
        <w:rPr>
          <w:rFonts w:ascii="Consolas" w:hAnsi="Consolas"/>
          <w:bCs/>
          <w:sz w:val="24"/>
          <w:lang w:val="en-IN"/>
        </w:rPr>
        <w:t>writer.write</w:t>
      </w:r>
      <w:proofErr w:type="spellEnd"/>
      <w:proofErr w:type="gramEnd"/>
      <w:r w:rsidRPr="00C0681D">
        <w:rPr>
          <w:rFonts w:ascii="Consolas" w:hAnsi="Consolas"/>
          <w:bCs/>
          <w:sz w:val="24"/>
          <w:lang w:val="en-IN"/>
        </w:rPr>
        <w:t xml:space="preserve">(size + "," +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 "," + </w:t>
      </w:r>
      <w:proofErr w:type="spellStart"/>
      <w:r w:rsidRPr="00C0681D">
        <w:rPr>
          <w:rFonts w:ascii="Consolas" w:hAnsi="Consolas"/>
          <w:bCs/>
          <w:sz w:val="24"/>
          <w:lang w:val="en-IN"/>
        </w:rPr>
        <w:t>randomSteps</w:t>
      </w:r>
      <w:proofErr w:type="spellEnd"/>
      <w:r w:rsidRPr="00C0681D">
        <w:rPr>
          <w:rFonts w:ascii="Consolas" w:hAnsi="Consolas"/>
          <w:bCs/>
          <w:sz w:val="24"/>
          <w:lang w:val="en-IN"/>
        </w:rPr>
        <w:t xml:space="preserve"> + "\n");</w:t>
      </w:r>
    </w:p>
    <w:p w14:paraId="0DFE3B64"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System.out.printf</w:t>
      </w:r>
      <w:proofErr w:type="spellEnd"/>
      <w:r w:rsidRPr="00C0681D">
        <w:rPr>
          <w:rFonts w:ascii="Consolas" w:hAnsi="Consolas"/>
          <w:bCs/>
          <w:sz w:val="24"/>
          <w:lang w:val="en-IN"/>
        </w:rPr>
        <w:t xml:space="preserve">("%-10d %-20d %-20d\n", size, </w:t>
      </w:r>
      <w:proofErr w:type="spellStart"/>
      <w:r w:rsidRPr="00C0681D">
        <w:rPr>
          <w:rFonts w:ascii="Consolas" w:hAnsi="Consolas"/>
          <w:bCs/>
          <w:sz w:val="24"/>
          <w:lang w:val="en-IN"/>
        </w:rPr>
        <w:t>basicSteps</w:t>
      </w:r>
      <w:proofErr w:type="spellEnd"/>
      <w:r w:rsidRPr="00C0681D">
        <w:rPr>
          <w:rFonts w:ascii="Consolas" w:hAnsi="Consolas"/>
          <w:bCs/>
          <w:sz w:val="24"/>
          <w:lang w:val="en-IN"/>
        </w:rPr>
        <w:t xml:space="preserve">, </w:t>
      </w:r>
      <w:proofErr w:type="spellStart"/>
      <w:r w:rsidRPr="00C0681D">
        <w:rPr>
          <w:rFonts w:ascii="Consolas" w:hAnsi="Consolas"/>
          <w:bCs/>
          <w:sz w:val="24"/>
          <w:lang w:val="en-IN"/>
        </w:rPr>
        <w:t>randomSteps</w:t>
      </w:r>
      <w:proofErr w:type="spellEnd"/>
      <w:r w:rsidRPr="00C0681D">
        <w:rPr>
          <w:rFonts w:ascii="Consolas" w:hAnsi="Consolas"/>
          <w:bCs/>
          <w:sz w:val="24"/>
          <w:lang w:val="en-IN"/>
        </w:rPr>
        <w:t>);</w:t>
      </w:r>
    </w:p>
    <w:p w14:paraId="6D391D3A"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43233939"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395722FD"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5EE6113C" w14:textId="77777777" w:rsidR="00633C4F" w:rsidRPr="00C0681D" w:rsidRDefault="00633C4F" w:rsidP="00633C4F">
      <w:pPr>
        <w:jc w:val="both"/>
        <w:rPr>
          <w:rFonts w:ascii="Consolas" w:hAnsi="Consolas"/>
          <w:bCs/>
          <w:sz w:val="24"/>
          <w:lang w:val="en-IN"/>
        </w:rPr>
      </w:pPr>
    </w:p>
    <w:p w14:paraId="3B301605"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xml:space="preserve">        </w:t>
      </w:r>
      <w:proofErr w:type="spellStart"/>
      <w:r w:rsidRPr="00C0681D">
        <w:rPr>
          <w:rFonts w:ascii="Consolas" w:hAnsi="Consolas"/>
          <w:bCs/>
          <w:sz w:val="24"/>
          <w:lang w:val="en-IN"/>
        </w:rPr>
        <w:t>System.out.println</w:t>
      </w:r>
      <w:proofErr w:type="spellEnd"/>
      <w:r w:rsidRPr="00C0681D">
        <w:rPr>
          <w:rFonts w:ascii="Consolas" w:hAnsi="Consolas"/>
          <w:bCs/>
          <w:sz w:val="24"/>
          <w:lang w:val="en-IN"/>
        </w:rPr>
        <w:t>("All data saved to random.txt, ascending.txt, and descending.txt");</w:t>
      </w:r>
    </w:p>
    <w:p w14:paraId="3EC994E2" w14:textId="77777777" w:rsidR="00633C4F" w:rsidRPr="00C0681D" w:rsidRDefault="00633C4F" w:rsidP="00633C4F">
      <w:pPr>
        <w:jc w:val="both"/>
        <w:rPr>
          <w:rFonts w:ascii="Consolas" w:hAnsi="Consolas"/>
          <w:bCs/>
          <w:sz w:val="24"/>
          <w:lang w:val="en-IN"/>
        </w:rPr>
      </w:pPr>
      <w:r w:rsidRPr="00C0681D">
        <w:rPr>
          <w:rFonts w:ascii="Consolas" w:hAnsi="Consolas"/>
          <w:bCs/>
          <w:sz w:val="24"/>
          <w:lang w:val="en-IN"/>
        </w:rPr>
        <w:t>    }</w:t>
      </w:r>
    </w:p>
    <w:p w14:paraId="56617E7D" w14:textId="77777777" w:rsidR="00633C4F" w:rsidRPr="00C0681D" w:rsidRDefault="00633C4F" w:rsidP="005B4ACE">
      <w:pPr>
        <w:jc w:val="both"/>
        <w:rPr>
          <w:rFonts w:ascii="Consolas" w:hAnsi="Consolas"/>
          <w:bCs/>
          <w:sz w:val="24"/>
          <w:lang w:val="en-IN"/>
        </w:rPr>
      </w:pPr>
      <w:r w:rsidRPr="00C0681D">
        <w:rPr>
          <w:rFonts w:ascii="Consolas" w:hAnsi="Consolas"/>
          <w:bCs/>
          <w:sz w:val="24"/>
          <w:lang w:val="en-IN"/>
        </w:rPr>
        <w:t>}</w:t>
      </w:r>
    </w:p>
    <w:p w14:paraId="449C1EBB" w14:textId="3453BCDB" w:rsidR="00633C4F" w:rsidRDefault="00C0681D" w:rsidP="00C0681D">
      <w:pPr>
        <w:suppressAutoHyphens w:val="0"/>
        <w:rPr>
          <w:b/>
          <w:sz w:val="24"/>
        </w:rPr>
      </w:pPr>
      <w:r>
        <w:rPr>
          <w:b/>
          <w:sz w:val="24"/>
        </w:rPr>
        <w:br w:type="page"/>
      </w:r>
    </w:p>
    <w:p w14:paraId="7408DA60" w14:textId="77777777" w:rsidR="005B4ACE" w:rsidRDefault="005B4ACE" w:rsidP="005B4ACE">
      <w:pPr>
        <w:jc w:val="both"/>
        <w:rPr>
          <w:b/>
          <w:sz w:val="24"/>
        </w:rPr>
      </w:pPr>
      <w:r>
        <w:rPr>
          <w:b/>
          <w:sz w:val="24"/>
        </w:rPr>
        <w:lastRenderedPageBreak/>
        <w:t>Observations:</w:t>
      </w:r>
    </w:p>
    <w:p w14:paraId="12AE9647"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proofErr w:type="gramStart"/>
      <w:r w:rsidRPr="00513909">
        <w:rPr>
          <w:b/>
          <w:bCs/>
          <w:sz w:val="24"/>
          <w:lang w:val="en-IN"/>
        </w:rPr>
        <w:t>O(</w:t>
      </w:r>
      <w:proofErr w:type="gramEnd"/>
      <w:r w:rsidRPr="00513909">
        <w:rPr>
          <w:b/>
          <w:bCs/>
          <w:sz w:val="24"/>
          <w:lang w:val="en-IN"/>
        </w:rPr>
        <w:t>n log n)</w:t>
      </w:r>
      <w:r w:rsidRPr="00513909">
        <w:rPr>
          <w:bCs/>
          <w:sz w:val="24"/>
          <w:lang w:val="en-IN"/>
        </w:rPr>
        <w:t xml:space="preserve"> time.</w:t>
      </w:r>
    </w:p>
    <w:p w14:paraId="4EC7EFF1"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14:paraId="674CDBB2" w14:textId="77777777" w:rsidR="00513909" w:rsidRPr="00513909" w:rsidRDefault="00513909">
      <w:pPr>
        <w:numPr>
          <w:ilvl w:val="0"/>
          <w:numId w:val="51"/>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14:paraId="18B0D623" w14:textId="55B57D92" w:rsidR="00E61163" w:rsidRPr="00EA447F" w:rsidRDefault="00513909" w:rsidP="005B4ACE">
      <w:pPr>
        <w:numPr>
          <w:ilvl w:val="0"/>
          <w:numId w:val="51"/>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proofErr w:type="gramStart"/>
      <w:r w:rsidRPr="00513909">
        <w:rPr>
          <w:b/>
          <w:bCs/>
          <w:sz w:val="24"/>
          <w:lang w:val="en-IN"/>
        </w:rPr>
        <w:t>O(</w:t>
      </w:r>
      <w:proofErr w:type="gramEnd"/>
      <w:r w:rsidRPr="00513909">
        <w:rPr>
          <w:b/>
          <w:bCs/>
          <w:sz w:val="24"/>
          <w:lang w:val="en-IN"/>
        </w:rPr>
        <w:t>n log n)</w:t>
      </w:r>
      <w:r w:rsidRPr="00513909">
        <w:rPr>
          <w:bCs/>
          <w:sz w:val="24"/>
          <w:lang w:val="en-IN"/>
        </w:rPr>
        <w:t>.</w:t>
      </w:r>
    </w:p>
    <w:p w14:paraId="5313AE64" w14:textId="77777777" w:rsidR="00E61163" w:rsidRPr="004578C3" w:rsidRDefault="00E61163" w:rsidP="005B4ACE">
      <w:pPr>
        <w:jc w:val="both"/>
        <w:rPr>
          <w:bCs/>
        </w:rPr>
      </w:pPr>
    </w:p>
    <w:p w14:paraId="35161C94" w14:textId="77777777"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2C5322F9"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14:paraId="24B1C89E" w14:textId="77777777" w:rsidTr="006D0709">
        <w:trPr>
          <w:trHeight w:val="302"/>
          <w:jc w:val="center"/>
        </w:trPr>
        <w:tc>
          <w:tcPr>
            <w:tcW w:w="2268" w:type="dxa"/>
            <w:vMerge w:val="restart"/>
            <w:vAlign w:val="center"/>
          </w:tcPr>
          <w:p w14:paraId="0C716FB2" w14:textId="77777777"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76D6ACD8" w14:textId="77777777"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14:paraId="3930E999" w14:textId="77777777" w:rsidTr="006D0709">
        <w:trPr>
          <w:trHeight w:val="369"/>
          <w:jc w:val="center"/>
        </w:trPr>
        <w:tc>
          <w:tcPr>
            <w:tcW w:w="2268" w:type="dxa"/>
            <w:vMerge/>
            <w:vAlign w:val="center"/>
          </w:tcPr>
          <w:p w14:paraId="536A0979" w14:textId="77777777"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14:paraId="25FA4A04"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DF633E1"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14:paraId="12DD6F2B" w14:textId="77777777" w:rsidTr="006D0709">
        <w:trPr>
          <w:trHeight w:val="303"/>
          <w:jc w:val="center"/>
        </w:trPr>
        <w:tc>
          <w:tcPr>
            <w:tcW w:w="2268" w:type="dxa"/>
            <w:vAlign w:val="center"/>
          </w:tcPr>
          <w:p w14:paraId="247E6887"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14:paraId="207CC3A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14:paraId="6D69E75B"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14:paraId="1E954644" w14:textId="77777777" w:rsidTr="006D0709">
        <w:trPr>
          <w:trHeight w:val="303"/>
          <w:jc w:val="center"/>
        </w:trPr>
        <w:tc>
          <w:tcPr>
            <w:tcW w:w="2268" w:type="dxa"/>
            <w:vAlign w:val="center"/>
          </w:tcPr>
          <w:p w14:paraId="53FE87AE"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14:paraId="66A80DD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14:paraId="582856C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14:paraId="4F1C3E76" w14:textId="77777777" w:rsidTr="006D0709">
        <w:trPr>
          <w:trHeight w:val="295"/>
          <w:jc w:val="center"/>
        </w:trPr>
        <w:tc>
          <w:tcPr>
            <w:tcW w:w="2268" w:type="dxa"/>
            <w:vAlign w:val="center"/>
          </w:tcPr>
          <w:p w14:paraId="5FB566DC"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14:paraId="4D37DCB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14:paraId="731A32D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14:paraId="0A128BF6" w14:textId="77777777" w:rsidTr="006D0709">
        <w:trPr>
          <w:trHeight w:val="303"/>
          <w:jc w:val="center"/>
        </w:trPr>
        <w:tc>
          <w:tcPr>
            <w:tcW w:w="2268" w:type="dxa"/>
            <w:vAlign w:val="center"/>
          </w:tcPr>
          <w:p w14:paraId="09951A19"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14:paraId="3816F3C5"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14:paraId="6392995E"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14:paraId="0B82E992" w14:textId="77777777" w:rsidTr="006D0709">
        <w:trPr>
          <w:trHeight w:val="345"/>
          <w:jc w:val="center"/>
        </w:trPr>
        <w:tc>
          <w:tcPr>
            <w:tcW w:w="2268" w:type="dxa"/>
            <w:vAlign w:val="center"/>
          </w:tcPr>
          <w:p w14:paraId="0490038F"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14:paraId="23E5385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14:paraId="2BAF9F66"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14:paraId="1C9A5ABD" w14:textId="77777777" w:rsidTr="006D0709">
        <w:trPr>
          <w:trHeight w:val="345"/>
          <w:jc w:val="center"/>
        </w:trPr>
        <w:tc>
          <w:tcPr>
            <w:tcW w:w="2268" w:type="dxa"/>
            <w:vAlign w:val="center"/>
          </w:tcPr>
          <w:p w14:paraId="38472D87" w14:textId="77777777"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1DAA6352" w14:textId="77777777" w:rsidR="005B4ACE" w:rsidRPr="008D64FD" w:rsidRDefault="008D64FD" w:rsidP="000C792C">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c>
          <w:tcPr>
            <w:tcW w:w="2310" w:type="dxa"/>
            <w:vAlign w:val="center"/>
          </w:tcPr>
          <w:p w14:paraId="2CB0FB03" w14:textId="77777777" w:rsidR="005B4ACE" w:rsidRPr="009E21E2" w:rsidRDefault="008D64FD" w:rsidP="000C792C">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6897C46C" w14:textId="77777777" w:rsidR="005B4ACE" w:rsidRDefault="005B4ACE" w:rsidP="005B4ACE">
      <w:pPr>
        <w:jc w:val="both"/>
        <w:rPr>
          <w:sz w:val="24"/>
        </w:rPr>
      </w:pPr>
    </w:p>
    <w:p w14:paraId="7A45F811" w14:textId="77777777" w:rsidR="00414F20" w:rsidRDefault="00414F20"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6EBB8D89" w14:textId="77777777" w:rsidTr="001103A2">
        <w:trPr>
          <w:trHeight w:val="302"/>
          <w:jc w:val="center"/>
        </w:trPr>
        <w:tc>
          <w:tcPr>
            <w:tcW w:w="2268" w:type="dxa"/>
            <w:vMerge w:val="restart"/>
            <w:vAlign w:val="center"/>
          </w:tcPr>
          <w:p w14:paraId="2157532E"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2E1ECD6D"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(Ascending data)</w:t>
            </w:r>
          </w:p>
        </w:tc>
      </w:tr>
      <w:tr w:rsidR="00633C4F" w:rsidRPr="009E21E2" w14:paraId="7106468E" w14:textId="77777777" w:rsidTr="001103A2">
        <w:trPr>
          <w:trHeight w:val="369"/>
          <w:jc w:val="center"/>
        </w:trPr>
        <w:tc>
          <w:tcPr>
            <w:tcW w:w="2268" w:type="dxa"/>
            <w:vMerge/>
            <w:vAlign w:val="center"/>
          </w:tcPr>
          <w:p w14:paraId="2C31B0CA"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0957FE24"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FBD6CD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57ECB198" w14:textId="77777777" w:rsidTr="001103A2">
        <w:trPr>
          <w:trHeight w:val="303"/>
          <w:jc w:val="center"/>
        </w:trPr>
        <w:tc>
          <w:tcPr>
            <w:tcW w:w="2268" w:type="dxa"/>
            <w:vAlign w:val="center"/>
          </w:tcPr>
          <w:p w14:paraId="18CDA17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23B8DB1B"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14:paraId="05BA521C"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14:paraId="27515ED1" w14:textId="77777777" w:rsidTr="001103A2">
        <w:trPr>
          <w:trHeight w:val="303"/>
          <w:jc w:val="center"/>
        </w:trPr>
        <w:tc>
          <w:tcPr>
            <w:tcW w:w="2268" w:type="dxa"/>
            <w:vAlign w:val="center"/>
          </w:tcPr>
          <w:p w14:paraId="2E66019E"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1A58C55F"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14:paraId="5A987F1D"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14:paraId="12418271" w14:textId="77777777" w:rsidTr="001103A2">
        <w:trPr>
          <w:trHeight w:val="295"/>
          <w:jc w:val="center"/>
        </w:trPr>
        <w:tc>
          <w:tcPr>
            <w:tcW w:w="2268" w:type="dxa"/>
            <w:vAlign w:val="center"/>
          </w:tcPr>
          <w:p w14:paraId="77AF4540"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1A00937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14:paraId="2326601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14:paraId="5CB9D33B" w14:textId="77777777" w:rsidTr="001103A2">
        <w:trPr>
          <w:trHeight w:val="303"/>
          <w:jc w:val="center"/>
        </w:trPr>
        <w:tc>
          <w:tcPr>
            <w:tcW w:w="2268" w:type="dxa"/>
            <w:vAlign w:val="center"/>
          </w:tcPr>
          <w:p w14:paraId="7635D6F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0A85424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14:paraId="354CC1F6"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14:paraId="5B60F12B" w14:textId="77777777" w:rsidTr="001103A2">
        <w:trPr>
          <w:trHeight w:val="345"/>
          <w:jc w:val="center"/>
        </w:trPr>
        <w:tc>
          <w:tcPr>
            <w:tcW w:w="2268" w:type="dxa"/>
            <w:vAlign w:val="center"/>
          </w:tcPr>
          <w:p w14:paraId="5FE9689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185EEAE9"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14:paraId="0C66B601"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14:paraId="7EAB4675" w14:textId="77777777" w:rsidTr="001103A2">
        <w:trPr>
          <w:trHeight w:val="345"/>
          <w:jc w:val="center"/>
        </w:trPr>
        <w:tc>
          <w:tcPr>
            <w:tcW w:w="2268" w:type="dxa"/>
            <w:vAlign w:val="center"/>
          </w:tcPr>
          <w:p w14:paraId="3110F04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DF0F69" w14:textId="77777777" w:rsidR="00633C4F" w:rsidRPr="008D64FD" w:rsidRDefault="008D64FD" w:rsidP="001103A2">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155F28C2"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4FD9D5EC" w14:textId="77777777" w:rsidR="00EB7A83" w:rsidRDefault="00EB7A83" w:rsidP="006D6823">
      <w:pPr>
        <w:suppressAutoHyphens w:val="0"/>
        <w:rPr>
          <w:sz w:val="24"/>
        </w:rPr>
      </w:pPr>
    </w:p>
    <w:p w14:paraId="6D074C36" w14:textId="77777777" w:rsidR="00414F20" w:rsidRDefault="00414F20" w:rsidP="006D6823">
      <w:pPr>
        <w:suppressAutoHyphens w:val="0"/>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22CE845E" w14:textId="77777777" w:rsidTr="001103A2">
        <w:trPr>
          <w:trHeight w:val="302"/>
          <w:jc w:val="center"/>
        </w:trPr>
        <w:tc>
          <w:tcPr>
            <w:tcW w:w="2268" w:type="dxa"/>
            <w:vMerge w:val="restart"/>
            <w:vAlign w:val="center"/>
          </w:tcPr>
          <w:p w14:paraId="54C4D1C8"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DB0CDA9"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(Descending data)</w:t>
            </w:r>
          </w:p>
        </w:tc>
      </w:tr>
      <w:tr w:rsidR="00633C4F" w:rsidRPr="009E21E2" w14:paraId="016FE6E6" w14:textId="77777777" w:rsidTr="001103A2">
        <w:trPr>
          <w:trHeight w:val="369"/>
          <w:jc w:val="center"/>
        </w:trPr>
        <w:tc>
          <w:tcPr>
            <w:tcW w:w="2268" w:type="dxa"/>
            <w:vMerge/>
            <w:vAlign w:val="center"/>
          </w:tcPr>
          <w:p w14:paraId="67B8D7EC"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39406767"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76CBBF1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3E1E4FF5" w14:textId="77777777" w:rsidTr="001103A2">
        <w:trPr>
          <w:trHeight w:val="303"/>
          <w:jc w:val="center"/>
        </w:trPr>
        <w:tc>
          <w:tcPr>
            <w:tcW w:w="2268" w:type="dxa"/>
            <w:vAlign w:val="center"/>
          </w:tcPr>
          <w:p w14:paraId="3CF9C8EA"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559D9E2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14:paraId="1AC9787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14:paraId="249F0399" w14:textId="77777777" w:rsidTr="001103A2">
        <w:trPr>
          <w:trHeight w:val="303"/>
          <w:jc w:val="center"/>
        </w:trPr>
        <w:tc>
          <w:tcPr>
            <w:tcW w:w="2268" w:type="dxa"/>
            <w:vAlign w:val="center"/>
          </w:tcPr>
          <w:p w14:paraId="2BEE39B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6D29789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14:paraId="6B04723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14:paraId="7AB53471" w14:textId="77777777" w:rsidTr="001103A2">
        <w:trPr>
          <w:trHeight w:val="295"/>
          <w:jc w:val="center"/>
        </w:trPr>
        <w:tc>
          <w:tcPr>
            <w:tcW w:w="2268" w:type="dxa"/>
            <w:vAlign w:val="center"/>
          </w:tcPr>
          <w:p w14:paraId="0359C70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2635CF42"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14:paraId="795CDDC8"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14:paraId="511E6A26" w14:textId="77777777" w:rsidTr="001103A2">
        <w:trPr>
          <w:trHeight w:val="303"/>
          <w:jc w:val="center"/>
        </w:trPr>
        <w:tc>
          <w:tcPr>
            <w:tcW w:w="2268" w:type="dxa"/>
            <w:vAlign w:val="center"/>
          </w:tcPr>
          <w:p w14:paraId="14A9DDBF"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53ACA44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14:paraId="2126307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14:paraId="0536E248" w14:textId="77777777" w:rsidTr="001103A2">
        <w:trPr>
          <w:trHeight w:val="345"/>
          <w:jc w:val="center"/>
        </w:trPr>
        <w:tc>
          <w:tcPr>
            <w:tcW w:w="2268" w:type="dxa"/>
            <w:vAlign w:val="center"/>
          </w:tcPr>
          <w:p w14:paraId="16DB05A1"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6B73B273"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14:paraId="5091D21F"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14:paraId="40529EE8" w14:textId="77777777" w:rsidTr="001103A2">
        <w:trPr>
          <w:trHeight w:val="345"/>
          <w:jc w:val="center"/>
        </w:trPr>
        <w:tc>
          <w:tcPr>
            <w:tcW w:w="2268" w:type="dxa"/>
            <w:vAlign w:val="center"/>
          </w:tcPr>
          <w:p w14:paraId="259390A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29219F8D" w14:textId="77777777" w:rsidR="00633C4F" w:rsidRPr="008D64FD" w:rsidRDefault="008D64FD" w:rsidP="001103A2">
            <w:pPr>
              <w:spacing w:after="0"/>
              <w:jc w:val="center"/>
              <w:rPr>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09F2BD3E"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3CA70AA4" w14:textId="77777777" w:rsidR="00633C4F" w:rsidRDefault="00633C4F" w:rsidP="005B4ACE">
      <w:pPr>
        <w:jc w:val="both"/>
        <w:rPr>
          <w:sz w:val="24"/>
        </w:rPr>
      </w:pPr>
    </w:p>
    <w:p w14:paraId="6F4FFFAE" w14:textId="77777777" w:rsidR="005B4ACE" w:rsidRDefault="005B4ACE" w:rsidP="005B4ACE">
      <w:pPr>
        <w:jc w:val="both"/>
        <w:rPr>
          <w:b/>
          <w:bCs/>
          <w:sz w:val="24"/>
          <w:szCs w:val="24"/>
        </w:rPr>
      </w:pPr>
    </w:p>
    <w:p w14:paraId="41E8D58F" w14:textId="77777777" w:rsidR="00414F20" w:rsidRDefault="00414F20">
      <w:pPr>
        <w:suppressAutoHyphens w:val="0"/>
        <w:rPr>
          <w:b/>
          <w:bCs/>
          <w:sz w:val="24"/>
          <w:szCs w:val="24"/>
        </w:rPr>
      </w:pPr>
      <w:r>
        <w:rPr>
          <w:b/>
          <w:bCs/>
          <w:sz w:val="24"/>
          <w:szCs w:val="24"/>
        </w:rPr>
        <w:br w:type="page"/>
      </w:r>
    </w:p>
    <w:p w14:paraId="6B10A8B3" w14:textId="4C039E9D" w:rsidR="005B4ACE" w:rsidRPr="00464471" w:rsidRDefault="005B4ACE" w:rsidP="005B4ACE">
      <w:pPr>
        <w:jc w:val="both"/>
        <w:rPr>
          <w:b/>
          <w:bCs/>
          <w:sz w:val="24"/>
          <w:szCs w:val="24"/>
        </w:rPr>
      </w:pPr>
      <w:r w:rsidRPr="00464471">
        <w:rPr>
          <w:b/>
          <w:bCs/>
          <w:sz w:val="24"/>
          <w:szCs w:val="24"/>
        </w:rPr>
        <w:lastRenderedPageBreak/>
        <w:t>Chart:</w:t>
      </w:r>
    </w:p>
    <w:p w14:paraId="7924C9D8" w14:textId="6C92E1D7" w:rsidR="006C022D" w:rsidRDefault="006C022D" w:rsidP="006C022D">
      <w:pPr>
        <w:jc w:val="both"/>
        <w:rPr>
          <w:b/>
          <w:sz w:val="24"/>
        </w:rPr>
      </w:pPr>
    </w:p>
    <w:p w14:paraId="0AEFAA46" w14:textId="19D9D8CA" w:rsidR="00C20A51" w:rsidRDefault="00C20A51" w:rsidP="00C20A51">
      <w:pPr>
        <w:jc w:val="both"/>
        <w:rPr>
          <w:b/>
          <w:sz w:val="24"/>
        </w:rPr>
      </w:pPr>
      <w:r>
        <w:rPr>
          <w:noProof/>
        </w:rPr>
        <w:drawing>
          <wp:anchor distT="0" distB="0" distL="114300" distR="114300" simplePos="0" relativeHeight="251655680" behindDoc="0" locked="0" layoutInCell="1" allowOverlap="1" wp14:anchorId="6859A116" wp14:editId="2C76B206">
            <wp:simplePos x="0" y="0"/>
            <wp:positionH relativeFrom="column">
              <wp:posOffset>0</wp:posOffset>
            </wp:positionH>
            <wp:positionV relativeFrom="paragraph">
              <wp:posOffset>201442</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r w:rsidR="006C022D">
        <w:rPr>
          <w:b/>
          <w:sz w:val="24"/>
        </w:rPr>
        <w:t>Chart for Random Data:</w:t>
      </w:r>
    </w:p>
    <w:p w14:paraId="7CF92B3A" w14:textId="4D7A078B" w:rsidR="006C022D" w:rsidRDefault="006C022D" w:rsidP="00C20A51">
      <w:pPr>
        <w:jc w:val="both"/>
        <w:rPr>
          <w:b/>
          <w:sz w:val="24"/>
        </w:rPr>
      </w:pPr>
      <w:r>
        <w:rPr>
          <w:b/>
          <w:sz w:val="24"/>
        </w:rPr>
        <w:t>Chart for Ascending Order Data:</w:t>
      </w:r>
    </w:p>
    <w:p w14:paraId="52EE2732" w14:textId="555E7DF8" w:rsidR="0023037B" w:rsidRDefault="00C20A51" w:rsidP="005B4ACE">
      <w:pPr>
        <w:jc w:val="both"/>
        <w:rPr>
          <w:b/>
          <w:sz w:val="24"/>
        </w:rPr>
      </w:pPr>
      <w:r>
        <w:rPr>
          <w:noProof/>
        </w:rPr>
        <w:drawing>
          <wp:inline distT="0" distB="0" distL="0" distR="0" wp14:anchorId="07F22F10" wp14:editId="37A3E9A6">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5627C90" w14:textId="77777777" w:rsidR="006C022D" w:rsidRDefault="006C022D" w:rsidP="005B4ACE">
      <w:pPr>
        <w:jc w:val="both"/>
        <w:rPr>
          <w:b/>
          <w:sz w:val="24"/>
        </w:rPr>
      </w:pPr>
      <w:r>
        <w:rPr>
          <w:b/>
          <w:sz w:val="24"/>
        </w:rPr>
        <w:lastRenderedPageBreak/>
        <w:t>Chart for Descending Order Data:</w:t>
      </w:r>
    </w:p>
    <w:p w14:paraId="2932550F" w14:textId="4CD76B44" w:rsidR="006E1C5D" w:rsidRDefault="00C432D1" w:rsidP="005B4ACE">
      <w:pPr>
        <w:jc w:val="both"/>
        <w:rPr>
          <w:b/>
          <w:sz w:val="24"/>
        </w:rPr>
      </w:pPr>
      <w:r>
        <w:rPr>
          <w:noProof/>
        </w:rPr>
        <w:drawing>
          <wp:inline distT="0" distB="0" distL="0" distR="0" wp14:anchorId="45D8FD85" wp14:editId="3082BCFF">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32F5EE3" w14:textId="77777777" w:rsidR="00A54AA7" w:rsidRDefault="00A54AA7" w:rsidP="005B4ACE">
      <w:pPr>
        <w:jc w:val="both"/>
        <w:rPr>
          <w:b/>
          <w:sz w:val="24"/>
        </w:rPr>
      </w:pPr>
    </w:p>
    <w:p w14:paraId="77112FA6" w14:textId="45AA169D" w:rsidR="005B4ACE" w:rsidRDefault="005B4ACE" w:rsidP="005B4ACE">
      <w:pPr>
        <w:jc w:val="both"/>
      </w:pPr>
      <w:r>
        <w:rPr>
          <w:b/>
          <w:sz w:val="24"/>
        </w:rPr>
        <w:t xml:space="preserve">Conclusion: </w:t>
      </w:r>
    </w:p>
    <w:p w14:paraId="695DE8DD" w14:textId="77777777" w:rsidR="00707B82" w:rsidRPr="00707B82" w:rsidRDefault="00707B82">
      <w:pPr>
        <w:pStyle w:val="ListParagraph"/>
        <w:numPr>
          <w:ilvl w:val="0"/>
          <w:numId w:val="53"/>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14:paraId="52BB66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14:paraId="7A51DB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14:paraId="31587A3D"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Randomization helps in </w:t>
      </w:r>
      <w:r w:rsidRPr="00707B82">
        <w:rPr>
          <w:b/>
          <w:bCs/>
          <w:sz w:val="24"/>
          <w:lang w:val="en-IN"/>
        </w:rPr>
        <w:t xml:space="preserve">avoiding the worst-case </w:t>
      </w:r>
      <w:proofErr w:type="spellStart"/>
      <w:r w:rsidRPr="00707B82">
        <w:rPr>
          <w:b/>
          <w:bCs/>
          <w:sz w:val="24"/>
          <w:lang w:val="en-IN"/>
        </w:rPr>
        <w:t>behavior</w:t>
      </w:r>
      <w:proofErr w:type="spellEnd"/>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14:paraId="2A5643B6" w14:textId="77777777" w:rsidR="005B4ACE" w:rsidRDefault="005B4ACE" w:rsidP="005B4ACE">
      <w:pPr>
        <w:jc w:val="both"/>
        <w:rPr>
          <w:b/>
          <w:sz w:val="24"/>
        </w:rPr>
      </w:pPr>
    </w:p>
    <w:p w14:paraId="4A7076E2" w14:textId="77777777" w:rsidR="005B4ACE" w:rsidRDefault="005B4ACE" w:rsidP="005B4ACE">
      <w:pPr>
        <w:jc w:val="both"/>
      </w:pPr>
      <w:r>
        <w:rPr>
          <w:b/>
          <w:sz w:val="24"/>
        </w:rPr>
        <w:t xml:space="preserve">Quiz: </w:t>
      </w:r>
    </w:p>
    <w:p w14:paraId="578D86CE" w14:textId="77777777" w:rsidR="005B4ACE" w:rsidRPr="00776C45" w:rsidRDefault="00AF6482">
      <w:pPr>
        <w:pStyle w:val="ListParagraph"/>
        <w:numPr>
          <w:ilvl w:val="3"/>
          <w:numId w:val="18"/>
        </w:numPr>
        <w:jc w:val="both"/>
        <w:rPr>
          <w:b/>
          <w:bCs/>
        </w:rPr>
      </w:pPr>
      <w:r w:rsidRPr="00776C45">
        <w:rPr>
          <w:b/>
          <w:bCs/>
          <w:sz w:val="24"/>
        </w:rPr>
        <w:t xml:space="preserve">What is the time complexity of </w:t>
      </w:r>
      <w:r w:rsidRPr="00776C45">
        <w:rPr>
          <w:b/>
          <w:bCs/>
          <w:sz w:val="24"/>
          <w:szCs w:val="24"/>
        </w:rPr>
        <w:t>Randomized Quick Sort in worst case?</w:t>
      </w:r>
    </w:p>
    <w:p w14:paraId="6B796A58" w14:textId="77777777" w:rsidR="005B4ACE" w:rsidRPr="0008680F" w:rsidRDefault="005B4ACE" w:rsidP="005B4ACE">
      <w:pPr>
        <w:jc w:val="both"/>
        <w:rPr>
          <w:b/>
          <w:bCs/>
          <w:sz w:val="24"/>
        </w:rPr>
      </w:pPr>
      <w:r w:rsidRPr="0008680F">
        <w:rPr>
          <w:b/>
          <w:bCs/>
          <w:sz w:val="24"/>
        </w:rPr>
        <w:t>Answer:</w:t>
      </w:r>
    </w:p>
    <w:p w14:paraId="2BF1A62F" w14:textId="77777777" w:rsidR="005E1FF2" w:rsidRDefault="005E1FF2">
      <w:pPr>
        <w:pStyle w:val="ListParagraph"/>
        <w:numPr>
          <w:ilvl w:val="0"/>
          <w:numId w:val="54"/>
        </w:numPr>
        <w:rPr>
          <w:sz w:val="24"/>
        </w:rPr>
      </w:pPr>
      <w:r w:rsidRPr="005E1FF2">
        <w:rPr>
          <w:sz w:val="24"/>
        </w:rPr>
        <w:t xml:space="preserve">The worst-case time complexity of Randomized Quick Sort is </w:t>
      </w:r>
      <w:r w:rsidRPr="005E1FF2">
        <w:rPr>
          <w:b/>
          <w:bCs/>
          <w:sz w:val="24"/>
        </w:rPr>
        <w:t>O(n²)</w:t>
      </w:r>
      <w:r w:rsidRPr="005E1FF2">
        <w:rPr>
          <w:sz w:val="24"/>
        </w:rPr>
        <w:t>.</w:t>
      </w:r>
    </w:p>
    <w:p w14:paraId="7081286C" w14:textId="77777777" w:rsidR="005B4ACE" w:rsidRPr="005E1FF2" w:rsidRDefault="005E1FF2">
      <w:pPr>
        <w:pStyle w:val="ListParagraph"/>
        <w:numPr>
          <w:ilvl w:val="0"/>
          <w:numId w:val="54"/>
        </w:numPr>
        <w:rPr>
          <w:sz w:val="24"/>
        </w:rPr>
      </w:pPr>
      <w:r w:rsidRPr="005E1FF2">
        <w:rPr>
          <w:sz w:val="24"/>
        </w:rPr>
        <w:t>This occurs in rare cases when, by chance, the randomly chosen pivots consistently result in unbalanced partitions</w:t>
      </w:r>
    </w:p>
    <w:p w14:paraId="25F89ECA" w14:textId="77777777" w:rsidR="00217D9F" w:rsidRDefault="00217D9F" w:rsidP="005B4ACE">
      <w:pPr>
        <w:jc w:val="both"/>
        <w:rPr>
          <w:sz w:val="24"/>
        </w:rPr>
      </w:pPr>
    </w:p>
    <w:p w14:paraId="4DF0600F" w14:textId="77777777" w:rsidR="00217D9F" w:rsidRPr="00776C45" w:rsidRDefault="00217D9F">
      <w:pPr>
        <w:pStyle w:val="ListParagraph"/>
        <w:numPr>
          <w:ilvl w:val="3"/>
          <w:numId w:val="18"/>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14:paraId="19A1ED87" w14:textId="77777777" w:rsidR="00217D9F" w:rsidRPr="0008680F" w:rsidRDefault="00217D9F" w:rsidP="00217D9F">
      <w:pPr>
        <w:jc w:val="both"/>
        <w:rPr>
          <w:b/>
          <w:bCs/>
          <w:sz w:val="24"/>
        </w:rPr>
      </w:pPr>
      <w:r w:rsidRPr="0008680F">
        <w:rPr>
          <w:b/>
          <w:bCs/>
          <w:sz w:val="24"/>
        </w:rPr>
        <w:t>Answer:</w:t>
      </w:r>
    </w:p>
    <w:p w14:paraId="742211DB" w14:textId="77777777" w:rsidR="0015393D" w:rsidRDefault="0015393D">
      <w:pPr>
        <w:pStyle w:val="ListParagraph"/>
        <w:numPr>
          <w:ilvl w:val="0"/>
          <w:numId w:val="55"/>
        </w:numPr>
        <w:rPr>
          <w:sz w:val="24"/>
        </w:rPr>
      </w:pPr>
      <w:r w:rsidRPr="0015393D">
        <w:rPr>
          <w:sz w:val="24"/>
        </w:rPr>
        <w:t xml:space="preserve">The time complexity is </w:t>
      </w:r>
      <w:r w:rsidRPr="0015393D">
        <w:rPr>
          <w:b/>
          <w:bCs/>
          <w:sz w:val="24"/>
        </w:rPr>
        <w:t>O(n²)</w:t>
      </w:r>
      <w:r w:rsidRPr="0015393D">
        <w:rPr>
          <w:sz w:val="24"/>
        </w:rPr>
        <w:t>.</w:t>
      </w:r>
    </w:p>
    <w:p w14:paraId="5A13F924" w14:textId="77777777" w:rsidR="0015393D" w:rsidRDefault="0015393D">
      <w:pPr>
        <w:pStyle w:val="ListParagraph"/>
        <w:numPr>
          <w:ilvl w:val="0"/>
          <w:numId w:val="55"/>
        </w:numPr>
        <w:rPr>
          <w:sz w:val="24"/>
        </w:rPr>
      </w:pPr>
      <w:r w:rsidRPr="0015393D">
        <w:rPr>
          <w:sz w:val="24"/>
        </w:rPr>
        <w:t xml:space="preserve">This is because the basic version always picks the last element as the pivot. </w:t>
      </w:r>
    </w:p>
    <w:p w14:paraId="4B49BA36" w14:textId="77777777" w:rsidR="00217D9F" w:rsidRPr="0015393D" w:rsidRDefault="0015393D">
      <w:pPr>
        <w:pStyle w:val="ListParagraph"/>
        <w:numPr>
          <w:ilvl w:val="0"/>
          <w:numId w:val="55"/>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14:paraId="027AF5C4" w14:textId="42331B79" w:rsidR="005B4ACE" w:rsidRDefault="00BE5005" w:rsidP="00BE5005">
      <w:pPr>
        <w:suppressAutoHyphens w:val="0"/>
        <w:rPr>
          <w:sz w:val="24"/>
        </w:rPr>
      </w:pPr>
      <w:r>
        <w:rPr>
          <w:sz w:val="24"/>
        </w:rPr>
        <w:br w:type="page"/>
      </w:r>
    </w:p>
    <w:p w14:paraId="5EF70E33" w14:textId="77777777" w:rsidR="005B4ACE" w:rsidRPr="00776C45" w:rsidRDefault="00AF6482">
      <w:pPr>
        <w:pStyle w:val="ListParagraph"/>
        <w:numPr>
          <w:ilvl w:val="3"/>
          <w:numId w:val="18"/>
        </w:numPr>
        <w:jc w:val="both"/>
        <w:rPr>
          <w:b/>
          <w:bCs/>
        </w:rPr>
      </w:pPr>
      <w:r w:rsidRPr="00776C45">
        <w:rPr>
          <w:b/>
          <w:bCs/>
          <w:sz w:val="24"/>
        </w:rPr>
        <w:lastRenderedPageBreak/>
        <w:t>Can we always ensure O(</w:t>
      </w:r>
      <w:proofErr w:type="spellStart"/>
      <w:r w:rsidRPr="00776C45">
        <w:rPr>
          <w:b/>
          <w:bCs/>
          <w:sz w:val="24"/>
        </w:rPr>
        <w:t>nl</w:t>
      </w:r>
      <w:r w:rsidR="00776C45">
        <w:rPr>
          <w:b/>
          <w:bCs/>
          <w:sz w:val="24"/>
        </w:rPr>
        <w:t>o</w:t>
      </w:r>
      <w:r w:rsidRPr="00776C45">
        <w:rPr>
          <w:b/>
          <w:bCs/>
          <w:sz w:val="24"/>
        </w:rPr>
        <w:t>gn</w:t>
      </w:r>
      <w:proofErr w:type="spellEnd"/>
      <w:r w:rsidRPr="00776C45">
        <w:rPr>
          <w:b/>
          <w:bCs/>
          <w:sz w:val="24"/>
        </w:rPr>
        <w:t xml:space="preserve">) time complexity for </w:t>
      </w:r>
      <w:r w:rsidRPr="00776C45">
        <w:rPr>
          <w:b/>
          <w:bCs/>
          <w:sz w:val="24"/>
          <w:szCs w:val="24"/>
        </w:rPr>
        <w:t>Randomized Quick Sort?</w:t>
      </w:r>
    </w:p>
    <w:p w14:paraId="46E8A839" w14:textId="77777777" w:rsidR="005B4ACE" w:rsidRPr="0008680F" w:rsidRDefault="005B4ACE" w:rsidP="005B4ACE">
      <w:pPr>
        <w:jc w:val="both"/>
        <w:rPr>
          <w:b/>
          <w:bCs/>
          <w:sz w:val="24"/>
        </w:rPr>
      </w:pPr>
      <w:r w:rsidRPr="0008680F">
        <w:rPr>
          <w:b/>
          <w:bCs/>
          <w:sz w:val="24"/>
        </w:rPr>
        <w:t>Answer:</w:t>
      </w:r>
    </w:p>
    <w:p w14:paraId="668A698C" w14:textId="77777777" w:rsidR="00A115C9" w:rsidRPr="00A115C9" w:rsidRDefault="00A115C9">
      <w:pPr>
        <w:pStyle w:val="ListParagraph"/>
        <w:numPr>
          <w:ilvl w:val="0"/>
          <w:numId w:val="56"/>
        </w:numPr>
        <w:rPr>
          <w:sz w:val="24"/>
        </w:rPr>
      </w:pPr>
      <w:r w:rsidRPr="00A115C9">
        <w:rPr>
          <w:sz w:val="24"/>
        </w:rPr>
        <w:t xml:space="preserve">No, we </w:t>
      </w:r>
      <w:r w:rsidRPr="00A115C9">
        <w:rPr>
          <w:b/>
          <w:bCs/>
          <w:sz w:val="24"/>
        </w:rPr>
        <w:t>cannot always ensure</w:t>
      </w:r>
      <w:r w:rsidRPr="00A115C9">
        <w:rPr>
          <w:sz w:val="24"/>
        </w:rPr>
        <w:t xml:space="preserve"> </w:t>
      </w:r>
      <w:proofErr w:type="gramStart"/>
      <w:r w:rsidRPr="00A115C9">
        <w:rPr>
          <w:sz w:val="24"/>
        </w:rPr>
        <w:t>O(</w:t>
      </w:r>
      <w:proofErr w:type="gramEnd"/>
      <w:r w:rsidRPr="00A115C9">
        <w:rPr>
          <w:sz w:val="24"/>
        </w:rPr>
        <w:t>n log n) time.</w:t>
      </w:r>
    </w:p>
    <w:p w14:paraId="67000DB4" w14:textId="77777777" w:rsidR="005B4ACE" w:rsidRPr="00A115C9" w:rsidRDefault="00A115C9">
      <w:pPr>
        <w:pStyle w:val="ListParagraph"/>
        <w:numPr>
          <w:ilvl w:val="0"/>
          <w:numId w:val="56"/>
        </w:numPr>
        <w:rPr>
          <w:sz w:val="24"/>
        </w:rPr>
      </w:pPr>
      <w:r w:rsidRPr="00A115C9">
        <w:rPr>
          <w:sz w:val="24"/>
        </w:rPr>
        <w:t xml:space="preserve">Although the expected (average) time complexity is </w:t>
      </w:r>
      <w:proofErr w:type="gramStart"/>
      <w:r w:rsidRPr="00A115C9">
        <w:rPr>
          <w:sz w:val="24"/>
        </w:rPr>
        <w:t>O(</w:t>
      </w:r>
      <w:proofErr w:type="gramEnd"/>
      <w:r w:rsidRPr="00A115C9">
        <w:rPr>
          <w:sz w:val="24"/>
        </w:rPr>
        <w:t>n log n), the pivot selection is random, so there's still a small chance of consistently poor pivot choices that result in O(n²) time.</w:t>
      </w:r>
    </w:p>
    <w:p w14:paraId="081A972C" w14:textId="77777777" w:rsidR="005B4ACE" w:rsidRDefault="005B4ACE" w:rsidP="005B4ACE">
      <w:pPr>
        <w:jc w:val="both"/>
        <w:rPr>
          <w:sz w:val="24"/>
        </w:rPr>
      </w:pPr>
    </w:p>
    <w:p w14:paraId="7F263238" w14:textId="77777777" w:rsidR="005B4ACE" w:rsidRPr="00776C45" w:rsidRDefault="005B4ACE">
      <w:pPr>
        <w:pStyle w:val="ListParagraph"/>
        <w:numPr>
          <w:ilvl w:val="3"/>
          <w:numId w:val="18"/>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14:paraId="77619A3B" w14:textId="77777777" w:rsidR="005B4ACE" w:rsidRPr="0008680F" w:rsidRDefault="005B4ACE" w:rsidP="005B4ACE">
      <w:pPr>
        <w:jc w:val="both"/>
        <w:rPr>
          <w:b/>
          <w:bCs/>
          <w:sz w:val="24"/>
        </w:rPr>
      </w:pPr>
      <w:r w:rsidRPr="0008680F">
        <w:rPr>
          <w:b/>
          <w:bCs/>
          <w:sz w:val="24"/>
        </w:rPr>
        <w:t>Answer:</w:t>
      </w:r>
    </w:p>
    <w:p w14:paraId="7666CE6E" w14:textId="77777777" w:rsidR="00366E57" w:rsidRDefault="00366E57">
      <w:pPr>
        <w:pStyle w:val="ListParagraph"/>
        <w:numPr>
          <w:ilvl w:val="0"/>
          <w:numId w:val="57"/>
        </w:numPr>
        <w:rPr>
          <w:sz w:val="24"/>
        </w:rPr>
      </w:pPr>
      <w:r w:rsidRPr="00366E57">
        <w:rPr>
          <w:b/>
          <w:bCs/>
          <w:sz w:val="24"/>
        </w:rPr>
        <w:t>Randomized Quick Sort</w:t>
      </w:r>
      <w:r w:rsidRPr="00366E57">
        <w:rPr>
          <w:sz w:val="24"/>
        </w:rPr>
        <w:t xml:space="preserve"> executes faster.</w:t>
      </w:r>
    </w:p>
    <w:p w14:paraId="610A3BAF" w14:textId="77777777" w:rsidR="005B4ACE" w:rsidRPr="00366E57" w:rsidRDefault="00366E57">
      <w:pPr>
        <w:pStyle w:val="ListParagraph"/>
        <w:numPr>
          <w:ilvl w:val="0"/>
          <w:numId w:val="57"/>
        </w:numPr>
        <w:rPr>
          <w:sz w:val="24"/>
        </w:rPr>
      </w:pPr>
      <w:r w:rsidRPr="00366E57">
        <w:rPr>
          <w:sz w:val="24"/>
        </w:rPr>
        <w:t>Because it selects the pivot randomly, it avoids the worst-case unbalanced partitioning that affects the basic version on sorted data.</w:t>
      </w:r>
    </w:p>
    <w:p w14:paraId="60A08DCD" w14:textId="77777777" w:rsidR="005B4ACE" w:rsidRDefault="005B4ACE" w:rsidP="005B4ACE">
      <w:pPr>
        <w:pStyle w:val="Heading1"/>
        <w:spacing w:line="276" w:lineRule="auto"/>
        <w:ind w:left="0" w:firstLine="0"/>
      </w:pPr>
    </w:p>
    <w:p w14:paraId="0A6CDA87" w14:textId="77777777" w:rsidR="005B4ACE" w:rsidRDefault="005B4ACE" w:rsidP="005B4ACE">
      <w:pPr>
        <w:pStyle w:val="Heading1"/>
        <w:spacing w:line="276" w:lineRule="auto"/>
        <w:ind w:left="0" w:firstLine="0"/>
        <w:rPr>
          <w:bCs w:val="0"/>
          <w:sz w:val="24"/>
        </w:rPr>
      </w:pPr>
      <w:r>
        <w:rPr>
          <w:bCs w:val="0"/>
          <w:sz w:val="24"/>
        </w:rPr>
        <w:t xml:space="preserve">Suggested Reference: </w:t>
      </w:r>
    </w:p>
    <w:p w14:paraId="0D08137C" w14:textId="77777777" w:rsidR="00820A73" w:rsidRDefault="005B4ACE">
      <w:pPr>
        <w:pStyle w:val="Heading1"/>
        <w:numPr>
          <w:ilvl w:val="6"/>
          <w:numId w:val="18"/>
        </w:numPr>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9E0367F" w14:textId="77777777" w:rsidR="005B4ACE" w:rsidRPr="00820A73" w:rsidRDefault="005B4ACE">
      <w:pPr>
        <w:pStyle w:val="Heading1"/>
        <w:numPr>
          <w:ilvl w:val="6"/>
          <w:numId w:val="18"/>
        </w:numPr>
        <w:spacing w:line="276" w:lineRule="auto"/>
        <w:jc w:val="both"/>
        <w:rPr>
          <w:b w:val="0"/>
          <w:bCs w:val="0"/>
          <w:sz w:val="24"/>
          <w:szCs w:val="24"/>
        </w:rPr>
      </w:pPr>
      <w:r w:rsidRPr="00820A73">
        <w:rPr>
          <w:b w:val="0"/>
          <w:bCs w:val="0"/>
          <w:sz w:val="24"/>
          <w:szCs w:val="24"/>
        </w:rPr>
        <w:t xml:space="preserve">“Fundamentals of </w:t>
      </w:r>
      <w:proofErr w:type="spellStart"/>
      <w:r w:rsidRPr="00820A73">
        <w:rPr>
          <w:b w:val="0"/>
          <w:bCs w:val="0"/>
          <w:sz w:val="24"/>
          <w:szCs w:val="24"/>
        </w:rPr>
        <w:t>Algorithms”by</w:t>
      </w:r>
      <w:proofErr w:type="spellEnd"/>
      <w:r w:rsidRPr="00820A73">
        <w:rPr>
          <w:b w:val="0"/>
          <w:bCs w:val="0"/>
          <w:sz w:val="24"/>
          <w:szCs w:val="24"/>
        </w:rPr>
        <w:t xml:space="preserve"> E. Horowitz et al.</w:t>
      </w:r>
    </w:p>
    <w:p w14:paraId="79974D52" w14:textId="77777777" w:rsidR="005B4ACE" w:rsidRDefault="005B4ACE" w:rsidP="005B4ACE">
      <w:pPr>
        <w:pStyle w:val="Heading1"/>
        <w:spacing w:line="276" w:lineRule="auto"/>
        <w:jc w:val="both"/>
        <w:rPr>
          <w:b w:val="0"/>
          <w:bCs w:val="0"/>
          <w:sz w:val="24"/>
          <w:szCs w:val="24"/>
        </w:rPr>
      </w:pPr>
    </w:p>
    <w:p w14:paraId="3C7E42EB" w14:textId="77777777"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14:paraId="65C5B900" w14:textId="77777777" w:rsidR="00A64D4B" w:rsidRPr="00A64D4B" w:rsidRDefault="00820A73" w:rsidP="0050162F">
      <w:pPr>
        <w:pStyle w:val="Heading1"/>
        <w:numPr>
          <w:ilvl w:val="6"/>
          <w:numId w:val="58"/>
        </w:numPr>
        <w:tabs>
          <w:tab w:val="clear" w:pos="360"/>
        </w:tabs>
        <w:spacing w:line="276" w:lineRule="auto"/>
        <w:ind w:left="0" w:firstLine="0"/>
        <w:jc w:val="both"/>
      </w:pPr>
      <w:r w:rsidRPr="00A64D4B">
        <w:rPr>
          <w:b w:val="0"/>
          <w:bCs w:val="0"/>
          <w:sz w:val="24"/>
          <w:szCs w:val="24"/>
        </w:rPr>
        <w:t xml:space="preserve">"Introduction to Algorithms" by Thomas H. </w:t>
      </w:r>
      <w:proofErr w:type="spellStart"/>
      <w:r w:rsidRPr="00A64D4B">
        <w:rPr>
          <w:b w:val="0"/>
          <w:bCs w:val="0"/>
          <w:sz w:val="24"/>
          <w:szCs w:val="24"/>
        </w:rPr>
        <w:t>Cormen</w:t>
      </w:r>
      <w:proofErr w:type="spellEnd"/>
      <w:r w:rsidRPr="00A64D4B">
        <w:rPr>
          <w:b w:val="0"/>
          <w:bCs w:val="0"/>
          <w:sz w:val="24"/>
          <w:szCs w:val="24"/>
        </w:rPr>
        <w:t xml:space="preserve">, Charles E. </w:t>
      </w:r>
      <w:proofErr w:type="spellStart"/>
      <w:r w:rsidRPr="00A64D4B">
        <w:rPr>
          <w:b w:val="0"/>
          <w:bCs w:val="0"/>
          <w:sz w:val="24"/>
          <w:szCs w:val="24"/>
        </w:rPr>
        <w:t>Leiserson</w:t>
      </w:r>
      <w:proofErr w:type="spellEnd"/>
      <w:r w:rsidRPr="00A64D4B">
        <w:rPr>
          <w:b w:val="0"/>
          <w:bCs w:val="0"/>
          <w:sz w:val="24"/>
          <w:szCs w:val="24"/>
        </w:rPr>
        <w:t xml:space="preserve">, Ronald L. Rivest, and Clifford Stein </w:t>
      </w:r>
    </w:p>
    <w:p w14:paraId="40AD3698" w14:textId="77777777" w:rsidR="00A64D4B" w:rsidRDefault="00A64D4B" w:rsidP="00A64D4B">
      <w:pPr>
        <w:pStyle w:val="Heading1"/>
        <w:spacing w:line="276" w:lineRule="auto"/>
        <w:ind w:left="0" w:firstLine="0"/>
        <w:jc w:val="both"/>
        <w:rPr>
          <w:b w:val="0"/>
          <w:bCs w:val="0"/>
          <w:sz w:val="24"/>
          <w:szCs w:val="24"/>
        </w:rPr>
      </w:pPr>
    </w:p>
    <w:p w14:paraId="35DA9C11" w14:textId="77777777" w:rsidR="00A64D4B" w:rsidRDefault="00A64D4B" w:rsidP="00A64D4B">
      <w:pPr>
        <w:pStyle w:val="Heading1"/>
        <w:spacing w:line="276" w:lineRule="auto"/>
        <w:ind w:left="0" w:firstLine="0"/>
        <w:jc w:val="both"/>
        <w:rPr>
          <w:b w:val="0"/>
          <w:bCs w:val="0"/>
          <w:sz w:val="24"/>
          <w:szCs w:val="24"/>
        </w:rPr>
      </w:pPr>
    </w:p>
    <w:p w14:paraId="21957E24" w14:textId="50144CFE" w:rsidR="005B4ACE" w:rsidRDefault="005B4ACE" w:rsidP="00A64D4B">
      <w:pPr>
        <w:pStyle w:val="Heading1"/>
        <w:spacing w:line="276" w:lineRule="auto"/>
        <w:ind w:left="0" w:firstLine="0"/>
        <w:jc w:val="both"/>
      </w:pPr>
      <w:r w:rsidRPr="00A64D4B">
        <w:rPr>
          <w:sz w:val="24"/>
        </w:rPr>
        <w:t>Rubric wise marks obtained:</w:t>
      </w:r>
    </w:p>
    <w:p w14:paraId="7F14FB19" w14:textId="77777777"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14:paraId="68433977"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62F1EDFC" w14:textId="77777777"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643B8C8" w14:textId="77777777" w:rsidR="005B4ACE" w:rsidRDefault="005B4ACE" w:rsidP="000C792C">
            <w:pPr>
              <w:pStyle w:val="Heading1"/>
              <w:spacing w:line="276" w:lineRule="auto"/>
              <w:ind w:left="0" w:firstLine="0"/>
              <w:jc w:val="center"/>
              <w:rPr>
                <w:sz w:val="24"/>
              </w:rPr>
            </w:pPr>
            <w:r>
              <w:rPr>
                <w:sz w:val="24"/>
              </w:rPr>
              <w:t>Understanding of problem</w:t>
            </w:r>
          </w:p>
          <w:p w14:paraId="1F14C180" w14:textId="77777777"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A501441" w14:textId="77777777" w:rsidR="005B4ACE" w:rsidRDefault="005B4ACE" w:rsidP="000C792C">
            <w:pPr>
              <w:pStyle w:val="Heading1"/>
              <w:spacing w:line="276" w:lineRule="auto"/>
              <w:ind w:left="0" w:firstLine="0"/>
              <w:jc w:val="center"/>
              <w:rPr>
                <w:sz w:val="24"/>
              </w:rPr>
            </w:pPr>
            <w:r>
              <w:rPr>
                <w:sz w:val="24"/>
              </w:rPr>
              <w:t>Program Implementation</w:t>
            </w:r>
          </w:p>
          <w:p w14:paraId="6D25E9C3" w14:textId="77777777"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285CA42" w14:textId="77777777" w:rsidR="005B4ACE" w:rsidRDefault="005B4ACE" w:rsidP="000C792C">
            <w:pPr>
              <w:pStyle w:val="Heading1"/>
              <w:spacing w:line="276" w:lineRule="auto"/>
              <w:ind w:left="0" w:firstLine="0"/>
              <w:jc w:val="center"/>
              <w:rPr>
                <w:sz w:val="24"/>
              </w:rPr>
            </w:pPr>
            <w:r>
              <w:rPr>
                <w:sz w:val="24"/>
              </w:rPr>
              <w:t>Documentation &amp;Timely Submission</w:t>
            </w:r>
          </w:p>
          <w:p w14:paraId="41AD3FE3" w14:textId="77777777"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2E78AF3F" w14:textId="77777777" w:rsidR="005B4ACE" w:rsidRDefault="005B4ACE" w:rsidP="000C792C">
            <w:pPr>
              <w:pStyle w:val="Heading1"/>
              <w:spacing w:line="276" w:lineRule="auto"/>
              <w:ind w:left="0" w:firstLine="0"/>
              <w:jc w:val="center"/>
              <w:rPr>
                <w:sz w:val="24"/>
                <w:szCs w:val="24"/>
              </w:rPr>
            </w:pPr>
            <w:r>
              <w:rPr>
                <w:sz w:val="24"/>
                <w:szCs w:val="24"/>
              </w:rPr>
              <w:t>Total</w:t>
            </w:r>
          </w:p>
          <w:p w14:paraId="66E7DE2C" w14:textId="77777777" w:rsidR="005B4ACE" w:rsidRDefault="005B4ACE" w:rsidP="000C792C">
            <w:pPr>
              <w:pStyle w:val="Heading1"/>
              <w:spacing w:line="276" w:lineRule="auto"/>
              <w:ind w:left="0" w:firstLine="0"/>
              <w:jc w:val="center"/>
            </w:pPr>
            <w:r>
              <w:rPr>
                <w:sz w:val="24"/>
                <w:szCs w:val="24"/>
              </w:rPr>
              <w:t>(10)</w:t>
            </w:r>
          </w:p>
        </w:tc>
      </w:tr>
      <w:tr w:rsidR="005B4ACE" w14:paraId="42CA42CE" w14:textId="77777777" w:rsidTr="000C792C">
        <w:trPr>
          <w:trHeight w:val="403"/>
        </w:trPr>
        <w:tc>
          <w:tcPr>
            <w:tcW w:w="1193" w:type="dxa"/>
            <w:vMerge/>
            <w:tcBorders>
              <w:left w:val="single" w:sz="4" w:space="0" w:color="00000A"/>
              <w:bottom w:val="single" w:sz="4" w:space="0" w:color="00000A"/>
              <w:right w:val="single" w:sz="4" w:space="0" w:color="00000A"/>
            </w:tcBorders>
          </w:tcPr>
          <w:p w14:paraId="76007141" w14:textId="77777777"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A05C174" w14:textId="77777777" w:rsidR="005B4ACE" w:rsidRDefault="005B4ACE" w:rsidP="000C792C">
            <w:pPr>
              <w:pStyle w:val="Heading1"/>
              <w:spacing w:line="276" w:lineRule="auto"/>
              <w:ind w:left="0" w:firstLine="0"/>
              <w:jc w:val="center"/>
              <w:rPr>
                <w:sz w:val="17"/>
              </w:rPr>
            </w:pPr>
            <w:r>
              <w:rPr>
                <w:sz w:val="17"/>
              </w:rPr>
              <w:t>Good</w:t>
            </w:r>
          </w:p>
          <w:p w14:paraId="19DB35EA" w14:textId="77777777"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9B02362" w14:textId="77777777" w:rsidR="005B4ACE" w:rsidRDefault="005B4ACE" w:rsidP="000C792C">
            <w:pPr>
              <w:pStyle w:val="Heading1"/>
              <w:spacing w:line="276" w:lineRule="auto"/>
              <w:ind w:left="0" w:firstLine="0"/>
              <w:jc w:val="center"/>
              <w:rPr>
                <w:sz w:val="17"/>
              </w:rPr>
            </w:pPr>
            <w:r>
              <w:rPr>
                <w:sz w:val="17"/>
              </w:rPr>
              <w:t>Avg.</w:t>
            </w:r>
          </w:p>
          <w:p w14:paraId="454A241E" w14:textId="77777777"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4858719C" w14:textId="77777777" w:rsidR="005B4ACE" w:rsidRDefault="005B4ACE" w:rsidP="000C792C">
            <w:pPr>
              <w:pStyle w:val="Heading1"/>
              <w:spacing w:line="276" w:lineRule="auto"/>
              <w:ind w:left="0" w:firstLine="0"/>
              <w:jc w:val="center"/>
              <w:rPr>
                <w:sz w:val="17"/>
              </w:rPr>
            </w:pPr>
            <w:r>
              <w:rPr>
                <w:sz w:val="17"/>
              </w:rPr>
              <w:t>Poor</w:t>
            </w:r>
          </w:p>
          <w:p w14:paraId="040B37EE" w14:textId="77777777"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D6D5929" w14:textId="77777777" w:rsidR="005B4ACE" w:rsidRDefault="005B4ACE" w:rsidP="000C792C">
            <w:pPr>
              <w:pStyle w:val="Heading1"/>
              <w:spacing w:line="276" w:lineRule="auto"/>
              <w:ind w:left="0" w:firstLine="0"/>
              <w:jc w:val="center"/>
              <w:rPr>
                <w:sz w:val="17"/>
              </w:rPr>
            </w:pPr>
            <w:r>
              <w:rPr>
                <w:sz w:val="17"/>
              </w:rPr>
              <w:t>Good</w:t>
            </w:r>
          </w:p>
          <w:p w14:paraId="27026079" w14:textId="77777777"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13BCEFC" w14:textId="77777777" w:rsidR="005B4ACE" w:rsidRDefault="005B4ACE" w:rsidP="000C792C">
            <w:pPr>
              <w:pStyle w:val="Heading1"/>
              <w:spacing w:line="276" w:lineRule="auto"/>
              <w:ind w:left="0" w:firstLine="0"/>
              <w:jc w:val="center"/>
              <w:rPr>
                <w:sz w:val="17"/>
              </w:rPr>
            </w:pPr>
            <w:r>
              <w:rPr>
                <w:sz w:val="17"/>
              </w:rPr>
              <w:t>Avg.</w:t>
            </w:r>
          </w:p>
          <w:p w14:paraId="0E8068E6" w14:textId="77777777"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F4500BD" w14:textId="77777777" w:rsidR="005B4ACE" w:rsidRDefault="005B4ACE" w:rsidP="000C792C">
            <w:pPr>
              <w:pStyle w:val="Heading1"/>
              <w:spacing w:line="276" w:lineRule="auto"/>
              <w:ind w:left="0" w:firstLine="0"/>
              <w:jc w:val="center"/>
              <w:rPr>
                <w:sz w:val="17"/>
              </w:rPr>
            </w:pPr>
            <w:r>
              <w:rPr>
                <w:sz w:val="17"/>
              </w:rPr>
              <w:t>Poor</w:t>
            </w:r>
          </w:p>
          <w:p w14:paraId="453A53E9" w14:textId="77777777"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69B1F838" w14:textId="77777777" w:rsidR="005B4ACE" w:rsidRDefault="005B4ACE" w:rsidP="000C792C">
            <w:pPr>
              <w:pStyle w:val="Heading1"/>
              <w:spacing w:line="276" w:lineRule="auto"/>
              <w:ind w:left="0" w:firstLine="0"/>
              <w:jc w:val="center"/>
              <w:rPr>
                <w:sz w:val="17"/>
              </w:rPr>
            </w:pPr>
            <w:r>
              <w:rPr>
                <w:sz w:val="17"/>
              </w:rPr>
              <w:t>Good</w:t>
            </w:r>
          </w:p>
          <w:p w14:paraId="6B8C6FBB" w14:textId="77777777"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5A74EA6" w14:textId="77777777" w:rsidR="005B4ACE" w:rsidRDefault="005B4ACE" w:rsidP="000C792C">
            <w:pPr>
              <w:pStyle w:val="Heading1"/>
              <w:spacing w:line="276" w:lineRule="auto"/>
              <w:ind w:left="0" w:firstLine="0"/>
              <w:jc w:val="center"/>
              <w:rPr>
                <w:sz w:val="17"/>
              </w:rPr>
            </w:pPr>
            <w:r>
              <w:rPr>
                <w:sz w:val="17"/>
              </w:rPr>
              <w:t>Avg.</w:t>
            </w:r>
          </w:p>
          <w:p w14:paraId="7E80F790" w14:textId="77777777"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4A65788" w14:textId="77777777" w:rsidR="005B4ACE" w:rsidRDefault="005B4ACE" w:rsidP="000C792C">
            <w:pPr>
              <w:pStyle w:val="Heading1"/>
              <w:spacing w:line="276" w:lineRule="auto"/>
              <w:ind w:left="0" w:firstLine="0"/>
              <w:jc w:val="center"/>
              <w:rPr>
                <w:sz w:val="17"/>
              </w:rPr>
            </w:pPr>
            <w:r>
              <w:rPr>
                <w:sz w:val="17"/>
              </w:rPr>
              <w:t>Poor</w:t>
            </w:r>
          </w:p>
          <w:p w14:paraId="6C78DEEF" w14:textId="77777777"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40D718E" w14:textId="77777777" w:rsidR="005B4ACE" w:rsidRDefault="005B4ACE" w:rsidP="000C792C">
            <w:pPr>
              <w:pStyle w:val="Heading1"/>
              <w:spacing w:line="276" w:lineRule="auto"/>
              <w:ind w:left="0" w:firstLine="0"/>
              <w:rPr>
                <w:sz w:val="17"/>
              </w:rPr>
            </w:pPr>
          </w:p>
        </w:tc>
      </w:tr>
      <w:tr w:rsidR="005B4ACE" w14:paraId="23626ACA"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471BA2A" w14:textId="77777777"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FFDB95" w14:textId="77777777" w:rsidR="005B4ACE" w:rsidRDefault="005B4ACE" w:rsidP="000C792C">
            <w:pPr>
              <w:pStyle w:val="Heading1"/>
              <w:spacing w:line="276" w:lineRule="auto"/>
              <w:ind w:left="0" w:firstLine="0"/>
              <w:rPr>
                <w:sz w:val="17"/>
              </w:rPr>
            </w:pPr>
          </w:p>
          <w:p w14:paraId="6797ECC5" w14:textId="77777777"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633555" w14:textId="77777777"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B01C9B4" w14:textId="77777777"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EA3F7B2" w14:textId="77777777" w:rsidR="005B4ACE" w:rsidRDefault="005B4ACE" w:rsidP="000C792C">
            <w:pPr>
              <w:pStyle w:val="Heading1"/>
              <w:spacing w:line="276" w:lineRule="auto"/>
              <w:ind w:left="0" w:firstLine="0"/>
              <w:rPr>
                <w:sz w:val="17"/>
              </w:rPr>
            </w:pPr>
          </w:p>
        </w:tc>
      </w:tr>
    </w:tbl>
    <w:p w14:paraId="11A79C6E" w14:textId="77777777" w:rsidR="005B4ACE" w:rsidRDefault="005B4ACE" w:rsidP="005B4ACE">
      <w:pPr>
        <w:pStyle w:val="Heading1"/>
        <w:spacing w:line="276" w:lineRule="auto"/>
        <w:ind w:left="0" w:firstLine="0"/>
      </w:pPr>
    </w:p>
    <w:p w14:paraId="6628E1A7" w14:textId="77777777" w:rsidR="005B4ACE" w:rsidRDefault="005B4ACE" w:rsidP="005B4ACE">
      <w:pPr>
        <w:pStyle w:val="Heading1"/>
        <w:spacing w:line="276" w:lineRule="auto"/>
        <w:ind w:left="0" w:firstLine="0"/>
      </w:pPr>
    </w:p>
    <w:p w14:paraId="4965BEA0" w14:textId="77777777" w:rsidR="0002566C" w:rsidRDefault="0002566C">
      <w:pPr>
        <w:suppressAutoHyphens w:val="0"/>
        <w:rPr>
          <w:b/>
          <w:bCs/>
        </w:rPr>
      </w:pPr>
      <w:r>
        <w:br w:type="page"/>
      </w:r>
    </w:p>
    <w:p w14:paraId="5F4EDCBC" w14:textId="77777777" w:rsidR="0002566C" w:rsidRPr="006A5142" w:rsidRDefault="0002566C" w:rsidP="0002566C">
      <w:pPr>
        <w:jc w:val="center"/>
      </w:pPr>
      <w:r w:rsidRPr="006A5142">
        <w:rPr>
          <w:b/>
          <w:sz w:val="28"/>
        </w:rPr>
        <w:lastRenderedPageBreak/>
        <w:t xml:space="preserve">Experiment No: </w:t>
      </w:r>
      <w:r w:rsidR="00A93F5C">
        <w:rPr>
          <w:b/>
          <w:sz w:val="28"/>
        </w:rPr>
        <w:t>7</w:t>
      </w:r>
    </w:p>
    <w:p w14:paraId="6F77059D" w14:textId="77777777" w:rsidR="0002566C" w:rsidRPr="006A5142" w:rsidRDefault="0002566C" w:rsidP="0002566C">
      <w:pPr>
        <w:jc w:val="both"/>
        <w:rPr>
          <w:sz w:val="24"/>
          <w:szCs w:val="24"/>
        </w:rPr>
      </w:pPr>
    </w:p>
    <w:p w14:paraId="441F58C3" w14:textId="77777777" w:rsidR="0002566C" w:rsidRPr="006A5142" w:rsidRDefault="00B7552D" w:rsidP="0002566C">
      <w:pPr>
        <w:jc w:val="both"/>
        <w:rPr>
          <w:sz w:val="24"/>
          <w:szCs w:val="24"/>
        </w:rPr>
      </w:pPr>
      <w:r w:rsidRPr="006A5142">
        <w:rPr>
          <w:sz w:val="24"/>
          <w:szCs w:val="24"/>
        </w:rPr>
        <w:t>Implement program to solve problem of making a change using dynamic programming.</w:t>
      </w:r>
    </w:p>
    <w:p w14:paraId="019D0D15" w14:textId="77777777" w:rsidR="00B7552D" w:rsidRPr="006A5142" w:rsidRDefault="00B7552D" w:rsidP="0002566C">
      <w:pPr>
        <w:jc w:val="both"/>
        <w:rPr>
          <w:b/>
          <w:sz w:val="24"/>
          <w:szCs w:val="24"/>
        </w:rPr>
      </w:pPr>
    </w:p>
    <w:p w14:paraId="010B82C0" w14:textId="77777777" w:rsidR="0002566C" w:rsidRPr="006A5142" w:rsidRDefault="0002566C" w:rsidP="0002566C">
      <w:pPr>
        <w:jc w:val="both"/>
      </w:pPr>
      <w:r w:rsidRPr="006A5142">
        <w:rPr>
          <w:b/>
          <w:sz w:val="24"/>
        </w:rPr>
        <w:t>Date:</w:t>
      </w:r>
    </w:p>
    <w:p w14:paraId="31A3A1FF" w14:textId="77777777" w:rsidR="0002566C" w:rsidRPr="006A5142" w:rsidRDefault="0002566C" w:rsidP="0002566C">
      <w:pPr>
        <w:jc w:val="both"/>
        <w:rPr>
          <w:b/>
          <w:sz w:val="24"/>
        </w:rPr>
      </w:pPr>
    </w:p>
    <w:p w14:paraId="6D8A72FC" w14:textId="77777777"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14:paraId="736A19B4" w14:textId="77777777" w:rsidR="0002566C" w:rsidRPr="006A5142" w:rsidRDefault="0002566C" w:rsidP="0002566C">
      <w:pPr>
        <w:jc w:val="both"/>
        <w:rPr>
          <w:b/>
          <w:w w:val="110"/>
        </w:rPr>
      </w:pPr>
    </w:p>
    <w:p w14:paraId="4869030E" w14:textId="77777777" w:rsidR="0002566C" w:rsidRPr="006A5142" w:rsidRDefault="0002566C" w:rsidP="0002566C">
      <w:pPr>
        <w:jc w:val="both"/>
      </w:pPr>
      <w:r w:rsidRPr="006A5142">
        <w:rPr>
          <w:b/>
          <w:sz w:val="24"/>
        </w:rPr>
        <w:t>Relevant CO: CO3</w:t>
      </w:r>
    </w:p>
    <w:p w14:paraId="7FA702E1" w14:textId="77777777" w:rsidR="0002566C" w:rsidRPr="006A5142" w:rsidRDefault="0002566C" w:rsidP="0002566C">
      <w:pPr>
        <w:jc w:val="both"/>
        <w:rPr>
          <w:b/>
          <w:sz w:val="24"/>
        </w:rPr>
      </w:pPr>
    </w:p>
    <w:p w14:paraId="452666ED" w14:textId="77777777"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14:paraId="6D476F3B"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6883222B"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9C2AFA7" w14:textId="77777777" w:rsidR="0002566C" w:rsidRPr="006A5142" w:rsidRDefault="0002566C" w:rsidP="00475178">
      <w:pPr>
        <w:jc w:val="both"/>
        <w:rPr>
          <w:b/>
          <w:sz w:val="24"/>
        </w:rPr>
      </w:pPr>
    </w:p>
    <w:p w14:paraId="0CD95FF4" w14:textId="77777777"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14:paraId="0A42D5A8" w14:textId="77777777" w:rsidR="0002566C" w:rsidRPr="006A5142" w:rsidRDefault="0002566C" w:rsidP="0002566C">
      <w:pPr>
        <w:jc w:val="both"/>
        <w:rPr>
          <w:b/>
          <w:sz w:val="24"/>
        </w:rPr>
      </w:pPr>
    </w:p>
    <w:p w14:paraId="410B427B" w14:textId="77777777" w:rsidR="0002566C" w:rsidRPr="006A5142" w:rsidRDefault="0002566C" w:rsidP="0002566C">
      <w:pPr>
        <w:jc w:val="both"/>
        <w:rPr>
          <w:b/>
          <w:sz w:val="24"/>
        </w:rPr>
      </w:pPr>
      <w:r w:rsidRPr="006A5142">
        <w:rPr>
          <w:b/>
          <w:sz w:val="24"/>
        </w:rPr>
        <w:t>Theory:</w:t>
      </w:r>
    </w:p>
    <w:p w14:paraId="68024837" w14:textId="77777777" w:rsidR="004F1DE3" w:rsidRPr="006A5142" w:rsidRDefault="004F1DE3" w:rsidP="0002566C">
      <w:pPr>
        <w:jc w:val="both"/>
        <w:rPr>
          <w:sz w:val="24"/>
        </w:rPr>
      </w:pPr>
    </w:p>
    <w:p w14:paraId="3A995686" w14:textId="77777777"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gramStart"/>
      <w:r w:rsidR="000C792C" w:rsidRPr="006A5142">
        <w:rPr>
          <w:bCs/>
          <w:sz w:val="24"/>
        </w:rPr>
        <w:t>…,</w:t>
      </w:r>
      <w:proofErr w:type="spellStart"/>
      <w:r w:rsidR="000C792C" w:rsidRPr="006A5142">
        <w:rPr>
          <w:bCs/>
          <w:sz w:val="24"/>
        </w:rPr>
        <w:t>dn</w:t>
      </w:r>
      <w:proofErr w:type="spellEnd"/>
      <w:proofErr w:type="gram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14:paraId="279925C7" w14:textId="77777777" w:rsidR="000C792C" w:rsidRPr="006A5142" w:rsidRDefault="000C792C" w:rsidP="00D72A5C">
      <w:pPr>
        <w:spacing w:line="276" w:lineRule="auto"/>
        <w:jc w:val="both"/>
        <w:rPr>
          <w:bCs/>
          <w:sz w:val="24"/>
        </w:rPr>
      </w:pPr>
    </w:p>
    <w:p w14:paraId="394B07A1" w14:textId="77777777"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14:paraId="0E707825" w14:textId="77777777" w:rsidR="000C792C" w:rsidRPr="006A5142" w:rsidRDefault="000C792C" w:rsidP="00D72A5C">
      <w:pPr>
        <w:spacing w:line="276" w:lineRule="auto"/>
        <w:jc w:val="both"/>
        <w:rPr>
          <w:bCs/>
          <w:sz w:val="24"/>
        </w:rPr>
      </w:pPr>
    </w:p>
    <w:p w14:paraId="0BBDCFF4" w14:textId="77777777"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14:paraId="0BDF7313" w14:textId="77777777" w:rsidR="00B02D12" w:rsidRPr="006A5142" w:rsidRDefault="00B02D12" w:rsidP="00D72A5C">
      <w:pPr>
        <w:spacing w:line="276" w:lineRule="auto"/>
        <w:jc w:val="both"/>
        <w:rPr>
          <w:b/>
          <w:sz w:val="24"/>
        </w:rPr>
      </w:pPr>
    </w:p>
    <w:p w14:paraId="164E528F" w14:textId="77777777"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proofErr w:type="gramStart"/>
      <w:r w:rsidRPr="006A5142">
        <w:rPr>
          <w:bCs/>
          <w:sz w:val="24"/>
        </w:rPr>
        <w:t>denomination.In</w:t>
      </w:r>
      <w:proofErr w:type="spellEnd"/>
      <w:proofErr w:type="gram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14:paraId="55C1E355"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1 + (c [</w:t>
      </w:r>
      <w:proofErr w:type="spellStart"/>
      <w:r w:rsidRPr="006A5142">
        <w:rPr>
          <w:bCs/>
          <w:sz w:val="24"/>
        </w:rPr>
        <w:t>i</w:t>
      </w:r>
      <w:proofErr w:type="spellEnd"/>
      <w:r w:rsidRPr="006A5142">
        <w:rPr>
          <w:bCs/>
          <w:sz w:val="24"/>
        </w:rPr>
        <w:t>, j – di])</w:t>
      </w:r>
    </w:p>
    <w:p w14:paraId="0A3B143E" w14:textId="77777777" w:rsidR="000C792C" w:rsidRPr="006A5142" w:rsidRDefault="000C792C" w:rsidP="00D72A5C">
      <w:pPr>
        <w:spacing w:line="276" w:lineRule="auto"/>
        <w:jc w:val="both"/>
        <w:rPr>
          <w:bCs/>
          <w:sz w:val="24"/>
        </w:rPr>
      </w:pPr>
    </w:p>
    <w:p w14:paraId="17843244" w14:textId="77777777" w:rsidR="00B02D12" w:rsidRPr="006A5142" w:rsidRDefault="00B02D12" w:rsidP="00D72A5C">
      <w:pPr>
        <w:spacing w:line="276" w:lineRule="auto"/>
        <w:jc w:val="both"/>
        <w:rPr>
          <w:bCs/>
          <w:sz w:val="24"/>
        </w:rPr>
      </w:pPr>
      <w:r w:rsidRPr="006A5142">
        <w:rPr>
          <w:bCs/>
          <w:sz w:val="24"/>
        </w:rPr>
        <w:t>C[</w:t>
      </w:r>
      <w:proofErr w:type="spellStart"/>
      <w:proofErr w:type="gramStart"/>
      <w:r w:rsidRPr="006A5142">
        <w:rPr>
          <w:bCs/>
          <w:sz w:val="24"/>
        </w:rPr>
        <w:t>i,j</w:t>
      </w:r>
      <w:proofErr w:type="spellEnd"/>
      <w:proofErr w:type="gramEnd"/>
      <w:r w:rsidRPr="006A5142">
        <w:rPr>
          <w:bCs/>
          <w:sz w:val="24"/>
        </w:rPr>
        <w:t>] is the minimum number of coins to make change for the amount j. Below figure shows the content of matrix C.</w:t>
      </w:r>
    </w:p>
    <w:p w14:paraId="458926D5" w14:textId="77777777" w:rsidR="00B02D12" w:rsidRPr="006A5142" w:rsidRDefault="00B02D12" w:rsidP="00B02D12">
      <w:pPr>
        <w:jc w:val="center"/>
        <w:rPr>
          <w:bCs/>
          <w:sz w:val="24"/>
        </w:rPr>
      </w:pPr>
      <w:r w:rsidRPr="006A5142">
        <w:rPr>
          <w:bCs/>
          <w:noProof/>
          <w:sz w:val="24"/>
          <w:lang w:val="en-IN" w:eastAsia="en-IN" w:bidi="gu-IN"/>
        </w:rPr>
        <w:drawing>
          <wp:inline distT="0" distB="0" distL="0" distR="0" wp14:anchorId="229948C6" wp14:editId="6D898801">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A381D6" w14:textId="77777777"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14:paraId="50B8BB05" w14:textId="77777777" w:rsidR="0050012F" w:rsidRPr="006A5142" w:rsidRDefault="0050012F" w:rsidP="00B02D12">
      <w:pPr>
        <w:jc w:val="both"/>
        <w:rPr>
          <w:bCs/>
          <w:sz w:val="24"/>
        </w:rPr>
      </w:pPr>
    </w:p>
    <w:p w14:paraId="59EB8535" w14:textId="77777777"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14:paraId="3B622CA7"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
    <w:p w14:paraId="4057D9CF" w14:textId="77777777" w:rsidR="000C792C" w:rsidRPr="006A5142" w:rsidRDefault="000C792C" w:rsidP="00D72A5C">
      <w:pPr>
        <w:spacing w:line="276" w:lineRule="auto"/>
        <w:jc w:val="both"/>
        <w:rPr>
          <w:bCs/>
          <w:sz w:val="24"/>
        </w:rPr>
      </w:pPr>
    </w:p>
    <w:p w14:paraId="054BBD8F" w14:textId="77777777"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w:t>
      </w:r>
      <w:proofErr w:type="gramStart"/>
      <w:r w:rsidR="000C792C" w:rsidRPr="006A5142">
        <w:rPr>
          <w:bCs/>
          <w:sz w:val="24"/>
        </w:rPr>
        <w:t>coin</w:t>
      </w:r>
      <w:proofErr w:type="gramEnd"/>
      <w:r w:rsidR="000C792C" w:rsidRPr="006A5142">
        <w:rPr>
          <w:bCs/>
          <w:sz w:val="24"/>
        </w:rPr>
        <w:t>. Mathematically, we formulate the problem as,</w:t>
      </w:r>
    </w:p>
    <w:p w14:paraId="45B3C4E1"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roofErr w:type="gramStart"/>
      <w:r w:rsidRPr="006A5142">
        <w:rPr>
          <w:bCs/>
          <w:sz w:val="24"/>
        </w:rPr>
        <w:t>] ,</w:t>
      </w:r>
      <w:proofErr w:type="gramEnd"/>
      <w:r w:rsidRPr="006A5142">
        <w:rPr>
          <w:bCs/>
          <w:sz w:val="24"/>
        </w:rPr>
        <w:t xml:space="preserve"> 1 + </w:t>
      </w:r>
      <w:proofErr w:type="gramStart"/>
      <w:r w:rsidRPr="006A5142">
        <w:rPr>
          <w:bCs/>
          <w:sz w:val="24"/>
        </w:rPr>
        <w:t>C[</w:t>
      </w:r>
      <w:proofErr w:type="spellStart"/>
      <w:proofErr w:type="gramEnd"/>
      <w:r w:rsidRPr="006A5142">
        <w:rPr>
          <w:bCs/>
          <w:sz w:val="24"/>
        </w:rPr>
        <w:t>i</w:t>
      </w:r>
      <w:proofErr w:type="spellEnd"/>
      <w:r w:rsidRPr="006A5142">
        <w:rPr>
          <w:bCs/>
          <w:sz w:val="24"/>
        </w:rPr>
        <w:t>, j – di]}</w:t>
      </w:r>
    </w:p>
    <w:p w14:paraId="1C94D2D8" w14:textId="77777777" w:rsidR="000C792C" w:rsidRPr="006A5142" w:rsidRDefault="000C792C" w:rsidP="000C792C">
      <w:pPr>
        <w:jc w:val="both"/>
        <w:rPr>
          <w:bCs/>
          <w:sz w:val="24"/>
        </w:rPr>
      </w:pPr>
    </w:p>
    <w:p w14:paraId="1469598D" w14:textId="77777777"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14:paraId="289D28BA" w14:textId="77777777" w:rsidR="0002566C" w:rsidRPr="006A5142" w:rsidRDefault="0002566C" w:rsidP="0002566C">
      <w:pPr>
        <w:jc w:val="both"/>
        <w:rPr>
          <w:b/>
          <w:sz w:val="24"/>
        </w:rPr>
      </w:pPr>
    </w:p>
    <w:p w14:paraId="30302B62" w14:textId="77777777" w:rsidR="004F1DE3" w:rsidRPr="006A5142" w:rsidRDefault="004F1DE3" w:rsidP="004F1DE3">
      <w:pPr>
        <w:jc w:val="both"/>
        <w:rPr>
          <w:bCs/>
          <w:sz w:val="24"/>
        </w:rPr>
      </w:pPr>
      <w:r w:rsidRPr="006A5142">
        <w:rPr>
          <w:bCs/>
          <w:sz w:val="24"/>
        </w:rPr>
        <w:t>Algorithm MAKE_A_CHANGE(</w:t>
      </w:r>
      <w:proofErr w:type="spellStart"/>
      <w:proofErr w:type="gramStart"/>
      <w:r w:rsidRPr="006A5142">
        <w:rPr>
          <w:bCs/>
          <w:sz w:val="24"/>
        </w:rPr>
        <w:t>d,N</w:t>
      </w:r>
      <w:proofErr w:type="spellEnd"/>
      <w:proofErr w:type="gramEnd"/>
      <w:r w:rsidRPr="006A5142">
        <w:rPr>
          <w:bCs/>
          <w:sz w:val="24"/>
        </w:rPr>
        <w:t>)</w:t>
      </w:r>
    </w:p>
    <w:p w14:paraId="42FD10D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d[</w:t>
      </w:r>
      <w:proofErr w:type="gramEnd"/>
      <w:r w:rsidRPr="006A5142">
        <w:rPr>
          <w:bCs/>
          <w:sz w:val="24"/>
        </w:rPr>
        <w:t>1…n] = [d</w:t>
      </w:r>
      <w:proofErr w:type="gramStart"/>
      <w:r w:rsidRPr="006A5142">
        <w:rPr>
          <w:bCs/>
          <w:sz w:val="24"/>
        </w:rPr>
        <w:t>1,d2,…</w:t>
      </w:r>
      <w:proofErr w:type="gramEnd"/>
      <w:r w:rsidRPr="006A5142">
        <w:rPr>
          <w:bCs/>
          <w:sz w:val="24"/>
        </w:rPr>
        <w:t>,</w:t>
      </w:r>
      <w:proofErr w:type="spellStart"/>
      <w:r w:rsidRPr="006A5142">
        <w:rPr>
          <w:bCs/>
          <w:sz w:val="24"/>
        </w:rPr>
        <w:t>dn</w:t>
      </w:r>
      <w:proofErr w:type="spellEnd"/>
      <w:r w:rsidRPr="006A5142">
        <w:rPr>
          <w:bCs/>
          <w:sz w:val="24"/>
        </w:rPr>
        <w:t>] is array of n denominations</w:t>
      </w:r>
    </w:p>
    <w:p w14:paraId="017BD17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C[</w:t>
      </w:r>
      <w:proofErr w:type="gramEnd"/>
      <w:r w:rsidRPr="006A5142">
        <w:rPr>
          <w:bCs/>
          <w:sz w:val="24"/>
        </w:rPr>
        <w:t>1…n, 0…</w:t>
      </w:r>
      <w:proofErr w:type="gramStart"/>
      <w:r w:rsidRPr="006A5142">
        <w:rPr>
          <w:bCs/>
          <w:sz w:val="24"/>
        </w:rPr>
        <w:t>N]  is</w:t>
      </w:r>
      <w:proofErr w:type="gramEnd"/>
      <w:r w:rsidRPr="006A5142">
        <w:rPr>
          <w:bCs/>
          <w:sz w:val="24"/>
        </w:rPr>
        <w:t xml:space="preserve"> n x N array to hold the solution of sub problems</w:t>
      </w:r>
    </w:p>
    <w:p w14:paraId="061F6F0B" w14:textId="77777777" w:rsidR="004F1DE3" w:rsidRPr="006A5142" w:rsidRDefault="004F1DE3" w:rsidP="004F1DE3">
      <w:pPr>
        <w:jc w:val="both"/>
        <w:rPr>
          <w:bCs/>
          <w:sz w:val="24"/>
        </w:rPr>
      </w:pPr>
      <w:r w:rsidRPr="006A5142">
        <w:rPr>
          <w:bCs/>
          <w:sz w:val="24"/>
        </w:rPr>
        <w:t>// N is the problem size, i.e. amount for which change is required</w:t>
      </w:r>
    </w:p>
    <w:p w14:paraId="7EF39DEF" w14:textId="77777777" w:rsidR="004F1DE3" w:rsidRPr="006A5142" w:rsidRDefault="004F1DE3" w:rsidP="004F1DE3">
      <w:pPr>
        <w:jc w:val="both"/>
        <w:rPr>
          <w:bCs/>
          <w:sz w:val="24"/>
        </w:rPr>
      </w:pPr>
    </w:p>
    <w:p w14:paraId="62FED437" w14:textId="77777777"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14:paraId="65201C44" w14:textId="77777777" w:rsidR="004F1DE3" w:rsidRPr="006A5142" w:rsidRDefault="004F1DE3" w:rsidP="00D72A5C">
      <w:pPr>
        <w:ind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0] ← 0</w:t>
      </w:r>
    </w:p>
    <w:p w14:paraId="1BE95830" w14:textId="77777777" w:rsidR="004F1DE3" w:rsidRPr="006A5142" w:rsidRDefault="004F1DE3" w:rsidP="004F1DE3">
      <w:pPr>
        <w:jc w:val="both"/>
        <w:rPr>
          <w:bCs/>
          <w:sz w:val="24"/>
        </w:rPr>
      </w:pPr>
      <w:r w:rsidRPr="006A5142">
        <w:rPr>
          <w:bCs/>
          <w:sz w:val="24"/>
        </w:rPr>
        <w:t>end</w:t>
      </w:r>
    </w:p>
    <w:p w14:paraId="61E8EA19" w14:textId="77777777"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14:paraId="3F69B7EB" w14:textId="77777777" w:rsidR="004F1DE3" w:rsidRPr="006A5142" w:rsidRDefault="004F1DE3" w:rsidP="00D72A5C">
      <w:pPr>
        <w:ind w:firstLine="720"/>
        <w:jc w:val="both"/>
        <w:rPr>
          <w:bCs/>
          <w:sz w:val="24"/>
        </w:rPr>
      </w:pPr>
      <w:r w:rsidRPr="006A5142">
        <w:rPr>
          <w:bCs/>
          <w:sz w:val="24"/>
        </w:rPr>
        <w:t>for j ← 1 to N do</w:t>
      </w:r>
    </w:p>
    <w:p w14:paraId="55C18F5B" w14:textId="77777777"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proofErr w:type="gramStart"/>
      <w:r w:rsidRPr="006A5142">
        <w:rPr>
          <w:bCs/>
          <w:sz w:val="24"/>
        </w:rPr>
        <w:t>]  then</w:t>
      </w:r>
      <w:proofErr w:type="gramEnd"/>
    </w:p>
    <w:p w14:paraId="7DA57FDB"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
    <w:p w14:paraId="5126E0AE" w14:textId="77777777"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14:paraId="5B86513F"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1 + </w:t>
      </w:r>
      <w:proofErr w:type="gramStart"/>
      <w:r w:rsidRPr="006A5142">
        <w:rPr>
          <w:bCs/>
          <w:sz w:val="24"/>
        </w:rPr>
        <w:t>C[</w:t>
      </w:r>
      <w:proofErr w:type="gramEnd"/>
      <w:r w:rsidRPr="006A5142">
        <w:rPr>
          <w:bCs/>
          <w:sz w:val="24"/>
        </w:rPr>
        <w:t xml:space="preserve">1, j – </w:t>
      </w:r>
      <w:proofErr w:type="gramStart"/>
      <w:r w:rsidRPr="006A5142">
        <w:rPr>
          <w:bCs/>
          <w:sz w:val="24"/>
        </w:rPr>
        <w:t>d[</w:t>
      </w:r>
      <w:proofErr w:type="gramEnd"/>
      <w:r w:rsidRPr="006A5142">
        <w:rPr>
          <w:bCs/>
          <w:sz w:val="24"/>
        </w:rPr>
        <w:t>1])</w:t>
      </w:r>
    </w:p>
    <w:p w14:paraId="4AE7B627" w14:textId="77777777"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14:paraId="3643CEF5"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roofErr w:type="gramStart"/>
      <w:r w:rsidRPr="006A5142">
        <w:rPr>
          <w:bCs/>
          <w:sz w:val="24"/>
        </w:rPr>
        <w:t>C[</w:t>
      </w:r>
      <w:proofErr w:type="gramEnd"/>
      <w:r w:rsidRPr="006A5142">
        <w:rPr>
          <w:bCs/>
          <w:sz w:val="24"/>
        </w:rPr>
        <w:t>I – 1, j]</w:t>
      </w:r>
    </w:p>
    <w:p w14:paraId="62677035" w14:textId="77777777" w:rsidR="004F1DE3" w:rsidRPr="006A5142" w:rsidRDefault="004F1DE3" w:rsidP="00D72A5C">
      <w:pPr>
        <w:ind w:left="720" w:firstLine="720"/>
        <w:jc w:val="both"/>
        <w:rPr>
          <w:bCs/>
          <w:sz w:val="24"/>
        </w:rPr>
      </w:pPr>
      <w:r w:rsidRPr="006A5142">
        <w:rPr>
          <w:bCs/>
          <w:sz w:val="24"/>
        </w:rPr>
        <w:t>else</w:t>
      </w:r>
    </w:p>
    <w:p w14:paraId="35488DFA"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 ,1 + </w:t>
      </w:r>
      <w:proofErr w:type="gramStart"/>
      <w:r w:rsidRPr="006A5142">
        <w:rPr>
          <w:bCs/>
          <w:sz w:val="24"/>
        </w:rPr>
        <w:t>C[</w:t>
      </w:r>
      <w:proofErr w:type="spellStart"/>
      <w:proofErr w:type="gramEnd"/>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14:paraId="3B7B78CD" w14:textId="77777777" w:rsidR="004F1DE3" w:rsidRPr="006A5142" w:rsidRDefault="004F1DE3" w:rsidP="00D72A5C">
      <w:pPr>
        <w:ind w:left="720" w:firstLine="720"/>
        <w:jc w:val="both"/>
        <w:rPr>
          <w:bCs/>
          <w:sz w:val="24"/>
        </w:rPr>
      </w:pPr>
      <w:r w:rsidRPr="006A5142">
        <w:rPr>
          <w:bCs/>
          <w:sz w:val="24"/>
        </w:rPr>
        <w:t>end</w:t>
      </w:r>
    </w:p>
    <w:p w14:paraId="0AD6272B" w14:textId="77777777" w:rsidR="004F1DE3" w:rsidRPr="006A5142" w:rsidRDefault="004F1DE3" w:rsidP="00D72A5C">
      <w:pPr>
        <w:ind w:firstLine="720"/>
        <w:jc w:val="both"/>
        <w:rPr>
          <w:bCs/>
          <w:sz w:val="24"/>
        </w:rPr>
      </w:pPr>
      <w:r w:rsidRPr="006A5142">
        <w:rPr>
          <w:bCs/>
          <w:sz w:val="24"/>
        </w:rPr>
        <w:t>end</w:t>
      </w:r>
    </w:p>
    <w:p w14:paraId="54A9562A" w14:textId="77777777" w:rsidR="004F1DE3" w:rsidRPr="006A5142" w:rsidRDefault="004F1DE3" w:rsidP="004F1DE3">
      <w:pPr>
        <w:jc w:val="both"/>
        <w:rPr>
          <w:bCs/>
          <w:sz w:val="24"/>
        </w:rPr>
      </w:pPr>
      <w:r w:rsidRPr="006A5142">
        <w:rPr>
          <w:bCs/>
          <w:sz w:val="24"/>
        </w:rPr>
        <w:t>end</w:t>
      </w:r>
    </w:p>
    <w:p w14:paraId="7F5B7646" w14:textId="77777777" w:rsidR="0002566C" w:rsidRPr="006A5142" w:rsidRDefault="004F1DE3" w:rsidP="004F1DE3">
      <w:pPr>
        <w:jc w:val="both"/>
        <w:rPr>
          <w:bCs/>
          <w:sz w:val="24"/>
        </w:rPr>
      </w:pPr>
      <w:r w:rsidRPr="006A5142">
        <w:rPr>
          <w:bCs/>
          <w:sz w:val="24"/>
        </w:rPr>
        <w:t xml:space="preserve">return </w:t>
      </w:r>
      <w:proofErr w:type="gramStart"/>
      <w:r w:rsidRPr="006A5142">
        <w:rPr>
          <w:bCs/>
          <w:sz w:val="24"/>
        </w:rPr>
        <w:t>C[</w:t>
      </w:r>
      <w:proofErr w:type="gramEnd"/>
      <w:r w:rsidRPr="006A5142">
        <w:rPr>
          <w:bCs/>
          <w:sz w:val="24"/>
        </w:rPr>
        <w:t>n, N]</w:t>
      </w:r>
    </w:p>
    <w:p w14:paraId="72D566A5" w14:textId="77777777" w:rsidR="0002566C" w:rsidRPr="006A5142" w:rsidRDefault="0002566C" w:rsidP="0002566C">
      <w:pPr>
        <w:jc w:val="both"/>
        <w:rPr>
          <w:b/>
          <w:sz w:val="24"/>
        </w:rPr>
      </w:pPr>
    </w:p>
    <w:p w14:paraId="7FCFB4A9" w14:textId="77777777"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14:paraId="5E52A6D0" w14:textId="77777777" w:rsidR="0002566C" w:rsidRPr="006A5142" w:rsidRDefault="0002566C" w:rsidP="0002566C">
      <w:pPr>
        <w:jc w:val="both"/>
        <w:rPr>
          <w:b/>
          <w:sz w:val="24"/>
        </w:rPr>
      </w:pPr>
    </w:p>
    <w:p w14:paraId="23D6574D" w14:textId="77777777" w:rsidR="0002566C" w:rsidRPr="006A5142" w:rsidRDefault="0002566C" w:rsidP="0002566C">
      <w:pPr>
        <w:jc w:val="both"/>
        <w:rPr>
          <w:b/>
          <w:sz w:val="24"/>
        </w:rPr>
      </w:pPr>
      <w:r w:rsidRPr="006A5142">
        <w:rPr>
          <w:b/>
          <w:sz w:val="24"/>
        </w:rPr>
        <w:t>Observations:</w:t>
      </w:r>
    </w:p>
    <w:p w14:paraId="70DFE15D" w14:textId="77777777"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14:paraId="57D5960F" w14:textId="77777777" w:rsidR="0002566C" w:rsidRPr="006A5142" w:rsidRDefault="0002566C" w:rsidP="0002566C">
      <w:pPr>
        <w:jc w:val="both"/>
        <w:rPr>
          <w:bCs/>
          <w:sz w:val="24"/>
        </w:rPr>
      </w:pPr>
    </w:p>
    <w:p w14:paraId="37EA9F3B" w14:textId="77777777" w:rsidR="0002566C" w:rsidRPr="006A5142" w:rsidRDefault="0002566C" w:rsidP="0002566C">
      <w:pPr>
        <w:jc w:val="both"/>
        <w:rPr>
          <w:bCs/>
          <w:sz w:val="24"/>
        </w:rPr>
      </w:pPr>
    </w:p>
    <w:p w14:paraId="3EEB75D9" w14:textId="77777777" w:rsidR="0002566C" w:rsidRPr="006A5142" w:rsidRDefault="0002566C" w:rsidP="0002566C">
      <w:pPr>
        <w:jc w:val="both"/>
        <w:rPr>
          <w:bCs/>
        </w:rPr>
      </w:pPr>
    </w:p>
    <w:p w14:paraId="6A14D062" w14:textId="77777777" w:rsidR="00A30372" w:rsidRPr="006A5142" w:rsidRDefault="0002566C" w:rsidP="00A30372">
      <w:pPr>
        <w:jc w:val="both"/>
        <w:rPr>
          <w:b/>
          <w:sz w:val="24"/>
        </w:rPr>
      </w:pPr>
      <w:r w:rsidRPr="006A5142">
        <w:rPr>
          <w:b/>
          <w:sz w:val="24"/>
        </w:rPr>
        <w:t>Result</w:t>
      </w:r>
    </w:p>
    <w:p w14:paraId="3B8B358A" w14:textId="77777777" w:rsidR="0002566C" w:rsidRPr="006A5142" w:rsidRDefault="00A30372" w:rsidP="00A30372">
      <w:pPr>
        <w:jc w:val="both"/>
        <w:rPr>
          <w:bCs/>
          <w:sz w:val="24"/>
        </w:rPr>
      </w:pPr>
      <w:r w:rsidRPr="006A5142">
        <w:rPr>
          <w:bCs/>
          <w:sz w:val="24"/>
        </w:rPr>
        <w:t>Write output of your program</w:t>
      </w:r>
    </w:p>
    <w:p w14:paraId="6691C539" w14:textId="77777777" w:rsidR="0002566C" w:rsidRPr="006A5142" w:rsidRDefault="0002566C" w:rsidP="0002566C">
      <w:pPr>
        <w:jc w:val="both"/>
        <w:rPr>
          <w:b/>
          <w:bCs/>
          <w:sz w:val="24"/>
          <w:szCs w:val="24"/>
        </w:rPr>
      </w:pPr>
    </w:p>
    <w:p w14:paraId="01481099" w14:textId="77777777" w:rsidR="00A30372" w:rsidRPr="006A5142" w:rsidRDefault="00A30372" w:rsidP="0002566C">
      <w:pPr>
        <w:jc w:val="both"/>
        <w:rPr>
          <w:b/>
          <w:sz w:val="24"/>
        </w:rPr>
      </w:pPr>
    </w:p>
    <w:p w14:paraId="44B17ED8" w14:textId="77777777" w:rsidR="00A30372" w:rsidRPr="006A5142" w:rsidRDefault="00A30372" w:rsidP="0002566C">
      <w:pPr>
        <w:jc w:val="both"/>
        <w:rPr>
          <w:b/>
          <w:sz w:val="24"/>
        </w:rPr>
      </w:pPr>
    </w:p>
    <w:p w14:paraId="685C0653" w14:textId="77777777" w:rsidR="0002566C" w:rsidRPr="006A5142" w:rsidRDefault="0002566C" w:rsidP="0002566C">
      <w:pPr>
        <w:jc w:val="both"/>
      </w:pPr>
      <w:r w:rsidRPr="006A5142">
        <w:rPr>
          <w:b/>
          <w:sz w:val="24"/>
        </w:rPr>
        <w:t xml:space="preserve">Conclusion: </w:t>
      </w:r>
    </w:p>
    <w:p w14:paraId="2D6B8C00" w14:textId="77777777" w:rsidR="0002566C" w:rsidRPr="006A5142" w:rsidRDefault="0002566C" w:rsidP="0002566C">
      <w:pPr>
        <w:jc w:val="both"/>
        <w:rPr>
          <w:b/>
          <w:sz w:val="24"/>
        </w:rPr>
      </w:pPr>
    </w:p>
    <w:p w14:paraId="11E69A6B" w14:textId="77777777" w:rsidR="0002566C" w:rsidRPr="006A5142" w:rsidRDefault="0002566C" w:rsidP="0002566C">
      <w:pPr>
        <w:jc w:val="both"/>
        <w:rPr>
          <w:b/>
          <w:sz w:val="24"/>
        </w:rPr>
      </w:pPr>
    </w:p>
    <w:p w14:paraId="56BEBA1C" w14:textId="77777777" w:rsidR="0002566C" w:rsidRDefault="0002566C" w:rsidP="0002566C">
      <w:pPr>
        <w:jc w:val="both"/>
        <w:rPr>
          <w:b/>
          <w:sz w:val="24"/>
        </w:rPr>
      </w:pPr>
    </w:p>
    <w:p w14:paraId="6DF6A9B2" w14:textId="77777777" w:rsidR="00D72A5C" w:rsidRDefault="00D72A5C" w:rsidP="0002566C">
      <w:pPr>
        <w:jc w:val="both"/>
        <w:rPr>
          <w:b/>
          <w:sz w:val="24"/>
        </w:rPr>
      </w:pPr>
    </w:p>
    <w:p w14:paraId="2AD91697" w14:textId="77777777" w:rsidR="00D72A5C" w:rsidRDefault="00D72A5C" w:rsidP="0002566C">
      <w:pPr>
        <w:jc w:val="both"/>
        <w:rPr>
          <w:b/>
          <w:sz w:val="24"/>
        </w:rPr>
      </w:pPr>
    </w:p>
    <w:p w14:paraId="65445B52" w14:textId="77777777" w:rsidR="00D72A5C" w:rsidRDefault="00D72A5C" w:rsidP="0002566C">
      <w:pPr>
        <w:jc w:val="both"/>
        <w:rPr>
          <w:b/>
          <w:sz w:val="24"/>
        </w:rPr>
      </w:pPr>
    </w:p>
    <w:p w14:paraId="0A704909" w14:textId="77777777" w:rsidR="00D72A5C" w:rsidRDefault="00D72A5C" w:rsidP="0002566C">
      <w:pPr>
        <w:jc w:val="both"/>
        <w:rPr>
          <w:b/>
          <w:sz w:val="24"/>
        </w:rPr>
      </w:pPr>
    </w:p>
    <w:p w14:paraId="10AE957F" w14:textId="77777777" w:rsidR="00D72A5C" w:rsidRPr="006A5142" w:rsidRDefault="00D72A5C" w:rsidP="0002566C">
      <w:pPr>
        <w:jc w:val="both"/>
        <w:rPr>
          <w:b/>
          <w:sz w:val="24"/>
        </w:rPr>
      </w:pPr>
    </w:p>
    <w:p w14:paraId="14A9D798" w14:textId="77777777" w:rsidR="0002566C" w:rsidRPr="006A5142" w:rsidRDefault="0002566C" w:rsidP="0002566C">
      <w:pPr>
        <w:jc w:val="both"/>
        <w:rPr>
          <w:b/>
          <w:sz w:val="24"/>
        </w:rPr>
      </w:pPr>
    </w:p>
    <w:p w14:paraId="52C0AD5F" w14:textId="77777777" w:rsidR="0002566C" w:rsidRPr="006A5142" w:rsidRDefault="0002566C" w:rsidP="0002566C">
      <w:pPr>
        <w:jc w:val="both"/>
      </w:pPr>
      <w:r w:rsidRPr="006A5142">
        <w:rPr>
          <w:b/>
          <w:sz w:val="24"/>
        </w:rPr>
        <w:lastRenderedPageBreak/>
        <w:t xml:space="preserve">Quiz: </w:t>
      </w:r>
    </w:p>
    <w:p w14:paraId="44C7F678" w14:textId="77777777" w:rsidR="0002566C" w:rsidRPr="006A5142" w:rsidRDefault="0002566C">
      <w:pPr>
        <w:numPr>
          <w:ilvl w:val="0"/>
          <w:numId w:val="21"/>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14:paraId="46473515" w14:textId="77777777" w:rsidR="0002566C" w:rsidRPr="006A5142" w:rsidRDefault="0002566C" w:rsidP="0002566C">
      <w:pPr>
        <w:jc w:val="both"/>
        <w:rPr>
          <w:b/>
          <w:bCs/>
          <w:sz w:val="24"/>
        </w:rPr>
      </w:pPr>
      <w:r w:rsidRPr="006A5142">
        <w:rPr>
          <w:b/>
          <w:bCs/>
          <w:sz w:val="24"/>
        </w:rPr>
        <w:t>Answer:</w:t>
      </w:r>
    </w:p>
    <w:p w14:paraId="34CC3827" w14:textId="77777777" w:rsidR="0002566C" w:rsidRPr="006A5142" w:rsidRDefault="0002566C" w:rsidP="0002566C">
      <w:pPr>
        <w:jc w:val="both"/>
        <w:rPr>
          <w:sz w:val="24"/>
        </w:rPr>
      </w:pPr>
    </w:p>
    <w:p w14:paraId="1992FBA0" w14:textId="77777777" w:rsidR="0002566C" w:rsidRPr="006A5142" w:rsidRDefault="0002566C" w:rsidP="0002566C">
      <w:pPr>
        <w:jc w:val="both"/>
        <w:rPr>
          <w:sz w:val="24"/>
        </w:rPr>
      </w:pPr>
    </w:p>
    <w:p w14:paraId="36CBD93B" w14:textId="77777777" w:rsidR="0002566C" w:rsidRPr="006A5142" w:rsidRDefault="00A30372">
      <w:pPr>
        <w:numPr>
          <w:ilvl w:val="0"/>
          <w:numId w:val="21"/>
        </w:numPr>
        <w:jc w:val="both"/>
      </w:pPr>
      <w:r w:rsidRPr="006A5142">
        <w:rPr>
          <w:sz w:val="24"/>
        </w:rPr>
        <w:t>Does above algorithm always return optimal answer?</w:t>
      </w:r>
    </w:p>
    <w:p w14:paraId="45597770" w14:textId="77777777" w:rsidR="0002566C" w:rsidRPr="006A5142" w:rsidRDefault="0002566C" w:rsidP="0002566C">
      <w:pPr>
        <w:jc w:val="both"/>
        <w:rPr>
          <w:b/>
          <w:bCs/>
          <w:sz w:val="24"/>
        </w:rPr>
      </w:pPr>
      <w:r w:rsidRPr="006A5142">
        <w:rPr>
          <w:b/>
          <w:bCs/>
          <w:sz w:val="24"/>
        </w:rPr>
        <w:t>Answer:</w:t>
      </w:r>
    </w:p>
    <w:p w14:paraId="1447D6B6" w14:textId="77777777" w:rsidR="0002566C" w:rsidRPr="006A5142" w:rsidRDefault="0002566C" w:rsidP="0002566C">
      <w:pPr>
        <w:jc w:val="both"/>
        <w:rPr>
          <w:sz w:val="24"/>
        </w:rPr>
      </w:pPr>
    </w:p>
    <w:p w14:paraId="2304C17C" w14:textId="77777777"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14:paraId="087F82D3"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14:paraId="1ECA84CA"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14:paraId="5A54EC55" w14:textId="77777777" w:rsidR="004F1DE3" w:rsidRPr="006A5142" w:rsidRDefault="004F1DE3">
      <w:pPr>
        <w:pStyle w:val="Heading1"/>
        <w:numPr>
          <w:ilvl w:val="3"/>
          <w:numId w:val="21"/>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14:paraId="06FB6681" w14:textId="77777777" w:rsidR="0002566C" w:rsidRPr="006A5142" w:rsidRDefault="0002566C" w:rsidP="0002566C">
      <w:pPr>
        <w:pStyle w:val="Heading1"/>
        <w:spacing w:line="276" w:lineRule="auto"/>
        <w:jc w:val="both"/>
        <w:rPr>
          <w:b w:val="0"/>
          <w:bCs w:val="0"/>
          <w:sz w:val="24"/>
          <w:szCs w:val="24"/>
        </w:rPr>
      </w:pPr>
    </w:p>
    <w:p w14:paraId="75980C5F" w14:textId="77777777"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14:paraId="651F8A7A" w14:textId="77777777" w:rsidR="0002566C" w:rsidRPr="006A5142" w:rsidRDefault="0002566C" w:rsidP="0002566C">
      <w:pPr>
        <w:pStyle w:val="Heading1"/>
        <w:spacing w:line="276" w:lineRule="auto"/>
        <w:ind w:left="0" w:firstLine="0"/>
        <w:rPr>
          <w:b w:val="0"/>
          <w:bCs w:val="0"/>
          <w:sz w:val="24"/>
        </w:rPr>
      </w:pPr>
    </w:p>
    <w:p w14:paraId="06104ECE" w14:textId="77777777" w:rsidR="0002566C" w:rsidRPr="006A5142" w:rsidRDefault="0002566C" w:rsidP="0002566C">
      <w:pPr>
        <w:pStyle w:val="Heading1"/>
        <w:spacing w:line="276" w:lineRule="auto"/>
        <w:ind w:left="0" w:firstLine="0"/>
        <w:rPr>
          <w:b w:val="0"/>
          <w:bCs w:val="0"/>
          <w:sz w:val="24"/>
        </w:rPr>
      </w:pPr>
    </w:p>
    <w:p w14:paraId="3AABD834" w14:textId="77777777" w:rsidR="0002566C" w:rsidRPr="006A5142" w:rsidRDefault="0002566C" w:rsidP="0002566C">
      <w:pPr>
        <w:pStyle w:val="Heading1"/>
        <w:spacing w:line="276" w:lineRule="auto"/>
        <w:ind w:left="0" w:firstLine="0"/>
        <w:rPr>
          <w:b w:val="0"/>
          <w:bCs w:val="0"/>
          <w:sz w:val="24"/>
        </w:rPr>
      </w:pPr>
    </w:p>
    <w:p w14:paraId="6D921289" w14:textId="77777777" w:rsidR="0002566C" w:rsidRPr="006A5142" w:rsidRDefault="0002566C" w:rsidP="0002566C">
      <w:pPr>
        <w:pStyle w:val="Heading1"/>
        <w:spacing w:line="276" w:lineRule="auto"/>
        <w:ind w:left="0" w:firstLine="0"/>
        <w:rPr>
          <w:b w:val="0"/>
          <w:bCs w:val="0"/>
          <w:sz w:val="24"/>
        </w:rPr>
      </w:pPr>
    </w:p>
    <w:p w14:paraId="17DE1532" w14:textId="77777777" w:rsidR="0002566C" w:rsidRPr="006A5142" w:rsidRDefault="0002566C" w:rsidP="0002566C">
      <w:pPr>
        <w:pStyle w:val="Heading1"/>
        <w:spacing w:line="276" w:lineRule="auto"/>
        <w:ind w:left="0" w:firstLine="0"/>
        <w:rPr>
          <w:b w:val="0"/>
          <w:bCs w:val="0"/>
          <w:sz w:val="24"/>
        </w:rPr>
      </w:pPr>
    </w:p>
    <w:p w14:paraId="3DDFE9B8" w14:textId="77777777" w:rsidR="0002566C" w:rsidRPr="006A5142" w:rsidRDefault="0002566C" w:rsidP="0002566C">
      <w:pPr>
        <w:pStyle w:val="Heading1"/>
        <w:spacing w:line="276" w:lineRule="auto"/>
        <w:ind w:left="0" w:firstLine="0"/>
      </w:pPr>
      <w:r w:rsidRPr="006A5142">
        <w:rPr>
          <w:sz w:val="24"/>
        </w:rPr>
        <w:t>Rubric wise marks obtained:</w:t>
      </w:r>
    </w:p>
    <w:p w14:paraId="5216076B" w14:textId="77777777"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14:paraId="1F87DE25"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322769F7" w14:textId="77777777"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D18F742" w14:textId="77777777" w:rsidR="0002566C" w:rsidRPr="006A5142" w:rsidRDefault="0002566C" w:rsidP="000C792C">
            <w:pPr>
              <w:pStyle w:val="Heading1"/>
              <w:spacing w:line="276" w:lineRule="auto"/>
              <w:ind w:left="0" w:firstLine="0"/>
              <w:jc w:val="center"/>
              <w:rPr>
                <w:sz w:val="24"/>
              </w:rPr>
            </w:pPr>
            <w:r w:rsidRPr="006A5142">
              <w:rPr>
                <w:sz w:val="24"/>
              </w:rPr>
              <w:t>Understanding of problem</w:t>
            </w:r>
          </w:p>
          <w:p w14:paraId="31D2603E" w14:textId="77777777"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EC2E604" w14:textId="77777777" w:rsidR="0002566C" w:rsidRPr="006A5142" w:rsidRDefault="0002566C" w:rsidP="000C792C">
            <w:pPr>
              <w:pStyle w:val="Heading1"/>
              <w:spacing w:line="276" w:lineRule="auto"/>
              <w:ind w:left="0" w:firstLine="0"/>
              <w:jc w:val="center"/>
              <w:rPr>
                <w:sz w:val="24"/>
              </w:rPr>
            </w:pPr>
            <w:r w:rsidRPr="006A5142">
              <w:rPr>
                <w:sz w:val="24"/>
              </w:rPr>
              <w:t>Program Implementation</w:t>
            </w:r>
          </w:p>
          <w:p w14:paraId="45FF09D5" w14:textId="77777777"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4291D3F" w14:textId="77777777"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14:paraId="1853F72B" w14:textId="77777777"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83DFB12" w14:textId="77777777"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14:paraId="2CD5C233" w14:textId="77777777"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14:paraId="18D9903A" w14:textId="77777777" w:rsidTr="000C792C">
        <w:trPr>
          <w:trHeight w:val="403"/>
        </w:trPr>
        <w:tc>
          <w:tcPr>
            <w:tcW w:w="1193" w:type="dxa"/>
            <w:vMerge/>
            <w:tcBorders>
              <w:left w:val="single" w:sz="4" w:space="0" w:color="00000A"/>
              <w:bottom w:val="single" w:sz="4" w:space="0" w:color="00000A"/>
              <w:right w:val="single" w:sz="4" w:space="0" w:color="00000A"/>
            </w:tcBorders>
          </w:tcPr>
          <w:p w14:paraId="3A61ED16" w14:textId="77777777"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9D12EF2" w14:textId="77777777" w:rsidR="0002566C" w:rsidRPr="006A5142" w:rsidRDefault="0002566C" w:rsidP="000C792C">
            <w:pPr>
              <w:pStyle w:val="Heading1"/>
              <w:spacing w:line="276" w:lineRule="auto"/>
              <w:ind w:left="0" w:firstLine="0"/>
              <w:jc w:val="center"/>
              <w:rPr>
                <w:sz w:val="17"/>
              </w:rPr>
            </w:pPr>
            <w:r w:rsidRPr="006A5142">
              <w:rPr>
                <w:sz w:val="17"/>
              </w:rPr>
              <w:t>Good</w:t>
            </w:r>
          </w:p>
          <w:p w14:paraId="4902DE78" w14:textId="77777777"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E1D724B" w14:textId="77777777" w:rsidR="0002566C" w:rsidRPr="006A5142" w:rsidRDefault="0002566C" w:rsidP="000C792C">
            <w:pPr>
              <w:pStyle w:val="Heading1"/>
              <w:spacing w:line="276" w:lineRule="auto"/>
              <w:ind w:left="0" w:firstLine="0"/>
              <w:jc w:val="center"/>
              <w:rPr>
                <w:sz w:val="17"/>
              </w:rPr>
            </w:pPr>
            <w:r w:rsidRPr="006A5142">
              <w:rPr>
                <w:sz w:val="17"/>
              </w:rPr>
              <w:t>Avg.</w:t>
            </w:r>
          </w:p>
          <w:p w14:paraId="1AB672C7" w14:textId="77777777"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45DF35D"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34E2409"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7C91A4D" w14:textId="77777777" w:rsidR="0002566C" w:rsidRPr="006A5142" w:rsidRDefault="0002566C" w:rsidP="000C792C">
            <w:pPr>
              <w:pStyle w:val="Heading1"/>
              <w:spacing w:line="276" w:lineRule="auto"/>
              <w:ind w:left="0" w:firstLine="0"/>
              <w:jc w:val="center"/>
              <w:rPr>
                <w:sz w:val="17"/>
              </w:rPr>
            </w:pPr>
            <w:r w:rsidRPr="006A5142">
              <w:rPr>
                <w:sz w:val="17"/>
              </w:rPr>
              <w:t>Good</w:t>
            </w:r>
          </w:p>
          <w:p w14:paraId="2902DC2F" w14:textId="77777777"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DC5CA3E" w14:textId="77777777" w:rsidR="0002566C" w:rsidRPr="006A5142" w:rsidRDefault="0002566C" w:rsidP="000C792C">
            <w:pPr>
              <w:pStyle w:val="Heading1"/>
              <w:spacing w:line="276" w:lineRule="auto"/>
              <w:ind w:left="0" w:firstLine="0"/>
              <w:jc w:val="center"/>
              <w:rPr>
                <w:sz w:val="17"/>
              </w:rPr>
            </w:pPr>
            <w:r w:rsidRPr="006A5142">
              <w:rPr>
                <w:sz w:val="17"/>
              </w:rPr>
              <w:t>Avg.</w:t>
            </w:r>
          </w:p>
          <w:p w14:paraId="57EC9E30" w14:textId="77777777"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B7D8668"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99A1E00"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87D8DC9" w14:textId="77777777" w:rsidR="0002566C" w:rsidRPr="006A5142" w:rsidRDefault="0002566C" w:rsidP="000C792C">
            <w:pPr>
              <w:pStyle w:val="Heading1"/>
              <w:spacing w:line="276" w:lineRule="auto"/>
              <w:ind w:left="0" w:firstLine="0"/>
              <w:jc w:val="center"/>
              <w:rPr>
                <w:sz w:val="17"/>
              </w:rPr>
            </w:pPr>
            <w:r w:rsidRPr="006A5142">
              <w:rPr>
                <w:sz w:val="17"/>
              </w:rPr>
              <w:t>Good</w:t>
            </w:r>
          </w:p>
          <w:p w14:paraId="03B5432C" w14:textId="77777777"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5BDE98DE" w14:textId="77777777" w:rsidR="0002566C" w:rsidRPr="006A5142" w:rsidRDefault="0002566C" w:rsidP="000C792C">
            <w:pPr>
              <w:pStyle w:val="Heading1"/>
              <w:spacing w:line="276" w:lineRule="auto"/>
              <w:ind w:left="0" w:firstLine="0"/>
              <w:jc w:val="center"/>
              <w:rPr>
                <w:sz w:val="17"/>
              </w:rPr>
            </w:pPr>
            <w:r w:rsidRPr="006A5142">
              <w:rPr>
                <w:sz w:val="17"/>
              </w:rPr>
              <w:t>Avg.</w:t>
            </w:r>
          </w:p>
          <w:p w14:paraId="059B6B19" w14:textId="77777777"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684785" w14:textId="77777777" w:rsidR="0002566C" w:rsidRPr="006A5142" w:rsidRDefault="0002566C" w:rsidP="000C792C">
            <w:pPr>
              <w:pStyle w:val="Heading1"/>
              <w:spacing w:line="276" w:lineRule="auto"/>
              <w:ind w:left="0" w:firstLine="0"/>
              <w:jc w:val="center"/>
              <w:rPr>
                <w:sz w:val="17"/>
              </w:rPr>
            </w:pPr>
            <w:r w:rsidRPr="006A5142">
              <w:rPr>
                <w:sz w:val="17"/>
              </w:rPr>
              <w:t>Poor</w:t>
            </w:r>
          </w:p>
          <w:p w14:paraId="598C7DF3" w14:textId="77777777"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14:paraId="7DC8BBCD" w14:textId="77777777" w:rsidR="0002566C" w:rsidRPr="006A5142" w:rsidRDefault="0002566C" w:rsidP="000C792C">
            <w:pPr>
              <w:pStyle w:val="Heading1"/>
              <w:spacing w:line="276" w:lineRule="auto"/>
              <w:ind w:left="0" w:firstLine="0"/>
              <w:rPr>
                <w:sz w:val="17"/>
              </w:rPr>
            </w:pPr>
          </w:p>
        </w:tc>
      </w:tr>
      <w:tr w:rsidR="0002566C" w:rsidRPr="006A5142" w14:paraId="59079FBE"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D7EB225" w14:textId="77777777"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8534AC" w14:textId="77777777" w:rsidR="0002566C" w:rsidRPr="006A5142" w:rsidRDefault="0002566C" w:rsidP="000C792C">
            <w:pPr>
              <w:pStyle w:val="Heading1"/>
              <w:spacing w:line="276" w:lineRule="auto"/>
              <w:ind w:left="0" w:firstLine="0"/>
              <w:rPr>
                <w:sz w:val="17"/>
              </w:rPr>
            </w:pPr>
          </w:p>
          <w:p w14:paraId="01426E73" w14:textId="77777777"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C93DB96" w14:textId="77777777"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7F5BF0F7" w14:textId="77777777"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53839A2" w14:textId="77777777" w:rsidR="0002566C" w:rsidRPr="006A5142" w:rsidRDefault="0002566C" w:rsidP="000C792C">
            <w:pPr>
              <w:pStyle w:val="Heading1"/>
              <w:spacing w:line="276" w:lineRule="auto"/>
              <w:ind w:left="0" w:firstLine="0"/>
              <w:rPr>
                <w:sz w:val="17"/>
              </w:rPr>
            </w:pPr>
          </w:p>
        </w:tc>
      </w:tr>
    </w:tbl>
    <w:p w14:paraId="14881617" w14:textId="77777777" w:rsidR="006A5142" w:rsidRDefault="006A5142" w:rsidP="0002566C">
      <w:pPr>
        <w:pStyle w:val="Heading1"/>
        <w:spacing w:line="276" w:lineRule="auto"/>
        <w:ind w:left="0" w:firstLine="0"/>
      </w:pPr>
    </w:p>
    <w:p w14:paraId="43C43092" w14:textId="77777777" w:rsidR="006A5142" w:rsidRDefault="006A5142">
      <w:pPr>
        <w:suppressAutoHyphens w:val="0"/>
        <w:rPr>
          <w:b/>
          <w:bCs/>
        </w:rPr>
      </w:pPr>
      <w:r>
        <w:br w:type="page"/>
      </w:r>
    </w:p>
    <w:p w14:paraId="58881E10" w14:textId="77777777" w:rsidR="006A5142" w:rsidRDefault="006A5142" w:rsidP="006A5142">
      <w:pPr>
        <w:jc w:val="center"/>
      </w:pPr>
      <w:r>
        <w:rPr>
          <w:b/>
          <w:sz w:val="28"/>
        </w:rPr>
        <w:lastRenderedPageBreak/>
        <w:t xml:space="preserve">Experiment No: </w:t>
      </w:r>
      <w:r w:rsidR="00A93F5C">
        <w:rPr>
          <w:b/>
          <w:sz w:val="28"/>
        </w:rPr>
        <w:t>8</w:t>
      </w:r>
    </w:p>
    <w:p w14:paraId="78F64186" w14:textId="77777777" w:rsidR="006A5142" w:rsidRDefault="006A5142" w:rsidP="006A5142">
      <w:pPr>
        <w:jc w:val="both"/>
        <w:rPr>
          <w:sz w:val="24"/>
          <w:szCs w:val="24"/>
        </w:rPr>
      </w:pPr>
    </w:p>
    <w:p w14:paraId="1A3C993C" w14:textId="77777777" w:rsidR="006A5142" w:rsidRPr="006A5142" w:rsidRDefault="006A5142" w:rsidP="006A5142">
      <w:pPr>
        <w:jc w:val="both"/>
        <w:rPr>
          <w:b/>
          <w:sz w:val="24"/>
          <w:szCs w:val="24"/>
        </w:rPr>
      </w:pPr>
      <w:r w:rsidRPr="006A5142">
        <w:rPr>
          <w:sz w:val="24"/>
          <w:szCs w:val="24"/>
        </w:rPr>
        <w:t>Implement program of chain matrix multiplication using dynamic programming.</w:t>
      </w:r>
    </w:p>
    <w:p w14:paraId="21CF4779" w14:textId="77777777" w:rsidR="006A5142" w:rsidRDefault="006A5142" w:rsidP="006A5142">
      <w:pPr>
        <w:jc w:val="both"/>
        <w:rPr>
          <w:b/>
          <w:sz w:val="24"/>
        </w:rPr>
      </w:pPr>
    </w:p>
    <w:p w14:paraId="27F5BB09" w14:textId="77777777" w:rsidR="006A5142" w:rsidRDefault="006A5142" w:rsidP="006A5142">
      <w:pPr>
        <w:jc w:val="both"/>
      </w:pPr>
      <w:r>
        <w:rPr>
          <w:b/>
          <w:sz w:val="24"/>
        </w:rPr>
        <w:t>Date:</w:t>
      </w:r>
    </w:p>
    <w:p w14:paraId="19150617" w14:textId="77777777" w:rsidR="006A5142" w:rsidRDefault="006A5142" w:rsidP="006A5142">
      <w:pPr>
        <w:jc w:val="both"/>
        <w:rPr>
          <w:b/>
          <w:sz w:val="24"/>
        </w:rPr>
      </w:pPr>
    </w:p>
    <w:p w14:paraId="56974E36" w14:textId="77777777" w:rsidR="006A5142" w:rsidRPr="005A004B" w:rsidRDefault="006A5142" w:rsidP="006A5142">
      <w:pPr>
        <w:jc w:val="both"/>
        <w:rPr>
          <w:b/>
          <w:sz w:val="24"/>
        </w:rPr>
      </w:pPr>
      <w:r w:rsidRPr="005A004B">
        <w:rPr>
          <w:b/>
          <w:sz w:val="24"/>
        </w:rPr>
        <w:t xml:space="preserve">Competency and Practical </w:t>
      </w:r>
      <w:proofErr w:type="spellStart"/>
      <w:proofErr w:type="gramStart"/>
      <w:r w:rsidRPr="005A004B">
        <w:rPr>
          <w:b/>
          <w:sz w:val="24"/>
        </w:rPr>
        <w:t>Skills:</w:t>
      </w:r>
      <w:r w:rsidRPr="007D799B">
        <w:rPr>
          <w:bCs/>
          <w:sz w:val="24"/>
        </w:rPr>
        <w:t>Algorithmic</w:t>
      </w:r>
      <w:proofErr w:type="spellEnd"/>
      <w:proofErr w:type="gramEnd"/>
      <w:r w:rsidRPr="007D799B">
        <w:rPr>
          <w:bCs/>
          <w:sz w:val="24"/>
        </w:rPr>
        <w:t xml:space="preserve"> thinking, Programming Skills, </w:t>
      </w:r>
      <w:r>
        <w:rPr>
          <w:bCs/>
          <w:sz w:val="24"/>
        </w:rPr>
        <w:t>Problem solving</w:t>
      </w:r>
    </w:p>
    <w:p w14:paraId="05A04DC1" w14:textId="77777777" w:rsidR="006A5142" w:rsidRDefault="006A5142" w:rsidP="006A5142">
      <w:pPr>
        <w:jc w:val="both"/>
        <w:rPr>
          <w:b/>
          <w:w w:val="110"/>
        </w:rPr>
      </w:pPr>
    </w:p>
    <w:p w14:paraId="71D39A4F" w14:textId="77777777" w:rsidR="006A5142" w:rsidRDefault="006A5142" w:rsidP="006A5142">
      <w:pPr>
        <w:jc w:val="both"/>
      </w:pPr>
      <w:r>
        <w:rPr>
          <w:b/>
          <w:sz w:val="24"/>
        </w:rPr>
        <w:t>Relevant CO: CO3</w:t>
      </w:r>
    </w:p>
    <w:p w14:paraId="5DD3C78D" w14:textId="77777777" w:rsidR="006A5142" w:rsidRDefault="006A5142" w:rsidP="006A5142">
      <w:pPr>
        <w:jc w:val="both"/>
        <w:rPr>
          <w:b/>
          <w:sz w:val="24"/>
        </w:rPr>
      </w:pPr>
    </w:p>
    <w:p w14:paraId="209B59FF" w14:textId="77777777"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02D84316"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3D92665A"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346D6FDA" w14:textId="77777777" w:rsidR="006A5142" w:rsidRDefault="006A5142" w:rsidP="00475178">
      <w:pPr>
        <w:jc w:val="both"/>
        <w:rPr>
          <w:b/>
          <w:sz w:val="24"/>
        </w:rPr>
      </w:pPr>
    </w:p>
    <w:p w14:paraId="6568D0EA" w14:textId="77777777" w:rsidR="006A5142" w:rsidRDefault="006A5142" w:rsidP="006A5142">
      <w:pPr>
        <w:jc w:val="both"/>
      </w:pPr>
      <w:r>
        <w:rPr>
          <w:b/>
          <w:sz w:val="24"/>
        </w:rPr>
        <w:t xml:space="preserve">Equipment/Instruments: </w:t>
      </w:r>
      <w:r>
        <w:rPr>
          <w:sz w:val="24"/>
        </w:rPr>
        <w:t xml:space="preserve">Computer System, Any C language editor </w:t>
      </w:r>
    </w:p>
    <w:p w14:paraId="01238F3B" w14:textId="77777777" w:rsidR="006A5142" w:rsidRDefault="006A5142" w:rsidP="006A5142">
      <w:pPr>
        <w:jc w:val="both"/>
        <w:rPr>
          <w:b/>
          <w:sz w:val="24"/>
        </w:rPr>
      </w:pPr>
    </w:p>
    <w:p w14:paraId="4C3A8554" w14:textId="77777777" w:rsidR="006A5142" w:rsidRDefault="006A5142" w:rsidP="006A5142">
      <w:pPr>
        <w:jc w:val="both"/>
        <w:rPr>
          <w:b/>
          <w:sz w:val="24"/>
        </w:rPr>
      </w:pPr>
      <w:r>
        <w:rPr>
          <w:b/>
          <w:sz w:val="24"/>
        </w:rPr>
        <w:t>Theory:</w:t>
      </w:r>
    </w:p>
    <w:p w14:paraId="7C19B883" w14:textId="77777777" w:rsidR="006A5142" w:rsidRDefault="006A5142" w:rsidP="006A5142">
      <w:pPr>
        <w:jc w:val="both"/>
        <w:rPr>
          <w:sz w:val="24"/>
        </w:rPr>
      </w:pPr>
    </w:p>
    <w:p w14:paraId="01C86C76" w14:textId="77777777"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proofErr w:type="gramStart"/>
      <w:r w:rsidRPr="00DA10E7">
        <w:rPr>
          <w:sz w:val="24"/>
          <w:szCs w:val="24"/>
          <w:vertAlign w:val="subscript"/>
        </w:rPr>
        <w:t>2</w:t>
      </w:r>
      <w:r w:rsidRPr="00DA10E7">
        <w:rPr>
          <w:sz w:val="24"/>
          <w:szCs w:val="24"/>
        </w:rPr>
        <w:t>,...</w:t>
      </w:r>
      <w:proofErr w:type="gramEnd"/>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proofErr w:type="gramStart"/>
      <w:r w:rsidRPr="00DA10E7">
        <w:rPr>
          <w:sz w:val="24"/>
          <w:szCs w:val="24"/>
          <w:vertAlign w:val="subscript"/>
        </w:rPr>
        <w:t>1</w:t>
      </w:r>
      <w:r w:rsidRPr="00DA10E7">
        <w:rPr>
          <w:sz w:val="24"/>
          <w:szCs w:val="24"/>
        </w:rPr>
        <w:t>,...</w:t>
      </w:r>
      <w:proofErr w:type="gramEnd"/>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14:paraId="00F58984" w14:textId="77777777"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14:paraId="66A94B98" w14:textId="77777777" w:rsidR="006A5142" w:rsidRPr="00DA10E7" w:rsidRDefault="006A5142" w:rsidP="00D72A5C">
      <w:pPr>
        <w:spacing w:line="276" w:lineRule="auto"/>
        <w:jc w:val="both"/>
        <w:rPr>
          <w:bCs/>
          <w:sz w:val="24"/>
          <w:szCs w:val="24"/>
        </w:rPr>
      </w:pPr>
    </w:p>
    <w:p w14:paraId="07C5F15D" w14:textId="77777777"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14:paraId="4FC939C7" w14:textId="77777777" w:rsidR="00D473DE" w:rsidRPr="00414019" w:rsidRDefault="00D473DE" w:rsidP="00D473DE">
      <w:pPr>
        <w:pStyle w:val="NormalWeb"/>
        <w:shd w:val="clear" w:color="auto" w:fill="FFFFFF"/>
        <w:spacing w:before="0" w:beforeAutospacing="0" w:after="240" w:afterAutospacing="0"/>
        <w:textAlignment w:val="baseline"/>
      </w:pPr>
      <w:r w:rsidRPr="00414019">
        <w:t xml:space="preserve">Suppose dimension of three matrices </w:t>
      </w:r>
      <w:proofErr w:type="gramStart"/>
      <w:r w:rsidRPr="00414019">
        <w:t>are :</w:t>
      </w:r>
      <w:proofErr w:type="gramEnd"/>
    </w:p>
    <w:p w14:paraId="75BA5B96"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14:paraId="09587099"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14:paraId="20E44EAA"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14:paraId="71AA8242" w14:textId="77777777"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14:paraId="3554082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proofErr w:type="gramStart"/>
      <w:r w:rsidRPr="00414019">
        <w:rPr>
          <w:bdr w:val="none" w:sz="0" w:space="0" w:color="auto" w:frame="1"/>
          <w:vertAlign w:val="subscript"/>
        </w:rPr>
        <w:t>2</w:t>
      </w:r>
      <w:r w:rsidRPr="00414019">
        <w:t> )</w:t>
      </w:r>
      <w:proofErr w:type="gramEnd"/>
      <w:r w:rsidRPr="00414019">
        <w:t xml:space="preserve"> A</w:t>
      </w:r>
      <w:r w:rsidRPr="00414019">
        <w:rPr>
          <w:bdr w:val="none" w:sz="0" w:space="0" w:color="auto" w:frame="1"/>
          <w:vertAlign w:val="subscript"/>
        </w:rPr>
        <w:t>3</w:t>
      </w:r>
      <w:r w:rsidRPr="00414019">
        <w:t xml:space="preserve"> = {(5 x </w:t>
      </w:r>
      <w:proofErr w:type="gramStart"/>
      <w:r w:rsidRPr="00414019">
        <w:t>4 )</w:t>
      </w:r>
      <w:proofErr w:type="gramEnd"/>
      <w:r w:rsidRPr="00414019">
        <w:t xml:space="preserve"> x (4 x 6</w:t>
      </w:r>
      <w:proofErr w:type="gramStart"/>
      <w:r w:rsidRPr="00414019">
        <w:t>) }</w:t>
      </w:r>
      <w:proofErr w:type="gramEnd"/>
      <w:r w:rsidRPr="00414019">
        <w:t xml:space="preserve"> x (6 x 2)</w:t>
      </w:r>
    </w:p>
    <w:p w14:paraId="73C9827A"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14:paraId="149F7902" w14:textId="77777777" w:rsidR="00D473DE" w:rsidRPr="00414019" w:rsidRDefault="00D473DE" w:rsidP="00D473DE">
      <w:pPr>
        <w:pStyle w:val="NormalWeb"/>
        <w:shd w:val="clear" w:color="auto" w:fill="FFFFFF"/>
        <w:spacing w:before="0" w:beforeAutospacing="0" w:after="240" w:afterAutospacing="0"/>
        <w:textAlignment w:val="baseline"/>
      </w:pPr>
      <w:r w:rsidRPr="00414019">
        <w:t>= 180</w:t>
      </w:r>
    </w:p>
    <w:p w14:paraId="44F210C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w:t>
      </w:r>
      <w:proofErr w:type="gramStart"/>
      <w:r w:rsidRPr="00414019">
        <w:t>) }</w:t>
      </w:r>
      <w:proofErr w:type="gramEnd"/>
    </w:p>
    <w:p w14:paraId="157A6DF9"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14:paraId="14D9AE78" w14:textId="77777777" w:rsidR="00D473DE" w:rsidRPr="00414019" w:rsidRDefault="00D473DE" w:rsidP="00D473DE">
      <w:pPr>
        <w:pStyle w:val="NormalWeb"/>
        <w:shd w:val="clear" w:color="auto" w:fill="FFFFFF"/>
        <w:spacing w:before="0" w:beforeAutospacing="0" w:after="240" w:afterAutospacing="0"/>
        <w:textAlignment w:val="baseline"/>
      </w:pPr>
      <w:r w:rsidRPr="00414019">
        <w:t>= 88</w:t>
      </w:r>
    </w:p>
    <w:p w14:paraId="7E06F03B" w14:textId="77777777"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14:paraId="6B3B01F0" w14:textId="77777777" w:rsidR="00D473DE" w:rsidRPr="00414019" w:rsidRDefault="00D473DE" w:rsidP="00D72A5C">
      <w:pPr>
        <w:spacing w:line="276" w:lineRule="auto"/>
        <w:jc w:val="both"/>
        <w:rPr>
          <w:sz w:val="24"/>
          <w:szCs w:val="24"/>
          <w:shd w:val="clear" w:color="auto" w:fill="FFFFFF"/>
        </w:rPr>
      </w:pPr>
    </w:p>
    <w:p w14:paraId="51C653CA" w14:textId="77777777" w:rsidR="00D473DE" w:rsidRPr="00414019" w:rsidRDefault="00D473DE" w:rsidP="00D72A5C">
      <w:pPr>
        <w:spacing w:line="276" w:lineRule="auto"/>
        <w:jc w:val="both"/>
        <w:rPr>
          <w:sz w:val="24"/>
          <w:szCs w:val="24"/>
          <w:shd w:val="clear" w:color="auto" w:fill="FFFFFF"/>
        </w:rPr>
      </w:pPr>
    </w:p>
    <w:p w14:paraId="4089531C"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 xml:space="preserve">n ≥ 2, a fully parenthesized matrix product is the product of two fully parenthesized matrix sub-products, and the split between the two subproducts may occur between the k and (k + </w:t>
      </w:r>
      <w:proofErr w:type="gramStart"/>
      <w:r w:rsidRPr="00414019">
        <w:rPr>
          <w:shd w:val="clear" w:color="auto" w:fill="FFFFFF"/>
        </w:rPr>
        <w:t>1)</w:t>
      </w:r>
      <w:proofErr w:type="spellStart"/>
      <w:r w:rsidRPr="00414019">
        <w:rPr>
          <w:bdr w:val="none" w:sz="0" w:space="0" w:color="auto" w:frame="1"/>
          <w:shd w:val="clear" w:color="auto" w:fill="FFFFFF"/>
          <w:vertAlign w:val="superscript"/>
        </w:rPr>
        <w:t>st</w:t>
      </w:r>
      <w:proofErr w:type="spellEnd"/>
      <w:proofErr w:type="gramEnd"/>
      <w:r w:rsidRPr="00414019">
        <w:rPr>
          <w:shd w:val="clear" w:color="auto" w:fill="FFFFFF"/>
        </w:rPr>
        <w:t xml:space="preserve"> matrices for any k = 1, 2, 3…, n – 1. </w:t>
      </w:r>
      <w:proofErr w:type="gramStart"/>
      <w:r w:rsidRPr="00414019">
        <w:rPr>
          <w:shd w:val="clear" w:color="auto" w:fill="FFFFFF"/>
        </w:rPr>
        <w:t>Thus</w:t>
      </w:r>
      <w:proofErr w:type="gramEnd"/>
      <w:r w:rsidRPr="00414019">
        <w:rPr>
          <w:shd w:val="clear" w:color="auto" w:fill="FFFFFF"/>
        </w:rPr>
        <w:t xml:space="preserve"> we obtain the recurrence.</w:t>
      </w:r>
    </w:p>
    <w:p w14:paraId="6F463422"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14:paraId="734AE9D2" w14:textId="77777777" w:rsidR="00414019" w:rsidRDefault="007E19E8"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w14:anchorId="50337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54pt">
            <v:imagedata r:id="rId39" o:title="2"/>
          </v:shape>
        </w:pict>
      </w:r>
    </w:p>
    <w:p w14:paraId="1BF905AB"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xml:space="preserve">, which grows as </w:t>
      </w:r>
      <w:proofErr w:type="gramStart"/>
      <w:r w:rsidRPr="00414019">
        <w:rPr>
          <w:shd w:val="clear" w:color="auto" w:fill="FFFFFF"/>
        </w:rPr>
        <w:t>Ω(</w:t>
      </w:r>
      <w:proofErr w:type="gramEnd"/>
      <w:r w:rsidRPr="00414019">
        <w:rPr>
          <w:shd w:val="clear" w:color="auto" w:fill="FFFFFF"/>
        </w:rPr>
        <w:t>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14:paraId="3B5B25A5"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14:paraId="32C01172"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j</w:t>
      </w:r>
      <w:r w:rsidRPr="00414019">
        <w:rPr>
          <w:shd w:val="clear" w:color="auto" w:fill="FFFFFF"/>
        </w:rPr>
        <w:t>  The</w:t>
      </w:r>
      <w:proofErr w:type="gramEnd"/>
      <w:r w:rsidRPr="00414019">
        <w:rPr>
          <w:shd w:val="clear" w:color="auto" w:fill="FFFFFF"/>
        </w:rPr>
        <w:t xml:space="preserv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bdr w:val="none" w:sz="0" w:space="0" w:color="auto" w:frame="1"/>
          <w:shd w:val="clear" w:color="auto" w:fill="FFFFFF"/>
          <w:vertAlign w:val="subscript"/>
        </w:rPr>
        <w:t>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14:paraId="0D6A087A"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p>
    <w:p w14:paraId="37D3DD6E"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We can define </w:t>
      </w:r>
      <w:proofErr w:type="gramStart"/>
      <w:r w:rsidRPr="00414019">
        <w:t>m[</w:t>
      </w:r>
      <w:proofErr w:type="spellStart"/>
      <w:proofErr w:type="gramEnd"/>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xml:space="preserve"> = A. No scalar multiplications are required. Thus </w:t>
      </w:r>
      <w:proofErr w:type="gramStart"/>
      <w:r w:rsidRPr="00414019">
        <w:t>m[</w:t>
      </w:r>
      <w:proofErr w:type="spellStart"/>
      <w:proofErr w:type="gramEnd"/>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14:paraId="55E285C6"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To compute </w:t>
      </w:r>
      <w:proofErr w:type="gramStart"/>
      <w:r w:rsidRPr="00414019">
        <w:t>m[</w:t>
      </w:r>
      <w:proofErr w:type="spellStart"/>
      <w:proofErr w:type="gramEnd"/>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w:t>
      </w:r>
      <w:proofErr w:type="gramStart"/>
      <w:r w:rsidRPr="00414019">
        <w:t>m[</w:t>
      </w:r>
      <w:proofErr w:type="spellStart"/>
      <w:proofErr w:type="gramEnd"/>
      <w:r w:rsidRPr="00414019">
        <w:t>i</w:t>
      </w:r>
      <w:proofErr w:type="spellEnd"/>
      <w:r w:rsidRPr="00414019">
        <w:t>, j] is equal to the minimum cost for computing the subproducts A</w:t>
      </w:r>
      <w:r w:rsidRPr="00414019">
        <w:rPr>
          <w:bdr w:val="none" w:sz="0" w:space="0" w:color="auto" w:frame="1"/>
          <w:vertAlign w:val="subscript"/>
        </w:rPr>
        <w:t>i…</w:t>
      </w:r>
      <w:proofErr w:type="gramStart"/>
      <w:r w:rsidRPr="00414019">
        <w:rPr>
          <w:bdr w:val="none" w:sz="0" w:space="0" w:color="auto" w:frame="1"/>
          <w:vertAlign w:val="subscript"/>
        </w:rPr>
        <w:t>k</w:t>
      </w:r>
      <w:r w:rsidRPr="00414019">
        <w:t>  and</w:t>
      </w:r>
      <w:proofErr w:type="gramEnd"/>
      <w:r w:rsidRPr="00414019">
        <w:t>  A</w:t>
      </w:r>
      <w:r w:rsidRPr="00414019">
        <w:rPr>
          <w:bdr w:val="none" w:sz="0" w:space="0" w:color="auto" w:frame="1"/>
          <w:vertAlign w:val="subscript"/>
        </w:rPr>
        <w:t>k + 1…j</w:t>
      </w:r>
      <w:r w:rsidRPr="00414019">
        <w:t> plus the cost of multiplying these two matrices together.</w:t>
      </w:r>
    </w:p>
    <w:p w14:paraId="6E32DB56" w14:textId="77777777" w:rsidR="00D473DE" w:rsidRPr="00414019" w:rsidRDefault="00D473DE" w:rsidP="00414019">
      <w:pPr>
        <w:jc w:val="both"/>
        <w:rPr>
          <w:sz w:val="24"/>
          <w:szCs w:val="24"/>
          <w:shd w:val="clear" w:color="auto" w:fill="FFFFFF"/>
        </w:rPr>
      </w:pPr>
    </w:p>
    <w:p w14:paraId="30156D5A" w14:textId="77777777" w:rsidR="00D473DE" w:rsidRPr="00414019" w:rsidRDefault="007E19E8" w:rsidP="006A5142">
      <w:pPr>
        <w:jc w:val="both"/>
        <w:rPr>
          <w:sz w:val="24"/>
          <w:szCs w:val="24"/>
          <w:shd w:val="clear" w:color="auto" w:fill="FFFFFF"/>
        </w:rPr>
      </w:pPr>
      <w:r>
        <w:rPr>
          <w:sz w:val="24"/>
          <w:szCs w:val="24"/>
          <w:shd w:val="clear" w:color="auto" w:fill="FFFFFF"/>
        </w:rPr>
        <w:pict w14:anchorId="6092F4CE">
          <v:shape id="_x0000_i1026" type="#_x0000_t75" style="width:5in;height:54pt">
            <v:imagedata r:id="rId40" o:title="Screenshot 2023-05-05 162443"/>
          </v:shape>
        </w:pict>
      </w:r>
    </w:p>
    <w:p w14:paraId="4110D9F5" w14:textId="77777777" w:rsidR="00D473DE" w:rsidRPr="00414019" w:rsidRDefault="00D473DE" w:rsidP="006A5142">
      <w:pPr>
        <w:jc w:val="both"/>
        <w:rPr>
          <w:sz w:val="24"/>
          <w:szCs w:val="24"/>
          <w:shd w:val="clear" w:color="auto" w:fill="FFFFFF"/>
        </w:rPr>
      </w:pPr>
    </w:p>
    <w:p w14:paraId="3E8651B0" w14:textId="77777777" w:rsidR="00D473DE" w:rsidRPr="00414019" w:rsidRDefault="00D473DE" w:rsidP="006A5142">
      <w:pPr>
        <w:jc w:val="both"/>
        <w:rPr>
          <w:sz w:val="24"/>
          <w:szCs w:val="24"/>
          <w:shd w:val="clear" w:color="auto" w:fill="FFFFFF"/>
        </w:rPr>
      </w:pPr>
      <w:r w:rsidRPr="00414019">
        <w:rPr>
          <w:sz w:val="24"/>
          <w:szCs w:val="24"/>
          <w:shd w:val="clear" w:color="auto" w:fill="FFFFFF"/>
        </w:rPr>
        <w:t xml:space="preserve">Where </w:t>
      </w:r>
      <w:proofErr w:type="gramStart"/>
      <w:r w:rsidRPr="00414019">
        <w:rPr>
          <w:sz w:val="24"/>
          <w:szCs w:val="24"/>
          <w:shd w:val="clear" w:color="auto" w:fill="FFFFFF"/>
        </w:rPr>
        <w:t>d  =   {</w:t>
      </w:r>
      <w:proofErr w:type="gramEnd"/>
      <w:r w:rsidRPr="00414019">
        <w:rPr>
          <w:sz w:val="24"/>
          <w:szCs w:val="24"/>
          <w:shd w:val="clear" w:color="auto" w:fill="FFFFFF"/>
        </w:rPr>
        <w:t>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14:paraId="41F8A3EE" w14:textId="77777777" w:rsidR="00D473DE" w:rsidRPr="00414019" w:rsidRDefault="00D473DE" w:rsidP="006A5142">
      <w:pPr>
        <w:jc w:val="both"/>
        <w:rPr>
          <w:sz w:val="24"/>
          <w:szCs w:val="24"/>
          <w:shd w:val="clear" w:color="auto" w:fill="FFFFFF"/>
        </w:rPr>
      </w:pPr>
      <w:proofErr w:type="gramStart"/>
      <w:r w:rsidRPr="00414019">
        <w:rPr>
          <w:sz w:val="24"/>
          <w:szCs w:val="24"/>
          <w:shd w:val="clear" w:color="auto" w:fill="FFFFFF"/>
        </w:rPr>
        <w:t>m[</w:t>
      </w:r>
      <w:proofErr w:type="spellStart"/>
      <w:proofErr w:type="gramEnd"/>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proofErr w:type="gramStart"/>
      <w:r w:rsidRPr="00414019">
        <w:rPr>
          <w:sz w:val="24"/>
          <w:szCs w:val="24"/>
          <w:shd w:val="clear" w:color="auto" w:fill="FFFFFF"/>
        </w:rPr>
        <w:t>….A</w:t>
      </w:r>
      <w:r w:rsidRPr="00414019">
        <w:rPr>
          <w:sz w:val="24"/>
          <w:szCs w:val="24"/>
          <w:bdr w:val="none" w:sz="0" w:space="0" w:color="auto" w:frame="1"/>
          <w:shd w:val="clear" w:color="auto" w:fill="FFFFFF"/>
          <w:vertAlign w:val="subscript"/>
        </w:rPr>
        <w:t>j</w:t>
      </w:r>
      <w:proofErr w:type="gramEnd"/>
      <w:r w:rsidRPr="00414019">
        <w:rPr>
          <w:sz w:val="24"/>
          <w:szCs w:val="24"/>
          <w:shd w:val="clear" w:color="auto" w:fill="FFFFFF"/>
        </w:rPr>
        <w:t> .</w:t>
      </w:r>
    </w:p>
    <w:p w14:paraId="7AB5B6E0" w14:textId="77777777" w:rsidR="005E55EC" w:rsidRDefault="005E55EC" w:rsidP="006A5142">
      <w:pPr>
        <w:jc w:val="both"/>
        <w:rPr>
          <w:bCs/>
          <w:sz w:val="24"/>
        </w:rPr>
      </w:pPr>
    </w:p>
    <w:p w14:paraId="2835B247" w14:textId="77777777"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14:paraId="2F050DDC" w14:textId="77777777"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14:paraId="6FF17002"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14:paraId="1C62FAAF"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14:paraId="1C37CC17" w14:textId="77777777"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14:paraId="239D50E5" w14:textId="77777777"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proofErr w:type="gramStart"/>
      <w:r w:rsidRPr="00376063">
        <w:rPr>
          <w:sz w:val="24"/>
          <w:szCs w:val="24"/>
          <w:shd w:val="clear" w:color="auto" w:fill="FFFFFF"/>
        </w:rPr>
        <w:t>i,i</w:t>
      </w:r>
      <w:proofErr w:type="spellEnd"/>
      <w:proofErr w:type="gramEnd"/>
      <w:r w:rsidRPr="00376063">
        <w:rPr>
          <w:sz w:val="24"/>
          <w:szCs w:val="24"/>
          <w:shd w:val="clear" w:color="auto" w:fill="FFFFFF"/>
        </w:rPr>
        <w:t xml:space="preserve">] ← 0 </w:t>
      </w:r>
    </w:p>
    <w:p w14:paraId="6535200E" w14:textId="77777777" w:rsidR="00813E54" w:rsidRPr="00376063" w:rsidRDefault="00813E54" w:rsidP="00543619">
      <w:pPr>
        <w:jc w:val="both"/>
        <w:rPr>
          <w:sz w:val="24"/>
          <w:szCs w:val="24"/>
          <w:shd w:val="clear" w:color="auto" w:fill="FFFFFF"/>
        </w:rPr>
      </w:pPr>
      <w:r w:rsidRPr="00376063">
        <w:rPr>
          <w:b/>
          <w:bCs/>
          <w:shd w:val="clear" w:color="auto" w:fill="FFFFFF"/>
        </w:rPr>
        <w:t>end</w:t>
      </w:r>
    </w:p>
    <w:p w14:paraId="421BA223" w14:textId="77777777"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14:paraId="3927E584" w14:textId="77777777"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14:paraId="4A9CD9C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14:paraId="7E5ADB63" w14:textId="77777777" w:rsidR="00267DEE" w:rsidRPr="00376063" w:rsidRDefault="00813E54" w:rsidP="00543619">
      <w:pPr>
        <w:ind w:left="720" w:firstLine="720"/>
        <w:jc w:val="both"/>
        <w:rPr>
          <w:sz w:val="24"/>
          <w:szCs w:val="24"/>
          <w:shd w:val="clear" w:color="auto" w:fill="FFFFFF"/>
        </w:rPr>
      </w:pP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 </w:t>
      </w:r>
    </w:p>
    <w:p w14:paraId="7E9F6517" w14:textId="77777777"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14:paraId="43F61492" w14:textId="77777777"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 xml:space="preserve">q ←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w:t>
      </w:r>
      <w:proofErr w:type="gramStart"/>
      <w:r w:rsidRPr="00376063">
        <w:rPr>
          <w:sz w:val="24"/>
          <w:szCs w:val="24"/>
          <w:shd w:val="clear" w:color="auto" w:fill="FFFFFF"/>
        </w:rPr>
        <w:t>k]+</w:t>
      </w:r>
      <w:proofErr w:type="gramEnd"/>
      <w:r w:rsidRPr="00376063">
        <w:rPr>
          <w:sz w:val="24"/>
          <w:szCs w:val="24"/>
          <w:shd w:val="clear" w:color="auto" w:fill="FFFFFF"/>
        </w:rPr>
        <w:t xml:space="preserve"> </w:t>
      </w:r>
      <w:proofErr w:type="gramStart"/>
      <w:r w:rsidRPr="00376063">
        <w:rPr>
          <w:sz w:val="24"/>
          <w:szCs w:val="24"/>
          <w:shd w:val="clear" w:color="auto" w:fill="FFFFFF"/>
        </w:rPr>
        <w:t>m[</w:t>
      </w:r>
      <w:proofErr w:type="gramEnd"/>
      <w:r w:rsidRPr="00376063">
        <w:rPr>
          <w:sz w:val="24"/>
          <w:szCs w:val="24"/>
          <w:shd w:val="clear" w:color="auto" w:fill="FFFFFF"/>
        </w:rPr>
        <w:t>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14:paraId="5280108F"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14:paraId="160830E4" w14:textId="77777777" w:rsidR="00543619"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m[</w:t>
      </w:r>
      <w:proofErr w:type="spellStart"/>
      <w:r w:rsidRPr="00376063">
        <w:rPr>
          <w:sz w:val="24"/>
          <w:szCs w:val="24"/>
          <w:shd w:val="clear" w:color="auto" w:fill="FFFFFF"/>
        </w:rPr>
        <w:t>i,j</w:t>
      </w:r>
      <w:proofErr w:type="spellEnd"/>
      <w:proofErr w:type="gramEnd"/>
      <w:r w:rsidRPr="00376063">
        <w:rPr>
          <w:sz w:val="24"/>
          <w:szCs w:val="24"/>
          <w:shd w:val="clear" w:color="auto" w:fill="FFFFFF"/>
        </w:rPr>
        <w:t xml:space="preserve"> ] ← q </w:t>
      </w:r>
    </w:p>
    <w:p w14:paraId="534866BB" w14:textId="77777777" w:rsidR="00267DEE" w:rsidRPr="00376063"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s[</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k </w:t>
      </w:r>
    </w:p>
    <w:p w14:paraId="1B99EDDA"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14:paraId="7B467678" w14:textId="77777777"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14:paraId="593BD539" w14:textId="77777777"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14:paraId="676FE0D1" w14:textId="77777777"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14:paraId="4A10AE75" w14:textId="77777777"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14:paraId="7D0193FE" w14:textId="77777777" w:rsidR="00D72A5C" w:rsidRPr="00543619" w:rsidRDefault="00D72A5C" w:rsidP="00543619">
      <w:pPr>
        <w:jc w:val="both"/>
        <w:rPr>
          <w:rStyle w:val="Strong"/>
          <w:b w:val="0"/>
          <w:bdr w:val="none" w:sz="0" w:space="0" w:color="auto" w:frame="1"/>
        </w:rPr>
      </w:pPr>
    </w:p>
    <w:p w14:paraId="40978124" w14:textId="77777777"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14:paraId="0F422450" w14:textId="77777777" w:rsidR="006A5142" w:rsidRDefault="006A5142" w:rsidP="006A5142">
      <w:pPr>
        <w:jc w:val="both"/>
        <w:rPr>
          <w:b/>
          <w:sz w:val="24"/>
        </w:rPr>
      </w:pPr>
      <w:r>
        <w:rPr>
          <w:b/>
          <w:sz w:val="24"/>
        </w:rPr>
        <w:t>Observations:</w:t>
      </w:r>
    </w:p>
    <w:p w14:paraId="7777C98E" w14:textId="77777777"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14:paraId="497C4B24" w14:textId="77777777" w:rsidR="006A5142" w:rsidRDefault="006A5142" w:rsidP="006A5142">
      <w:pPr>
        <w:jc w:val="both"/>
        <w:rPr>
          <w:bCs/>
          <w:sz w:val="24"/>
        </w:rPr>
      </w:pPr>
    </w:p>
    <w:p w14:paraId="405B75FA" w14:textId="77777777" w:rsidR="006A5142" w:rsidRDefault="006A5142" w:rsidP="006A5142">
      <w:pPr>
        <w:jc w:val="both"/>
        <w:rPr>
          <w:bCs/>
          <w:sz w:val="24"/>
        </w:rPr>
      </w:pPr>
    </w:p>
    <w:p w14:paraId="0FC9BFC1" w14:textId="77777777" w:rsidR="006A5142" w:rsidRPr="004578C3" w:rsidRDefault="006A5142" w:rsidP="006A5142">
      <w:pPr>
        <w:jc w:val="both"/>
        <w:rPr>
          <w:bCs/>
        </w:rPr>
      </w:pPr>
    </w:p>
    <w:p w14:paraId="49CE10FA" w14:textId="77777777" w:rsidR="006A5142" w:rsidRDefault="006A5142" w:rsidP="006A5142">
      <w:pPr>
        <w:jc w:val="both"/>
        <w:rPr>
          <w:b/>
          <w:sz w:val="24"/>
        </w:rPr>
      </w:pPr>
      <w:r>
        <w:rPr>
          <w:b/>
          <w:sz w:val="24"/>
        </w:rPr>
        <w:t>Result</w:t>
      </w:r>
    </w:p>
    <w:p w14:paraId="016E13B3" w14:textId="77777777" w:rsidR="006A5142" w:rsidRPr="00A30372" w:rsidRDefault="006A5142" w:rsidP="006A5142">
      <w:pPr>
        <w:jc w:val="both"/>
        <w:rPr>
          <w:bCs/>
          <w:sz w:val="24"/>
        </w:rPr>
      </w:pPr>
      <w:r w:rsidRPr="00A30372">
        <w:rPr>
          <w:bCs/>
          <w:sz w:val="24"/>
        </w:rPr>
        <w:t xml:space="preserve">Write output of your program </w:t>
      </w:r>
    </w:p>
    <w:p w14:paraId="76F67B70" w14:textId="77777777" w:rsidR="006A5142" w:rsidRDefault="006A5142" w:rsidP="006A5142">
      <w:pPr>
        <w:jc w:val="both"/>
        <w:rPr>
          <w:b/>
          <w:bCs/>
          <w:sz w:val="24"/>
          <w:szCs w:val="24"/>
        </w:rPr>
      </w:pPr>
    </w:p>
    <w:p w14:paraId="68EA677B" w14:textId="77777777" w:rsidR="006A5142" w:rsidRDefault="006A5142" w:rsidP="006A5142">
      <w:pPr>
        <w:jc w:val="both"/>
        <w:rPr>
          <w:b/>
          <w:sz w:val="24"/>
        </w:rPr>
      </w:pPr>
    </w:p>
    <w:p w14:paraId="0390BF5E" w14:textId="77777777" w:rsidR="006A5142" w:rsidRDefault="006A5142" w:rsidP="006A5142">
      <w:pPr>
        <w:jc w:val="both"/>
        <w:rPr>
          <w:b/>
          <w:sz w:val="24"/>
        </w:rPr>
      </w:pPr>
    </w:p>
    <w:p w14:paraId="630A18EB" w14:textId="77777777" w:rsidR="006A5142" w:rsidRDefault="006A5142" w:rsidP="006A5142">
      <w:pPr>
        <w:jc w:val="both"/>
      </w:pPr>
      <w:r>
        <w:rPr>
          <w:b/>
          <w:sz w:val="24"/>
        </w:rPr>
        <w:t xml:space="preserve">Conclusion: </w:t>
      </w:r>
    </w:p>
    <w:p w14:paraId="156AC9D0" w14:textId="77777777" w:rsidR="006A5142" w:rsidRDefault="006A5142" w:rsidP="006A5142">
      <w:pPr>
        <w:jc w:val="both"/>
        <w:rPr>
          <w:b/>
          <w:sz w:val="24"/>
        </w:rPr>
      </w:pPr>
    </w:p>
    <w:p w14:paraId="3CCCED41" w14:textId="77777777" w:rsidR="006A5142" w:rsidRDefault="006A5142" w:rsidP="006A5142">
      <w:pPr>
        <w:jc w:val="both"/>
        <w:rPr>
          <w:b/>
          <w:sz w:val="24"/>
        </w:rPr>
      </w:pPr>
    </w:p>
    <w:p w14:paraId="1CB6B566" w14:textId="77777777" w:rsidR="006A5142" w:rsidRDefault="006A5142" w:rsidP="006A5142">
      <w:pPr>
        <w:jc w:val="both"/>
        <w:rPr>
          <w:b/>
          <w:sz w:val="24"/>
        </w:rPr>
      </w:pPr>
    </w:p>
    <w:p w14:paraId="2859DB47" w14:textId="77777777" w:rsidR="006A5142" w:rsidRDefault="006A5142" w:rsidP="006A5142">
      <w:pPr>
        <w:jc w:val="both"/>
        <w:rPr>
          <w:b/>
          <w:sz w:val="24"/>
        </w:rPr>
      </w:pPr>
    </w:p>
    <w:p w14:paraId="1A3E08BD" w14:textId="77777777" w:rsidR="006A5142" w:rsidRDefault="006A5142" w:rsidP="006A5142">
      <w:pPr>
        <w:jc w:val="both"/>
      </w:pPr>
      <w:r>
        <w:rPr>
          <w:b/>
          <w:sz w:val="24"/>
        </w:rPr>
        <w:t xml:space="preserve">Quiz: </w:t>
      </w:r>
    </w:p>
    <w:p w14:paraId="58E1FB3F" w14:textId="77777777" w:rsidR="006A5142" w:rsidRPr="0008680F" w:rsidRDefault="006A5142">
      <w:pPr>
        <w:numPr>
          <w:ilvl w:val="0"/>
          <w:numId w:val="22"/>
        </w:numPr>
        <w:jc w:val="both"/>
      </w:pPr>
      <w:r>
        <w:rPr>
          <w:sz w:val="24"/>
        </w:rPr>
        <w:t xml:space="preserve">What is the time complexity of </w:t>
      </w:r>
      <w:r>
        <w:rPr>
          <w:sz w:val="24"/>
          <w:szCs w:val="24"/>
        </w:rPr>
        <w:t>above algorithm?</w:t>
      </w:r>
    </w:p>
    <w:p w14:paraId="70708FC1" w14:textId="77777777" w:rsidR="006A5142" w:rsidRPr="0008680F" w:rsidRDefault="006A5142" w:rsidP="006A5142">
      <w:pPr>
        <w:jc w:val="both"/>
        <w:rPr>
          <w:b/>
          <w:bCs/>
          <w:sz w:val="24"/>
        </w:rPr>
      </w:pPr>
      <w:r w:rsidRPr="0008680F">
        <w:rPr>
          <w:b/>
          <w:bCs/>
          <w:sz w:val="24"/>
        </w:rPr>
        <w:t>Answer:</w:t>
      </w:r>
    </w:p>
    <w:p w14:paraId="2947C039" w14:textId="77777777" w:rsidR="006A5142" w:rsidRDefault="006A5142" w:rsidP="006A5142">
      <w:pPr>
        <w:jc w:val="both"/>
        <w:rPr>
          <w:sz w:val="24"/>
        </w:rPr>
      </w:pPr>
    </w:p>
    <w:p w14:paraId="40A60DC5" w14:textId="77777777" w:rsidR="006A5142" w:rsidRDefault="006A5142" w:rsidP="006A5142">
      <w:pPr>
        <w:jc w:val="both"/>
        <w:rPr>
          <w:sz w:val="24"/>
        </w:rPr>
      </w:pPr>
    </w:p>
    <w:p w14:paraId="3D6B07D9" w14:textId="77777777" w:rsidR="006A5142" w:rsidRPr="0008680F" w:rsidRDefault="006A5142">
      <w:pPr>
        <w:numPr>
          <w:ilvl w:val="0"/>
          <w:numId w:val="22"/>
        </w:numPr>
        <w:jc w:val="both"/>
      </w:pPr>
      <w:r>
        <w:rPr>
          <w:sz w:val="24"/>
        </w:rPr>
        <w:t>Does above algorithm always return optimal answer?</w:t>
      </w:r>
    </w:p>
    <w:p w14:paraId="4E18DC09" w14:textId="77777777" w:rsidR="006A5142" w:rsidRPr="0008680F" w:rsidRDefault="006A5142" w:rsidP="006A5142">
      <w:pPr>
        <w:jc w:val="both"/>
        <w:rPr>
          <w:b/>
          <w:bCs/>
          <w:sz w:val="24"/>
        </w:rPr>
      </w:pPr>
      <w:r w:rsidRPr="0008680F">
        <w:rPr>
          <w:b/>
          <w:bCs/>
          <w:sz w:val="24"/>
        </w:rPr>
        <w:t>Answer:</w:t>
      </w:r>
    </w:p>
    <w:p w14:paraId="2ABE14B2" w14:textId="77777777" w:rsidR="006A5142" w:rsidRDefault="006A5142" w:rsidP="006A5142">
      <w:pPr>
        <w:jc w:val="both"/>
        <w:rPr>
          <w:sz w:val="24"/>
        </w:rPr>
      </w:pPr>
    </w:p>
    <w:p w14:paraId="592CB8D2" w14:textId="77777777" w:rsidR="00543619" w:rsidRDefault="00543619" w:rsidP="006A5142">
      <w:pPr>
        <w:jc w:val="both"/>
        <w:rPr>
          <w:sz w:val="24"/>
        </w:rPr>
      </w:pPr>
    </w:p>
    <w:p w14:paraId="23BB270F" w14:textId="77777777" w:rsidR="00543619" w:rsidRDefault="00543619" w:rsidP="006A5142">
      <w:pPr>
        <w:jc w:val="both"/>
        <w:rPr>
          <w:sz w:val="24"/>
        </w:rPr>
      </w:pPr>
    </w:p>
    <w:p w14:paraId="5DD62AF6" w14:textId="77777777" w:rsidR="00543619" w:rsidRDefault="00543619" w:rsidP="006A5142">
      <w:pPr>
        <w:jc w:val="both"/>
        <w:rPr>
          <w:sz w:val="24"/>
        </w:rPr>
      </w:pPr>
    </w:p>
    <w:p w14:paraId="7C3B0843" w14:textId="77777777" w:rsidR="006A5142" w:rsidRDefault="006A5142" w:rsidP="006A5142">
      <w:pPr>
        <w:pStyle w:val="Heading1"/>
        <w:spacing w:line="276" w:lineRule="auto"/>
        <w:ind w:left="0" w:firstLine="0"/>
        <w:rPr>
          <w:bCs w:val="0"/>
          <w:sz w:val="24"/>
        </w:rPr>
      </w:pPr>
      <w:r>
        <w:rPr>
          <w:bCs w:val="0"/>
          <w:sz w:val="24"/>
        </w:rPr>
        <w:t xml:space="preserve">Suggested Reference: </w:t>
      </w:r>
    </w:p>
    <w:p w14:paraId="7FB8FDED" w14:textId="77777777" w:rsidR="006A5142" w:rsidRDefault="006A5142">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6F27C95" w14:textId="77777777" w:rsidR="006A5142" w:rsidRDefault="006A5142">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FA25A56" w14:textId="77777777" w:rsidR="006A5142" w:rsidRDefault="006A5142" w:rsidP="006A5142">
      <w:pPr>
        <w:pStyle w:val="Heading1"/>
        <w:spacing w:line="276" w:lineRule="auto"/>
        <w:jc w:val="both"/>
        <w:rPr>
          <w:b w:val="0"/>
          <w:bCs w:val="0"/>
          <w:sz w:val="24"/>
          <w:szCs w:val="24"/>
        </w:rPr>
      </w:pPr>
    </w:p>
    <w:p w14:paraId="227078F9" w14:textId="77777777"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14:paraId="4FDDB93B" w14:textId="77777777" w:rsidR="006A5142" w:rsidRDefault="006A5142" w:rsidP="006A5142">
      <w:pPr>
        <w:pStyle w:val="Heading1"/>
        <w:spacing w:line="276" w:lineRule="auto"/>
        <w:ind w:left="0" w:firstLine="0"/>
        <w:rPr>
          <w:b w:val="0"/>
          <w:bCs w:val="0"/>
          <w:sz w:val="24"/>
        </w:rPr>
      </w:pPr>
    </w:p>
    <w:p w14:paraId="0817DEEF" w14:textId="77777777" w:rsidR="006A5142" w:rsidRDefault="006A5142" w:rsidP="006A5142">
      <w:pPr>
        <w:pStyle w:val="Heading1"/>
        <w:spacing w:line="276" w:lineRule="auto"/>
        <w:ind w:left="0" w:firstLine="0"/>
        <w:rPr>
          <w:b w:val="0"/>
          <w:bCs w:val="0"/>
          <w:sz w:val="24"/>
        </w:rPr>
      </w:pPr>
    </w:p>
    <w:p w14:paraId="16D029C7" w14:textId="77777777" w:rsidR="006A5142" w:rsidRDefault="006A5142" w:rsidP="006A5142">
      <w:pPr>
        <w:pStyle w:val="Heading1"/>
        <w:spacing w:line="276" w:lineRule="auto"/>
        <w:ind w:left="0" w:firstLine="0"/>
        <w:rPr>
          <w:b w:val="0"/>
          <w:bCs w:val="0"/>
          <w:sz w:val="24"/>
        </w:rPr>
      </w:pPr>
    </w:p>
    <w:p w14:paraId="4ADF7E8D" w14:textId="77777777" w:rsidR="006A5142" w:rsidRDefault="006A5142" w:rsidP="006A5142">
      <w:pPr>
        <w:pStyle w:val="Heading1"/>
        <w:spacing w:line="276" w:lineRule="auto"/>
        <w:ind w:left="0" w:firstLine="0"/>
      </w:pPr>
      <w:r>
        <w:rPr>
          <w:sz w:val="24"/>
        </w:rPr>
        <w:t>Rubric wise marks obtained:</w:t>
      </w:r>
    </w:p>
    <w:p w14:paraId="7B06B718" w14:textId="77777777"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14:paraId="151C011F" w14:textId="77777777" w:rsidTr="00FD78C3">
        <w:trPr>
          <w:trHeight w:val="856"/>
        </w:trPr>
        <w:tc>
          <w:tcPr>
            <w:tcW w:w="1193" w:type="dxa"/>
            <w:vMerge w:val="restart"/>
            <w:tcBorders>
              <w:top w:val="single" w:sz="4" w:space="0" w:color="00000A"/>
              <w:left w:val="single" w:sz="4" w:space="0" w:color="00000A"/>
              <w:right w:val="single" w:sz="4" w:space="0" w:color="00000A"/>
            </w:tcBorders>
          </w:tcPr>
          <w:p w14:paraId="4BAB05AF" w14:textId="77777777"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B05EF0D" w14:textId="77777777" w:rsidR="006A5142" w:rsidRDefault="006A5142" w:rsidP="00FD78C3">
            <w:pPr>
              <w:pStyle w:val="Heading1"/>
              <w:spacing w:line="276" w:lineRule="auto"/>
              <w:ind w:left="0" w:firstLine="0"/>
              <w:jc w:val="center"/>
              <w:rPr>
                <w:sz w:val="24"/>
              </w:rPr>
            </w:pPr>
            <w:r>
              <w:rPr>
                <w:sz w:val="24"/>
              </w:rPr>
              <w:t>Understanding of problem</w:t>
            </w:r>
          </w:p>
          <w:p w14:paraId="2DB0B5D1" w14:textId="77777777"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F3BE292" w14:textId="77777777" w:rsidR="006A5142" w:rsidRDefault="006A5142" w:rsidP="00FD78C3">
            <w:pPr>
              <w:pStyle w:val="Heading1"/>
              <w:spacing w:line="276" w:lineRule="auto"/>
              <w:ind w:left="0" w:firstLine="0"/>
              <w:jc w:val="center"/>
              <w:rPr>
                <w:sz w:val="24"/>
              </w:rPr>
            </w:pPr>
            <w:r>
              <w:rPr>
                <w:sz w:val="24"/>
              </w:rPr>
              <w:t>Program Implementation</w:t>
            </w:r>
          </w:p>
          <w:p w14:paraId="676FFE76" w14:textId="77777777"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4E81E5C9" w14:textId="77777777" w:rsidR="006A5142" w:rsidRDefault="006A5142" w:rsidP="00FD78C3">
            <w:pPr>
              <w:pStyle w:val="Heading1"/>
              <w:spacing w:line="276" w:lineRule="auto"/>
              <w:ind w:left="0" w:firstLine="0"/>
              <w:jc w:val="center"/>
              <w:rPr>
                <w:sz w:val="24"/>
              </w:rPr>
            </w:pPr>
            <w:r>
              <w:rPr>
                <w:sz w:val="24"/>
              </w:rPr>
              <w:t>Documentation &amp;Timely Submission</w:t>
            </w:r>
          </w:p>
          <w:p w14:paraId="68591F97" w14:textId="77777777"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3E1DE050" w14:textId="77777777" w:rsidR="006A5142" w:rsidRDefault="006A5142" w:rsidP="00FD78C3">
            <w:pPr>
              <w:pStyle w:val="Heading1"/>
              <w:spacing w:line="276" w:lineRule="auto"/>
              <w:ind w:left="0" w:firstLine="0"/>
              <w:jc w:val="center"/>
              <w:rPr>
                <w:sz w:val="24"/>
                <w:szCs w:val="24"/>
              </w:rPr>
            </w:pPr>
            <w:r>
              <w:rPr>
                <w:sz w:val="24"/>
                <w:szCs w:val="24"/>
              </w:rPr>
              <w:t>Total</w:t>
            </w:r>
          </w:p>
          <w:p w14:paraId="1B332B97" w14:textId="77777777" w:rsidR="006A5142" w:rsidRDefault="006A5142" w:rsidP="00FD78C3">
            <w:pPr>
              <w:pStyle w:val="Heading1"/>
              <w:spacing w:line="276" w:lineRule="auto"/>
              <w:ind w:left="0" w:firstLine="0"/>
              <w:jc w:val="center"/>
            </w:pPr>
            <w:r>
              <w:rPr>
                <w:sz w:val="24"/>
                <w:szCs w:val="24"/>
              </w:rPr>
              <w:t>(10)</w:t>
            </w:r>
          </w:p>
        </w:tc>
      </w:tr>
      <w:tr w:rsidR="006A5142" w14:paraId="05CDB3B3" w14:textId="77777777" w:rsidTr="00FD78C3">
        <w:trPr>
          <w:trHeight w:val="403"/>
        </w:trPr>
        <w:tc>
          <w:tcPr>
            <w:tcW w:w="1193" w:type="dxa"/>
            <w:vMerge/>
            <w:tcBorders>
              <w:left w:val="single" w:sz="4" w:space="0" w:color="00000A"/>
              <w:bottom w:val="single" w:sz="4" w:space="0" w:color="00000A"/>
              <w:right w:val="single" w:sz="4" w:space="0" w:color="00000A"/>
            </w:tcBorders>
          </w:tcPr>
          <w:p w14:paraId="6E63BDC1" w14:textId="77777777"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3737780" w14:textId="77777777" w:rsidR="006A5142" w:rsidRDefault="006A5142" w:rsidP="00FD78C3">
            <w:pPr>
              <w:pStyle w:val="Heading1"/>
              <w:spacing w:line="276" w:lineRule="auto"/>
              <w:ind w:left="0" w:firstLine="0"/>
              <w:jc w:val="center"/>
              <w:rPr>
                <w:sz w:val="17"/>
              </w:rPr>
            </w:pPr>
            <w:r>
              <w:rPr>
                <w:sz w:val="17"/>
              </w:rPr>
              <w:t>Good</w:t>
            </w:r>
          </w:p>
          <w:p w14:paraId="7FBC09A4" w14:textId="77777777"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BCAD5DB" w14:textId="77777777" w:rsidR="006A5142" w:rsidRDefault="006A5142" w:rsidP="00FD78C3">
            <w:pPr>
              <w:pStyle w:val="Heading1"/>
              <w:spacing w:line="276" w:lineRule="auto"/>
              <w:ind w:left="0" w:firstLine="0"/>
              <w:jc w:val="center"/>
              <w:rPr>
                <w:sz w:val="17"/>
              </w:rPr>
            </w:pPr>
            <w:r>
              <w:rPr>
                <w:sz w:val="17"/>
              </w:rPr>
              <w:t>Avg.</w:t>
            </w:r>
          </w:p>
          <w:p w14:paraId="5F7B275F" w14:textId="77777777"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2A2483F" w14:textId="77777777" w:rsidR="006A5142" w:rsidRDefault="006A5142" w:rsidP="00FD78C3">
            <w:pPr>
              <w:pStyle w:val="Heading1"/>
              <w:spacing w:line="276" w:lineRule="auto"/>
              <w:ind w:left="0" w:firstLine="0"/>
              <w:jc w:val="center"/>
              <w:rPr>
                <w:sz w:val="17"/>
              </w:rPr>
            </w:pPr>
            <w:r>
              <w:rPr>
                <w:sz w:val="17"/>
              </w:rPr>
              <w:t>Poor</w:t>
            </w:r>
          </w:p>
          <w:p w14:paraId="76BA5F77" w14:textId="77777777"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6ED5C7A" w14:textId="77777777" w:rsidR="006A5142" w:rsidRDefault="006A5142" w:rsidP="00FD78C3">
            <w:pPr>
              <w:pStyle w:val="Heading1"/>
              <w:spacing w:line="276" w:lineRule="auto"/>
              <w:ind w:left="0" w:firstLine="0"/>
              <w:jc w:val="center"/>
              <w:rPr>
                <w:sz w:val="17"/>
              </w:rPr>
            </w:pPr>
            <w:r>
              <w:rPr>
                <w:sz w:val="17"/>
              </w:rPr>
              <w:t>Good</w:t>
            </w:r>
          </w:p>
          <w:p w14:paraId="3B01A517" w14:textId="77777777"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92724FE" w14:textId="77777777" w:rsidR="006A5142" w:rsidRDefault="006A5142" w:rsidP="00FD78C3">
            <w:pPr>
              <w:pStyle w:val="Heading1"/>
              <w:spacing w:line="276" w:lineRule="auto"/>
              <w:ind w:left="0" w:firstLine="0"/>
              <w:jc w:val="center"/>
              <w:rPr>
                <w:sz w:val="17"/>
              </w:rPr>
            </w:pPr>
            <w:r>
              <w:rPr>
                <w:sz w:val="17"/>
              </w:rPr>
              <w:t>Avg.</w:t>
            </w:r>
          </w:p>
          <w:p w14:paraId="7DC3029B" w14:textId="77777777"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D47E873" w14:textId="77777777" w:rsidR="006A5142" w:rsidRDefault="006A5142" w:rsidP="00FD78C3">
            <w:pPr>
              <w:pStyle w:val="Heading1"/>
              <w:spacing w:line="276" w:lineRule="auto"/>
              <w:ind w:left="0" w:firstLine="0"/>
              <w:jc w:val="center"/>
              <w:rPr>
                <w:sz w:val="17"/>
              </w:rPr>
            </w:pPr>
            <w:r>
              <w:rPr>
                <w:sz w:val="17"/>
              </w:rPr>
              <w:t>Poor</w:t>
            </w:r>
          </w:p>
          <w:p w14:paraId="0AAD4C3D" w14:textId="77777777"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5526613" w14:textId="77777777" w:rsidR="006A5142" w:rsidRDefault="006A5142" w:rsidP="00FD78C3">
            <w:pPr>
              <w:pStyle w:val="Heading1"/>
              <w:spacing w:line="276" w:lineRule="auto"/>
              <w:ind w:left="0" w:firstLine="0"/>
              <w:jc w:val="center"/>
              <w:rPr>
                <w:sz w:val="17"/>
              </w:rPr>
            </w:pPr>
            <w:r>
              <w:rPr>
                <w:sz w:val="17"/>
              </w:rPr>
              <w:t>Good</w:t>
            </w:r>
          </w:p>
          <w:p w14:paraId="3522BD4C" w14:textId="77777777"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0C4D0A6" w14:textId="77777777" w:rsidR="006A5142" w:rsidRDefault="006A5142" w:rsidP="00FD78C3">
            <w:pPr>
              <w:pStyle w:val="Heading1"/>
              <w:spacing w:line="276" w:lineRule="auto"/>
              <w:ind w:left="0" w:firstLine="0"/>
              <w:jc w:val="center"/>
              <w:rPr>
                <w:sz w:val="17"/>
              </w:rPr>
            </w:pPr>
            <w:r>
              <w:rPr>
                <w:sz w:val="17"/>
              </w:rPr>
              <w:t>Avg.</w:t>
            </w:r>
          </w:p>
          <w:p w14:paraId="69852115" w14:textId="77777777"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35305FC" w14:textId="77777777" w:rsidR="006A5142" w:rsidRDefault="006A5142" w:rsidP="00FD78C3">
            <w:pPr>
              <w:pStyle w:val="Heading1"/>
              <w:spacing w:line="276" w:lineRule="auto"/>
              <w:ind w:left="0" w:firstLine="0"/>
              <w:jc w:val="center"/>
              <w:rPr>
                <w:sz w:val="17"/>
              </w:rPr>
            </w:pPr>
            <w:r>
              <w:rPr>
                <w:sz w:val="17"/>
              </w:rPr>
              <w:t>Poor</w:t>
            </w:r>
          </w:p>
          <w:p w14:paraId="131968D8" w14:textId="77777777"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D7E735" w14:textId="77777777" w:rsidR="006A5142" w:rsidRDefault="006A5142" w:rsidP="00FD78C3">
            <w:pPr>
              <w:pStyle w:val="Heading1"/>
              <w:spacing w:line="276" w:lineRule="auto"/>
              <w:ind w:left="0" w:firstLine="0"/>
              <w:rPr>
                <w:sz w:val="17"/>
              </w:rPr>
            </w:pPr>
          </w:p>
        </w:tc>
      </w:tr>
      <w:tr w:rsidR="006A5142" w14:paraId="3F5251BA" w14:textId="77777777"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14:paraId="3F738C88" w14:textId="77777777"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EE30137" w14:textId="77777777" w:rsidR="006A5142" w:rsidRDefault="006A5142" w:rsidP="00FD78C3">
            <w:pPr>
              <w:pStyle w:val="Heading1"/>
              <w:spacing w:line="276" w:lineRule="auto"/>
              <w:ind w:left="0" w:firstLine="0"/>
              <w:rPr>
                <w:sz w:val="17"/>
              </w:rPr>
            </w:pPr>
          </w:p>
          <w:p w14:paraId="75B28394" w14:textId="77777777"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C6EB47B" w14:textId="77777777"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0ECC4B" w14:textId="77777777"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38C02B85" w14:textId="77777777" w:rsidR="006A5142" w:rsidRDefault="006A5142" w:rsidP="00FD78C3">
            <w:pPr>
              <w:pStyle w:val="Heading1"/>
              <w:spacing w:line="276" w:lineRule="auto"/>
              <w:ind w:left="0" w:firstLine="0"/>
              <w:rPr>
                <w:sz w:val="17"/>
              </w:rPr>
            </w:pPr>
          </w:p>
        </w:tc>
      </w:tr>
    </w:tbl>
    <w:p w14:paraId="54162030" w14:textId="77777777" w:rsidR="00543619" w:rsidRDefault="00543619">
      <w:pPr>
        <w:suppressAutoHyphens w:val="0"/>
        <w:rPr>
          <w:b/>
          <w:bCs/>
        </w:rPr>
      </w:pPr>
      <w:r>
        <w:br w:type="page"/>
      </w:r>
    </w:p>
    <w:p w14:paraId="6FDDC68C" w14:textId="77777777" w:rsidR="00543619" w:rsidRDefault="00543619" w:rsidP="00543619">
      <w:pPr>
        <w:jc w:val="center"/>
      </w:pPr>
      <w:r>
        <w:rPr>
          <w:b/>
          <w:sz w:val="28"/>
        </w:rPr>
        <w:lastRenderedPageBreak/>
        <w:t xml:space="preserve">Experiment No: </w:t>
      </w:r>
      <w:r w:rsidR="00A93F5C">
        <w:rPr>
          <w:b/>
          <w:sz w:val="28"/>
        </w:rPr>
        <w:t>9</w:t>
      </w:r>
    </w:p>
    <w:p w14:paraId="2A16E564" w14:textId="77777777" w:rsidR="00543619" w:rsidRDefault="00543619" w:rsidP="00543619">
      <w:pPr>
        <w:jc w:val="both"/>
      </w:pPr>
    </w:p>
    <w:p w14:paraId="4B6B02F9" w14:textId="77777777"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14:paraId="635DD589" w14:textId="77777777" w:rsidR="00543619" w:rsidRDefault="00543619" w:rsidP="00543619">
      <w:pPr>
        <w:jc w:val="both"/>
        <w:rPr>
          <w:b/>
          <w:sz w:val="24"/>
        </w:rPr>
      </w:pPr>
    </w:p>
    <w:p w14:paraId="21D5C2C3" w14:textId="77777777" w:rsidR="00543619" w:rsidRDefault="00543619" w:rsidP="00543619">
      <w:pPr>
        <w:jc w:val="both"/>
      </w:pPr>
      <w:r>
        <w:rPr>
          <w:b/>
          <w:sz w:val="24"/>
        </w:rPr>
        <w:t>Date:</w:t>
      </w:r>
    </w:p>
    <w:p w14:paraId="209D6C16" w14:textId="77777777" w:rsidR="00543619" w:rsidRDefault="00543619" w:rsidP="00543619">
      <w:pPr>
        <w:jc w:val="both"/>
        <w:rPr>
          <w:b/>
          <w:sz w:val="24"/>
        </w:rPr>
      </w:pPr>
    </w:p>
    <w:p w14:paraId="52485924" w14:textId="77777777"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C90890E" w14:textId="77777777" w:rsidR="00543619" w:rsidRDefault="00543619" w:rsidP="00543619">
      <w:pPr>
        <w:jc w:val="both"/>
        <w:rPr>
          <w:b/>
          <w:w w:val="110"/>
        </w:rPr>
      </w:pPr>
    </w:p>
    <w:p w14:paraId="0FE6A2CC" w14:textId="77777777" w:rsidR="00543619" w:rsidRDefault="00543619" w:rsidP="00543619">
      <w:pPr>
        <w:jc w:val="both"/>
      </w:pPr>
      <w:r>
        <w:rPr>
          <w:b/>
          <w:sz w:val="24"/>
        </w:rPr>
        <w:t>Relevant CO: CO3</w:t>
      </w:r>
    </w:p>
    <w:p w14:paraId="1E00353E" w14:textId="77777777" w:rsidR="00543619" w:rsidRDefault="00543619" w:rsidP="00543619">
      <w:pPr>
        <w:jc w:val="both"/>
        <w:rPr>
          <w:b/>
          <w:sz w:val="24"/>
        </w:rPr>
      </w:pPr>
    </w:p>
    <w:p w14:paraId="090749CB" w14:textId="77777777"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77A6A20C"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4EA39421"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747693DF" w14:textId="77777777" w:rsidR="00543619" w:rsidRDefault="00543619" w:rsidP="00475178">
      <w:pPr>
        <w:jc w:val="both"/>
        <w:rPr>
          <w:b/>
          <w:sz w:val="24"/>
        </w:rPr>
      </w:pPr>
    </w:p>
    <w:p w14:paraId="0413C2B5" w14:textId="77777777" w:rsidR="00543619" w:rsidRDefault="00543619" w:rsidP="00543619">
      <w:pPr>
        <w:jc w:val="both"/>
      </w:pPr>
      <w:r>
        <w:rPr>
          <w:b/>
          <w:sz w:val="24"/>
        </w:rPr>
        <w:t xml:space="preserve">Equipment/Instruments: </w:t>
      </w:r>
      <w:r>
        <w:rPr>
          <w:sz w:val="24"/>
        </w:rPr>
        <w:t xml:space="preserve">Computer System, Any C language editor </w:t>
      </w:r>
    </w:p>
    <w:p w14:paraId="0521546D" w14:textId="77777777" w:rsidR="00543619" w:rsidRDefault="00543619" w:rsidP="00543619">
      <w:pPr>
        <w:jc w:val="both"/>
        <w:rPr>
          <w:b/>
          <w:sz w:val="24"/>
        </w:rPr>
      </w:pPr>
    </w:p>
    <w:p w14:paraId="6AB095B0" w14:textId="77777777" w:rsidR="00543619" w:rsidRDefault="00543619" w:rsidP="00543619">
      <w:pPr>
        <w:jc w:val="both"/>
        <w:rPr>
          <w:b/>
          <w:sz w:val="24"/>
        </w:rPr>
      </w:pPr>
      <w:r>
        <w:rPr>
          <w:b/>
          <w:sz w:val="24"/>
        </w:rPr>
        <w:t>Theory:</w:t>
      </w:r>
    </w:p>
    <w:p w14:paraId="136B74B4" w14:textId="77777777" w:rsidR="00C6235A" w:rsidRDefault="00C6235A" w:rsidP="00543619">
      <w:pPr>
        <w:jc w:val="both"/>
        <w:rPr>
          <w:b/>
          <w:sz w:val="24"/>
        </w:rPr>
      </w:pPr>
    </w:p>
    <w:p w14:paraId="1C68E938" w14:textId="77777777"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14:paraId="7FC7DC49" w14:textId="77777777" w:rsidR="00C6235A" w:rsidRPr="00C6235A" w:rsidRDefault="00C6235A" w:rsidP="00C6235A">
      <w:pPr>
        <w:jc w:val="both"/>
        <w:rPr>
          <w:bCs/>
          <w:sz w:val="24"/>
        </w:rPr>
      </w:pPr>
    </w:p>
    <w:p w14:paraId="315ADFA5" w14:textId="77777777"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14:paraId="064291FD" w14:textId="77777777" w:rsidR="00C6235A" w:rsidRPr="00C6235A" w:rsidRDefault="00C6235A" w:rsidP="00C6235A">
      <w:pPr>
        <w:jc w:val="both"/>
        <w:rPr>
          <w:bCs/>
          <w:sz w:val="24"/>
        </w:rPr>
      </w:pPr>
    </w:p>
    <w:p w14:paraId="42E7509B" w14:textId="77777777"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14:paraId="3F0C1EE7" w14:textId="77777777" w:rsidR="00C6235A" w:rsidRDefault="00C6235A" w:rsidP="00C6235A">
      <w:pPr>
        <w:jc w:val="both"/>
        <w:rPr>
          <w:bCs/>
          <w:sz w:val="24"/>
        </w:rPr>
      </w:pPr>
    </w:p>
    <w:p w14:paraId="4F0A6087" w14:textId="77777777" w:rsidR="00C6235A" w:rsidRDefault="00C6235A" w:rsidP="00C6235A">
      <w:pPr>
        <w:jc w:val="both"/>
        <w:rPr>
          <w:bCs/>
          <w:sz w:val="24"/>
          <w:u w:val="single"/>
        </w:rPr>
      </w:pPr>
      <w:r w:rsidRPr="00C6235A">
        <w:rPr>
          <w:bCs/>
          <w:sz w:val="24"/>
          <w:u w:val="single"/>
        </w:rPr>
        <w:t xml:space="preserve">Naïve Method: </w:t>
      </w:r>
    </w:p>
    <w:p w14:paraId="5C26085D" w14:textId="77777777" w:rsidR="00C6235A" w:rsidRPr="00C6235A" w:rsidRDefault="00C6235A" w:rsidP="00C6235A">
      <w:pPr>
        <w:jc w:val="both"/>
        <w:rPr>
          <w:bCs/>
          <w:sz w:val="24"/>
          <w:u w:val="single"/>
        </w:rPr>
      </w:pPr>
    </w:p>
    <w:p w14:paraId="3A1BB226" w14:textId="77777777"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14:paraId="538E37E4" w14:textId="77777777" w:rsidR="00C6235A" w:rsidRDefault="00C6235A" w:rsidP="00C6235A">
      <w:pPr>
        <w:jc w:val="both"/>
        <w:rPr>
          <w:bCs/>
          <w:sz w:val="24"/>
        </w:rPr>
      </w:pPr>
    </w:p>
    <w:p w14:paraId="120308BD" w14:textId="77777777"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14:paraId="1972E526" w14:textId="77777777" w:rsidR="00C6235A" w:rsidRPr="00C6235A" w:rsidRDefault="00C6235A" w:rsidP="00C6235A">
      <w:pPr>
        <w:pStyle w:val="NormalWeb"/>
        <w:spacing w:before="120" w:beforeAutospacing="0" w:after="144" w:afterAutospacing="0"/>
        <w:jc w:val="both"/>
        <w:rPr>
          <w:color w:val="000000"/>
        </w:rPr>
      </w:pPr>
      <w:r w:rsidRPr="00C6235A">
        <w:rPr>
          <w:color w:val="000000"/>
        </w:rPr>
        <w:t>Let X=&lt;x</w:t>
      </w:r>
      <w:proofErr w:type="gramStart"/>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x</w:t>
      </w:r>
      <w:r w:rsidRPr="00C6235A">
        <w:rPr>
          <w:color w:val="000000"/>
          <w:vertAlign w:val="subscript"/>
        </w:rPr>
        <w:t>m</w:t>
      </w:r>
      <w:proofErr w:type="spellEnd"/>
      <w:proofErr w:type="gramEnd"/>
      <w:r w:rsidRPr="00C6235A">
        <w:rPr>
          <w:color w:val="000000"/>
        </w:rPr>
        <w:t>&gt; and Y=&lt;y</w:t>
      </w:r>
      <w:proofErr w:type="gramStart"/>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y</w:t>
      </w:r>
      <w:r w:rsidRPr="00C6235A">
        <w:rPr>
          <w:color w:val="000000"/>
          <w:vertAlign w:val="subscript"/>
        </w:rPr>
        <w:t>m</w:t>
      </w:r>
      <w:proofErr w:type="spellEnd"/>
      <w:proofErr w:type="gramEnd"/>
      <w:r w:rsidRPr="00C6235A">
        <w:rPr>
          <w:color w:val="000000"/>
        </w:rPr>
        <w:t>&gt; be the sequences. To compute the length of an element the following algorithm is used.</w:t>
      </w:r>
    </w:p>
    <w:p w14:paraId="67CD95E7"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14:paraId="54FCBA79"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14:paraId="7E8AA1F3"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14:paraId="2773D9FF"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2</w:t>
      </w:r>
      <w:r w:rsidRPr="00C6235A">
        <w:rPr>
          <w:color w:val="000000"/>
        </w:rPr>
        <w:t xml:space="preserve"> − If the counter does not encounter common elements in X and Y sequences at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 find the maximum value between </w:t>
      </w:r>
      <w:proofErr w:type="gramStart"/>
      <w:r w:rsidRPr="00C6235A">
        <w:rPr>
          <w:color w:val="000000"/>
        </w:rPr>
        <w:t>T[</w:t>
      </w:r>
      <w:proofErr w:type="gramEnd"/>
      <w:r w:rsidRPr="00C6235A">
        <w:rPr>
          <w:color w:val="000000"/>
        </w:rPr>
        <w:t xml:space="preserve">i-1, j] and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j-1] to fill it in </w:t>
      </w:r>
      <w:proofErr w:type="gramStart"/>
      <w:r w:rsidRPr="00C6235A">
        <w:rPr>
          <w:color w:val="000000"/>
        </w:rPr>
        <w:t>T[</w:t>
      </w:r>
      <w:proofErr w:type="spellStart"/>
      <w:proofErr w:type="gramEnd"/>
      <w:r w:rsidRPr="00C6235A">
        <w:rPr>
          <w:color w:val="000000"/>
        </w:rPr>
        <w:t>i</w:t>
      </w:r>
      <w:proofErr w:type="spellEnd"/>
      <w:r w:rsidRPr="00C6235A">
        <w:rPr>
          <w:color w:val="000000"/>
        </w:rPr>
        <w:t>, j].</w:t>
      </w:r>
    </w:p>
    <w:p w14:paraId="227EC2B6"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14:paraId="740086FF"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14:paraId="5347DE65" w14:textId="77777777"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14:paraId="072BA8FA" w14:textId="77777777"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14:anchorId="00C66200" wp14:editId="55AA4156">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1"/>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14:paraId="30FE41F5" w14:textId="77777777" w:rsidR="007D07A4" w:rsidRDefault="007D07A4" w:rsidP="007D07A4">
      <w:pPr>
        <w:pStyle w:val="NormalWeb"/>
        <w:spacing w:before="120" w:beforeAutospacing="0" w:after="144" w:afterAutospacing="0"/>
        <w:jc w:val="both"/>
        <w:rPr>
          <w:color w:val="000000"/>
        </w:rPr>
      </w:pPr>
      <w:r w:rsidRPr="007D07A4">
        <w:rPr>
          <w:color w:val="000000"/>
        </w:rPr>
        <w:t xml:space="preserve">Once the values are filled, the path is traced back from the last value in the table at </w:t>
      </w:r>
      <w:proofErr w:type="gramStart"/>
      <w:r w:rsidRPr="007D07A4">
        <w:rPr>
          <w:color w:val="000000"/>
        </w:rPr>
        <w:t>T[</w:t>
      </w:r>
      <w:proofErr w:type="gramEnd"/>
      <w:r>
        <w:rPr>
          <w:color w:val="000000"/>
        </w:rPr>
        <w:t>5</w:t>
      </w:r>
      <w:r w:rsidRPr="007D07A4">
        <w:rPr>
          <w:color w:val="000000"/>
        </w:rPr>
        <w:t xml:space="preserve">, </w:t>
      </w:r>
      <w:r>
        <w:rPr>
          <w:color w:val="000000"/>
        </w:rPr>
        <w:t>4</w:t>
      </w:r>
      <w:r w:rsidRPr="007D07A4">
        <w:rPr>
          <w:color w:val="000000"/>
        </w:rPr>
        <w:t>].</w:t>
      </w:r>
    </w:p>
    <w:p w14:paraId="25352441" w14:textId="77777777"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14:anchorId="7F9967F1" wp14:editId="3B357CD7">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2"/>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14:paraId="02BC99B3" w14:textId="77777777"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14:paraId="18611177" w14:textId="77777777"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14:paraId="5EE7C6DE" w14:textId="77777777"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14:paraId="7CC50BC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14:paraId="2E630A3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m :</w:t>
      </w:r>
      <w:proofErr w:type="gramEnd"/>
      <w:r w:rsidRPr="001305C0">
        <w:rPr>
          <w:color w:val="000000"/>
          <w:kern w:val="0"/>
          <w:sz w:val="24"/>
          <w:szCs w:val="24"/>
          <w:lang w:bidi="gu-IN"/>
        </w:rPr>
        <w:t>= length(X)</w:t>
      </w:r>
    </w:p>
    <w:p w14:paraId="288CEB1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n :</w:t>
      </w:r>
      <w:proofErr w:type="gramEnd"/>
      <w:r w:rsidRPr="001305C0">
        <w:rPr>
          <w:color w:val="000000"/>
          <w:kern w:val="0"/>
          <w:sz w:val="24"/>
          <w:szCs w:val="24"/>
          <w:lang w:bidi="gu-IN"/>
        </w:rPr>
        <w:t>= length(Y)</w:t>
      </w:r>
    </w:p>
    <w:p w14:paraId="4123301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7DF8A351"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0</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69E46C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410DE695"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gramEnd"/>
      <w:r w:rsidRPr="001305C0">
        <w:rPr>
          <w:color w:val="000000"/>
          <w:kern w:val="0"/>
          <w:sz w:val="24"/>
          <w:szCs w:val="24"/>
          <w:lang w:bidi="gu-IN"/>
        </w:rPr>
        <w:t>0, j</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D53B500"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1F5396C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64CCC2C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14:paraId="1E588497"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 + 1</w:t>
      </w:r>
    </w:p>
    <w:p w14:paraId="44E34ED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‘D’</w:t>
      </w:r>
    </w:p>
    <w:p w14:paraId="5F54CB4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53081519"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-1, j] ≥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-1]</w:t>
      </w:r>
    </w:p>
    <w:p w14:paraId="781E4EE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w:t>
      </w:r>
    </w:p>
    <w:p w14:paraId="3DC5C03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‘U’</w:t>
      </w:r>
    </w:p>
    <w:p w14:paraId="666B14B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350635B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- 1] + 1</w:t>
      </w:r>
    </w:p>
    <w:p w14:paraId="4A47EF78"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‘L’</w:t>
      </w:r>
    </w:p>
    <w:p w14:paraId="44BAB2B3"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14:paraId="49664A47" w14:textId="77777777" w:rsidR="00543619" w:rsidRDefault="00543619" w:rsidP="00543619">
      <w:pPr>
        <w:jc w:val="both"/>
        <w:rPr>
          <w:b/>
          <w:sz w:val="24"/>
        </w:rPr>
      </w:pPr>
    </w:p>
    <w:p w14:paraId="743C6A0B"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14:paraId="4CBD298C"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14:paraId="0FEFBBF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14:paraId="7B0A15D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14:paraId="4CF3EA2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j-1)</w:t>
      </w:r>
    </w:p>
    <w:p w14:paraId="446A1A4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14:paraId="357E0BC7"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else 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14:paraId="3F9694CE"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w:t>
      </w:r>
    </w:p>
    <w:p w14:paraId="0ED76F9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14:paraId="79DFC126"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 xml:space="preserve">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14:paraId="1801C6D8" w14:textId="77777777" w:rsidR="001305C0" w:rsidRDefault="001305C0" w:rsidP="00543619">
      <w:pPr>
        <w:jc w:val="both"/>
        <w:rPr>
          <w:b/>
          <w:sz w:val="24"/>
        </w:rPr>
      </w:pPr>
    </w:p>
    <w:p w14:paraId="1735FFA6" w14:textId="77777777" w:rsidR="001305C0" w:rsidRDefault="001305C0" w:rsidP="00543619">
      <w:pPr>
        <w:jc w:val="both"/>
        <w:rPr>
          <w:b/>
          <w:sz w:val="24"/>
        </w:rPr>
      </w:pPr>
    </w:p>
    <w:p w14:paraId="0D9D391B" w14:textId="77777777" w:rsidR="00543619" w:rsidRDefault="00543619" w:rsidP="00543619">
      <w:pPr>
        <w:jc w:val="both"/>
        <w:rPr>
          <w:b/>
          <w:sz w:val="24"/>
        </w:rPr>
      </w:pPr>
      <w:r>
        <w:rPr>
          <w:b/>
          <w:sz w:val="24"/>
        </w:rPr>
        <w:t>Observations:</w:t>
      </w:r>
    </w:p>
    <w:p w14:paraId="63A48451" w14:textId="77777777"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14:paraId="39750A84" w14:textId="77777777" w:rsidR="00543619" w:rsidRDefault="00543619" w:rsidP="00543619">
      <w:pPr>
        <w:jc w:val="both"/>
        <w:rPr>
          <w:bCs/>
          <w:sz w:val="24"/>
        </w:rPr>
      </w:pPr>
    </w:p>
    <w:p w14:paraId="5A2143CA" w14:textId="77777777" w:rsidR="00543619" w:rsidRDefault="00543619" w:rsidP="00543619">
      <w:pPr>
        <w:jc w:val="both"/>
        <w:rPr>
          <w:bCs/>
          <w:sz w:val="24"/>
        </w:rPr>
      </w:pPr>
    </w:p>
    <w:p w14:paraId="4932946B" w14:textId="77777777" w:rsidR="00543619" w:rsidRPr="004578C3" w:rsidRDefault="00543619" w:rsidP="00543619">
      <w:pPr>
        <w:jc w:val="both"/>
        <w:rPr>
          <w:bCs/>
        </w:rPr>
      </w:pPr>
    </w:p>
    <w:p w14:paraId="3474A643" w14:textId="77777777" w:rsidR="00543619" w:rsidRDefault="00543619" w:rsidP="00543619">
      <w:pPr>
        <w:jc w:val="both"/>
        <w:rPr>
          <w:b/>
          <w:sz w:val="24"/>
        </w:rPr>
      </w:pPr>
      <w:r>
        <w:rPr>
          <w:b/>
          <w:sz w:val="24"/>
        </w:rPr>
        <w:t>Result</w:t>
      </w:r>
    </w:p>
    <w:p w14:paraId="7A1B2690" w14:textId="77777777" w:rsidR="00543619" w:rsidRPr="00A30372" w:rsidRDefault="00543619" w:rsidP="00543619">
      <w:pPr>
        <w:jc w:val="both"/>
        <w:rPr>
          <w:bCs/>
          <w:sz w:val="24"/>
        </w:rPr>
      </w:pPr>
      <w:r w:rsidRPr="00A30372">
        <w:rPr>
          <w:bCs/>
          <w:sz w:val="24"/>
        </w:rPr>
        <w:t xml:space="preserve">Write output of your program </w:t>
      </w:r>
    </w:p>
    <w:p w14:paraId="7EA3546D" w14:textId="77777777" w:rsidR="00543619" w:rsidRDefault="00543619" w:rsidP="00543619">
      <w:pPr>
        <w:jc w:val="both"/>
        <w:rPr>
          <w:b/>
          <w:bCs/>
          <w:sz w:val="24"/>
          <w:szCs w:val="24"/>
        </w:rPr>
      </w:pPr>
    </w:p>
    <w:p w14:paraId="5AEACC03" w14:textId="77777777" w:rsidR="00543619" w:rsidRDefault="00543619" w:rsidP="00543619">
      <w:pPr>
        <w:jc w:val="both"/>
        <w:rPr>
          <w:b/>
          <w:sz w:val="24"/>
        </w:rPr>
      </w:pPr>
    </w:p>
    <w:p w14:paraId="7CA17703" w14:textId="77777777" w:rsidR="00543619" w:rsidRDefault="00543619" w:rsidP="00543619">
      <w:pPr>
        <w:jc w:val="both"/>
        <w:rPr>
          <w:b/>
          <w:sz w:val="24"/>
        </w:rPr>
      </w:pPr>
    </w:p>
    <w:p w14:paraId="595FABD1" w14:textId="77777777" w:rsidR="00543619" w:rsidRDefault="00543619" w:rsidP="00543619">
      <w:pPr>
        <w:jc w:val="both"/>
      </w:pPr>
      <w:r>
        <w:rPr>
          <w:b/>
          <w:sz w:val="24"/>
        </w:rPr>
        <w:t xml:space="preserve">Conclusion: </w:t>
      </w:r>
    </w:p>
    <w:p w14:paraId="464F6956" w14:textId="77777777" w:rsidR="00543619" w:rsidRDefault="00543619" w:rsidP="00543619">
      <w:pPr>
        <w:jc w:val="both"/>
        <w:rPr>
          <w:b/>
          <w:sz w:val="24"/>
        </w:rPr>
      </w:pPr>
    </w:p>
    <w:p w14:paraId="6F88DE1C" w14:textId="77777777" w:rsidR="00543619" w:rsidRDefault="00543619" w:rsidP="00543619">
      <w:pPr>
        <w:jc w:val="both"/>
        <w:rPr>
          <w:b/>
          <w:sz w:val="24"/>
        </w:rPr>
      </w:pPr>
    </w:p>
    <w:p w14:paraId="70BDB827" w14:textId="77777777" w:rsidR="00543619" w:rsidRDefault="00543619" w:rsidP="00543619">
      <w:pPr>
        <w:jc w:val="both"/>
        <w:rPr>
          <w:b/>
          <w:sz w:val="24"/>
        </w:rPr>
      </w:pPr>
    </w:p>
    <w:p w14:paraId="394EA43C" w14:textId="77777777" w:rsidR="00543619" w:rsidRDefault="00543619" w:rsidP="00543619">
      <w:pPr>
        <w:jc w:val="both"/>
        <w:rPr>
          <w:b/>
          <w:sz w:val="24"/>
        </w:rPr>
      </w:pPr>
    </w:p>
    <w:p w14:paraId="18FF5336" w14:textId="77777777" w:rsidR="00543619" w:rsidRDefault="00543619" w:rsidP="00543619">
      <w:pPr>
        <w:jc w:val="both"/>
      </w:pPr>
      <w:r>
        <w:rPr>
          <w:b/>
          <w:sz w:val="24"/>
        </w:rPr>
        <w:t xml:space="preserve">Quiz: </w:t>
      </w:r>
    </w:p>
    <w:p w14:paraId="1628080D" w14:textId="77777777" w:rsidR="00543619" w:rsidRPr="0008680F" w:rsidRDefault="00543619">
      <w:pPr>
        <w:numPr>
          <w:ilvl w:val="0"/>
          <w:numId w:val="24"/>
        </w:numPr>
        <w:jc w:val="both"/>
      </w:pPr>
      <w:r>
        <w:rPr>
          <w:sz w:val="24"/>
        </w:rPr>
        <w:t xml:space="preserve">What is the time complexity of </w:t>
      </w:r>
      <w:r>
        <w:rPr>
          <w:sz w:val="24"/>
          <w:szCs w:val="24"/>
        </w:rPr>
        <w:t>above algorithm?</w:t>
      </w:r>
    </w:p>
    <w:p w14:paraId="18C98E80" w14:textId="77777777" w:rsidR="00543619" w:rsidRPr="0008680F" w:rsidRDefault="00543619" w:rsidP="00543619">
      <w:pPr>
        <w:jc w:val="both"/>
        <w:rPr>
          <w:b/>
          <w:bCs/>
          <w:sz w:val="24"/>
        </w:rPr>
      </w:pPr>
      <w:r w:rsidRPr="0008680F">
        <w:rPr>
          <w:b/>
          <w:bCs/>
          <w:sz w:val="24"/>
        </w:rPr>
        <w:t>Answer:</w:t>
      </w:r>
    </w:p>
    <w:p w14:paraId="076C8BB0" w14:textId="77777777" w:rsidR="00543619" w:rsidRDefault="00543619" w:rsidP="00543619">
      <w:pPr>
        <w:jc w:val="both"/>
        <w:rPr>
          <w:sz w:val="24"/>
        </w:rPr>
      </w:pPr>
    </w:p>
    <w:p w14:paraId="6A37817A" w14:textId="77777777" w:rsidR="00543619" w:rsidRDefault="00543619" w:rsidP="00543619">
      <w:pPr>
        <w:jc w:val="both"/>
        <w:rPr>
          <w:sz w:val="24"/>
        </w:rPr>
      </w:pPr>
    </w:p>
    <w:p w14:paraId="6E6F1B68" w14:textId="77777777" w:rsidR="00543619" w:rsidRPr="0008680F" w:rsidRDefault="00543619">
      <w:pPr>
        <w:numPr>
          <w:ilvl w:val="0"/>
          <w:numId w:val="24"/>
        </w:numPr>
        <w:jc w:val="both"/>
      </w:pPr>
      <w:r>
        <w:rPr>
          <w:sz w:val="24"/>
        </w:rPr>
        <w:t>Does above algorithm always return optimal answer?</w:t>
      </w:r>
    </w:p>
    <w:p w14:paraId="377B48D0" w14:textId="77777777" w:rsidR="00543619" w:rsidRDefault="00543619" w:rsidP="00543619">
      <w:pPr>
        <w:jc w:val="both"/>
        <w:rPr>
          <w:b/>
          <w:bCs/>
          <w:sz w:val="24"/>
        </w:rPr>
      </w:pPr>
      <w:r w:rsidRPr="0008680F">
        <w:rPr>
          <w:b/>
          <w:bCs/>
          <w:sz w:val="24"/>
        </w:rPr>
        <w:t>Answer:</w:t>
      </w:r>
    </w:p>
    <w:p w14:paraId="0FA519EC" w14:textId="77777777" w:rsidR="00091610" w:rsidRDefault="00091610" w:rsidP="00543619">
      <w:pPr>
        <w:jc w:val="both"/>
        <w:rPr>
          <w:b/>
          <w:bCs/>
          <w:sz w:val="24"/>
        </w:rPr>
      </w:pPr>
    </w:p>
    <w:p w14:paraId="4BE03BB7" w14:textId="77777777" w:rsidR="00091610" w:rsidRDefault="00091610" w:rsidP="00543619">
      <w:pPr>
        <w:jc w:val="both"/>
        <w:rPr>
          <w:b/>
          <w:bCs/>
          <w:sz w:val="24"/>
        </w:rPr>
      </w:pPr>
    </w:p>
    <w:p w14:paraId="745FB22B" w14:textId="77777777" w:rsidR="00091610" w:rsidRDefault="00091610" w:rsidP="00543619">
      <w:pPr>
        <w:jc w:val="both"/>
        <w:rPr>
          <w:b/>
          <w:bCs/>
          <w:sz w:val="24"/>
        </w:rPr>
      </w:pPr>
    </w:p>
    <w:p w14:paraId="164321E5" w14:textId="77777777" w:rsidR="00091610" w:rsidRPr="0008680F" w:rsidRDefault="00DD1E1C">
      <w:pPr>
        <w:numPr>
          <w:ilvl w:val="0"/>
          <w:numId w:val="24"/>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14:paraId="287814DA" w14:textId="77777777" w:rsidR="00091610" w:rsidRPr="0008680F" w:rsidRDefault="00091610" w:rsidP="00091610">
      <w:pPr>
        <w:jc w:val="both"/>
        <w:rPr>
          <w:b/>
          <w:bCs/>
          <w:sz w:val="24"/>
        </w:rPr>
      </w:pPr>
      <w:r w:rsidRPr="0008680F">
        <w:rPr>
          <w:b/>
          <w:bCs/>
          <w:sz w:val="24"/>
        </w:rPr>
        <w:t>Answer:</w:t>
      </w:r>
    </w:p>
    <w:p w14:paraId="21C4ADB0" w14:textId="77777777" w:rsidR="00091610" w:rsidRPr="0008680F" w:rsidRDefault="00091610" w:rsidP="00543619">
      <w:pPr>
        <w:jc w:val="both"/>
        <w:rPr>
          <w:b/>
          <w:bCs/>
          <w:sz w:val="24"/>
        </w:rPr>
      </w:pPr>
    </w:p>
    <w:p w14:paraId="1147FF26" w14:textId="77777777" w:rsidR="00543619" w:rsidRDefault="00543619" w:rsidP="00543619">
      <w:pPr>
        <w:jc w:val="both"/>
        <w:rPr>
          <w:sz w:val="24"/>
        </w:rPr>
      </w:pPr>
    </w:p>
    <w:p w14:paraId="12140FDA" w14:textId="77777777" w:rsidR="00543619" w:rsidRDefault="00543619" w:rsidP="00543619">
      <w:pPr>
        <w:jc w:val="both"/>
        <w:rPr>
          <w:sz w:val="24"/>
        </w:rPr>
      </w:pPr>
    </w:p>
    <w:p w14:paraId="26B0D6C5" w14:textId="77777777" w:rsidR="00543619" w:rsidRDefault="00543619" w:rsidP="00543619">
      <w:pPr>
        <w:jc w:val="both"/>
        <w:rPr>
          <w:sz w:val="24"/>
        </w:rPr>
      </w:pPr>
    </w:p>
    <w:p w14:paraId="692BFC5C" w14:textId="77777777" w:rsidR="00543619" w:rsidRDefault="00543619" w:rsidP="00543619">
      <w:pPr>
        <w:jc w:val="both"/>
        <w:rPr>
          <w:sz w:val="24"/>
        </w:rPr>
      </w:pPr>
    </w:p>
    <w:p w14:paraId="577D497C" w14:textId="77777777" w:rsidR="00543619" w:rsidRDefault="00543619" w:rsidP="00543619">
      <w:pPr>
        <w:pStyle w:val="Heading1"/>
        <w:spacing w:line="276" w:lineRule="auto"/>
        <w:ind w:left="0" w:firstLine="0"/>
        <w:rPr>
          <w:bCs w:val="0"/>
          <w:sz w:val="24"/>
        </w:rPr>
      </w:pPr>
      <w:r>
        <w:rPr>
          <w:bCs w:val="0"/>
          <w:sz w:val="24"/>
        </w:rPr>
        <w:t xml:space="preserve">Suggested Reference: </w:t>
      </w:r>
    </w:p>
    <w:p w14:paraId="7C7901BF" w14:textId="77777777" w:rsidR="00543619" w:rsidRDefault="0054361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44E536" w14:textId="77777777" w:rsidR="00543619" w:rsidRDefault="0054361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31A26F3" w14:textId="77777777" w:rsidR="00543619" w:rsidRDefault="00543619" w:rsidP="00543619">
      <w:pPr>
        <w:pStyle w:val="Heading1"/>
        <w:spacing w:line="276" w:lineRule="auto"/>
        <w:jc w:val="both"/>
        <w:rPr>
          <w:b w:val="0"/>
          <w:bCs w:val="0"/>
          <w:sz w:val="24"/>
          <w:szCs w:val="24"/>
        </w:rPr>
      </w:pPr>
    </w:p>
    <w:p w14:paraId="4D552C6A" w14:textId="77777777" w:rsidR="00C01C83" w:rsidRDefault="00C01C83" w:rsidP="00543619">
      <w:pPr>
        <w:pStyle w:val="Heading1"/>
        <w:spacing w:line="276" w:lineRule="auto"/>
        <w:jc w:val="both"/>
        <w:rPr>
          <w:b w:val="0"/>
          <w:bCs w:val="0"/>
          <w:sz w:val="24"/>
          <w:szCs w:val="24"/>
        </w:rPr>
      </w:pPr>
    </w:p>
    <w:p w14:paraId="5795CD53" w14:textId="77777777" w:rsidR="00C01C83" w:rsidRDefault="00C01C83" w:rsidP="00543619">
      <w:pPr>
        <w:pStyle w:val="Heading1"/>
        <w:spacing w:line="276" w:lineRule="auto"/>
        <w:jc w:val="both"/>
        <w:rPr>
          <w:b w:val="0"/>
          <w:bCs w:val="0"/>
          <w:sz w:val="24"/>
          <w:szCs w:val="24"/>
        </w:rPr>
      </w:pPr>
    </w:p>
    <w:p w14:paraId="28F2DBCB" w14:textId="77777777"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14:paraId="07E6D124" w14:textId="77777777" w:rsidR="00543619" w:rsidRDefault="00543619" w:rsidP="00543619">
      <w:pPr>
        <w:pStyle w:val="Heading1"/>
        <w:spacing w:line="276" w:lineRule="auto"/>
        <w:ind w:left="0" w:firstLine="0"/>
        <w:rPr>
          <w:b w:val="0"/>
          <w:bCs w:val="0"/>
          <w:sz w:val="24"/>
        </w:rPr>
      </w:pPr>
    </w:p>
    <w:p w14:paraId="3CF2161D" w14:textId="77777777" w:rsidR="00543619" w:rsidRDefault="00543619" w:rsidP="00543619">
      <w:pPr>
        <w:pStyle w:val="Heading1"/>
        <w:spacing w:line="276" w:lineRule="auto"/>
        <w:ind w:left="0" w:firstLine="0"/>
        <w:rPr>
          <w:b w:val="0"/>
          <w:bCs w:val="0"/>
          <w:sz w:val="24"/>
        </w:rPr>
      </w:pPr>
    </w:p>
    <w:p w14:paraId="2E472DAE" w14:textId="77777777" w:rsidR="00543619" w:rsidRDefault="00543619" w:rsidP="00543619">
      <w:pPr>
        <w:pStyle w:val="Heading1"/>
        <w:spacing w:line="276" w:lineRule="auto"/>
        <w:ind w:left="0" w:firstLine="0"/>
        <w:rPr>
          <w:b w:val="0"/>
          <w:bCs w:val="0"/>
          <w:sz w:val="24"/>
        </w:rPr>
      </w:pPr>
    </w:p>
    <w:p w14:paraId="7BB02933" w14:textId="77777777" w:rsidR="00543619" w:rsidRDefault="00543619" w:rsidP="00543619">
      <w:pPr>
        <w:pStyle w:val="Heading1"/>
        <w:spacing w:line="276" w:lineRule="auto"/>
        <w:ind w:left="0" w:firstLine="0"/>
        <w:rPr>
          <w:b w:val="0"/>
          <w:bCs w:val="0"/>
          <w:sz w:val="24"/>
        </w:rPr>
      </w:pPr>
    </w:p>
    <w:p w14:paraId="30298430" w14:textId="77777777" w:rsidR="00543619" w:rsidRDefault="00543619" w:rsidP="00543619">
      <w:pPr>
        <w:pStyle w:val="Heading1"/>
        <w:spacing w:line="276" w:lineRule="auto"/>
        <w:ind w:left="0" w:firstLine="0"/>
        <w:rPr>
          <w:b w:val="0"/>
          <w:bCs w:val="0"/>
          <w:sz w:val="24"/>
        </w:rPr>
      </w:pPr>
    </w:p>
    <w:p w14:paraId="43C0E640" w14:textId="77777777" w:rsidR="00543619" w:rsidRDefault="00543619" w:rsidP="00543619">
      <w:pPr>
        <w:pStyle w:val="Heading1"/>
        <w:spacing w:line="276" w:lineRule="auto"/>
        <w:ind w:left="0" w:firstLine="0"/>
      </w:pPr>
      <w:r>
        <w:rPr>
          <w:sz w:val="24"/>
        </w:rPr>
        <w:t>Rubric wise marks obtained:</w:t>
      </w:r>
    </w:p>
    <w:p w14:paraId="5A4E03A9" w14:textId="77777777"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14:paraId="43CD0F3C" w14:textId="77777777" w:rsidTr="00C6235A">
        <w:trPr>
          <w:trHeight w:val="856"/>
        </w:trPr>
        <w:tc>
          <w:tcPr>
            <w:tcW w:w="1193" w:type="dxa"/>
            <w:vMerge w:val="restart"/>
            <w:tcBorders>
              <w:top w:val="single" w:sz="4" w:space="0" w:color="00000A"/>
              <w:left w:val="single" w:sz="4" w:space="0" w:color="00000A"/>
              <w:right w:val="single" w:sz="4" w:space="0" w:color="00000A"/>
            </w:tcBorders>
          </w:tcPr>
          <w:p w14:paraId="7DEF3F23" w14:textId="77777777"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E560C43" w14:textId="77777777" w:rsidR="00543619" w:rsidRDefault="00543619" w:rsidP="00C6235A">
            <w:pPr>
              <w:pStyle w:val="Heading1"/>
              <w:spacing w:line="276" w:lineRule="auto"/>
              <w:ind w:left="0" w:firstLine="0"/>
              <w:jc w:val="center"/>
              <w:rPr>
                <w:sz w:val="24"/>
              </w:rPr>
            </w:pPr>
            <w:r>
              <w:rPr>
                <w:sz w:val="24"/>
              </w:rPr>
              <w:t>Understanding of problem</w:t>
            </w:r>
          </w:p>
          <w:p w14:paraId="26214B92" w14:textId="77777777"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65CE2B9" w14:textId="77777777" w:rsidR="00543619" w:rsidRDefault="00543619" w:rsidP="00C6235A">
            <w:pPr>
              <w:pStyle w:val="Heading1"/>
              <w:spacing w:line="276" w:lineRule="auto"/>
              <w:ind w:left="0" w:firstLine="0"/>
              <w:jc w:val="center"/>
              <w:rPr>
                <w:sz w:val="24"/>
              </w:rPr>
            </w:pPr>
            <w:r>
              <w:rPr>
                <w:sz w:val="24"/>
              </w:rPr>
              <w:t>Program Implementation</w:t>
            </w:r>
          </w:p>
          <w:p w14:paraId="1472C660" w14:textId="77777777"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2310B52" w14:textId="77777777" w:rsidR="00543619" w:rsidRDefault="00543619" w:rsidP="00C6235A">
            <w:pPr>
              <w:pStyle w:val="Heading1"/>
              <w:spacing w:line="276" w:lineRule="auto"/>
              <w:ind w:left="0" w:firstLine="0"/>
              <w:jc w:val="center"/>
              <w:rPr>
                <w:sz w:val="24"/>
              </w:rPr>
            </w:pPr>
            <w:r>
              <w:rPr>
                <w:sz w:val="24"/>
              </w:rPr>
              <w:t>Documentation &amp;Timely Submission</w:t>
            </w:r>
          </w:p>
          <w:p w14:paraId="7E8C1656" w14:textId="77777777"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F41E15E" w14:textId="77777777" w:rsidR="00543619" w:rsidRDefault="00543619" w:rsidP="00C6235A">
            <w:pPr>
              <w:pStyle w:val="Heading1"/>
              <w:spacing w:line="276" w:lineRule="auto"/>
              <w:ind w:left="0" w:firstLine="0"/>
              <w:jc w:val="center"/>
              <w:rPr>
                <w:sz w:val="24"/>
                <w:szCs w:val="24"/>
              </w:rPr>
            </w:pPr>
            <w:r>
              <w:rPr>
                <w:sz w:val="24"/>
                <w:szCs w:val="24"/>
              </w:rPr>
              <w:t>Total</w:t>
            </w:r>
          </w:p>
          <w:p w14:paraId="7D6FC45D" w14:textId="77777777" w:rsidR="00543619" w:rsidRDefault="00543619" w:rsidP="00C6235A">
            <w:pPr>
              <w:pStyle w:val="Heading1"/>
              <w:spacing w:line="276" w:lineRule="auto"/>
              <w:ind w:left="0" w:firstLine="0"/>
              <w:jc w:val="center"/>
            </w:pPr>
            <w:r>
              <w:rPr>
                <w:sz w:val="24"/>
                <w:szCs w:val="24"/>
              </w:rPr>
              <w:t>(10)</w:t>
            </w:r>
          </w:p>
        </w:tc>
      </w:tr>
      <w:tr w:rsidR="00543619" w14:paraId="24FF7484" w14:textId="77777777" w:rsidTr="00C6235A">
        <w:trPr>
          <w:trHeight w:val="403"/>
        </w:trPr>
        <w:tc>
          <w:tcPr>
            <w:tcW w:w="1193" w:type="dxa"/>
            <w:vMerge/>
            <w:tcBorders>
              <w:left w:val="single" w:sz="4" w:space="0" w:color="00000A"/>
              <w:bottom w:val="single" w:sz="4" w:space="0" w:color="00000A"/>
              <w:right w:val="single" w:sz="4" w:space="0" w:color="00000A"/>
            </w:tcBorders>
          </w:tcPr>
          <w:p w14:paraId="2CCE368E" w14:textId="77777777"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E0FC38B" w14:textId="77777777" w:rsidR="00543619" w:rsidRDefault="00543619" w:rsidP="00C6235A">
            <w:pPr>
              <w:pStyle w:val="Heading1"/>
              <w:spacing w:line="276" w:lineRule="auto"/>
              <w:ind w:left="0" w:firstLine="0"/>
              <w:jc w:val="center"/>
              <w:rPr>
                <w:sz w:val="17"/>
              </w:rPr>
            </w:pPr>
            <w:r>
              <w:rPr>
                <w:sz w:val="17"/>
              </w:rPr>
              <w:t>Good</w:t>
            </w:r>
          </w:p>
          <w:p w14:paraId="3DCDA328" w14:textId="77777777"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4F91285" w14:textId="77777777" w:rsidR="00543619" w:rsidRDefault="00543619" w:rsidP="00C6235A">
            <w:pPr>
              <w:pStyle w:val="Heading1"/>
              <w:spacing w:line="276" w:lineRule="auto"/>
              <w:ind w:left="0" w:firstLine="0"/>
              <w:jc w:val="center"/>
              <w:rPr>
                <w:sz w:val="17"/>
              </w:rPr>
            </w:pPr>
            <w:r>
              <w:rPr>
                <w:sz w:val="17"/>
              </w:rPr>
              <w:t>Avg.</w:t>
            </w:r>
          </w:p>
          <w:p w14:paraId="32483BC1" w14:textId="77777777"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82920E0" w14:textId="77777777" w:rsidR="00543619" w:rsidRDefault="00543619" w:rsidP="00C6235A">
            <w:pPr>
              <w:pStyle w:val="Heading1"/>
              <w:spacing w:line="276" w:lineRule="auto"/>
              <w:ind w:left="0" w:firstLine="0"/>
              <w:jc w:val="center"/>
              <w:rPr>
                <w:sz w:val="17"/>
              </w:rPr>
            </w:pPr>
            <w:r>
              <w:rPr>
                <w:sz w:val="17"/>
              </w:rPr>
              <w:t>Poor</w:t>
            </w:r>
          </w:p>
          <w:p w14:paraId="7CDEE8F8" w14:textId="77777777"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E9C69C2" w14:textId="77777777" w:rsidR="00543619" w:rsidRDefault="00543619" w:rsidP="00C6235A">
            <w:pPr>
              <w:pStyle w:val="Heading1"/>
              <w:spacing w:line="276" w:lineRule="auto"/>
              <w:ind w:left="0" w:firstLine="0"/>
              <w:jc w:val="center"/>
              <w:rPr>
                <w:sz w:val="17"/>
              </w:rPr>
            </w:pPr>
            <w:r>
              <w:rPr>
                <w:sz w:val="17"/>
              </w:rPr>
              <w:t>Good</w:t>
            </w:r>
          </w:p>
          <w:p w14:paraId="2191EE1A" w14:textId="77777777"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76681EE1" w14:textId="77777777" w:rsidR="00543619" w:rsidRDefault="00543619" w:rsidP="00C6235A">
            <w:pPr>
              <w:pStyle w:val="Heading1"/>
              <w:spacing w:line="276" w:lineRule="auto"/>
              <w:ind w:left="0" w:firstLine="0"/>
              <w:jc w:val="center"/>
              <w:rPr>
                <w:sz w:val="17"/>
              </w:rPr>
            </w:pPr>
            <w:r>
              <w:rPr>
                <w:sz w:val="17"/>
              </w:rPr>
              <w:t>Avg.</w:t>
            </w:r>
          </w:p>
          <w:p w14:paraId="137589DD" w14:textId="77777777"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369AF6" w14:textId="77777777" w:rsidR="00543619" w:rsidRDefault="00543619" w:rsidP="00C6235A">
            <w:pPr>
              <w:pStyle w:val="Heading1"/>
              <w:spacing w:line="276" w:lineRule="auto"/>
              <w:ind w:left="0" w:firstLine="0"/>
              <w:jc w:val="center"/>
              <w:rPr>
                <w:sz w:val="17"/>
              </w:rPr>
            </w:pPr>
            <w:r>
              <w:rPr>
                <w:sz w:val="17"/>
              </w:rPr>
              <w:t>Poor</w:t>
            </w:r>
          </w:p>
          <w:p w14:paraId="0CE38146" w14:textId="77777777"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EE30CDC" w14:textId="77777777" w:rsidR="00543619" w:rsidRDefault="00543619" w:rsidP="00C6235A">
            <w:pPr>
              <w:pStyle w:val="Heading1"/>
              <w:spacing w:line="276" w:lineRule="auto"/>
              <w:ind w:left="0" w:firstLine="0"/>
              <w:jc w:val="center"/>
              <w:rPr>
                <w:sz w:val="17"/>
              </w:rPr>
            </w:pPr>
            <w:r>
              <w:rPr>
                <w:sz w:val="17"/>
              </w:rPr>
              <w:t>Good</w:t>
            </w:r>
          </w:p>
          <w:p w14:paraId="377110C4" w14:textId="77777777"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79CF591" w14:textId="77777777" w:rsidR="00543619" w:rsidRDefault="00543619" w:rsidP="00C6235A">
            <w:pPr>
              <w:pStyle w:val="Heading1"/>
              <w:spacing w:line="276" w:lineRule="auto"/>
              <w:ind w:left="0" w:firstLine="0"/>
              <w:jc w:val="center"/>
              <w:rPr>
                <w:sz w:val="17"/>
              </w:rPr>
            </w:pPr>
            <w:r>
              <w:rPr>
                <w:sz w:val="17"/>
              </w:rPr>
              <w:t>Avg.</w:t>
            </w:r>
          </w:p>
          <w:p w14:paraId="2B855E4B" w14:textId="77777777"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7F39F0" w14:textId="77777777" w:rsidR="00543619" w:rsidRDefault="00543619" w:rsidP="00C6235A">
            <w:pPr>
              <w:pStyle w:val="Heading1"/>
              <w:spacing w:line="276" w:lineRule="auto"/>
              <w:ind w:left="0" w:firstLine="0"/>
              <w:jc w:val="center"/>
              <w:rPr>
                <w:sz w:val="17"/>
              </w:rPr>
            </w:pPr>
            <w:r>
              <w:rPr>
                <w:sz w:val="17"/>
              </w:rPr>
              <w:t>Poor</w:t>
            </w:r>
          </w:p>
          <w:p w14:paraId="49DE8C18" w14:textId="77777777"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161BC" w14:textId="77777777" w:rsidR="00543619" w:rsidRDefault="00543619" w:rsidP="00C6235A">
            <w:pPr>
              <w:pStyle w:val="Heading1"/>
              <w:spacing w:line="276" w:lineRule="auto"/>
              <w:ind w:left="0" w:firstLine="0"/>
              <w:rPr>
                <w:sz w:val="17"/>
              </w:rPr>
            </w:pPr>
          </w:p>
        </w:tc>
      </w:tr>
      <w:tr w:rsidR="00543619" w14:paraId="152A1FDB" w14:textId="77777777"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14:paraId="7725B24F" w14:textId="77777777"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C36700A" w14:textId="77777777" w:rsidR="00543619" w:rsidRDefault="00543619" w:rsidP="00C6235A">
            <w:pPr>
              <w:pStyle w:val="Heading1"/>
              <w:spacing w:line="276" w:lineRule="auto"/>
              <w:ind w:left="0" w:firstLine="0"/>
              <w:rPr>
                <w:sz w:val="17"/>
              </w:rPr>
            </w:pPr>
          </w:p>
          <w:p w14:paraId="4F752CD6" w14:textId="77777777"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D45FBA9" w14:textId="77777777"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0D46E24" w14:textId="77777777"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923C8F" w14:textId="77777777" w:rsidR="00543619" w:rsidRDefault="00543619" w:rsidP="00C6235A">
            <w:pPr>
              <w:pStyle w:val="Heading1"/>
              <w:spacing w:line="276" w:lineRule="auto"/>
              <w:ind w:left="0" w:firstLine="0"/>
              <w:rPr>
                <w:sz w:val="17"/>
              </w:rPr>
            </w:pPr>
          </w:p>
        </w:tc>
      </w:tr>
    </w:tbl>
    <w:p w14:paraId="0C14C93D" w14:textId="77777777" w:rsidR="00543619" w:rsidRDefault="00543619" w:rsidP="00543619">
      <w:pPr>
        <w:pStyle w:val="Heading1"/>
        <w:spacing w:line="276" w:lineRule="auto"/>
        <w:ind w:left="0" w:firstLine="0"/>
      </w:pPr>
    </w:p>
    <w:p w14:paraId="1478D0E0" w14:textId="77777777" w:rsidR="0002566C" w:rsidRPr="006A5142" w:rsidRDefault="0002566C" w:rsidP="0002566C">
      <w:pPr>
        <w:pStyle w:val="Heading1"/>
        <w:spacing w:line="276" w:lineRule="auto"/>
        <w:ind w:left="0" w:firstLine="0"/>
      </w:pPr>
    </w:p>
    <w:p w14:paraId="79F1DF30" w14:textId="77777777" w:rsidR="0002566C" w:rsidRDefault="0002566C" w:rsidP="0002566C">
      <w:pPr>
        <w:pStyle w:val="Heading1"/>
        <w:spacing w:line="276" w:lineRule="auto"/>
        <w:ind w:left="0" w:firstLine="0"/>
      </w:pPr>
    </w:p>
    <w:p w14:paraId="4F0C2F05" w14:textId="77777777" w:rsidR="00C01C83" w:rsidRDefault="00C01C83">
      <w:pPr>
        <w:suppressAutoHyphens w:val="0"/>
        <w:rPr>
          <w:b/>
          <w:bCs/>
        </w:rPr>
      </w:pPr>
      <w:r>
        <w:br w:type="page"/>
      </w:r>
    </w:p>
    <w:p w14:paraId="2174B2F4" w14:textId="77777777" w:rsidR="00C01C83" w:rsidRDefault="00C01C83" w:rsidP="00C01C83">
      <w:pPr>
        <w:jc w:val="center"/>
      </w:pPr>
      <w:r>
        <w:rPr>
          <w:b/>
          <w:sz w:val="28"/>
        </w:rPr>
        <w:lastRenderedPageBreak/>
        <w:t xml:space="preserve">Experiment No: </w:t>
      </w:r>
      <w:r w:rsidR="00A93F5C">
        <w:rPr>
          <w:b/>
          <w:sz w:val="28"/>
        </w:rPr>
        <w:t>10</w:t>
      </w:r>
    </w:p>
    <w:p w14:paraId="1501EFD8" w14:textId="77777777" w:rsidR="00C01C83" w:rsidRDefault="00C01C83" w:rsidP="00C01C83">
      <w:pPr>
        <w:jc w:val="both"/>
      </w:pPr>
    </w:p>
    <w:p w14:paraId="065AE39A" w14:textId="77777777" w:rsidR="00C01C83" w:rsidRPr="00C01C83" w:rsidRDefault="00C01C83" w:rsidP="00C01C83">
      <w:pPr>
        <w:jc w:val="both"/>
        <w:rPr>
          <w:sz w:val="24"/>
          <w:szCs w:val="24"/>
        </w:rPr>
      </w:pPr>
      <w:r w:rsidRPr="00C01C83">
        <w:rPr>
          <w:sz w:val="24"/>
          <w:szCs w:val="24"/>
        </w:rPr>
        <w:t>Implement program to solve Knapsack problem using dynamic programming.</w:t>
      </w:r>
    </w:p>
    <w:p w14:paraId="67DA2BE9" w14:textId="77777777" w:rsidR="00C01C83" w:rsidRDefault="00C01C83" w:rsidP="00C01C83">
      <w:pPr>
        <w:jc w:val="both"/>
        <w:rPr>
          <w:b/>
          <w:sz w:val="24"/>
        </w:rPr>
      </w:pPr>
    </w:p>
    <w:p w14:paraId="37D386DA" w14:textId="77777777" w:rsidR="00C01C83" w:rsidRDefault="00C01C83" w:rsidP="00C01C83">
      <w:pPr>
        <w:jc w:val="both"/>
      </w:pPr>
      <w:r>
        <w:rPr>
          <w:b/>
          <w:sz w:val="24"/>
        </w:rPr>
        <w:t>Date:</w:t>
      </w:r>
    </w:p>
    <w:p w14:paraId="48E920AD" w14:textId="77777777" w:rsidR="00C01C83" w:rsidRDefault="00C01C83" w:rsidP="00C01C83">
      <w:pPr>
        <w:jc w:val="both"/>
        <w:rPr>
          <w:b/>
          <w:sz w:val="24"/>
        </w:rPr>
      </w:pPr>
    </w:p>
    <w:p w14:paraId="329771A1" w14:textId="77777777"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76EEECBA" w14:textId="77777777" w:rsidR="00C01C83" w:rsidRDefault="00C01C83" w:rsidP="00C01C83">
      <w:pPr>
        <w:jc w:val="both"/>
        <w:rPr>
          <w:b/>
          <w:w w:val="110"/>
        </w:rPr>
      </w:pPr>
    </w:p>
    <w:p w14:paraId="46FC8119" w14:textId="77777777" w:rsidR="00C01C83" w:rsidRDefault="00C01C83" w:rsidP="00C01C83">
      <w:pPr>
        <w:jc w:val="both"/>
      </w:pPr>
      <w:r>
        <w:rPr>
          <w:b/>
          <w:sz w:val="24"/>
        </w:rPr>
        <w:t>Relevant CO: CO3</w:t>
      </w:r>
    </w:p>
    <w:p w14:paraId="5FF17AB7" w14:textId="77777777" w:rsidR="00C01C83" w:rsidRDefault="00C01C83" w:rsidP="00C01C83">
      <w:pPr>
        <w:jc w:val="both"/>
        <w:rPr>
          <w:b/>
          <w:sz w:val="24"/>
        </w:rPr>
      </w:pPr>
    </w:p>
    <w:p w14:paraId="4DFDA821" w14:textId="77777777"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14:paraId="1727D82D" w14:textId="77777777" w:rsidR="00C01C83" w:rsidRPr="006A5142" w:rsidRDefault="00C01C83" w:rsidP="00C01C83">
      <w:pPr>
        <w:ind w:left="1440"/>
        <w:jc w:val="both"/>
      </w:pPr>
      <w:r>
        <w:rPr>
          <w:sz w:val="24"/>
        </w:rPr>
        <w:t xml:space="preserve">(b) Solve the </w:t>
      </w:r>
      <w:proofErr w:type="gramStart"/>
      <w:r>
        <w:rPr>
          <w:sz w:val="24"/>
        </w:rPr>
        <w:t>optimization based</w:t>
      </w:r>
      <w:proofErr w:type="gramEnd"/>
      <w:r>
        <w:rPr>
          <w:sz w:val="24"/>
        </w:rPr>
        <w:t xml:space="preserve"> problem.</w:t>
      </w:r>
    </w:p>
    <w:p w14:paraId="6E9CF62F" w14:textId="77777777"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69D5FFD" w14:textId="77777777" w:rsidR="00C01C83" w:rsidRDefault="00C01C83" w:rsidP="00C01C83">
      <w:pPr>
        <w:jc w:val="both"/>
        <w:rPr>
          <w:b/>
          <w:sz w:val="24"/>
        </w:rPr>
      </w:pPr>
    </w:p>
    <w:p w14:paraId="2E782A94" w14:textId="77777777" w:rsidR="00C01C83" w:rsidRDefault="00C01C83" w:rsidP="00C01C83">
      <w:pPr>
        <w:jc w:val="both"/>
      </w:pPr>
      <w:r>
        <w:rPr>
          <w:b/>
          <w:sz w:val="24"/>
        </w:rPr>
        <w:t xml:space="preserve">Equipment/Instruments: </w:t>
      </w:r>
      <w:r>
        <w:rPr>
          <w:sz w:val="24"/>
        </w:rPr>
        <w:t xml:space="preserve">Computer System, Any C language editor </w:t>
      </w:r>
    </w:p>
    <w:p w14:paraId="5306360C" w14:textId="77777777" w:rsidR="00C01C83" w:rsidRDefault="00C01C83" w:rsidP="00C01C83">
      <w:pPr>
        <w:jc w:val="both"/>
        <w:rPr>
          <w:b/>
          <w:sz w:val="24"/>
        </w:rPr>
      </w:pPr>
    </w:p>
    <w:p w14:paraId="305452BC" w14:textId="77777777" w:rsidR="00C01C83" w:rsidRDefault="00C01C83" w:rsidP="00C01C83">
      <w:pPr>
        <w:jc w:val="both"/>
        <w:rPr>
          <w:b/>
          <w:sz w:val="24"/>
        </w:rPr>
      </w:pPr>
      <w:r>
        <w:rPr>
          <w:b/>
          <w:sz w:val="24"/>
        </w:rPr>
        <w:t>Theory:</w:t>
      </w:r>
    </w:p>
    <w:p w14:paraId="2DF6D11D" w14:textId="77777777" w:rsidR="00AE3470" w:rsidRDefault="00AE3470" w:rsidP="00C01C83">
      <w:pPr>
        <w:jc w:val="both"/>
        <w:rPr>
          <w:b/>
          <w:sz w:val="24"/>
        </w:rPr>
      </w:pPr>
    </w:p>
    <w:p w14:paraId="70C0FEB4" w14:textId="77777777" w:rsidR="004147DF" w:rsidRPr="004147DF" w:rsidRDefault="004147DF" w:rsidP="00C01C83">
      <w:pPr>
        <w:jc w:val="both"/>
        <w:rPr>
          <w:bCs/>
          <w:sz w:val="24"/>
        </w:rPr>
      </w:pPr>
      <w:r w:rsidRPr="004147DF">
        <w:rPr>
          <w:bCs/>
          <w:sz w:val="24"/>
        </w:rPr>
        <w:t>Knapsack problem is as stated below:</w:t>
      </w:r>
    </w:p>
    <w:p w14:paraId="36F82FEF"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6A53B711"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14:paraId="28A2FFD0" w14:textId="77777777"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gramStart"/>
      <w:r w:rsidRPr="0048016E">
        <w:rPr>
          <w:kern w:val="0"/>
          <w:sz w:val="24"/>
          <w:szCs w:val="24"/>
          <w:lang w:bidi="gu-IN"/>
        </w:rPr>
        <w:t>. ,</w:t>
      </w:r>
      <w:proofErr w:type="gramEnd"/>
      <w:r w:rsidRPr="0048016E">
        <w:rPr>
          <w:kern w:val="0"/>
          <w:sz w:val="24"/>
          <w:szCs w:val="24"/>
          <w:lang w:bidi="gu-IN"/>
        </w:rPr>
        <w:t xml:space="preserve">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14:paraId="103C92FA"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14:paraId="7EDF2E13"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14:paraId="52F78404" w14:textId="77777777"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14:paraId="7C9063B1" w14:textId="77777777" w:rsidR="00720F1B" w:rsidRPr="0048016E" w:rsidRDefault="00720F1B" w:rsidP="00720F1B">
      <w:pPr>
        <w:spacing w:line="276" w:lineRule="auto"/>
        <w:rPr>
          <w:kern w:val="0"/>
          <w:sz w:val="24"/>
          <w:szCs w:val="24"/>
          <w:lang w:bidi="gu-IN"/>
        </w:rPr>
      </w:pPr>
    </w:p>
    <w:p w14:paraId="4A4D8020"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14:paraId="1A392B29"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14:paraId="1E398E13"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14:paraId="210C4200" w14:textId="77777777"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14:paraId="6E4CBE55"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14:paraId="112EB5E6"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0] ← 0 </w:t>
      </w:r>
    </w:p>
    <w:p w14:paraId="4804E523"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7ED74C79"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14:paraId="249DB937"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p>
    <w:p w14:paraId="51D7452D"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4A85B327"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14:paraId="0636B6EA"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14:paraId="7C13D704"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14:paraId="202CB482" w14:textId="77777777" w:rsidR="00FB4C6E" w:rsidRPr="00FB4C6E" w:rsidRDefault="00FB4C6E" w:rsidP="00FB4C6E">
      <w:pPr>
        <w:spacing w:line="276" w:lineRule="auto"/>
        <w:ind w:left="1440"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max{V[</w:t>
      </w:r>
      <w:proofErr w:type="gramEnd"/>
      <w:r w:rsidRPr="00FB4C6E">
        <w:rPr>
          <w:kern w:val="0"/>
          <w:sz w:val="24"/>
          <w:szCs w:val="24"/>
          <w:lang w:bidi="gu-IN"/>
        </w:rPr>
        <w:t>i-1, j], v[</w:t>
      </w:r>
      <w:proofErr w:type="spellStart"/>
      <w:r w:rsidRPr="00FB4C6E">
        <w:rPr>
          <w:kern w:val="0"/>
          <w:sz w:val="24"/>
          <w:szCs w:val="24"/>
          <w:lang w:bidi="gu-IN"/>
        </w:rPr>
        <w:t>i</w:t>
      </w:r>
      <w:proofErr w:type="spellEnd"/>
      <w:r w:rsidRPr="00FB4C6E">
        <w:rPr>
          <w:kern w:val="0"/>
          <w:sz w:val="24"/>
          <w:szCs w:val="24"/>
          <w:lang w:bidi="gu-IN"/>
        </w:rPr>
        <w:t xml:space="preserve">]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14:paraId="6E15A309" w14:textId="77777777"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14:paraId="4F1C78DE" w14:textId="77777777"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14:paraId="1255CC5F"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008E0553"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636EE617" w14:textId="77777777"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14:paraId="307DEF40" w14:textId="77777777" w:rsidR="00C01C83" w:rsidRPr="00720F1B" w:rsidRDefault="00C01C83" w:rsidP="00720F1B">
      <w:pPr>
        <w:spacing w:line="276" w:lineRule="auto"/>
        <w:rPr>
          <w:kern w:val="0"/>
          <w:sz w:val="24"/>
          <w:szCs w:val="24"/>
          <w:lang w:bidi="gu-IN"/>
        </w:rPr>
      </w:pPr>
    </w:p>
    <w:p w14:paraId="6A5048F5" w14:textId="77777777"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14:paraId="250BCFA0" w14:textId="77777777" w:rsidR="00FB4C6E" w:rsidRDefault="00FB4C6E" w:rsidP="00C01C83">
      <w:pPr>
        <w:jc w:val="both"/>
        <w:rPr>
          <w:rFonts w:ascii="Average Sans" w:hAnsi="Average Sans"/>
          <w:color w:val="666666"/>
          <w:sz w:val="28"/>
          <w:szCs w:val="28"/>
          <w:shd w:val="clear" w:color="auto" w:fill="FFFFFF"/>
        </w:rPr>
      </w:pPr>
    </w:p>
    <w:p w14:paraId="5128E0D3"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TRACE_</w:t>
      </w:r>
      <w:proofErr w:type="gramStart"/>
      <w:r w:rsidRPr="00FB4C6E">
        <w:rPr>
          <w:shd w:val="clear" w:color="auto" w:fill="FFFFFF"/>
        </w:rPr>
        <w:t>KNAPSACK(</w:t>
      </w:r>
      <w:proofErr w:type="gramEnd"/>
      <w:r w:rsidRPr="00FB4C6E">
        <w:rPr>
          <w:shd w:val="clear" w:color="auto" w:fill="FFFFFF"/>
        </w:rPr>
        <w:t xml:space="preserve">w, v, M) </w:t>
      </w:r>
    </w:p>
    <w:p w14:paraId="2845E53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14:paraId="1C77D576"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14:paraId="3C44DF3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14:paraId="3934288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w:t>
      </w:r>
      <w:proofErr w:type="gramStart"/>
      <w:r w:rsidRPr="00FB4C6E">
        <w:rPr>
          <w:shd w:val="clear" w:color="auto" w:fill="FFFFFF"/>
        </w:rPr>
        <w:t>{ }</w:t>
      </w:r>
      <w:proofErr w:type="gramEnd"/>
      <w:r w:rsidRPr="00FB4C6E">
        <w:rPr>
          <w:shd w:val="clear" w:color="auto" w:fill="FFFFFF"/>
        </w:rPr>
        <w:t xml:space="preserve"> </w:t>
      </w:r>
    </w:p>
    <w:p w14:paraId="2103C44C"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w:t>
      </w:r>
      <w:proofErr w:type="gramStart"/>
      <w:r w:rsidRPr="00FB4C6E">
        <w:rPr>
          <w:shd w:val="clear" w:color="auto" w:fill="FFFFFF"/>
        </w:rPr>
        <w:t>{ }</w:t>
      </w:r>
      <w:proofErr w:type="gramEnd"/>
      <w:r w:rsidRPr="00FB4C6E">
        <w:rPr>
          <w:shd w:val="clear" w:color="auto" w:fill="FFFFFF"/>
        </w:rPr>
        <w:t xml:space="preserve"> </w:t>
      </w:r>
    </w:p>
    <w:p w14:paraId="288E57C0"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14:paraId="77C926CE"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14:paraId="7AE2A6A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proofErr w:type="gramStart"/>
      <w:r w:rsidRPr="00FB4C6E">
        <w:rPr>
          <w:shd w:val="clear" w:color="auto" w:fill="FFFFFF"/>
        </w:rPr>
        <w:t>( j</w:t>
      </w:r>
      <w:proofErr w:type="gramEnd"/>
      <w:r w:rsidRPr="00FB4C6E">
        <w:rPr>
          <w:shd w:val="clear" w:color="auto" w:fill="FFFFFF"/>
        </w:rPr>
        <w:t xml:space="preserve">&gt; </w:t>
      </w:r>
      <w:proofErr w:type="gramStart"/>
      <w:r w:rsidRPr="00FB4C6E">
        <w:rPr>
          <w:shd w:val="clear" w:color="auto" w:fill="FFFFFF"/>
        </w:rPr>
        <w:t>0 )</w:t>
      </w:r>
      <w:proofErr w:type="gramEnd"/>
      <w:r w:rsidRPr="00FB4C6E">
        <w:rPr>
          <w:shd w:val="clear" w:color="auto" w:fill="FFFFFF"/>
        </w:rPr>
        <w:t xml:space="preserve"> </w:t>
      </w:r>
      <w:r w:rsidRPr="00FB4C6E">
        <w:rPr>
          <w:b/>
          <w:bCs/>
          <w:shd w:val="clear" w:color="auto" w:fill="FFFFFF"/>
        </w:rPr>
        <w:t>do</w:t>
      </w:r>
      <w:r w:rsidRPr="00FB4C6E">
        <w:rPr>
          <w:shd w:val="clear" w:color="auto" w:fill="FFFFFF"/>
        </w:rPr>
        <w:t xml:space="preserve"> </w:t>
      </w:r>
    </w:p>
    <w:p w14:paraId="6420D572" w14:textId="77777777"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14:paraId="5AA962D6" w14:textId="77777777"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14:paraId="2F417F37"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14:paraId="7EBA21C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vi </w:t>
      </w:r>
    </w:p>
    <w:p w14:paraId="45AF4728"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14:paraId="70499E46"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14:paraId="5349CDF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14:paraId="516FD50C"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14:paraId="4A4D1669" w14:textId="77777777"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14:paraId="0A6186F3" w14:textId="77777777"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14:paraId="5A82D2B8" w14:textId="77777777"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14:paraId="67DAD0C1" w14:textId="77777777" w:rsidR="00C01C83" w:rsidRDefault="00C01C83" w:rsidP="00C01C83">
      <w:pPr>
        <w:jc w:val="both"/>
        <w:rPr>
          <w:b/>
          <w:sz w:val="24"/>
        </w:rPr>
      </w:pPr>
      <w:r>
        <w:rPr>
          <w:b/>
          <w:sz w:val="24"/>
        </w:rPr>
        <w:t>Observations:</w:t>
      </w:r>
    </w:p>
    <w:p w14:paraId="50877C3D" w14:textId="77777777"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14:paraId="78B62139" w14:textId="77777777" w:rsidR="00C01C83" w:rsidRDefault="00C01C83" w:rsidP="00C01C83">
      <w:pPr>
        <w:jc w:val="both"/>
        <w:rPr>
          <w:bCs/>
          <w:sz w:val="24"/>
        </w:rPr>
      </w:pPr>
    </w:p>
    <w:p w14:paraId="7E258B94" w14:textId="77777777" w:rsidR="00C01C83" w:rsidRDefault="00C01C83" w:rsidP="00C01C83">
      <w:pPr>
        <w:jc w:val="both"/>
        <w:rPr>
          <w:bCs/>
          <w:sz w:val="24"/>
        </w:rPr>
      </w:pPr>
    </w:p>
    <w:p w14:paraId="0168A0FC" w14:textId="77777777" w:rsidR="00C01C83" w:rsidRPr="004578C3" w:rsidRDefault="00C01C83" w:rsidP="00C01C83">
      <w:pPr>
        <w:jc w:val="both"/>
        <w:rPr>
          <w:bCs/>
        </w:rPr>
      </w:pPr>
    </w:p>
    <w:p w14:paraId="25F48C89" w14:textId="77777777" w:rsidR="00C01C83" w:rsidRDefault="00C01C83" w:rsidP="00C01C83">
      <w:pPr>
        <w:jc w:val="both"/>
        <w:rPr>
          <w:b/>
          <w:sz w:val="24"/>
        </w:rPr>
      </w:pPr>
      <w:r>
        <w:rPr>
          <w:b/>
          <w:sz w:val="24"/>
        </w:rPr>
        <w:t>Result</w:t>
      </w:r>
    </w:p>
    <w:p w14:paraId="31C024F6" w14:textId="77777777" w:rsidR="00C01C83" w:rsidRPr="00A30372" w:rsidRDefault="00C01C83" w:rsidP="00C01C83">
      <w:pPr>
        <w:jc w:val="both"/>
        <w:rPr>
          <w:bCs/>
          <w:sz w:val="24"/>
        </w:rPr>
      </w:pPr>
      <w:r w:rsidRPr="00A30372">
        <w:rPr>
          <w:bCs/>
          <w:sz w:val="24"/>
        </w:rPr>
        <w:t xml:space="preserve">Write output of your program </w:t>
      </w:r>
    </w:p>
    <w:p w14:paraId="3356B165" w14:textId="77777777" w:rsidR="00C01C83" w:rsidRDefault="00C01C83" w:rsidP="00C01C83">
      <w:pPr>
        <w:jc w:val="both"/>
        <w:rPr>
          <w:b/>
          <w:bCs/>
          <w:sz w:val="24"/>
          <w:szCs w:val="24"/>
        </w:rPr>
      </w:pPr>
    </w:p>
    <w:p w14:paraId="1FE03E7B" w14:textId="77777777" w:rsidR="00C01C83" w:rsidRDefault="00C01C83" w:rsidP="00C01C83">
      <w:pPr>
        <w:jc w:val="both"/>
        <w:rPr>
          <w:b/>
          <w:sz w:val="24"/>
        </w:rPr>
      </w:pPr>
    </w:p>
    <w:p w14:paraId="78C9BB27" w14:textId="77777777" w:rsidR="00C01C83" w:rsidRDefault="00C01C83" w:rsidP="00C01C83">
      <w:pPr>
        <w:jc w:val="both"/>
        <w:rPr>
          <w:b/>
          <w:sz w:val="24"/>
        </w:rPr>
      </w:pPr>
    </w:p>
    <w:p w14:paraId="6E1DADC8" w14:textId="77777777" w:rsidR="00C01C83" w:rsidRDefault="00C01C83" w:rsidP="00C01C83">
      <w:pPr>
        <w:jc w:val="both"/>
      </w:pPr>
      <w:r>
        <w:rPr>
          <w:b/>
          <w:sz w:val="24"/>
        </w:rPr>
        <w:t xml:space="preserve">Conclusion: </w:t>
      </w:r>
    </w:p>
    <w:p w14:paraId="03A0B564" w14:textId="77777777" w:rsidR="00C01C83" w:rsidRDefault="00C01C83" w:rsidP="00C01C83">
      <w:pPr>
        <w:jc w:val="both"/>
        <w:rPr>
          <w:b/>
          <w:sz w:val="24"/>
        </w:rPr>
      </w:pPr>
    </w:p>
    <w:p w14:paraId="475B67D0" w14:textId="77777777" w:rsidR="00C01C83" w:rsidRDefault="00C01C83" w:rsidP="00C01C83">
      <w:pPr>
        <w:jc w:val="both"/>
        <w:rPr>
          <w:b/>
          <w:sz w:val="24"/>
        </w:rPr>
      </w:pPr>
    </w:p>
    <w:p w14:paraId="18AA7008" w14:textId="77777777" w:rsidR="00C01C83" w:rsidRDefault="00C01C83" w:rsidP="00C01C83">
      <w:pPr>
        <w:jc w:val="both"/>
        <w:rPr>
          <w:b/>
          <w:sz w:val="24"/>
        </w:rPr>
      </w:pPr>
    </w:p>
    <w:p w14:paraId="5D9891BC" w14:textId="77777777" w:rsidR="00C01C83" w:rsidRDefault="00C01C83" w:rsidP="00C01C83">
      <w:pPr>
        <w:jc w:val="both"/>
        <w:rPr>
          <w:b/>
          <w:sz w:val="24"/>
        </w:rPr>
      </w:pPr>
    </w:p>
    <w:p w14:paraId="411BC74B" w14:textId="77777777" w:rsidR="00C01C83" w:rsidRDefault="00C01C83" w:rsidP="00C01C83">
      <w:pPr>
        <w:jc w:val="both"/>
      </w:pPr>
      <w:r>
        <w:rPr>
          <w:b/>
          <w:sz w:val="24"/>
        </w:rPr>
        <w:t xml:space="preserve">Quiz: </w:t>
      </w:r>
    </w:p>
    <w:p w14:paraId="61B95499" w14:textId="77777777" w:rsidR="00C01C83" w:rsidRPr="0008680F" w:rsidRDefault="00C01C83">
      <w:pPr>
        <w:numPr>
          <w:ilvl w:val="0"/>
          <w:numId w:val="25"/>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14:paraId="1DEF4EF2" w14:textId="77777777" w:rsidR="00C01C83" w:rsidRPr="0008680F" w:rsidRDefault="00C01C83" w:rsidP="00C01C83">
      <w:pPr>
        <w:jc w:val="both"/>
        <w:rPr>
          <w:b/>
          <w:bCs/>
          <w:sz w:val="24"/>
        </w:rPr>
      </w:pPr>
      <w:r w:rsidRPr="0008680F">
        <w:rPr>
          <w:b/>
          <w:bCs/>
          <w:sz w:val="24"/>
        </w:rPr>
        <w:t>Answer:</w:t>
      </w:r>
    </w:p>
    <w:p w14:paraId="00B459D5" w14:textId="77777777" w:rsidR="00C01C83" w:rsidRDefault="00C01C83" w:rsidP="00C01C83">
      <w:pPr>
        <w:jc w:val="both"/>
        <w:rPr>
          <w:sz w:val="24"/>
        </w:rPr>
      </w:pPr>
    </w:p>
    <w:p w14:paraId="21E6F189" w14:textId="77777777" w:rsidR="00C01C83" w:rsidRDefault="00C01C83" w:rsidP="00C01C83">
      <w:pPr>
        <w:jc w:val="both"/>
        <w:rPr>
          <w:sz w:val="24"/>
        </w:rPr>
      </w:pPr>
    </w:p>
    <w:p w14:paraId="33CCCE3E" w14:textId="77777777" w:rsidR="00C01C83" w:rsidRPr="0008680F" w:rsidRDefault="00C01C83">
      <w:pPr>
        <w:numPr>
          <w:ilvl w:val="0"/>
          <w:numId w:val="25"/>
        </w:numPr>
        <w:jc w:val="both"/>
      </w:pPr>
      <w:r>
        <w:rPr>
          <w:sz w:val="24"/>
        </w:rPr>
        <w:t>Does above algorithm always return optimal answer?</w:t>
      </w:r>
    </w:p>
    <w:p w14:paraId="5310EBB7" w14:textId="77777777" w:rsidR="00C01C83" w:rsidRDefault="00C01C83" w:rsidP="00C01C83">
      <w:pPr>
        <w:jc w:val="both"/>
        <w:rPr>
          <w:b/>
          <w:bCs/>
          <w:sz w:val="24"/>
        </w:rPr>
      </w:pPr>
      <w:r w:rsidRPr="0008680F">
        <w:rPr>
          <w:b/>
          <w:bCs/>
          <w:sz w:val="24"/>
        </w:rPr>
        <w:t>Answer:</w:t>
      </w:r>
    </w:p>
    <w:p w14:paraId="4B2F9CBD" w14:textId="77777777" w:rsidR="00C01C83" w:rsidRDefault="00C01C83" w:rsidP="00C01C83">
      <w:pPr>
        <w:jc w:val="both"/>
        <w:rPr>
          <w:b/>
          <w:bCs/>
          <w:sz w:val="24"/>
        </w:rPr>
      </w:pPr>
    </w:p>
    <w:p w14:paraId="7C9CEB4E" w14:textId="77777777" w:rsidR="00C01C83" w:rsidRDefault="00C01C83" w:rsidP="00C01C83">
      <w:pPr>
        <w:jc w:val="both"/>
        <w:rPr>
          <w:b/>
          <w:bCs/>
          <w:sz w:val="24"/>
        </w:rPr>
      </w:pPr>
    </w:p>
    <w:p w14:paraId="2AFBF7B6" w14:textId="77777777" w:rsidR="00C01C83" w:rsidRDefault="00C01C83" w:rsidP="00C01C83">
      <w:pPr>
        <w:jc w:val="both"/>
        <w:rPr>
          <w:sz w:val="24"/>
        </w:rPr>
      </w:pPr>
    </w:p>
    <w:p w14:paraId="1F5ADC02" w14:textId="77777777" w:rsidR="00C01C83" w:rsidRDefault="00C01C83" w:rsidP="00C01C83">
      <w:pPr>
        <w:jc w:val="both"/>
        <w:rPr>
          <w:sz w:val="24"/>
        </w:rPr>
      </w:pPr>
    </w:p>
    <w:p w14:paraId="7BB6F8DD" w14:textId="77777777" w:rsidR="00C01C83" w:rsidRDefault="00C01C83" w:rsidP="00C01C83">
      <w:pPr>
        <w:pStyle w:val="Heading1"/>
        <w:spacing w:line="276" w:lineRule="auto"/>
        <w:ind w:left="0" w:firstLine="0"/>
        <w:rPr>
          <w:bCs w:val="0"/>
          <w:sz w:val="24"/>
        </w:rPr>
      </w:pPr>
      <w:r>
        <w:rPr>
          <w:bCs w:val="0"/>
          <w:sz w:val="24"/>
        </w:rPr>
        <w:t xml:space="preserve">Suggested Reference: </w:t>
      </w:r>
    </w:p>
    <w:p w14:paraId="357622B5" w14:textId="77777777" w:rsidR="00C01C83" w:rsidRDefault="00C01C83">
      <w:pPr>
        <w:pStyle w:val="Heading1"/>
        <w:numPr>
          <w:ilvl w:val="3"/>
          <w:numId w:val="2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01E4D4D" w14:textId="77777777" w:rsidR="00C01C83" w:rsidRDefault="00C01C83">
      <w:pPr>
        <w:pStyle w:val="Heading1"/>
        <w:numPr>
          <w:ilvl w:val="3"/>
          <w:numId w:val="2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5884AC0" w14:textId="77777777" w:rsidR="00C01C83" w:rsidRDefault="00C01C83" w:rsidP="00C01C83">
      <w:pPr>
        <w:pStyle w:val="Heading1"/>
        <w:spacing w:line="276" w:lineRule="auto"/>
        <w:jc w:val="both"/>
        <w:rPr>
          <w:b w:val="0"/>
          <w:bCs w:val="0"/>
          <w:sz w:val="24"/>
          <w:szCs w:val="24"/>
        </w:rPr>
      </w:pPr>
    </w:p>
    <w:p w14:paraId="08A8A868" w14:textId="77777777" w:rsidR="00C01C83" w:rsidRDefault="00C01C83" w:rsidP="00C01C83">
      <w:pPr>
        <w:pStyle w:val="Heading1"/>
        <w:spacing w:line="276" w:lineRule="auto"/>
        <w:jc w:val="both"/>
        <w:rPr>
          <w:b w:val="0"/>
          <w:bCs w:val="0"/>
          <w:sz w:val="24"/>
          <w:szCs w:val="24"/>
        </w:rPr>
      </w:pPr>
    </w:p>
    <w:p w14:paraId="49514C9C" w14:textId="77777777" w:rsidR="00C01C83" w:rsidRDefault="00C01C83" w:rsidP="00C01C83">
      <w:pPr>
        <w:pStyle w:val="Heading1"/>
        <w:spacing w:line="276" w:lineRule="auto"/>
        <w:jc w:val="both"/>
        <w:rPr>
          <w:b w:val="0"/>
          <w:bCs w:val="0"/>
          <w:sz w:val="24"/>
          <w:szCs w:val="24"/>
        </w:rPr>
      </w:pPr>
    </w:p>
    <w:p w14:paraId="4EF4EAAB" w14:textId="77777777"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14:paraId="24DB6E7A" w14:textId="77777777" w:rsidR="00C01C83" w:rsidRDefault="00C01C83" w:rsidP="00C01C83">
      <w:pPr>
        <w:pStyle w:val="Heading1"/>
        <w:spacing w:line="276" w:lineRule="auto"/>
        <w:ind w:left="0" w:firstLine="0"/>
        <w:rPr>
          <w:b w:val="0"/>
          <w:bCs w:val="0"/>
          <w:sz w:val="24"/>
        </w:rPr>
      </w:pPr>
    </w:p>
    <w:p w14:paraId="1129F552" w14:textId="77777777" w:rsidR="00C01C83" w:rsidRDefault="00C01C83" w:rsidP="00C01C83">
      <w:pPr>
        <w:pStyle w:val="Heading1"/>
        <w:spacing w:line="276" w:lineRule="auto"/>
        <w:ind w:left="0" w:firstLine="0"/>
        <w:rPr>
          <w:b w:val="0"/>
          <w:bCs w:val="0"/>
          <w:sz w:val="24"/>
        </w:rPr>
      </w:pPr>
    </w:p>
    <w:p w14:paraId="11B50AB5" w14:textId="77777777" w:rsidR="00C01C83" w:rsidRDefault="00C01C83" w:rsidP="00C01C83">
      <w:pPr>
        <w:pStyle w:val="Heading1"/>
        <w:spacing w:line="276" w:lineRule="auto"/>
        <w:ind w:left="0" w:firstLine="0"/>
        <w:rPr>
          <w:b w:val="0"/>
          <w:bCs w:val="0"/>
          <w:sz w:val="24"/>
        </w:rPr>
      </w:pPr>
    </w:p>
    <w:p w14:paraId="696872E8" w14:textId="77777777" w:rsidR="00C01C83" w:rsidRDefault="00C01C83" w:rsidP="00C01C83">
      <w:pPr>
        <w:pStyle w:val="Heading1"/>
        <w:spacing w:line="276" w:lineRule="auto"/>
        <w:ind w:left="0" w:firstLine="0"/>
        <w:rPr>
          <w:b w:val="0"/>
          <w:bCs w:val="0"/>
          <w:sz w:val="24"/>
        </w:rPr>
      </w:pPr>
    </w:p>
    <w:p w14:paraId="670D0E1D" w14:textId="77777777" w:rsidR="00C01C83" w:rsidRDefault="00C01C83" w:rsidP="00C01C83">
      <w:pPr>
        <w:pStyle w:val="Heading1"/>
        <w:spacing w:line="276" w:lineRule="auto"/>
        <w:ind w:left="0" w:firstLine="0"/>
        <w:rPr>
          <w:b w:val="0"/>
          <w:bCs w:val="0"/>
          <w:sz w:val="24"/>
        </w:rPr>
      </w:pPr>
    </w:p>
    <w:p w14:paraId="7AE35496" w14:textId="77777777" w:rsidR="00C01C83" w:rsidRDefault="00C01C83" w:rsidP="00C01C83">
      <w:pPr>
        <w:pStyle w:val="Heading1"/>
        <w:spacing w:line="276" w:lineRule="auto"/>
        <w:ind w:left="0" w:firstLine="0"/>
      </w:pPr>
      <w:r>
        <w:rPr>
          <w:sz w:val="24"/>
        </w:rPr>
        <w:t>Rubric wise marks obtained:</w:t>
      </w:r>
    </w:p>
    <w:p w14:paraId="7E30E777" w14:textId="77777777"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14:paraId="5C39A237"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352CAC81" w14:textId="77777777"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0DE2967A" w14:textId="77777777" w:rsidR="00C01C83" w:rsidRDefault="00C01C83" w:rsidP="00CB2E6A">
            <w:pPr>
              <w:pStyle w:val="Heading1"/>
              <w:spacing w:line="276" w:lineRule="auto"/>
              <w:ind w:left="0" w:firstLine="0"/>
              <w:jc w:val="center"/>
              <w:rPr>
                <w:sz w:val="24"/>
              </w:rPr>
            </w:pPr>
            <w:r>
              <w:rPr>
                <w:sz w:val="24"/>
              </w:rPr>
              <w:t>Understanding of problem</w:t>
            </w:r>
          </w:p>
          <w:p w14:paraId="48B36FFB" w14:textId="77777777"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6DBC9BA" w14:textId="77777777" w:rsidR="00C01C83" w:rsidRDefault="00C01C83" w:rsidP="00CB2E6A">
            <w:pPr>
              <w:pStyle w:val="Heading1"/>
              <w:spacing w:line="276" w:lineRule="auto"/>
              <w:ind w:left="0" w:firstLine="0"/>
              <w:jc w:val="center"/>
              <w:rPr>
                <w:sz w:val="24"/>
              </w:rPr>
            </w:pPr>
            <w:r>
              <w:rPr>
                <w:sz w:val="24"/>
              </w:rPr>
              <w:t>Program Implementation</w:t>
            </w:r>
          </w:p>
          <w:p w14:paraId="58D69A5E" w14:textId="77777777"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3BECF206" w14:textId="77777777" w:rsidR="00C01C83" w:rsidRDefault="00C01C83" w:rsidP="00CB2E6A">
            <w:pPr>
              <w:pStyle w:val="Heading1"/>
              <w:spacing w:line="276" w:lineRule="auto"/>
              <w:ind w:left="0" w:firstLine="0"/>
              <w:jc w:val="center"/>
              <w:rPr>
                <w:sz w:val="24"/>
              </w:rPr>
            </w:pPr>
            <w:r>
              <w:rPr>
                <w:sz w:val="24"/>
              </w:rPr>
              <w:t>Documentation &amp;Timely Submission</w:t>
            </w:r>
          </w:p>
          <w:p w14:paraId="0C0D9CE9" w14:textId="77777777"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1494A20" w14:textId="77777777" w:rsidR="00C01C83" w:rsidRDefault="00C01C83" w:rsidP="00CB2E6A">
            <w:pPr>
              <w:pStyle w:val="Heading1"/>
              <w:spacing w:line="276" w:lineRule="auto"/>
              <w:ind w:left="0" w:firstLine="0"/>
              <w:jc w:val="center"/>
              <w:rPr>
                <w:sz w:val="24"/>
                <w:szCs w:val="24"/>
              </w:rPr>
            </w:pPr>
            <w:r>
              <w:rPr>
                <w:sz w:val="24"/>
                <w:szCs w:val="24"/>
              </w:rPr>
              <w:t>Total</w:t>
            </w:r>
          </w:p>
          <w:p w14:paraId="73AD58EE" w14:textId="77777777" w:rsidR="00C01C83" w:rsidRDefault="00C01C83" w:rsidP="00CB2E6A">
            <w:pPr>
              <w:pStyle w:val="Heading1"/>
              <w:spacing w:line="276" w:lineRule="auto"/>
              <w:ind w:left="0" w:firstLine="0"/>
              <w:jc w:val="center"/>
            </w:pPr>
            <w:r>
              <w:rPr>
                <w:sz w:val="24"/>
                <w:szCs w:val="24"/>
              </w:rPr>
              <w:t>(10)</w:t>
            </w:r>
          </w:p>
        </w:tc>
      </w:tr>
      <w:tr w:rsidR="00C01C83" w14:paraId="259D06B5" w14:textId="77777777" w:rsidTr="00CB2E6A">
        <w:trPr>
          <w:trHeight w:val="403"/>
        </w:trPr>
        <w:tc>
          <w:tcPr>
            <w:tcW w:w="1193" w:type="dxa"/>
            <w:vMerge/>
            <w:tcBorders>
              <w:left w:val="single" w:sz="4" w:space="0" w:color="00000A"/>
              <w:bottom w:val="single" w:sz="4" w:space="0" w:color="00000A"/>
              <w:right w:val="single" w:sz="4" w:space="0" w:color="00000A"/>
            </w:tcBorders>
          </w:tcPr>
          <w:p w14:paraId="2A10F1D2" w14:textId="77777777"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6719D6F5" w14:textId="77777777" w:rsidR="00C01C83" w:rsidRDefault="00C01C83" w:rsidP="00CB2E6A">
            <w:pPr>
              <w:pStyle w:val="Heading1"/>
              <w:spacing w:line="276" w:lineRule="auto"/>
              <w:ind w:left="0" w:firstLine="0"/>
              <w:jc w:val="center"/>
              <w:rPr>
                <w:sz w:val="17"/>
              </w:rPr>
            </w:pPr>
            <w:r>
              <w:rPr>
                <w:sz w:val="17"/>
              </w:rPr>
              <w:t>Good</w:t>
            </w:r>
          </w:p>
          <w:p w14:paraId="655874C1" w14:textId="77777777"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D8404B5" w14:textId="77777777" w:rsidR="00C01C83" w:rsidRDefault="00C01C83" w:rsidP="00CB2E6A">
            <w:pPr>
              <w:pStyle w:val="Heading1"/>
              <w:spacing w:line="276" w:lineRule="auto"/>
              <w:ind w:left="0" w:firstLine="0"/>
              <w:jc w:val="center"/>
              <w:rPr>
                <w:sz w:val="17"/>
              </w:rPr>
            </w:pPr>
            <w:r>
              <w:rPr>
                <w:sz w:val="17"/>
              </w:rPr>
              <w:t>Avg.</w:t>
            </w:r>
          </w:p>
          <w:p w14:paraId="1CB53925" w14:textId="77777777"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F5E0C6B" w14:textId="77777777" w:rsidR="00C01C83" w:rsidRDefault="00C01C83" w:rsidP="00CB2E6A">
            <w:pPr>
              <w:pStyle w:val="Heading1"/>
              <w:spacing w:line="276" w:lineRule="auto"/>
              <w:ind w:left="0" w:firstLine="0"/>
              <w:jc w:val="center"/>
              <w:rPr>
                <w:sz w:val="17"/>
              </w:rPr>
            </w:pPr>
            <w:r>
              <w:rPr>
                <w:sz w:val="17"/>
              </w:rPr>
              <w:t>Poor</w:t>
            </w:r>
          </w:p>
          <w:p w14:paraId="060F45C2" w14:textId="77777777"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2F3D1B6" w14:textId="77777777" w:rsidR="00C01C83" w:rsidRDefault="00C01C83" w:rsidP="00CB2E6A">
            <w:pPr>
              <w:pStyle w:val="Heading1"/>
              <w:spacing w:line="276" w:lineRule="auto"/>
              <w:ind w:left="0" w:firstLine="0"/>
              <w:jc w:val="center"/>
              <w:rPr>
                <w:sz w:val="17"/>
              </w:rPr>
            </w:pPr>
            <w:r>
              <w:rPr>
                <w:sz w:val="17"/>
              </w:rPr>
              <w:t>Good</w:t>
            </w:r>
          </w:p>
          <w:p w14:paraId="2EC0E95E" w14:textId="77777777"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9C5821B" w14:textId="77777777" w:rsidR="00C01C83" w:rsidRDefault="00C01C83" w:rsidP="00CB2E6A">
            <w:pPr>
              <w:pStyle w:val="Heading1"/>
              <w:spacing w:line="276" w:lineRule="auto"/>
              <w:ind w:left="0" w:firstLine="0"/>
              <w:jc w:val="center"/>
              <w:rPr>
                <w:sz w:val="17"/>
              </w:rPr>
            </w:pPr>
            <w:r>
              <w:rPr>
                <w:sz w:val="17"/>
              </w:rPr>
              <w:t>Avg.</w:t>
            </w:r>
          </w:p>
          <w:p w14:paraId="691D202C" w14:textId="77777777"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D681413" w14:textId="77777777" w:rsidR="00C01C83" w:rsidRDefault="00C01C83" w:rsidP="00CB2E6A">
            <w:pPr>
              <w:pStyle w:val="Heading1"/>
              <w:spacing w:line="276" w:lineRule="auto"/>
              <w:ind w:left="0" w:firstLine="0"/>
              <w:jc w:val="center"/>
              <w:rPr>
                <w:sz w:val="17"/>
              </w:rPr>
            </w:pPr>
            <w:r>
              <w:rPr>
                <w:sz w:val="17"/>
              </w:rPr>
              <w:t>Poor</w:t>
            </w:r>
          </w:p>
          <w:p w14:paraId="3CD6D972" w14:textId="77777777"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960BB44" w14:textId="77777777" w:rsidR="00C01C83" w:rsidRDefault="00C01C83" w:rsidP="00CB2E6A">
            <w:pPr>
              <w:pStyle w:val="Heading1"/>
              <w:spacing w:line="276" w:lineRule="auto"/>
              <w:ind w:left="0" w:firstLine="0"/>
              <w:jc w:val="center"/>
              <w:rPr>
                <w:sz w:val="17"/>
              </w:rPr>
            </w:pPr>
            <w:r>
              <w:rPr>
                <w:sz w:val="17"/>
              </w:rPr>
              <w:t>Good</w:t>
            </w:r>
          </w:p>
          <w:p w14:paraId="2EFCD2CE" w14:textId="77777777"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42FFE08" w14:textId="77777777" w:rsidR="00C01C83" w:rsidRDefault="00C01C83" w:rsidP="00CB2E6A">
            <w:pPr>
              <w:pStyle w:val="Heading1"/>
              <w:spacing w:line="276" w:lineRule="auto"/>
              <w:ind w:left="0" w:firstLine="0"/>
              <w:jc w:val="center"/>
              <w:rPr>
                <w:sz w:val="17"/>
              </w:rPr>
            </w:pPr>
            <w:r>
              <w:rPr>
                <w:sz w:val="17"/>
              </w:rPr>
              <w:t>Avg.</w:t>
            </w:r>
          </w:p>
          <w:p w14:paraId="3031408A" w14:textId="77777777"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6C85BA7B" w14:textId="77777777" w:rsidR="00C01C83" w:rsidRDefault="00C01C83" w:rsidP="00CB2E6A">
            <w:pPr>
              <w:pStyle w:val="Heading1"/>
              <w:spacing w:line="276" w:lineRule="auto"/>
              <w:ind w:left="0" w:firstLine="0"/>
              <w:jc w:val="center"/>
              <w:rPr>
                <w:sz w:val="17"/>
              </w:rPr>
            </w:pPr>
            <w:r>
              <w:rPr>
                <w:sz w:val="17"/>
              </w:rPr>
              <w:t>Poor</w:t>
            </w:r>
          </w:p>
          <w:p w14:paraId="61500468" w14:textId="77777777"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5C5F035" w14:textId="77777777" w:rsidR="00C01C83" w:rsidRDefault="00C01C83" w:rsidP="00CB2E6A">
            <w:pPr>
              <w:pStyle w:val="Heading1"/>
              <w:spacing w:line="276" w:lineRule="auto"/>
              <w:ind w:left="0" w:firstLine="0"/>
              <w:rPr>
                <w:sz w:val="17"/>
              </w:rPr>
            </w:pPr>
          </w:p>
        </w:tc>
      </w:tr>
      <w:tr w:rsidR="00C01C83" w14:paraId="37CAE175"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4172559" w14:textId="77777777"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70087C5" w14:textId="77777777" w:rsidR="00C01C83" w:rsidRDefault="00C01C83" w:rsidP="00CB2E6A">
            <w:pPr>
              <w:pStyle w:val="Heading1"/>
              <w:spacing w:line="276" w:lineRule="auto"/>
              <w:ind w:left="0" w:firstLine="0"/>
              <w:rPr>
                <w:sz w:val="17"/>
              </w:rPr>
            </w:pPr>
          </w:p>
          <w:p w14:paraId="4A65727F" w14:textId="77777777"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0E65B7D" w14:textId="77777777"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508CBA" w14:textId="77777777"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D336587" w14:textId="77777777" w:rsidR="00C01C83" w:rsidRDefault="00C01C83" w:rsidP="00CB2E6A">
            <w:pPr>
              <w:pStyle w:val="Heading1"/>
              <w:spacing w:line="276" w:lineRule="auto"/>
              <w:ind w:left="0" w:firstLine="0"/>
              <w:rPr>
                <w:sz w:val="17"/>
              </w:rPr>
            </w:pPr>
          </w:p>
        </w:tc>
      </w:tr>
    </w:tbl>
    <w:p w14:paraId="7D381141" w14:textId="77777777" w:rsidR="00E22A5E" w:rsidRDefault="00E22A5E">
      <w:pPr>
        <w:pStyle w:val="Heading1"/>
        <w:spacing w:line="276" w:lineRule="auto"/>
        <w:ind w:left="0" w:firstLine="0"/>
      </w:pPr>
    </w:p>
    <w:p w14:paraId="6AFADCF4" w14:textId="77777777" w:rsidR="00E22A5E" w:rsidRDefault="00E22A5E">
      <w:pPr>
        <w:suppressAutoHyphens w:val="0"/>
        <w:rPr>
          <w:b/>
          <w:bCs/>
        </w:rPr>
      </w:pPr>
      <w:r>
        <w:br w:type="page"/>
      </w:r>
    </w:p>
    <w:p w14:paraId="34FB5DAC" w14:textId="77777777" w:rsidR="00E22A5E" w:rsidRDefault="00E22A5E" w:rsidP="00E22A5E">
      <w:pPr>
        <w:jc w:val="center"/>
      </w:pPr>
      <w:r>
        <w:rPr>
          <w:b/>
          <w:sz w:val="28"/>
        </w:rPr>
        <w:lastRenderedPageBreak/>
        <w:t>Experiment No: 1</w:t>
      </w:r>
      <w:r w:rsidR="00A93F5C">
        <w:rPr>
          <w:b/>
          <w:sz w:val="28"/>
        </w:rPr>
        <w:t>1</w:t>
      </w:r>
    </w:p>
    <w:p w14:paraId="2A457204" w14:textId="77777777" w:rsidR="00E22A5E" w:rsidRDefault="00E22A5E" w:rsidP="00E22A5E">
      <w:pPr>
        <w:jc w:val="both"/>
      </w:pPr>
    </w:p>
    <w:p w14:paraId="4533D7D3" w14:textId="77777777"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14:paraId="70EB815B" w14:textId="77777777" w:rsidR="00FE5F51" w:rsidRDefault="00FE5F51" w:rsidP="00E22A5E">
      <w:pPr>
        <w:jc w:val="both"/>
        <w:rPr>
          <w:b/>
          <w:sz w:val="24"/>
        </w:rPr>
      </w:pPr>
    </w:p>
    <w:p w14:paraId="15CE79BF" w14:textId="77777777" w:rsidR="00E22A5E" w:rsidRDefault="00E22A5E" w:rsidP="00E22A5E">
      <w:pPr>
        <w:jc w:val="both"/>
      </w:pPr>
      <w:r>
        <w:rPr>
          <w:b/>
          <w:sz w:val="24"/>
        </w:rPr>
        <w:t>Date:</w:t>
      </w:r>
    </w:p>
    <w:p w14:paraId="2D214744" w14:textId="77777777" w:rsidR="00E22A5E" w:rsidRDefault="00E22A5E" w:rsidP="00E22A5E">
      <w:pPr>
        <w:jc w:val="both"/>
        <w:rPr>
          <w:b/>
          <w:sz w:val="24"/>
        </w:rPr>
      </w:pPr>
    </w:p>
    <w:p w14:paraId="70B7BBFD" w14:textId="77777777"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3B3D344" w14:textId="77777777" w:rsidR="00E22A5E" w:rsidRDefault="00E22A5E" w:rsidP="00E22A5E">
      <w:pPr>
        <w:jc w:val="both"/>
        <w:rPr>
          <w:b/>
          <w:w w:val="110"/>
        </w:rPr>
      </w:pPr>
    </w:p>
    <w:p w14:paraId="34BCC95F" w14:textId="77777777" w:rsidR="00E22A5E" w:rsidRDefault="00E22A5E" w:rsidP="00E22A5E">
      <w:pPr>
        <w:jc w:val="both"/>
      </w:pPr>
      <w:r>
        <w:rPr>
          <w:b/>
          <w:sz w:val="24"/>
        </w:rPr>
        <w:t>Relevant CO: CO3</w:t>
      </w:r>
    </w:p>
    <w:p w14:paraId="49860A0B" w14:textId="77777777" w:rsidR="00E22A5E" w:rsidRDefault="00E22A5E" w:rsidP="00E22A5E">
      <w:pPr>
        <w:jc w:val="both"/>
        <w:rPr>
          <w:b/>
          <w:sz w:val="24"/>
        </w:rPr>
      </w:pPr>
    </w:p>
    <w:p w14:paraId="363C1B3E" w14:textId="77777777"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14:paraId="3AEDEBCC" w14:textId="77777777" w:rsidR="00E22A5E" w:rsidRPr="006A5142" w:rsidRDefault="00E22A5E" w:rsidP="00E22A5E">
      <w:pPr>
        <w:ind w:left="1440"/>
        <w:jc w:val="both"/>
      </w:pPr>
      <w:r>
        <w:rPr>
          <w:sz w:val="24"/>
        </w:rPr>
        <w:t xml:space="preserve">(b) Solve the </w:t>
      </w:r>
      <w:proofErr w:type="gramStart"/>
      <w:r>
        <w:rPr>
          <w:sz w:val="24"/>
        </w:rPr>
        <w:t>optimization based</w:t>
      </w:r>
      <w:proofErr w:type="gramEnd"/>
      <w:r>
        <w:rPr>
          <w:sz w:val="24"/>
        </w:rPr>
        <w:t xml:space="preserve"> problem.</w:t>
      </w:r>
    </w:p>
    <w:p w14:paraId="547BB585" w14:textId="77777777"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8EF82F0" w14:textId="77777777" w:rsidR="00E22A5E" w:rsidRDefault="00E22A5E" w:rsidP="00E22A5E">
      <w:pPr>
        <w:jc w:val="both"/>
        <w:rPr>
          <w:b/>
          <w:sz w:val="24"/>
        </w:rPr>
      </w:pPr>
    </w:p>
    <w:p w14:paraId="077EFFF1" w14:textId="77777777" w:rsidR="00E22A5E" w:rsidRDefault="00E22A5E" w:rsidP="00E22A5E">
      <w:pPr>
        <w:jc w:val="both"/>
      </w:pPr>
      <w:r>
        <w:rPr>
          <w:b/>
          <w:sz w:val="24"/>
        </w:rPr>
        <w:t xml:space="preserve">Equipment/Instruments: </w:t>
      </w:r>
      <w:r>
        <w:rPr>
          <w:sz w:val="24"/>
        </w:rPr>
        <w:t xml:space="preserve">Computer System, Any C language editor </w:t>
      </w:r>
    </w:p>
    <w:p w14:paraId="2E2D705B" w14:textId="77777777" w:rsidR="00E22A5E" w:rsidRDefault="00E22A5E" w:rsidP="00E22A5E">
      <w:pPr>
        <w:jc w:val="both"/>
        <w:rPr>
          <w:b/>
          <w:sz w:val="24"/>
        </w:rPr>
      </w:pPr>
    </w:p>
    <w:p w14:paraId="203C288E" w14:textId="77777777" w:rsidR="00E22A5E" w:rsidRDefault="00E22A5E" w:rsidP="00E22A5E">
      <w:pPr>
        <w:jc w:val="both"/>
        <w:rPr>
          <w:b/>
          <w:sz w:val="24"/>
        </w:rPr>
      </w:pPr>
      <w:r>
        <w:rPr>
          <w:b/>
          <w:sz w:val="24"/>
        </w:rPr>
        <w:t>Theory:</w:t>
      </w:r>
    </w:p>
    <w:p w14:paraId="3EEC8CBA" w14:textId="77777777" w:rsidR="00BA7C4C" w:rsidRPr="004147DF" w:rsidRDefault="00BA7C4C" w:rsidP="00D72A5C">
      <w:pPr>
        <w:jc w:val="both"/>
        <w:rPr>
          <w:bCs/>
          <w:sz w:val="24"/>
        </w:rPr>
      </w:pPr>
      <w:r w:rsidRPr="004147DF">
        <w:rPr>
          <w:bCs/>
          <w:sz w:val="24"/>
        </w:rPr>
        <w:t>Knapsack problem is as stated below:</w:t>
      </w:r>
    </w:p>
    <w:p w14:paraId="13DF9DCE" w14:textId="77777777"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04B5A056"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14:paraId="46D4B512"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14:paraId="6933455C" w14:textId="77777777"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14:paraId="6EF8C1BF"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14:paraId="582DA8BB"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14:paraId="6AAF00F2"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14:paraId="56C43D26"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For each item in the sorted list:</w:t>
      </w:r>
    </w:p>
    <w:p w14:paraId="416AB0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14:paraId="3505B6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14:paraId="373ADD54"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14:paraId="6849BFDF" w14:textId="77777777" w:rsidR="00EC0E20" w:rsidRDefault="00EC0E20">
      <w:pPr>
        <w:pStyle w:val="NormalWeb"/>
        <w:numPr>
          <w:ilvl w:val="0"/>
          <w:numId w:val="26"/>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14:paraId="7052BE7A" w14:textId="77777777"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14:paraId="316240D0" w14:textId="77777777"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14:paraId="215D3405" w14:textId="77777777"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14:paraId="0FA17019" w14:textId="77777777" w:rsidR="00E22A5E" w:rsidRDefault="00E22A5E" w:rsidP="00E22A5E">
      <w:pPr>
        <w:jc w:val="both"/>
        <w:rPr>
          <w:b/>
          <w:sz w:val="24"/>
        </w:rPr>
      </w:pPr>
      <w:r>
        <w:rPr>
          <w:b/>
          <w:sz w:val="24"/>
        </w:rPr>
        <w:t>Observations:</w:t>
      </w:r>
    </w:p>
    <w:p w14:paraId="3F561F1D" w14:textId="77777777"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14:paraId="65F45F91" w14:textId="77777777" w:rsidR="00E22A5E" w:rsidRDefault="00E22A5E" w:rsidP="00E22A5E">
      <w:pPr>
        <w:jc w:val="both"/>
        <w:rPr>
          <w:bCs/>
          <w:sz w:val="24"/>
        </w:rPr>
      </w:pPr>
    </w:p>
    <w:p w14:paraId="6B033B2E" w14:textId="77777777" w:rsidR="00E22A5E" w:rsidRDefault="00E22A5E" w:rsidP="00E22A5E">
      <w:pPr>
        <w:jc w:val="both"/>
        <w:rPr>
          <w:bCs/>
          <w:sz w:val="24"/>
        </w:rPr>
      </w:pPr>
    </w:p>
    <w:p w14:paraId="76023710" w14:textId="77777777" w:rsidR="00E22A5E" w:rsidRPr="004578C3" w:rsidRDefault="00E22A5E" w:rsidP="00E22A5E">
      <w:pPr>
        <w:jc w:val="both"/>
        <w:rPr>
          <w:bCs/>
        </w:rPr>
      </w:pPr>
    </w:p>
    <w:p w14:paraId="4E075B9F" w14:textId="77777777" w:rsidR="00E22A5E" w:rsidRDefault="00E22A5E" w:rsidP="00E22A5E">
      <w:pPr>
        <w:jc w:val="both"/>
        <w:rPr>
          <w:b/>
          <w:sz w:val="24"/>
        </w:rPr>
      </w:pPr>
      <w:r>
        <w:rPr>
          <w:b/>
          <w:sz w:val="24"/>
        </w:rPr>
        <w:t>Result</w:t>
      </w:r>
    </w:p>
    <w:p w14:paraId="0B52B184" w14:textId="77777777" w:rsidR="00E22A5E" w:rsidRPr="00A30372" w:rsidRDefault="00E22A5E" w:rsidP="00E22A5E">
      <w:pPr>
        <w:jc w:val="both"/>
        <w:rPr>
          <w:bCs/>
          <w:sz w:val="24"/>
        </w:rPr>
      </w:pPr>
      <w:r w:rsidRPr="00A30372">
        <w:rPr>
          <w:bCs/>
          <w:sz w:val="24"/>
        </w:rPr>
        <w:t xml:space="preserve">Write output of your program </w:t>
      </w:r>
    </w:p>
    <w:p w14:paraId="7E70C4C1" w14:textId="77777777" w:rsidR="00E22A5E" w:rsidRDefault="00E22A5E" w:rsidP="00E22A5E">
      <w:pPr>
        <w:jc w:val="both"/>
        <w:rPr>
          <w:b/>
          <w:bCs/>
          <w:sz w:val="24"/>
          <w:szCs w:val="24"/>
        </w:rPr>
      </w:pPr>
    </w:p>
    <w:p w14:paraId="47391BF8" w14:textId="77777777" w:rsidR="00E22A5E" w:rsidRDefault="00E22A5E" w:rsidP="00E22A5E">
      <w:pPr>
        <w:jc w:val="both"/>
        <w:rPr>
          <w:b/>
          <w:sz w:val="24"/>
        </w:rPr>
      </w:pPr>
    </w:p>
    <w:p w14:paraId="74F2DCAC" w14:textId="77777777" w:rsidR="00E22A5E" w:rsidRDefault="00E22A5E" w:rsidP="00E22A5E">
      <w:pPr>
        <w:jc w:val="both"/>
        <w:rPr>
          <w:b/>
          <w:sz w:val="24"/>
        </w:rPr>
      </w:pPr>
    </w:p>
    <w:p w14:paraId="24089BB0" w14:textId="77777777" w:rsidR="00E22A5E" w:rsidRDefault="00E22A5E" w:rsidP="00E22A5E">
      <w:pPr>
        <w:jc w:val="both"/>
      </w:pPr>
      <w:r>
        <w:rPr>
          <w:b/>
          <w:sz w:val="24"/>
        </w:rPr>
        <w:t xml:space="preserve">Conclusion: </w:t>
      </w:r>
    </w:p>
    <w:p w14:paraId="7949634F" w14:textId="77777777" w:rsidR="00E22A5E" w:rsidRDefault="00E22A5E" w:rsidP="00E22A5E">
      <w:pPr>
        <w:jc w:val="both"/>
        <w:rPr>
          <w:b/>
          <w:sz w:val="24"/>
        </w:rPr>
      </w:pPr>
    </w:p>
    <w:p w14:paraId="0F73CCA2" w14:textId="77777777" w:rsidR="00E22A5E" w:rsidRDefault="00E22A5E" w:rsidP="00E22A5E">
      <w:pPr>
        <w:jc w:val="both"/>
        <w:rPr>
          <w:b/>
          <w:sz w:val="24"/>
        </w:rPr>
      </w:pPr>
    </w:p>
    <w:p w14:paraId="687E0AF0" w14:textId="77777777" w:rsidR="00E22A5E" w:rsidRDefault="00E22A5E" w:rsidP="00E22A5E">
      <w:pPr>
        <w:jc w:val="both"/>
        <w:rPr>
          <w:b/>
          <w:sz w:val="24"/>
        </w:rPr>
      </w:pPr>
    </w:p>
    <w:p w14:paraId="467679D8" w14:textId="77777777" w:rsidR="00E22A5E" w:rsidRDefault="00E22A5E" w:rsidP="00E22A5E">
      <w:pPr>
        <w:jc w:val="both"/>
        <w:rPr>
          <w:b/>
          <w:sz w:val="24"/>
        </w:rPr>
      </w:pPr>
    </w:p>
    <w:p w14:paraId="4A2D3972" w14:textId="77777777" w:rsidR="00E22A5E" w:rsidRDefault="00E22A5E" w:rsidP="00E22A5E">
      <w:pPr>
        <w:jc w:val="both"/>
      </w:pPr>
      <w:r>
        <w:rPr>
          <w:b/>
          <w:sz w:val="24"/>
        </w:rPr>
        <w:t xml:space="preserve">Quiz: </w:t>
      </w:r>
    </w:p>
    <w:p w14:paraId="4401AC6C" w14:textId="77777777" w:rsidR="00E22A5E" w:rsidRPr="0008680F" w:rsidRDefault="00E22A5E">
      <w:pPr>
        <w:numPr>
          <w:ilvl w:val="0"/>
          <w:numId w:val="27"/>
        </w:numPr>
        <w:jc w:val="both"/>
      </w:pPr>
      <w:r>
        <w:rPr>
          <w:sz w:val="24"/>
        </w:rPr>
        <w:t xml:space="preserve">What is the time complexity of </w:t>
      </w:r>
      <w:r>
        <w:rPr>
          <w:sz w:val="24"/>
          <w:szCs w:val="24"/>
        </w:rPr>
        <w:t>above knapsack algorithm?</w:t>
      </w:r>
    </w:p>
    <w:p w14:paraId="0F407531" w14:textId="77777777" w:rsidR="00E22A5E" w:rsidRPr="0008680F" w:rsidRDefault="00E22A5E" w:rsidP="00E22A5E">
      <w:pPr>
        <w:jc w:val="both"/>
        <w:rPr>
          <w:b/>
          <w:bCs/>
          <w:sz w:val="24"/>
        </w:rPr>
      </w:pPr>
      <w:r w:rsidRPr="0008680F">
        <w:rPr>
          <w:b/>
          <w:bCs/>
          <w:sz w:val="24"/>
        </w:rPr>
        <w:t>Answer:</w:t>
      </w:r>
    </w:p>
    <w:p w14:paraId="36DC96FE" w14:textId="77777777" w:rsidR="00E22A5E" w:rsidRDefault="00E22A5E" w:rsidP="00E22A5E">
      <w:pPr>
        <w:jc w:val="both"/>
        <w:rPr>
          <w:sz w:val="24"/>
        </w:rPr>
      </w:pPr>
    </w:p>
    <w:p w14:paraId="47995EF9" w14:textId="77777777" w:rsidR="00E22A5E" w:rsidRDefault="00E22A5E" w:rsidP="00E22A5E">
      <w:pPr>
        <w:jc w:val="both"/>
        <w:rPr>
          <w:sz w:val="24"/>
        </w:rPr>
      </w:pPr>
    </w:p>
    <w:p w14:paraId="61DD41FC" w14:textId="77777777" w:rsidR="00E22A5E" w:rsidRPr="0008680F" w:rsidRDefault="00E22A5E">
      <w:pPr>
        <w:numPr>
          <w:ilvl w:val="0"/>
          <w:numId w:val="27"/>
        </w:numPr>
        <w:jc w:val="both"/>
      </w:pPr>
      <w:r>
        <w:rPr>
          <w:sz w:val="24"/>
        </w:rPr>
        <w:t>Does above algorithm always return optimal answer?</w:t>
      </w:r>
    </w:p>
    <w:p w14:paraId="00393DFD" w14:textId="77777777" w:rsidR="00E22A5E" w:rsidRDefault="00E22A5E" w:rsidP="00E22A5E">
      <w:pPr>
        <w:jc w:val="both"/>
        <w:rPr>
          <w:b/>
          <w:bCs/>
          <w:sz w:val="24"/>
        </w:rPr>
      </w:pPr>
      <w:r w:rsidRPr="0008680F">
        <w:rPr>
          <w:b/>
          <w:bCs/>
          <w:sz w:val="24"/>
        </w:rPr>
        <w:t>Answer:</w:t>
      </w:r>
    </w:p>
    <w:p w14:paraId="2F0BB36E" w14:textId="77777777" w:rsidR="00E22A5E" w:rsidRDefault="00E22A5E" w:rsidP="00E22A5E">
      <w:pPr>
        <w:jc w:val="both"/>
        <w:rPr>
          <w:b/>
          <w:bCs/>
          <w:sz w:val="24"/>
        </w:rPr>
      </w:pPr>
    </w:p>
    <w:p w14:paraId="6EEF565B" w14:textId="77777777" w:rsidR="00E22A5E" w:rsidRDefault="00E22A5E" w:rsidP="00E22A5E">
      <w:pPr>
        <w:jc w:val="both"/>
        <w:rPr>
          <w:b/>
          <w:bCs/>
          <w:sz w:val="24"/>
        </w:rPr>
      </w:pPr>
    </w:p>
    <w:p w14:paraId="6ED0CFA6" w14:textId="77777777" w:rsidR="00EC0E20" w:rsidRDefault="00EC0E20" w:rsidP="00E22A5E">
      <w:pPr>
        <w:jc w:val="both"/>
        <w:rPr>
          <w:b/>
          <w:bCs/>
          <w:sz w:val="24"/>
        </w:rPr>
      </w:pPr>
    </w:p>
    <w:p w14:paraId="5BBB1767" w14:textId="77777777" w:rsidR="00EC0E20" w:rsidRPr="0008680F" w:rsidRDefault="00EC0E20">
      <w:pPr>
        <w:numPr>
          <w:ilvl w:val="0"/>
          <w:numId w:val="27"/>
        </w:numPr>
        <w:jc w:val="both"/>
      </w:pPr>
      <w:r>
        <w:rPr>
          <w:sz w:val="24"/>
        </w:rPr>
        <w:t xml:space="preserve">What is the time complexity solving </w:t>
      </w:r>
      <w:r>
        <w:rPr>
          <w:sz w:val="24"/>
          <w:szCs w:val="24"/>
        </w:rPr>
        <w:t>knapsack problem using brute-force method?</w:t>
      </w:r>
    </w:p>
    <w:p w14:paraId="337DAD40" w14:textId="77777777" w:rsidR="00EC0E20" w:rsidRDefault="00EC0E20" w:rsidP="00EC0E20">
      <w:pPr>
        <w:jc w:val="both"/>
        <w:rPr>
          <w:b/>
          <w:bCs/>
          <w:sz w:val="24"/>
        </w:rPr>
      </w:pPr>
      <w:r w:rsidRPr="0008680F">
        <w:rPr>
          <w:b/>
          <w:bCs/>
          <w:sz w:val="24"/>
        </w:rPr>
        <w:t>Answer:</w:t>
      </w:r>
    </w:p>
    <w:p w14:paraId="776C3A20" w14:textId="77777777" w:rsidR="00EC0E20" w:rsidRDefault="00EC0E20" w:rsidP="00E22A5E">
      <w:pPr>
        <w:jc w:val="both"/>
        <w:rPr>
          <w:b/>
          <w:bCs/>
          <w:sz w:val="24"/>
        </w:rPr>
      </w:pPr>
    </w:p>
    <w:p w14:paraId="0DFEE194" w14:textId="77777777" w:rsidR="00E22A5E" w:rsidRDefault="00E22A5E" w:rsidP="00E22A5E">
      <w:pPr>
        <w:jc w:val="both"/>
        <w:rPr>
          <w:sz w:val="24"/>
        </w:rPr>
      </w:pPr>
    </w:p>
    <w:p w14:paraId="0620994D" w14:textId="77777777" w:rsidR="00E22A5E" w:rsidRDefault="00E22A5E" w:rsidP="00E22A5E">
      <w:pPr>
        <w:jc w:val="both"/>
        <w:rPr>
          <w:sz w:val="24"/>
        </w:rPr>
      </w:pPr>
    </w:p>
    <w:p w14:paraId="2BA5CABB" w14:textId="77777777" w:rsidR="00E22A5E" w:rsidRDefault="00E22A5E" w:rsidP="00E22A5E">
      <w:pPr>
        <w:pStyle w:val="Heading1"/>
        <w:spacing w:line="276" w:lineRule="auto"/>
        <w:ind w:left="0" w:firstLine="0"/>
        <w:rPr>
          <w:bCs w:val="0"/>
          <w:sz w:val="24"/>
        </w:rPr>
      </w:pPr>
      <w:r>
        <w:rPr>
          <w:bCs w:val="0"/>
          <w:sz w:val="24"/>
        </w:rPr>
        <w:t xml:space="preserve">Suggested Reference: </w:t>
      </w:r>
    </w:p>
    <w:p w14:paraId="125F44C6" w14:textId="77777777" w:rsidR="00E22A5E" w:rsidRDefault="00E22A5E">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BDE156D" w14:textId="77777777" w:rsidR="00E22A5E" w:rsidRDefault="00E22A5E">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1E8EAF6" w14:textId="77777777" w:rsidR="00E22A5E" w:rsidRDefault="00E22A5E" w:rsidP="00E22A5E">
      <w:pPr>
        <w:pStyle w:val="Heading1"/>
        <w:spacing w:line="276" w:lineRule="auto"/>
        <w:jc w:val="both"/>
        <w:rPr>
          <w:b w:val="0"/>
          <w:bCs w:val="0"/>
          <w:sz w:val="24"/>
          <w:szCs w:val="24"/>
        </w:rPr>
      </w:pPr>
    </w:p>
    <w:p w14:paraId="1F8ABCA8" w14:textId="77777777" w:rsidR="00E22A5E" w:rsidRDefault="00E22A5E" w:rsidP="00E22A5E">
      <w:pPr>
        <w:pStyle w:val="Heading1"/>
        <w:spacing w:line="276" w:lineRule="auto"/>
        <w:jc w:val="both"/>
        <w:rPr>
          <w:b w:val="0"/>
          <w:bCs w:val="0"/>
          <w:sz w:val="24"/>
          <w:szCs w:val="24"/>
        </w:rPr>
      </w:pPr>
    </w:p>
    <w:p w14:paraId="287431FB" w14:textId="77777777" w:rsidR="00E22A5E" w:rsidRDefault="00E22A5E" w:rsidP="00E22A5E">
      <w:pPr>
        <w:pStyle w:val="Heading1"/>
        <w:spacing w:line="276" w:lineRule="auto"/>
        <w:jc w:val="both"/>
        <w:rPr>
          <w:b w:val="0"/>
          <w:bCs w:val="0"/>
          <w:sz w:val="24"/>
          <w:szCs w:val="24"/>
        </w:rPr>
      </w:pPr>
    </w:p>
    <w:p w14:paraId="0CAE1F76" w14:textId="77777777"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14:paraId="0EF9AAF7" w14:textId="77777777" w:rsidR="00E22A5E" w:rsidRDefault="00E22A5E" w:rsidP="00E22A5E">
      <w:pPr>
        <w:pStyle w:val="Heading1"/>
        <w:spacing w:line="276" w:lineRule="auto"/>
        <w:ind w:left="0" w:firstLine="0"/>
        <w:rPr>
          <w:b w:val="0"/>
          <w:bCs w:val="0"/>
          <w:sz w:val="24"/>
        </w:rPr>
      </w:pPr>
    </w:p>
    <w:p w14:paraId="1B2088F2" w14:textId="77777777" w:rsidR="00E22A5E" w:rsidRDefault="00E22A5E" w:rsidP="00E22A5E">
      <w:pPr>
        <w:pStyle w:val="Heading1"/>
        <w:spacing w:line="276" w:lineRule="auto"/>
        <w:ind w:left="0" w:firstLine="0"/>
        <w:rPr>
          <w:b w:val="0"/>
          <w:bCs w:val="0"/>
          <w:sz w:val="24"/>
        </w:rPr>
      </w:pPr>
    </w:p>
    <w:p w14:paraId="4A325CC4" w14:textId="77777777" w:rsidR="00E22A5E" w:rsidRDefault="00E22A5E" w:rsidP="00E22A5E">
      <w:pPr>
        <w:pStyle w:val="Heading1"/>
        <w:spacing w:line="276" w:lineRule="auto"/>
        <w:ind w:left="0" w:firstLine="0"/>
        <w:rPr>
          <w:b w:val="0"/>
          <w:bCs w:val="0"/>
          <w:sz w:val="24"/>
        </w:rPr>
      </w:pPr>
    </w:p>
    <w:p w14:paraId="091DB588" w14:textId="77777777" w:rsidR="00E22A5E" w:rsidRDefault="00E22A5E" w:rsidP="00E22A5E">
      <w:pPr>
        <w:pStyle w:val="Heading1"/>
        <w:spacing w:line="276" w:lineRule="auto"/>
        <w:ind w:left="0" w:firstLine="0"/>
        <w:rPr>
          <w:b w:val="0"/>
          <w:bCs w:val="0"/>
          <w:sz w:val="24"/>
        </w:rPr>
      </w:pPr>
    </w:p>
    <w:p w14:paraId="53C9CC37" w14:textId="77777777" w:rsidR="00E22A5E" w:rsidRDefault="00E22A5E" w:rsidP="00E22A5E">
      <w:pPr>
        <w:pStyle w:val="Heading1"/>
        <w:spacing w:line="276" w:lineRule="auto"/>
        <w:ind w:left="0" w:firstLine="0"/>
        <w:rPr>
          <w:b w:val="0"/>
          <w:bCs w:val="0"/>
          <w:sz w:val="24"/>
        </w:rPr>
      </w:pPr>
    </w:p>
    <w:p w14:paraId="7FAC4174" w14:textId="77777777" w:rsidR="00E22A5E" w:rsidRDefault="00E22A5E" w:rsidP="00E22A5E">
      <w:pPr>
        <w:pStyle w:val="Heading1"/>
        <w:spacing w:line="276" w:lineRule="auto"/>
        <w:ind w:left="0" w:firstLine="0"/>
      </w:pPr>
      <w:r>
        <w:rPr>
          <w:sz w:val="24"/>
        </w:rPr>
        <w:t>Rubric wise marks obtained:</w:t>
      </w:r>
    </w:p>
    <w:p w14:paraId="0E57F96D" w14:textId="77777777"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14:paraId="3183167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088EDB" w14:textId="77777777"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35D539B" w14:textId="77777777" w:rsidR="00E22A5E" w:rsidRDefault="00E22A5E" w:rsidP="00CB2E6A">
            <w:pPr>
              <w:pStyle w:val="Heading1"/>
              <w:spacing w:line="276" w:lineRule="auto"/>
              <w:ind w:left="0" w:firstLine="0"/>
              <w:jc w:val="center"/>
              <w:rPr>
                <w:sz w:val="24"/>
              </w:rPr>
            </w:pPr>
            <w:r>
              <w:rPr>
                <w:sz w:val="24"/>
              </w:rPr>
              <w:t>Understanding of problem</w:t>
            </w:r>
          </w:p>
          <w:p w14:paraId="6E5D384C" w14:textId="77777777"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945B765" w14:textId="77777777" w:rsidR="00E22A5E" w:rsidRDefault="00E22A5E" w:rsidP="00CB2E6A">
            <w:pPr>
              <w:pStyle w:val="Heading1"/>
              <w:spacing w:line="276" w:lineRule="auto"/>
              <w:ind w:left="0" w:firstLine="0"/>
              <w:jc w:val="center"/>
              <w:rPr>
                <w:sz w:val="24"/>
              </w:rPr>
            </w:pPr>
            <w:r>
              <w:rPr>
                <w:sz w:val="24"/>
              </w:rPr>
              <w:t>Program Implementation</w:t>
            </w:r>
          </w:p>
          <w:p w14:paraId="529953DD" w14:textId="77777777"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F332BA3" w14:textId="77777777" w:rsidR="00E22A5E" w:rsidRDefault="00E22A5E" w:rsidP="00CB2E6A">
            <w:pPr>
              <w:pStyle w:val="Heading1"/>
              <w:spacing w:line="276" w:lineRule="auto"/>
              <w:ind w:left="0" w:firstLine="0"/>
              <w:jc w:val="center"/>
              <w:rPr>
                <w:sz w:val="24"/>
              </w:rPr>
            </w:pPr>
            <w:r>
              <w:rPr>
                <w:sz w:val="24"/>
              </w:rPr>
              <w:t>Documentation &amp;Timely Submission</w:t>
            </w:r>
          </w:p>
          <w:p w14:paraId="491DEAB3" w14:textId="77777777"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BC1B0BE" w14:textId="77777777" w:rsidR="00E22A5E" w:rsidRDefault="00E22A5E" w:rsidP="00CB2E6A">
            <w:pPr>
              <w:pStyle w:val="Heading1"/>
              <w:spacing w:line="276" w:lineRule="auto"/>
              <w:ind w:left="0" w:firstLine="0"/>
              <w:jc w:val="center"/>
              <w:rPr>
                <w:sz w:val="24"/>
                <w:szCs w:val="24"/>
              </w:rPr>
            </w:pPr>
            <w:r>
              <w:rPr>
                <w:sz w:val="24"/>
                <w:szCs w:val="24"/>
              </w:rPr>
              <w:t>Total</w:t>
            </w:r>
          </w:p>
          <w:p w14:paraId="70A62916" w14:textId="77777777" w:rsidR="00E22A5E" w:rsidRDefault="00E22A5E" w:rsidP="00CB2E6A">
            <w:pPr>
              <w:pStyle w:val="Heading1"/>
              <w:spacing w:line="276" w:lineRule="auto"/>
              <w:ind w:left="0" w:firstLine="0"/>
              <w:jc w:val="center"/>
            </w:pPr>
            <w:r>
              <w:rPr>
                <w:sz w:val="24"/>
                <w:szCs w:val="24"/>
              </w:rPr>
              <w:t>(10)</w:t>
            </w:r>
          </w:p>
        </w:tc>
      </w:tr>
      <w:tr w:rsidR="00E22A5E" w14:paraId="6F49F49F" w14:textId="77777777" w:rsidTr="00CB2E6A">
        <w:trPr>
          <w:trHeight w:val="403"/>
        </w:trPr>
        <w:tc>
          <w:tcPr>
            <w:tcW w:w="1193" w:type="dxa"/>
            <w:vMerge/>
            <w:tcBorders>
              <w:left w:val="single" w:sz="4" w:space="0" w:color="00000A"/>
              <w:bottom w:val="single" w:sz="4" w:space="0" w:color="00000A"/>
              <w:right w:val="single" w:sz="4" w:space="0" w:color="00000A"/>
            </w:tcBorders>
          </w:tcPr>
          <w:p w14:paraId="0D00EB29" w14:textId="77777777"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4A2BE7" w14:textId="77777777" w:rsidR="00E22A5E" w:rsidRDefault="00E22A5E" w:rsidP="00CB2E6A">
            <w:pPr>
              <w:pStyle w:val="Heading1"/>
              <w:spacing w:line="276" w:lineRule="auto"/>
              <w:ind w:left="0" w:firstLine="0"/>
              <w:jc w:val="center"/>
              <w:rPr>
                <w:sz w:val="17"/>
              </w:rPr>
            </w:pPr>
            <w:r>
              <w:rPr>
                <w:sz w:val="17"/>
              </w:rPr>
              <w:t>Good</w:t>
            </w:r>
          </w:p>
          <w:p w14:paraId="73833CF8" w14:textId="77777777"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CC6E045" w14:textId="77777777" w:rsidR="00E22A5E" w:rsidRDefault="00E22A5E" w:rsidP="00CB2E6A">
            <w:pPr>
              <w:pStyle w:val="Heading1"/>
              <w:spacing w:line="276" w:lineRule="auto"/>
              <w:ind w:left="0" w:firstLine="0"/>
              <w:jc w:val="center"/>
              <w:rPr>
                <w:sz w:val="17"/>
              </w:rPr>
            </w:pPr>
            <w:r>
              <w:rPr>
                <w:sz w:val="17"/>
              </w:rPr>
              <w:t>Avg.</w:t>
            </w:r>
          </w:p>
          <w:p w14:paraId="44967961" w14:textId="77777777"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BBB4E8F" w14:textId="77777777" w:rsidR="00E22A5E" w:rsidRDefault="00E22A5E" w:rsidP="00CB2E6A">
            <w:pPr>
              <w:pStyle w:val="Heading1"/>
              <w:spacing w:line="276" w:lineRule="auto"/>
              <w:ind w:left="0" w:firstLine="0"/>
              <w:jc w:val="center"/>
              <w:rPr>
                <w:sz w:val="17"/>
              </w:rPr>
            </w:pPr>
            <w:r>
              <w:rPr>
                <w:sz w:val="17"/>
              </w:rPr>
              <w:t>Poor</w:t>
            </w:r>
          </w:p>
          <w:p w14:paraId="3BC1B95D" w14:textId="77777777"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1F0F077" w14:textId="77777777" w:rsidR="00E22A5E" w:rsidRDefault="00E22A5E" w:rsidP="00CB2E6A">
            <w:pPr>
              <w:pStyle w:val="Heading1"/>
              <w:spacing w:line="276" w:lineRule="auto"/>
              <w:ind w:left="0" w:firstLine="0"/>
              <w:jc w:val="center"/>
              <w:rPr>
                <w:sz w:val="17"/>
              </w:rPr>
            </w:pPr>
            <w:r>
              <w:rPr>
                <w:sz w:val="17"/>
              </w:rPr>
              <w:t>Good</w:t>
            </w:r>
          </w:p>
          <w:p w14:paraId="6345CA3D" w14:textId="77777777"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76C6B2B" w14:textId="77777777" w:rsidR="00E22A5E" w:rsidRDefault="00E22A5E" w:rsidP="00CB2E6A">
            <w:pPr>
              <w:pStyle w:val="Heading1"/>
              <w:spacing w:line="276" w:lineRule="auto"/>
              <w:ind w:left="0" w:firstLine="0"/>
              <w:jc w:val="center"/>
              <w:rPr>
                <w:sz w:val="17"/>
              </w:rPr>
            </w:pPr>
            <w:r>
              <w:rPr>
                <w:sz w:val="17"/>
              </w:rPr>
              <w:t>Avg.</w:t>
            </w:r>
          </w:p>
          <w:p w14:paraId="6557FE66" w14:textId="77777777"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BC78E94" w14:textId="77777777" w:rsidR="00E22A5E" w:rsidRDefault="00E22A5E" w:rsidP="00CB2E6A">
            <w:pPr>
              <w:pStyle w:val="Heading1"/>
              <w:spacing w:line="276" w:lineRule="auto"/>
              <w:ind w:left="0" w:firstLine="0"/>
              <w:jc w:val="center"/>
              <w:rPr>
                <w:sz w:val="17"/>
              </w:rPr>
            </w:pPr>
            <w:r>
              <w:rPr>
                <w:sz w:val="17"/>
              </w:rPr>
              <w:t>Poor</w:t>
            </w:r>
          </w:p>
          <w:p w14:paraId="31B5C9D0" w14:textId="77777777"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60C08C1" w14:textId="77777777" w:rsidR="00E22A5E" w:rsidRDefault="00E22A5E" w:rsidP="00CB2E6A">
            <w:pPr>
              <w:pStyle w:val="Heading1"/>
              <w:spacing w:line="276" w:lineRule="auto"/>
              <w:ind w:left="0" w:firstLine="0"/>
              <w:jc w:val="center"/>
              <w:rPr>
                <w:sz w:val="17"/>
              </w:rPr>
            </w:pPr>
            <w:r>
              <w:rPr>
                <w:sz w:val="17"/>
              </w:rPr>
              <w:t>Good</w:t>
            </w:r>
          </w:p>
          <w:p w14:paraId="36B8A5F0" w14:textId="77777777"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4C2A926" w14:textId="77777777" w:rsidR="00E22A5E" w:rsidRDefault="00E22A5E" w:rsidP="00CB2E6A">
            <w:pPr>
              <w:pStyle w:val="Heading1"/>
              <w:spacing w:line="276" w:lineRule="auto"/>
              <w:ind w:left="0" w:firstLine="0"/>
              <w:jc w:val="center"/>
              <w:rPr>
                <w:sz w:val="17"/>
              </w:rPr>
            </w:pPr>
            <w:r>
              <w:rPr>
                <w:sz w:val="17"/>
              </w:rPr>
              <w:t>Avg.</w:t>
            </w:r>
          </w:p>
          <w:p w14:paraId="1AE00327" w14:textId="77777777"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EE5BBAC" w14:textId="77777777" w:rsidR="00E22A5E" w:rsidRDefault="00E22A5E" w:rsidP="00CB2E6A">
            <w:pPr>
              <w:pStyle w:val="Heading1"/>
              <w:spacing w:line="276" w:lineRule="auto"/>
              <w:ind w:left="0" w:firstLine="0"/>
              <w:jc w:val="center"/>
              <w:rPr>
                <w:sz w:val="17"/>
              </w:rPr>
            </w:pPr>
            <w:r>
              <w:rPr>
                <w:sz w:val="17"/>
              </w:rPr>
              <w:t>Poor</w:t>
            </w:r>
          </w:p>
          <w:p w14:paraId="6E5D7A6A" w14:textId="77777777"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32E38E9" w14:textId="77777777" w:rsidR="00E22A5E" w:rsidRDefault="00E22A5E" w:rsidP="00CB2E6A">
            <w:pPr>
              <w:pStyle w:val="Heading1"/>
              <w:spacing w:line="276" w:lineRule="auto"/>
              <w:ind w:left="0" w:firstLine="0"/>
              <w:rPr>
                <w:sz w:val="17"/>
              </w:rPr>
            </w:pPr>
          </w:p>
        </w:tc>
      </w:tr>
      <w:tr w:rsidR="00E22A5E" w14:paraId="7FD870C0"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33A5786" w14:textId="77777777"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03C688C" w14:textId="77777777" w:rsidR="00E22A5E" w:rsidRDefault="00E22A5E" w:rsidP="00CB2E6A">
            <w:pPr>
              <w:pStyle w:val="Heading1"/>
              <w:spacing w:line="276" w:lineRule="auto"/>
              <w:ind w:left="0" w:firstLine="0"/>
              <w:rPr>
                <w:sz w:val="17"/>
              </w:rPr>
            </w:pPr>
          </w:p>
          <w:p w14:paraId="5883BDE5" w14:textId="77777777"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8CE7C" w14:textId="77777777"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FB65226" w14:textId="77777777"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7A533F" w14:textId="77777777" w:rsidR="00E22A5E" w:rsidRDefault="00E22A5E" w:rsidP="00CB2E6A">
            <w:pPr>
              <w:pStyle w:val="Heading1"/>
              <w:spacing w:line="276" w:lineRule="auto"/>
              <w:ind w:left="0" w:firstLine="0"/>
              <w:rPr>
                <w:sz w:val="17"/>
              </w:rPr>
            </w:pPr>
          </w:p>
        </w:tc>
      </w:tr>
    </w:tbl>
    <w:p w14:paraId="2D6A5FED" w14:textId="77777777" w:rsidR="00E22A5E" w:rsidRDefault="00E22A5E" w:rsidP="00E22A5E">
      <w:pPr>
        <w:pStyle w:val="Heading1"/>
        <w:spacing w:line="276" w:lineRule="auto"/>
        <w:ind w:left="0" w:firstLine="0"/>
      </w:pPr>
    </w:p>
    <w:p w14:paraId="64EEC968" w14:textId="77777777" w:rsidR="008D5ECF" w:rsidRDefault="008D5ECF">
      <w:pPr>
        <w:suppressAutoHyphens w:val="0"/>
        <w:rPr>
          <w:b/>
          <w:bCs/>
        </w:rPr>
      </w:pPr>
      <w:r>
        <w:br w:type="page"/>
      </w:r>
    </w:p>
    <w:p w14:paraId="37B19178" w14:textId="77777777" w:rsidR="008D5ECF" w:rsidRDefault="008D5ECF" w:rsidP="008D5ECF">
      <w:pPr>
        <w:jc w:val="center"/>
      </w:pPr>
      <w:r>
        <w:rPr>
          <w:b/>
          <w:sz w:val="28"/>
        </w:rPr>
        <w:lastRenderedPageBreak/>
        <w:t>Experiment No: 1</w:t>
      </w:r>
      <w:r w:rsidR="00A93F5C">
        <w:rPr>
          <w:b/>
          <w:sz w:val="28"/>
        </w:rPr>
        <w:t>2</w:t>
      </w:r>
    </w:p>
    <w:p w14:paraId="322677A5" w14:textId="77777777" w:rsidR="008D5ECF" w:rsidRDefault="008D5ECF" w:rsidP="008D5ECF">
      <w:pPr>
        <w:jc w:val="both"/>
      </w:pPr>
    </w:p>
    <w:p w14:paraId="08C8C09F" w14:textId="77777777"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14:paraId="189258C6" w14:textId="77777777" w:rsidR="008D5ECF" w:rsidRDefault="008D5ECF" w:rsidP="008D5ECF">
      <w:pPr>
        <w:jc w:val="both"/>
        <w:rPr>
          <w:b/>
          <w:sz w:val="24"/>
        </w:rPr>
      </w:pPr>
    </w:p>
    <w:p w14:paraId="41646292" w14:textId="77777777" w:rsidR="008D5ECF" w:rsidRDefault="008D5ECF" w:rsidP="008D5ECF">
      <w:pPr>
        <w:jc w:val="both"/>
      </w:pPr>
      <w:r>
        <w:rPr>
          <w:b/>
          <w:sz w:val="24"/>
        </w:rPr>
        <w:t>Date:</w:t>
      </w:r>
    </w:p>
    <w:p w14:paraId="43264F2F" w14:textId="77777777" w:rsidR="008D5ECF" w:rsidRDefault="008D5ECF" w:rsidP="008D5ECF">
      <w:pPr>
        <w:jc w:val="both"/>
        <w:rPr>
          <w:b/>
          <w:sz w:val="24"/>
        </w:rPr>
      </w:pPr>
    </w:p>
    <w:p w14:paraId="2FB8973D" w14:textId="77777777"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78EDED8" w14:textId="77777777" w:rsidR="008D5ECF" w:rsidRDefault="008D5ECF" w:rsidP="008D5ECF">
      <w:pPr>
        <w:jc w:val="both"/>
        <w:rPr>
          <w:b/>
          <w:w w:val="110"/>
        </w:rPr>
      </w:pPr>
    </w:p>
    <w:p w14:paraId="1F07DC96" w14:textId="77777777" w:rsidR="008D5ECF" w:rsidRDefault="008D5ECF" w:rsidP="008D5ECF">
      <w:pPr>
        <w:jc w:val="both"/>
      </w:pPr>
      <w:r>
        <w:rPr>
          <w:b/>
          <w:sz w:val="24"/>
        </w:rPr>
        <w:t>Relevant CO: CO3</w:t>
      </w:r>
    </w:p>
    <w:p w14:paraId="0BA63159" w14:textId="77777777" w:rsidR="008D5ECF" w:rsidRDefault="008D5ECF" w:rsidP="008D5ECF">
      <w:pPr>
        <w:jc w:val="both"/>
        <w:rPr>
          <w:b/>
          <w:sz w:val="24"/>
        </w:rPr>
      </w:pPr>
    </w:p>
    <w:p w14:paraId="01BFE86C" w14:textId="77777777"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14:paraId="3A44167B" w14:textId="77777777" w:rsidR="008D5ECF" w:rsidRPr="006A5142" w:rsidRDefault="008D5ECF" w:rsidP="008D5ECF">
      <w:pPr>
        <w:ind w:left="1440"/>
        <w:jc w:val="both"/>
      </w:pPr>
      <w:r>
        <w:rPr>
          <w:sz w:val="24"/>
        </w:rPr>
        <w:t xml:space="preserve">(b) Solve the </w:t>
      </w:r>
      <w:proofErr w:type="gramStart"/>
      <w:r>
        <w:rPr>
          <w:sz w:val="24"/>
        </w:rPr>
        <w:t>optimization based</w:t>
      </w:r>
      <w:proofErr w:type="gramEnd"/>
      <w:r>
        <w:rPr>
          <w:sz w:val="24"/>
        </w:rPr>
        <w:t xml:space="preserve"> problem.</w:t>
      </w:r>
    </w:p>
    <w:p w14:paraId="611F3CB5" w14:textId="77777777"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668DC4D" w14:textId="77777777" w:rsidR="008D5ECF" w:rsidRDefault="008D5ECF" w:rsidP="008D5ECF">
      <w:pPr>
        <w:jc w:val="both"/>
        <w:rPr>
          <w:b/>
          <w:sz w:val="24"/>
        </w:rPr>
      </w:pPr>
    </w:p>
    <w:p w14:paraId="7FD822B4" w14:textId="77777777" w:rsidR="008D5ECF" w:rsidRDefault="008D5ECF" w:rsidP="008D5ECF">
      <w:pPr>
        <w:jc w:val="both"/>
      </w:pPr>
      <w:r>
        <w:rPr>
          <w:b/>
          <w:sz w:val="24"/>
        </w:rPr>
        <w:t xml:space="preserve">Equipment/Instruments: </w:t>
      </w:r>
      <w:r>
        <w:rPr>
          <w:sz w:val="24"/>
        </w:rPr>
        <w:t xml:space="preserve">Computer System, Any C language editor </w:t>
      </w:r>
    </w:p>
    <w:p w14:paraId="21B83E17" w14:textId="77777777" w:rsidR="008D5ECF" w:rsidRDefault="008D5ECF" w:rsidP="008D5ECF">
      <w:pPr>
        <w:jc w:val="both"/>
        <w:rPr>
          <w:b/>
          <w:sz w:val="24"/>
        </w:rPr>
      </w:pPr>
    </w:p>
    <w:p w14:paraId="3432C502" w14:textId="77777777" w:rsidR="008D5ECF" w:rsidRDefault="008D5ECF" w:rsidP="008D5ECF">
      <w:pPr>
        <w:jc w:val="both"/>
        <w:rPr>
          <w:b/>
          <w:sz w:val="24"/>
        </w:rPr>
      </w:pPr>
      <w:r>
        <w:rPr>
          <w:b/>
          <w:sz w:val="24"/>
        </w:rPr>
        <w:t>Theory:</w:t>
      </w:r>
    </w:p>
    <w:p w14:paraId="1ABCB09A" w14:textId="77777777"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14:paraId="53CFB360" w14:textId="77777777"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14:paraId="622142E3" w14:textId="77777777"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14:paraId="310FF693"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14:paraId="4C7345C2"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14:paraId="7D4813F1"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14:paraId="5131F70A" w14:textId="77777777" w:rsidR="00803FAA" w:rsidRPr="00803FAA" w:rsidRDefault="00803FAA">
      <w:pPr>
        <w:pStyle w:val="NormalWeb"/>
        <w:numPr>
          <w:ilvl w:val="1"/>
          <w:numId w:val="28"/>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14:paraId="04DF2975"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14:paraId="0046136C"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14:paraId="1B63C644" w14:textId="77777777" w:rsidR="007E40DC" w:rsidRDefault="00803FAA">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14:paraId="5DB9E2BD" w14:textId="77777777"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14:paraId="3F3C5230" w14:textId="77777777"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14:paraId="0829DA00" w14:textId="77777777"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14:paraId="489CEE51" w14:textId="77777777" w:rsidR="008D5ECF" w:rsidRDefault="008D5ECF" w:rsidP="008D5ECF">
      <w:pPr>
        <w:jc w:val="both"/>
        <w:rPr>
          <w:b/>
          <w:sz w:val="24"/>
        </w:rPr>
      </w:pPr>
      <w:r>
        <w:rPr>
          <w:b/>
          <w:sz w:val="24"/>
        </w:rPr>
        <w:t>Observations:</w:t>
      </w:r>
    </w:p>
    <w:p w14:paraId="476F7BBB" w14:textId="77777777"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14:paraId="1AEA9AC4" w14:textId="77777777" w:rsidR="008D5ECF" w:rsidRDefault="008D5ECF" w:rsidP="008D5ECF">
      <w:pPr>
        <w:jc w:val="both"/>
        <w:rPr>
          <w:bCs/>
          <w:sz w:val="24"/>
        </w:rPr>
      </w:pPr>
    </w:p>
    <w:p w14:paraId="353FFEE9" w14:textId="77777777" w:rsidR="008D5ECF" w:rsidRDefault="008D5ECF" w:rsidP="008D5ECF">
      <w:pPr>
        <w:jc w:val="both"/>
        <w:rPr>
          <w:bCs/>
          <w:sz w:val="24"/>
        </w:rPr>
      </w:pPr>
    </w:p>
    <w:p w14:paraId="732302D7" w14:textId="77777777" w:rsidR="008D5ECF" w:rsidRPr="004578C3" w:rsidRDefault="008D5ECF" w:rsidP="008D5ECF">
      <w:pPr>
        <w:jc w:val="both"/>
        <w:rPr>
          <w:bCs/>
        </w:rPr>
      </w:pPr>
    </w:p>
    <w:p w14:paraId="2130D5EA" w14:textId="77777777" w:rsidR="008D5ECF" w:rsidRDefault="008D5ECF" w:rsidP="008D5ECF">
      <w:pPr>
        <w:jc w:val="both"/>
        <w:rPr>
          <w:b/>
          <w:sz w:val="24"/>
        </w:rPr>
      </w:pPr>
      <w:r>
        <w:rPr>
          <w:b/>
          <w:sz w:val="24"/>
        </w:rPr>
        <w:t>Result</w:t>
      </w:r>
    </w:p>
    <w:p w14:paraId="698B2362" w14:textId="77777777" w:rsidR="008D5ECF" w:rsidRPr="00A30372" w:rsidRDefault="008D5ECF" w:rsidP="008D5ECF">
      <w:pPr>
        <w:jc w:val="both"/>
        <w:rPr>
          <w:bCs/>
          <w:sz w:val="24"/>
        </w:rPr>
      </w:pPr>
      <w:r w:rsidRPr="00A30372">
        <w:rPr>
          <w:bCs/>
          <w:sz w:val="24"/>
        </w:rPr>
        <w:t xml:space="preserve">Write output of your program </w:t>
      </w:r>
    </w:p>
    <w:p w14:paraId="19D95B58" w14:textId="77777777" w:rsidR="008D5ECF" w:rsidRDefault="008D5ECF" w:rsidP="008D5ECF">
      <w:pPr>
        <w:jc w:val="both"/>
        <w:rPr>
          <w:b/>
          <w:bCs/>
          <w:sz w:val="24"/>
          <w:szCs w:val="24"/>
        </w:rPr>
      </w:pPr>
    </w:p>
    <w:p w14:paraId="4291F24B" w14:textId="77777777" w:rsidR="008D5ECF" w:rsidRDefault="008D5ECF" w:rsidP="008D5ECF">
      <w:pPr>
        <w:jc w:val="both"/>
        <w:rPr>
          <w:b/>
          <w:sz w:val="24"/>
        </w:rPr>
      </w:pPr>
    </w:p>
    <w:p w14:paraId="74091157" w14:textId="77777777" w:rsidR="008D5ECF" w:rsidRDefault="008D5ECF" w:rsidP="008D5ECF">
      <w:pPr>
        <w:jc w:val="both"/>
        <w:rPr>
          <w:b/>
          <w:sz w:val="24"/>
        </w:rPr>
      </w:pPr>
    </w:p>
    <w:p w14:paraId="1AEB3E9A" w14:textId="77777777" w:rsidR="00767AEA" w:rsidRDefault="00767AEA" w:rsidP="008D5ECF">
      <w:pPr>
        <w:jc w:val="both"/>
        <w:rPr>
          <w:b/>
          <w:sz w:val="24"/>
        </w:rPr>
      </w:pPr>
    </w:p>
    <w:p w14:paraId="4DCD677F" w14:textId="77777777" w:rsidR="008D5ECF" w:rsidRDefault="008D5ECF" w:rsidP="008D5ECF">
      <w:pPr>
        <w:jc w:val="both"/>
      </w:pPr>
      <w:r>
        <w:rPr>
          <w:b/>
          <w:sz w:val="24"/>
        </w:rPr>
        <w:lastRenderedPageBreak/>
        <w:t xml:space="preserve">Conclusion: </w:t>
      </w:r>
    </w:p>
    <w:p w14:paraId="5C084CE6" w14:textId="77777777" w:rsidR="008D5ECF" w:rsidRDefault="008D5ECF" w:rsidP="008D5ECF">
      <w:pPr>
        <w:jc w:val="both"/>
        <w:rPr>
          <w:b/>
          <w:sz w:val="24"/>
        </w:rPr>
      </w:pPr>
    </w:p>
    <w:p w14:paraId="457B049F" w14:textId="77777777" w:rsidR="008D5ECF" w:rsidRDefault="008D5ECF" w:rsidP="008D5ECF">
      <w:pPr>
        <w:jc w:val="both"/>
        <w:rPr>
          <w:b/>
          <w:sz w:val="24"/>
        </w:rPr>
      </w:pPr>
    </w:p>
    <w:p w14:paraId="1B6D2546" w14:textId="77777777" w:rsidR="008D5ECF" w:rsidRDefault="008D5ECF" w:rsidP="008D5ECF">
      <w:pPr>
        <w:jc w:val="both"/>
        <w:rPr>
          <w:b/>
          <w:sz w:val="24"/>
        </w:rPr>
      </w:pPr>
    </w:p>
    <w:p w14:paraId="453BBC48" w14:textId="77777777" w:rsidR="008D5ECF" w:rsidRDefault="008D5ECF" w:rsidP="008D5ECF">
      <w:pPr>
        <w:jc w:val="both"/>
        <w:rPr>
          <w:b/>
          <w:sz w:val="24"/>
        </w:rPr>
      </w:pPr>
    </w:p>
    <w:p w14:paraId="1FB2E56F" w14:textId="77777777" w:rsidR="008D5ECF" w:rsidRDefault="008D5ECF" w:rsidP="008D5ECF">
      <w:pPr>
        <w:jc w:val="both"/>
      </w:pPr>
      <w:r>
        <w:rPr>
          <w:b/>
          <w:sz w:val="24"/>
        </w:rPr>
        <w:t xml:space="preserve">Quiz: </w:t>
      </w:r>
    </w:p>
    <w:p w14:paraId="2D188D8C" w14:textId="77777777" w:rsidR="008D5ECF" w:rsidRPr="0008680F" w:rsidRDefault="008D5ECF">
      <w:pPr>
        <w:numPr>
          <w:ilvl w:val="0"/>
          <w:numId w:val="29"/>
        </w:numPr>
        <w:jc w:val="both"/>
      </w:pPr>
      <w:r>
        <w:rPr>
          <w:sz w:val="24"/>
        </w:rPr>
        <w:t xml:space="preserve">What is the time complexity of </w:t>
      </w:r>
      <w:r>
        <w:rPr>
          <w:sz w:val="24"/>
          <w:szCs w:val="24"/>
        </w:rPr>
        <w:t>above knapsack algorithm?</w:t>
      </w:r>
    </w:p>
    <w:p w14:paraId="21FAEC82" w14:textId="77777777" w:rsidR="008D5ECF" w:rsidRPr="0008680F" w:rsidRDefault="008D5ECF" w:rsidP="008D5ECF">
      <w:pPr>
        <w:jc w:val="both"/>
        <w:rPr>
          <w:b/>
          <w:bCs/>
          <w:sz w:val="24"/>
        </w:rPr>
      </w:pPr>
      <w:r w:rsidRPr="0008680F">
        <w:rPr>
          <w:b/>
          <w:bCs/>
          <w:sz w:val="24"/>
        </w:rPr>
        <w:t>Answer:</w:t>
      </w:r>
    </w:p>
    <w:p w14:paraId="324FF6FE" w14:textId="77777777" w:rsidR="008D5ECF" w:rsidRDefault="008D5ECF" w:rsidP="008D5ECF">
      <w:pPr>
        <w:jc w:val="both"/>
        <w:rPr>
          <w:sz w:val="24"/>
        </w:rPr>
      </w:pPr>
    </w:p>
    <w:p w14:paraId="40C337DA" w14:textId="77777777" w:rsidR="008D5ECF" w:rsidRDefault="008D5ECF" w:rsidP="008D5ECF">
      <w:pPr>
        <w:jc w:val="both"/>
        <w:rPr>
          <w:sz w:val="24"/>
        </w:rPr>
      </w:pPr>
    </w:p>
    <w:p w14:paraId="1C428E46" w14:textId="77777777" w:rsidR="008D5ECF" w:rsidRPr="0008680F" w:rsidRDefault="008D5ECF">
      <w:pPr>
        <w:numPr>
          <w:ilvl w:val="0"/>
          <w:numId w:val="29"/>
        </w:numPr>
        <w:jc w:val="both"/>
      </w:pPr>
      <w:r>
        <w:rPr>
          <w:sz w:val="24"/>
        </w:rPr>
        <w:t>Does above algorithm always return optimal answer?</w:t>
      </w:r>
    </w:p>
    <w:p w14:paraId="4058D25F" w14:textId="77777777" w:rsidR="008D5ECF" w:rsidRDefault="008D5ECF" w:rsidP="008D5ECF">
      <w:pPr>
        <w:jc w:val="both"/>
        <w:rPr>
          <w:b/>
          <w:bCs/>
          <w:sz w:val="24"/>
        </w:rPr>
      </w:pPr>
      <w:r w:rsidRPr="0008680F">
        <w:rPr>
          <w:b/>
          <w:bCs/>
          <w:sz w:val="24"/>
        </w:rPr>
        <w:t>Answer:</w:t>
      </w:r>
    </w:p>
    <w:p w14:paraId="2A8B502B" w14:textId="77777777" w:rsidR="008D5ECF" w:rsidRDefault="008D5ECF" w:rsidP="008D5ECF">
      <w:pPr>
        <w:jc w:val="both"/>
        <w:rPr>
          <w:b/>
          <w:bCs/>
          <w:sz w:val="24"/>
        </w:rPr>
      </w:pPr>
    </w:p>
    <w:p w14:paraId="3D8F4A4D" w14:textId="77777777" w:rsidR="008D5ECF" w:rsidRDefault="008D5ECF" w:rsidP="008D5ECF">
      <w:pPr>
        <w:jc w:val="both"/>
        <w:rPr>
          <w:b/>
          <w:bCs/>
          <w:sz w:val="24"/>
        </w:rPr>
      </w:pPr>
    </w:p>
    <w:p w14:paraId="3D224D28" w14:textId="77777777" w:rsidR="008D5ECF" w:rsidRDefault="008D5ECF" w:rsidP="008D5ECF">
      <w:pPr>
        <w:jc w:val="both"/>
        <w:rPr>
          <w:b/>
          <w:bCs/>
          <w:sz w:val="24"/>
        </w:rPr>
      </w:pPr>
    </w:p>
    <w:p w14:paraId="67F6C18F" w14:textId="77777777" w:rsidR="008D5ECF" w:rsidRPr="0008680F" w:rsidRDefault="00767AEA">
      <w:pPr>
        <w:numPr>
          <w:ilvl w:val="0"/>
          <w:numId w:val="29"/>
        </w:numPr>
        <w:jc w:val="both"/>
      </w:pPr>
      <w:r w:rsidRPr="00767AEA">
        <w:rPr>
          <w:sz w:val="24"/>
          <w:szCs w:val="24"/>
        </w:rPr>
        <w:t>What are some variations of the Making Change problem?</w:t>
      </w:r>
    </w:p>
    <w:p w14:paraId="006C767A" w14:textId="77777777" w:rsidR="008D5ECF" w:rsidRDefault="008D5ECF" w:rsidP="008D5ECF">
      <w:pPr>
        <w:jc w:val="both"/>
        <w:rPr>
          <w:b/>
          <w:bCs/>
          <w:sz w:val="24"/>
        </w:rPr>
      </w:pPr>
      <w:r w:rsidRPr="0008680F">
        <w:rPr>
          <w:b/>
          <w:bCs/>
          <w:sz w:val="24"/>
        </w:rPr>
        <w:t>Answer:</w:t>
      </w:r>
    </w:p>
    <w:p w14:paraId="5C09CC88" w14:textId="77777777" w:rsidR="008D5ECF" w:rsidRDefault="008D5ECF" w:rsidP="008D5ECF">
      <w:pPr>
        <w:jc w:val="both"/>
        <w:rPr>
          <w:b/>
          <w:bCs/>
          <w:sz w:val="24"/>
        </w:rPr>
      </w:pPr>
    </w:p>
    <w:p w14:paraId="7EF86FAB" w14:textId="77777777" w:rsidR="008D5ECF" w:rsidRDefault="008D5ECF" w:rsidP="008D5ECF">
      <w:pPr>
        <w:jc w:val="both"/>
        <w:rPr>
          <w:sz w:val="24"/>
        </w:rPr>
      </w:pPr>
    </w:p>
    <w:p w14:paraId="1BE0FEDD" w14:textId="77777777" w:rsidR="00767AEA" w:rsidRDefault="00767AEA">
      <w:pPr>
        <w:numPr>
          <w:ilvl w:val="0"/>
          <w:numId w:val="29"/>
        </w:numPr>
        <w:jc w:val="both"/>
        <w:rPr>
          <w:sz w:val="24"/>
        </w:rPr>
      </w:pPr>
      <w:r w:rsidRPr="00767AEA">
        <w:rPr>
          <w:sz w:val="24"/>
        </w:rPr>
        <w:t>What is the difference between the unbounded coin change problem and the limited coin change problem?</w:t>
      </w:r>
    </w:p>
    <w:p w14:paraId="219E34FC" w14:textId="77777777" w:rsidR="00767AEA" w:rsidRDefault="00767AEA" w:rsidP="00767AEA">
      <w:pPr>
        <w:jc w:val="both"/>
        <w:rPr>
          <w:b/>
          <w:bCs/>
          <w:sz w:val="24"/>
        </w:rPr>
      </w:pPr>
      <w:r w:rsidRPr="0008680F">
        <w:rPr>
          <w:b/>
          <w:bCs/>
          <w:sz w:val="24"/>
        </w:rPr>
        <w:t>Answer:</w:t>
      </w:r>
    </w:p>
    <w:p w14:paraId="4D637313" w14:textId="77777777" w:rsidR="00767AEA" w:rsidRDefault="00767AEA" w:rsidP="008D5ECF">
      <w:pPr>
        <w:jc w:val="both"/>
        <w:rPr>
          <w:sz w:val="24"/>
        </w:rPr>
      </w:pPr>
    </w:p>
    <w:p w14:paraId="7B427D56" w14:textId="77777777" w:rsidR="008D5ECF" w:rsidRDefault="008D5ECF" w:rsidP="008D5ECF">
      <w:pPr>
        <w:jc w:val="both"/>
        <w:rPr>
          <w:sz w:val="24"/>
        </w:rPr>
      </w:pPr>
    </w:p>
    <w:p w14:paraId="40CF397D" w14:textId="77777777" w:rsidR="008D5ECF" w:rsidRDefault="008D5ECF" w:rsidP="008D5ECF">
      <w:pPr>
        <w:pStyle w:val="Heading1"/>
        <w:spacing w:line="276" w:lineRule="auto"/>
        <w:ind w:left="0" w:firstLine="0"/>
        <w:rPr>
          <w:bCs w:val="0"/>
          <w:sz w:val="24"/>
        </w:rPr>
      </w:pPr>
      <w:r>
        <w:rPr>
          <w:bCs w:val="0"/>
          <w:sz w:val="24"/>
        </w:rPr>
        <w:t xml:space="preserve">Suggested Reference: </w:t>
      </w:r>
    </w:p>
    <w:p w14:paraId="68DD43F4" w14:textId="77777777" w:rsidR="008D5ECF" w:rsidRDefault="008D5ECF">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B84D5CA" w14:textId="77777777" w:rsidR="008D5ECF" w:rsidRDefault="008D5ECF">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020A5A50" w14:textId="77777777" w:rsidR="008D5ECF" w:rsidRDefault="008D5ECF" w:rsidP="008D5ECF">
      <w:pPr>
        <w:pStyle w:val="Heading1"/>
        <w:spacing w:line="276" w:lineRule="auto"/>
        <w:jc w:val="both"/>
        <w:rPr>
          <w:b w:val="0"/>
          <w:bCs w:val="0"/>
          <w:sz w:val="24"/>
          <w:szCs w:val="24"/>
        </w:rPr>
      </w:pPr>
    </w:p>
    <w:p w14:paraId="62375DD1" w14:textId="77777777" w:rsidR="008D5ECF" w:rsidRDefault="008D5ECF" w:rsidP="008D5ECF">
      <w:pPr>
        <w:pStyle w:val="Heading1"/>
        <w:spacing w:line="276" w:lineRule="auto"/>
        <w:jc w:val="both"/>
        <w:rPr>
          <w:b w:val="0"/>
          <w:bCs w:val="0"/>
          <w:sz w:val="24"/>
          <w:szCs w:val="24"/>
        </w:rPr>
      </w:pPr>
    </w:p>
    <w:p w14:paraId="011701F5" w14:textId="77777777" w:rsidR="008D5ECF" w:rsidRDefault="008D5ECF" w:rsidP="008D5ECF">
      <w:pPr>
        <w:pStyle w:val="Heading1"/>
        <w:spacing w:line="276" w:lineRule="auto"/>
        <w:jc w:val="both"/>
        <w:rPr>
          <w:b w:val="0"/>
          <w:bCs w:val="0"/>
          <w:sz w:val="24"/>
          <w:szCs w:val="24"/>
        </w:rPr>
      </w:pPr>
    </w:p>
    <w:p w14:paraId="6AB2D51D" w14:textId="77777777"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14:paraId="69A6B3D1" w14:textId="77777777" w:rsidR="008D5ECF" w:rsidRDefault="008D5ECF" w:rsidP="008D5ECF">
      <w:pPr>
        <w:pStyle w:val="Heading1"/>
        <w:spacing w:line="276" w:lineRule="auto"/>
        <w:ind w:left="0" w:firstLine="0"/>
        <w:rPr>
          <w:b w:val="0"/>
          <w:bCs w:val="0"/>
          <w:sz w:val="24"/>
        </w:rPr>
      </w:pPr>
    </w:p>
    <w:p w14:paraId="3B4D4F03" w14:textId="77777777" w:rsidR="008D5ECF" w:rsidRDefault="008D5ECF" w:rsidP="008D5ECF">
      <w:pPr>
        <w:pStyle w:val="Heading1"/>
        <w:spacing w:line="276" w:lineRule="auto"/>
        <w:ind w:left="0" w:firstLine="0"/>
        <w:rPr>
          <w:b w:val="0"/>
          <w:bCs w:val="0"/>
          <w:sz w:val="24"/>
        </w:rPr>
      </w:pPr>
    </w:p>
    <w:p w14:paraId="1FDD0A1F" w14:textId="77777777" w:rsidR="008D5ECF" w:rsidRDefault="008D5ECF" w:rsidP="008D5ECF">
      <w:pPr>
        <w:pStyle w:val="Heading1"/>
        <w:spacing w:line="276" w:lineRule="auto"/>
        <w:ind w:left="0" w:firstLine="0"/>
        <w:rPr>
          <w:b w:val="0"/>
          <w:bCs w:val="0"/>
          <w:sz w:val="24"/>
        </w:rPr>
      </w:pPr>
    </w:p>
    <w:p w14:paraId="7DDA0D8A" w14:textId="77777777" w:rsidR="008D5ECF" w:rsidRDefault="008D5ECF" w:rsidP="008D5ECF">
      <w:pPr>
        <w:pStyle w:val="Heading1"/>
        <w:spacing w:line="276" w:lineRule="auto"/>
        <w:ind w:left="0" w:firstLine="0"/>
        <w:rPr>
          <w:b w:val="0"/>
          <w:bCs w:val="0"/>
          <w:sz w:val="24"/>
        </w:rPr>
      </w:pPr>
    </w:p>
    <w:p w14:paraId="314675DF" w14:textId="77777777" w:rsidR="008D5ECF" w:rsidRDefault="008D5ECF" w:rsidP="008D5ECF">
      <w:pPr>
        <w:pStyle w:val="Heading1"/>
        <w:spacing w:line="276" w:lineRule="auto"/>
        <w:ind w:left="0" w:firstLine="0"/>
        <w:rPr>
          <w:b w:val="0"/>
          <w:bCs w:val="0"/>
          <w:sz w:val="24"/>
        </w:rPr>
      </w:pPr>
    </w:p>
    <w:p w14:paraId="7724C6E6" w14:textId="77777777" w:rsidR="008D5ECF" w:rsidRDefault="008D5ECF" w:rsidP="008D5ECF">
      <w:pPr>
        <w:pStyle w:val="Heading1"/>
        <w:spacing w:line="276" w:lineRule="auto"/>
        <w:ind w:left="0" w:firstLine="0"/>
      </w:pPr>
      <w:r>
        <w:rPr>
          <w:sz w:val="24"/>
        </w:rPr>
        <w:t>Rubric wise marks obtained:</w:t>
      </w:r>
    </w:p>
    <w:p w14:paraId="58EF4C0E" w14:textId="77777777"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14:paraId="4491FD63"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F45A181" w14:textId="77777777"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D51CBB2" w14:textId="77777777" w:rsidR="008D5ECF" w:rsidRDefault="008D5ECF" w:rsidP="00CB2E6A">
            <w:pPr>
              <w:pStyle w:val="Heading1"/>
              <w:spacing w:line="276" w:lineRule="auto"/>
              <w:ind w:left="0" w:firstLine="0"/>
              <w:jc w:val="center"/>
              <w:rPr>
                <w:sz w:val="24"/>
              </w:rPr>
            </w:pPr>
            <w:r>
              <w:rPr>
                <w:sz w:val="24"/>
              </w:rPr>
              <w:t>Understanding of problem</w:t>
            </w:r>
          </w:p>
          <w:p w14:paraId="260052FE" w14:textId="77777777"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57CA041" w14:textId="77777777" w:rsidR="008D5ECF" w:rsidRDefault="008D5ECF" w:rsidP="00CB2E6A">
            <w:pPr>
              <w:pStyle w:val="Heading1"/>
              <w:spacing w:line="276" w:lineRule="auto"/>
              <w:ind w:left="0" w:firstLine="0"/>
              <w:jc w:val="center"/>
              <w:rPr>
                <w:sz w:val="24"/>
              </w:rPr>
            </w:pPr>
            <w:r>
              <w:rPr>
                <w:sz w:val="24"/>
              </w:rPr>
              <w:t>Program Implementation</w:t>
            </w:r>
          </w:p>
          <w:p w14:paraId="491CD07A" w14:textId="77777777"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176C3B1" w14:textId="77777777" w:rsidR="008D5ECF" w:rsidRDefault="008D5ECF" w:rsidP="00CB2E6A">
            <w:pPr>
              <w:pStyle w:val="Heading1"/>
              <w:spacing w:line="276" w:lineRule="auto"/>
              <w:ind w:left="0" w:firstLine="0"/>
              <w:jc w:val="center"/>
              <w:rPr>
                <w:sz w:val="24"/>
              </w:rPr>
            </w:pPr>
            <w:r>
              <w:rPr>
                <w:sz w:val="24"/>
              </w:rPr>
              <w:t>Documentation &amp;Timely Submission</w:t>
            </w:r>
          </w:p>
          <w:p w14:paraId="743E424D" w14:textId="77777777"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3827E7C" w14:textId="77777777" w:rsidR="008D5ECF" w:rsidRDefault="008D5ECF" w:rsidP="00CB2E6A">
            <w:pPr>
              <w:pStyle w:val="Heading1"/>
              <w:spacing w:line="276" w:lineRule="auto"/>
              <w:ind w:left="0" w:firstLine="0"/>
              <w:jc w:val="center"/>
              <w:rPr>
                <w:sz w:val="24"/>
                <w:szCs w:val="24"/>
              </w:rPr>
            </w:pPr>
            <w:r>
              <w:rPr>
                <w:sz w:val="24"/>
                <w:szCs w:val="24"/>
              </w:rPr>
              <w:t>Total</w:t>
            </w:r>
          </w:p>
          <w:p w14:paraId="103B0DED" w14:textId="77777777" w:rsidR="008D5ECF" w:rsidRDefault="008D5ECF" w:rsidP="00CB2E6A">
            <w:pPr>
              <w:pStyle w:val="Heading1"/>
              <w:spacing w:line="276" w:lineRule="auto"/>
              <w:ind w:left="0" w:firstLine="0"/>
              <w:jc w:val="center"/>
            </w:pPr>
            <w:r>
              <w:rPr>
                <w:sz w:val="24"/>
                <w:szCs w:val="24"/>
              </w:rPr>
              <w:t>(10)</w:t>
            </w:r>
          </w:p>
        </w:tc>
      </w:tr>
      <w:tr w:rsidR="008D5ECF" w14:paraId="55E1E53D" w14:textId="77777777" w:rsidTr="00CB2E6A">
        <w:trPr>
          <w:trHeight w:val="403"/>
        </w:trPr>
        <w:tc>
          <w:tcPr>
            <w:tcW w:w="1193" w:type="dxa"/>
            <w:vMerge/>
            <w:tcBorders>
              <w:left w:val="single" w:sz="4" w:space="0" w:color="00000A"/>
              <w:bottom w:val="single" w:sz="4" w:space="0" w:color="00000A"/>
              <w:right w:val="single" w:sz="4" w:space="0" w:color="00000A"/>
            </w:tcBorders>
          </w:tcPr>
          <w:p w14:paraId="2FB292F6" w14:textId="77777777"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0BCB298" w14:textId="77777777" w:rsidR="008D5ECF" w:rsidRDefault="008D5ECF" w:rsidP="00CB2E6A">
            <w:pPr>
              <w:pStyle w:val="Heading1"/>
              <w:spacing w:line="276" w:lineRule="auto"/>
              <w:ind w:left="0" w:firstLine="0"/>
              <w:jc w:val="center"/>
              <w:rPr>
                <w:sz w:val="17"/>
              </w:rPr>
            </w:pPr>
            <w:r>
              <w:rPr>
                <w:sz w:val="17"/>
              </w:rPr>
              <w:t>Good</w:t>
            </w:r>
          </w:p>
          <w:p w14:paraId="121C5926" w14:textId="77777777"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494B7E1" w14:textId="77777777" w:rsidR="008D5ECF" w:rsidRDefault="008D5ECF" w:rsidP="00CB2E6A">
            <w:pPr>
              <w:pStyle w:val="Heading1"/>
              <w:spacing w:line="276" w:lineRule="auto"/>
              <w:ind w:left="0" w:firstLine="0"/>
              <w:jc w:val="center"/>
              <w:rPr>
                <w:sz w:val="17"/>
              </w:rPr>
            </w:pPr>
            <w:r>
              <w:rPr>
                <w:sz w:val="17"/>
              </w:rPr>
              <w:t>Avg.</w:t>
            </w:r>
          </w:p>
          <w:p w14:paraId="385F31F8" w14:textId="77777777"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370CBAE8" w14:textId="77777777" w:rsidR="008D5ECF" w:rsidRDefault="008D5ECF" w:rsidP="00CB2E6A">
            <w:pPr>
              <w:pStyle w:val="Heading1"/>
              <w:spacing w:line="276" w:lineRule="auto"/>
              <w:ind w:left="0" w:firstLine="0"/>
              <w:jc w:val="center"/>
              <w:rPr>
                <w:sz w:val="17"/>
              </w:rPr>
            </w:pPr>
            <w:r>
              <w:rPr>
                <w:sz w:val="17"/>
              </w:rPr>
              <w:t>Poor</w:t>
            </w:r>
          </w:p>
          <w:p w14:paraId="7E6B1884" w14:textId="77777777"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D986FAB" w14:textId="77777777" w:rsidR="008D5ECF" w:rsidRDefault="008D5ECF" w:rsidP="00CB2E6A">
            <w:pPr>
              <w:pStyle w:val="Heading1"/>
              <w:spacing w:line="276" w:lineRule="auto"/>
              <w:ind w:left="0" w:firstLine="0"/>
              <w:jc w:val="center"/>
              <w:rPr>
                <w:sz w:val="17"/>
              </w:rPr>
            </w:pPr>
            <w:r>
              <w:rPr>
                <w:sz w:val="17"/>
              </w:rPr>
              <w:t>Good</w:t>
            </w:r>
          </w:p>
          <w:p w14:paraId="0C00ECBC" w14:textId="77777777"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A869448" w14:textId="77777777" w:rsidR="008D5ECF" w:rsidRDefault="008D5ECF" w:rsidP="00CB2E6A">
            <w:pPr>
              <w:pStyle w:val="Heading1"/>
              <w:spacing w:line="276" w:lineRule="auto"/>
              <w:ind w:left="0" w:firstLine="0"/>
              <w:jc w:val="center"/>
              <w:rPr>
                <w:sz w:val="17"/>
              </w:rPr>
            </w:pPr>
            <w:r>
              <w:rPr>
                <w:sz w:val="17"/>
              </w:rPr>
              <w:t>Avg.</w:t>
            </w:r>
          </w:p>
          <w:p w14:paraId="37F35989" w14:textId="77777777"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DBEAC46" w14:textId="77777777" w:rsidR="008D5ECF" w:rsidRDefault="008D5ECF" w:rsidP="00CB2E6A">
            <w:pPr>
              <w:pStyle w:val="Heading1"/>
              <w:spacing w:line="276" w:lineRule="auto"/>
              <w:ind w:left="0" w:firstLine="0"/>
              <w:jc w:val="center"/>
              <w:rPr>
                <w:sz w:val="17"/>
              </w:rPr>
            </w:pPr>
            <w:r>
              <w:rPr>
                <w:sz w:val="17"/>
              </w:rPr>
              <w:t>Poor</w:t>
            </w:r>
          </w:p>
          <w:p w14:paraId="66E3A230" w14:textId="77777777"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45D20472" w14:textId="77777777" w:rsidR="008D5ECF" w:rsidRDefault="008D5ECF" w:rsidP="00CB2E6A">
            <w:pPr>
              <w:pStyle w:val="Heading1"/>
              <w:spacing w:line="276" w:lineRule="auto"/>
              <w:ind w:left="0" w:firstLine="0"/>
              <w:jc w:val="center"/>
              <w:rPr>
                <w:sz w:val="17"/>
              </w:rPr>
            </w:pPr>
            <w:r>
              <w:rPr>
                <w:sz w:val="17"/>
              </w:rPr>
              <w:t>Good</w:t>
            </w:r>
          </w:p>
          <w:p w14:paraId="250170AB" w14:textId="77777777"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34C0F23" w14:textId="77777777" w:rsidR="008D5ECF" w:rsidRDefault="008D5ECF" w:rsidP="00CB2E6A">
            <w:pPr>
              <w:pStyle w:val="Heading1"/>
              <w:spacing w:line="276" w:lineRule="auto"/>
              <w:ind w:left="0" w:firstLine="0"/>
              <w:jc w:val="center"/>
              <w:rPr>
                <w:sz w:val="17"/>
              </w:rPr>
            </w:pPr>
            <w:r>
              <w:rPr>
                <w:sz w:val="17"/>
              </w:rPr>
              <w:t>Avg.</w:t>
            </w:r>
          </w:p>
          <w:p w14:paraId="57ED8256" w14:textId="77777777"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DAE082A" w14:textId="77777777" w:rsidR="008D5ECF" w:rsidRDefault="008D5ECF" w:rsidP="00CB2E6A">
            <w:pPr>
              <w:pStyle w:val="Heading1"/>
              <w:spacing w:line="276" w:lineRule="auto"/>
              <w:ind w:left="0" w:firstLine="0"/>
              <w:jc w:val="center"/>
              <w:rPr>
                <w:sz w:val="17"/>
              </w:rPr>
            </w:pPr>
            <w:r>
              <w:rPr>
                <w:sz w:val="17"/>
              </w:rPr>
              <w:t>Poor</w:t>
            </w:r>
          </w:p>
          <w:p w14:paraId="287C14D1" w14:textId="77777777"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B375C6F" w14:textId="77777777" w:rsidR="008D5ECF" w:rsidRDefault="008D5ECF" w:rsidP="00CB2E6A">
            <w:pPr>
              <w:pStyle w:val="Heading1"/>
              <w:spacing w:line="276" w:lineRule="auto"/>
              <w:ind w:left="0" w:firstLine="0"/>
              <w:rPr>
                <w:sz w:val="17"/>
              </w:rPr>
            </w:pPr>
          </w:p>
        </w:tc>
      </w:tr>
      <w:tr w:rsidR="008D5ECF" w14:paraId="7BB9D6D9"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562449F9" w14:textId="77777777"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936B61D" w14:textId="77777777" w:rsidR="008D5ECF" w:rsidRDefault="008D5ECF" w:rsidP="00CB2E6A">
            <w:pPr>
              <w:pStyle w:val="Heading1"/>
              <w:spacing w:line="276" w:lineRule="auto"/>
              <w:ind w:left="0" w:firstLine="0"/>
              <w:rPr>
                <w:sz w:val="17"/>
              </w:rPr>
            </w:pPr>
          </w:p>
          <w:p w14:paraId="52F55C83" w14:textId="77777777"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EAEF99" w14:textId="77777777"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4F68A8A" w14:textId="77777777"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12D8E52" w14:textId="77777777" w:rsidR="008D5ECF" w:rsidRDefault="008D5ECF" w:rsidP="00CB2E6A">
            <w:pPr>
              <w:pStyle w:val="Heading1"/>
              <w:spacing w:line="276" w:lineRule="auto"/>
              <w:ind w:left="0" w:firstLine="0"/>
              <w:rPr>
                <w:sz w:val="17"/>
              </w:rPr>
            </w:pPr>
          </w:p>
        </w:tc>
      </w:tr>
    </w:tbl>
    <w:p w14:paraId="237434CD" w14:textId="77777777" w:rsidR="008D5ECF" w:rsidRDefault="008D5ECF" w:rsidP="008D5ECF">
      <w:pPr>
        <w:pStyle w:val="Heading1"/>
        <w:spacing w:line="276" w:lineRule="auto"/>
        <w:ind w:left="0" w:firstLine="0"/>
      </w:pPr>
    </w:p>
    <w:p w14:paraId="3C1A5A97" w14:textId="77777777" w:rsidR="00080C2B" w:rsidRDefault="00080C2B">
      <w:pPr>
        <w:suppressAutoHyphens w:val="0"/>
        <w:rPr>
          <w:b/>
          <w:bCs/>
        </w:rPr>
      </w:pPr>
      <w:r>
        <w:br w:type="page"/>
      </w:r>
    </w:p>
    <w:p w14:paraId="5A121C95" w14:textId="77777777" w:rsidR="00080C2B" w:rsidRDefault="00080C2B" w:rsidP="00080C2B">
      <w:pPr>
        <w:jc w:val="center"/>
      </w:pPr>
      <w:r>
        <w:rPr>
          <w:b/>
          <w:sz w:val="28"/>
        </w:rPr>
        <w:lastRenderedPageBreak/>
        <w:t>Experiment No: 1</w:t>
      </w:r>
      <w:r w:rsidR="00A93F5C">
        <w:rPr>
          <w:b/>
          <w:sz w:val="28"/>
        </w:rPr>
        <w:t>3</w:t>
      </w:r>
    </w:p>
    <w:p w14:paraId="03DF7625" w14:textId="77777777" w:rsidR="00080C2B" w:rsidRDefault="00080C2B" w:rsidP="00080C2B">
      <w:pPr>
        <w:jc w:val="both"/>
      </w:pPr>
    </w:p>
    <w:p w14:paraId="2EC42024" w14:textId="77777777" w:rsidR="00080C2B" w:rsidRPr="00080C2B" w:rsidRDefault="00080C2B" w:rsidP="00080C2B">
      <w:pPr>
        <w:jc w:val="both"/>
        <w:rPr>
          <w:sz w:val="24"/>
          <w:szCs w:val="24"/>
        </w:rPr>
      </w:pPr>
      <w:r w:rsidRPr="00080C2B">
        <w:rPr>
          <w:sz w:val="24"/>
          <w:szCs w:val="24"/>
        </w:rPr>
        <w:t>Implement program for Kruskal's algorithm to find minimum spanning tree.   </w:t>
      </w:r>
    </w:p>
    <w:p w14:paraId="3511CF7C" w14:textId="77777777" w:rsidR="00080C2B" w:rsidRDefault="00080C2B" w:rsidP="00080C2B">
      <w:pPr>
        <w:jc w:val="both"/>
        <w:rPr>
          <w:b/>
          <w:sz w:val="24"/>
        </w:rPr>
      </w:pPr>
    </w:p>
    <w:p w14:paraId="075189B0" w14:textId="77777777" w:rsidR="00080C2B" w:rsidRDefault="00080C2B" w:rsidP="00080C2B">
      <w:pPr>
        <w:jc w:val="both"/>
      </w:pPr>
      <w:r>
        <w:rPr>
          <w:b/>
          <w:sz w:val="24"/>
        </w:rPr>
        <w:t>Date:</w:t>
      </w:r>
    </w:p>
    <w:p w14:paraId="5E1BDCE8" w14:textId="77777777" w:rsidR="00080C2B" w:rsidRDefault="00080C2B" w:rsidP="00080C2B">
      <w:pPr>
        <w:jc w:val="both"/>
        <w:rPr>
          <w:b/>
          <w:sz w:val="24"/>
        </w:rPr>
      </w:pPr>
    </w:p>
    <w:p w14:paraId="6DF6A46B" w14:textId="77777777"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2A0E8B8B" w14:textId="77777777" w:rsidR="00080C2B" w:rsidRDefault="00080C2B" w:rsidP="00080C2B">
      <w:pPr>
        <w:jc w:val="both"/>
        <w:rPr>
          <w:b/>
          <w:w w:val="110"/>
        </w:rPr>
      </w:pPr>
    </w:p>
    <w:p w14:paraId="0B0C11EA" w14:textId="77777777" w:rsidR="00080C2B" w:rsidRDefault="00080C2B" w:rsidP="00080C2B">
      <w:pPr>
        <w:jc w:val="both"/>
      </w:pPr>
      <w:r>
        <w:rPr>
          <w:b/>
          <w:sz w:val="24"/>
        </w:rPr>
        <w:t xml:space="preserve">Relevant CO: </w:t>
      </w:r>
      <w:r w:rsidR="00BC628E">
        <w:rPr>
          <w:b/>
          <w:sz w:val="24"/>
        </w:rPr>
        <w:t>CO3, CO6</w:t>
      </w:r>
    </w:p>
    <w:p w14:paraId="6917FD3F" w14:textId="77777777" w:rsidR="00080C2B" w:rsidRDefault="00080C2B" w:rsidP="00080C2B">
      <w:pPr>
        <w:jc w:val="both"/>
        <w:rPr>
          <w:b/>
          <w:sz w:val="24"/>
        </w:rPr>
      </w:pPr>
    </w:p>
    <w:p w14:paraId="585B3F6A" w14:textId="77777777"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14:paraId="3F9CA411" w14:textId="77777777" w:rsidR="00080C2B" w:rsidRPr="006A5142" w:rsidRDefault="00080C2B" w:rsidP="00080C2B">
      <w:pPr>
        <w:ind w:left="1440"/>
        <w:jc w:val="both"/>
      </w:pPr>
      <w:r>
        <w:rPr>
          <w:sz w:val="24"/>
        </w:rPr>
        <w:t xml:space="preserve">(b) Solve the </w:t>
      </w:r>
      <w:proofErr w:type="gramStart"/>
      <w:r>
        <w:rPr>
          <w:sz w:val="24"/>
        </w:rPr>
        <w:t>optimization based</w:t>
      </w:r>
      <w:proofErr w:type="gramEnd"/>
      <w:r>
        <w:rPr>
          <w:sz w:val="24"/>
        </w:rPr>
        <w:t xml:space="preserve"> problem.</w:t>
      </w:r>
    </w:p>
    <w:p w14:paraId="774F02DA" w14:textId="77777777"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D2D6DDE" w14:textId="77777777" w:rsidR="00080C2B" w:rsidRDefault="00080C2B" w:rsidP="00080C2B">
      <w:pPr>
        <w:jc w:val="both"/>
        <w:rPr>
          <w:b/>
          <w:sz w:val="24"/>
        </w:rPr>
      </w:pPr>
    </w:p>
    <w:p w14:paraId="42DC9D1D" w14:textId="77777777" w:rsidR="00080C2B" w:rsidRDefault="00080C2B" w:rsidP="00080C2B">
      <w:pPr>
        <w:jc w:val="both"/>
      </w:pPr>
      <w:r>
        <w:rPr>
          <w:b/>
          <w:sz w:val="24"/>
        </w:rPr>
        <w:t xml:space="preserve">Equipment/Instruments: </w:t>
      </w:r>
      <w:r>
        <w:rPr>
          <w:sz w:val="24"/>
        </w:rPr>
        <w:t xml:space="preserve">Computer System, Any C language editor </w:t>
      </w:r>
    </w:p>
    <w:p w14:paraId="2484359B" w14:textId="77777777" w:rsidR="00080C2B" w:rsidRDefault="00080C2B" w:rsidP="00080C2B">
      <w:pPr>
        <w:jc w:val="both"/>
        <w:rPr>
          <w:b/>
          <w:sz w:val="24"/>
        </w:rPr>
      </w:pPr>
    </w:p>
    <w:p w14:paraId="7F094D80" w14:textId="77777777" w:rsidR="00080C2B" w:rsidRDefault="00080C2B" w:rsidP="00080C2B">
      <w:pPr>
        <w:jc w:val="both"/>
        <w:rPr>
          <w:b/>
          <w:sz w:val="24"/>
        </w:rPr>
      </w:pPr>
      <w:r>
        <w:rPr>
          <w:b/>
          <w:sz w:val="24"/>
        </w:rPr>
        <w:t>Theory:</w:t>
      </w:r>
    </w:p>
    <w:p w14:paraId="22EF31AB" w14:textId="77777777" w:rsidR="00080C2B" w:rsidRPr="001345A4" w:rsidRDefault="00080C2B" w:rsidP="001345A4">
      <w:pPr>
        <w:jc w:val="both"/>
        <w:rPr>
          <w:sz w:val="24"/>
          <w:szCs w:val="24"/>
        </w:rPr>
      </w:pPr>
    </w:p>
    <w:p w14:paraId="4D5144DD" w14:textId="77777777"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41CBA0A9"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14:paraId="3BDF4D16"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14:paraId="009D08BB"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14:paraId="2364A934"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14:paraId="67BBFD5E" w14:textId="77777777" w:rsidR="00BF4666" w:rsidRDefault="00BF4666">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14:paraId="31F3DD72" w14:textId="77777777" w:rsidR="00080C2B" w:rsidRDefault="00080C2B">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14:paraId="73833BEC" w14:textId="77777777"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14:paraId="0C9EC0F4" w14:textId="77777777"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14:paraId="415CF9A0" w14:textId="77777777"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2816A4CC">
          <v:group id="_x0000_s2062" editas="canvas" style="width:473.45pt;height:166.9pt;mso-position-horizontal-relative:char;mso-position-vertical-relative:line" coordsize="9469,3338">
            <o:lock v:ext="edit" aspectratio="t"/>
            <v:shape id="_x0000_s2061" type="#_x0000_t75" style="position:absolute;width:9469;height:3338" o:preferrelative="f">
              <v:fill o:detectmouseclick="t"/>
              <v:path o:extrusionok="t" o:connecttype="none"/>
              <o:lock v:ext="edit" text="t"/>
            </v:shape>
            <v:shape id="_x0000_s2063" type="#_x0000_t75" style="position:absolute;width:7333;height:3120">
              <v:imagedata r:id="rId43" o:title=""/>
            </v:shape>
            <w10:anchorlock/>
          </v:group>
        </w:pict>
      </w:r>
    </w:p>
    <w:p w14:paraId="26E156AE" w14:textId="77777777" w:rsidR="00C31E79" w:rsidRDefault="00C31E79" w:rsidP="001345A4">
      <w:pPr>
        <w:pStyle w:val="NormalWeb"/>
        <w:shd w:val="clear" w:color="auto" w:fill="FFFFFF"/>
        <w:spacing w:before="0" w:line="276" w:lineRule="auto"/>
        <w:rPr>
          <w:shd w:val="clear" w:color="auto" w:fill="FFFFFF"/>
        </w:rPr>
      </w:pPr>
    </w:p>
    <w:p w14:paraId="2DC705BD" w14:textId="77777777"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73C8D797">
          <v:group id="_x0000_s2070" editas="canvas" style="width:449pt;height:222.1pt;mso-position-horizontal-relative:char;mso-position-vertical-relative:line" coordsize="8980,4442">
            <o:lock v:ext="edit" aspectratio="t"/>
            <v:shape id="_x0000_s2069" type="#_x0000_t75" style="position:absolute;width:8980;height:4442" o:preferrelative="f">
              <v:fill o:detectmouseclick="t"/>
              <v:path o:extrusionok="t" o:connecttype="none"/>
              <o:lock v:ext="edit" text="t"/>
            </v:shape>
            <v:shape id="_x0000_s2071" type="#_x0000_t75" style="position:absolute;width:7059;height:4340">
              <v:imagedata r:id="rId44" o:title=""/>
            </v:shape>
            <w10:anchorlock/>
          </v:group>
        </w:pict>
      </w:r>
    </w:p>
    <w:p w14:paraId="4733E3CC" w14:textId="77777777"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14:paraId="2CB6F588" w14:textId="77777777" w:rsidR="00080C2B" w:rsidRDefault="00080C2B" w:rsidP="00080C2B">
      <w:pPr>
        <w:jc w:val="both"/>
        <w:rPr>
          <w:b/>
          <w:sz w:val="24"/>
        </w:rPr>
      </w:pPr>
      <w:r>
        <w:rPr>
          <w:b/>
          <w:sz w:val="24"/>
        </w:rPr>
        <w:t>Observations:</w:t>
      </w:r>
    </w:p>
    <w:p w14:paraId="01F635E1" w14:textId="77777777"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14:paraId="5D7DB98D" w14:textId="77777777" w:rsidR="00080C2B" w:rsidRDefault="00080C2B" w:rsidP="00080C2B">
      <w:pPr>
        <w:jc w:val="both"/>
        <w:rPr>
          <w:bCs/>
          <w:sz w:val="24"/>
        </w:rPr>
      </w:pPr>
    </w:p>
    <w:p w14:paraId="3B4434A3" w14:textId="77777777" w:rsidR="00080C2B" w:rsidRPr="004578C3" w:rsidRDefault="00080C2B" w:rsidP="00080C2B">
      <w:pPr>
        <w:jc w:val="both"/>
        <w:rPr>
          <w:bCs/>
        </w:rPr>
      </w:pPr>
    </w:p>
    <w:p w14:paraId="42A41699" w14:textId="77777777" w:rsidR="00080C2B" w:rsidRDefault="00080C2B" w:rsidP="00080C2B">
      <w:pPr>
        <w:jc w:val="both"/>
        <w:rPr>
          <w:b/>
          <w:sz w:val="24"/>
        </w:rPr>
      </w:pPr>
      <w:r>
        <w:rPr>
          <w:b/>
          <w:sz w:val="24"/>
        </w:rPr>
        <w:t>Result</w:t>
      </w:r>
    </w:p>
    <w:p w14:paraId="2C03CD11" w14:textId="77777777" w:rsidR="00080C2B" w:rsidRPr="00A30372" w:rsidRDefault="00080C2B" w:rsidP="00080C2B">
      <w:pPr>
        <w:jc w:val="both"/>
        <w:rPr>
          <w:bCs/>
          <w:sz w:val="24"/>
        </w:rPr>
      </w:pPr>
      <w:r w:rsidRPr="00A30372">
        <w:rPr>
          <w:bCs/>
          <w:sz w:val="24"/>
        </w:rPr>
        <w:t xml:space="preserve">Write output of your program </w:t>
      </w:r>
    </w:p>
    <w:p w14:paraId="28DEC4B7" w14:textId="77777777" w:rsidR="00080C2B" w:rsidRDefault="00080C2B" w:rsidP="00080C2B">
      <w:pPr>
        <w:jc w:val="both"/>
        <w:rPr>
          <w:b/>
          <w:bCs/>
          <w:sz w:val="24"/>
          <w:szCs w:val="24"/>
        </w:rPr>
      </w:pPr>
    </w:p>
    <w:p w14:paraId="052D7B86" w14:textId="77777777" w:rsidR="00080C2B" w:rsidRDefault="00080C2B" w:rsidP="00080C2B">
      <w:pPr>
        <w:jc w:val="both"/>
        <w:rPr>
          <w:b/>
          <w:sz w:val="24"/>
        </w:rPr>
      </w:pPr>
    </w:p>
    <w:p w14:paraId="3CE86B64" w14:textId="77777777" w:rsidR="00080C2B" w:rsidRDefault="00080C2B" w:rsidP="00080C2B">
      <w:pPr>
        <w:jc w:val="both"/>
        <w:rPr>
          <w:b/>
          <w:sz w:val="24"/>
        </w:rPr>
      </w:pPr>
    </w:p>
    <w:p w14:paraId="3B6CBF82" w14:textId="77777777" w:rsidR="00080C2B" w:rsidRDefault="00080C2B" w:rsidP="00080C2B">
      <w:pPr>
        <w:jc w:val="both"/>
      </w:pPr>
      <w:r>
        <w:rPr>
          <w:b/>
          <w:sz w:val="24"/>
        </w:rPr>
        <w:t xml:space="preserve">Conclusion: </w:t>
      </w:r>
    </w:p>
    <w:p w14:paraId="55FBB272" w14:textId="77777777" w:rsidR="00080C2B" w:rsidRDefault="00080C2B" w:rsidP="00080C2B">
      <w:pPr>
        <w:jc w:val="both"/>
        <w:rPr>
          <w:b/>
          <w:sz w:val="24"/>
        </w:rPr>
      </w:pPr>
    </w:p>
    <w:p w14:paraId="33F99F8C" w14:textId="77777777" w:rsidR="00080C2B" w:rsidRDefault="00080C2B" w:rsidP="00080C2B">
      <w:pPr>
        <w:jc w:val="both"/>
        <w:rPr>
          <w:b/>
          <w:sz w:val="24"/>
        </w:rPr>
      </w:pPr>
    </w:p>
    <w:p w14:paraId="0A6A996D" w14:textId="77777777" w:rsidR="00080C2B" w:rsidRDefault="00080C2B" w:rsidP="00080C2B">
      <w:pPr>
        <w:jc w:val="both"/>
        <w:rPr>
          <w:b/>
          <w:sz w:val="24"/>
        </w:rPr>
      </w:pPr>
    </w:p>
    <w:p w14:paraId="368C9CBA" w14:textId="77777777" w:rsidR="00080C2B" w:rsidRDefault="00080C2B" w:rsidP="00080C2B">
      <w:pPr>
        <w:jc w:val="both"/>
      </w:pPr>
      <w:r>
        <w:rPr>
          <w:b/>
          <w:sz w:val="24"/>
        </w:rPr>
        <w:t xml:space="preserve">Quiz: </w:t>
      </w:r>
    </w:p>
    <w:p w14:paraId="4B6552E7" w14:textId="77777777" w:rsidR="00080C2B" w:rsidRPr="0008680F" w:rsidRDefault="00080C2B">
      <w:pPr>
        <w:numPr>
          <w:ilvl w:val="0"/>
          <w:numId w:val="31"/>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14:paraId="092A3EC3" w14:textId="77777777" w:rsidR="00080C2B" w:rsidRPr="0008680F" w:rsidRDefault="00080C2B" w:rsidP="00080C2B">
      <w:pPr>
        <w:jc w:val="both"/>
        <w:rPr>
          <w:b/>
          <w:bCs/>
          <w:sz w:val="24"/>
        </w:rPr>
      </w:pPr>
      <w:r w:rsidRPr="0008680F">
        <w:rPr>
          <w:b/>
          <w:bCs/>
          <w:sz w:val="24"/>
        </w:rPr>
        <w:t>Answer:</w:t>
      </w:r>
    </w:p>
    <w:p w14:paraId="34B68653" w14:textId="77777777" w:rsidR="00080C2B" w:rsidRDefault="00080C2B" w:rsidP="00080C2B">
      <w:pPr>
        <w:jc w:val="both"/>
        <w:rPr>
          <w:sz w:val="24"/>
        </w:rPr>
      </w:pPr>
    </w:p>
    <w:p w14:paraId="594BDC91" w14:textId="77777777" w:rsidR="00080C2B" w:rsidRDefault="00080C2B" w:rsidP="00080C2B">
      <w:pPr>
        <w:jc w:val="both"/>
        <w:rPr>
          <w:sz w:val="24"/>
        </w:rPr>
      </w:pPr>
    </w:p>
    <w:p w14:paraId="4E598C47" w14:textId="77777777" w:rsidR="00080C2B" w:rsidRPr="0008680F" w:rsidRDefault="00080C2B">
      <w:pPr>
        <w:numPr>
          <w:ilvl w:val="0"/>
          <w:numId w:val="31"/>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14:paraId="5C676552" w14:textId="77777777" w:rsidR="00080C2B" w:rsidRDefault="00080C2B" w:rsidP="00080C2B">
      <w:pPr>
        <w:jc w:val="both"/>
        <w:rPr>
          <w:b/>
          <w:bCs/>
          <w:sz w:val="24"/>
        </w:rPr>
      </w:pPr>
      <w:r w:rsidRPr="0008680F">
        <w:rPr>
          <w:b/>
          <w:bCs/>
          <w:sz w:val="24"/>
        </w:rPr>
        <w:t>Answer:</w:t>
      </w:r>
    </w:p>
    <w:p w14:paraId="05A6D95A" w14:textId="77777777" w:rsidR="00080C2B" w:rsidRDefault="00080C2B" w:rsidP="00080C2B">
      <w:pPr>
        <w:jc w:val="both"/>
        <w:rPr>
          <w:b/>
          <w:bCs/>
          <w:sz w:val="24"/>
        </w:rPr>
      </w:pPr>
    </w:p>
    <w:p w14:paraId="6CED0E03" w14:textId="77777777" w:rsidR="00080C2B" w:rsidRDefault="00080C2B" w:rsidP="00080C2B">
      <w:pPr>
        <w:jc w:val="both"/>
        <w:rPr>
          <w:b/>
          <w:bCs/>
          <w:sz w:val="24"/>
        </w:rPr>
      </w:pPr>
    </w:p>
    <w:p w14:paraId="5D3F6B65" w14:textId="77777777" w:rsidR="00080C2B" w:rsidRDefault="00080C2B" w:rsidP="00080C2B">
      <w:pPr>
        <w:jc w:val="both"/>
        <w:rPr>
          <w:b/>
          <w:bCs/>
          <w:sz w:val="24"/>
        </w:rPr>
      </w:pPr>
    </w:p>
    <w:p w14:paraId="6507E784" w14:textId="77777777" w:rsidR="00080C2B" w:rsidRPr="0008680F" w:rsidRDefault="00344DFE">
      <w:pPr>
        <w:numPr>
          <w:ilvl w:val="0"/>
          <w:numId w:val="31"/>
        </w:numPr>
        <w:jc w:val="both"/>
      </w:pPr>
      <w:r w:rsidRPr="00344DFE">
        <w:rPr>
          <w:sz w:val="24"/>
          <w:szCs w:val="24"/>
        </w:rPr>
        <w:t>What data structure is typically used to keep track of the connected components in Kruskal's algorithm?</w:t>
      </w:r>
    </w:p>
    <w:p w14:paraId="7B49AD62" w14:textId="77777777" w:rsidR="00080C2B" w:rsidRDefault="00080C2B" w:rsidP="00080C2B">
      <w:pPr>
        <w:jc w:val="both"/>
        <w:rPr>
          <w:b/>
          <w:bCs/>
          <w:sz w:val="24"/>
        </w:rPr>
      </w:pPr>
      <w:r w:rsidRPr="0008680F">
        <w:rPr>
          <w:b/>
          <w:bCs/>
          <w:sz w:val="24"/>
        </w:rPr>
        <w:t>Answer:</w:t>
      </w:r>
    </w:p>
    <w:p w14:paraId="548D8129" w14:textId="77777777" w:rsidR="00080C2B" w:rsidRDefault="00080C2B" w:rsidP="00080C2B">
      <w:pPr>
        <w:jc w:val="both"/>
        <w:rPr>
          <w:b/>
          <w:bCs/>
          <w:sz w:val="24"/>
        </w:rPr>
      </w:pPr>
    </w:p>
    <w:p w14:paraId="53A0E5C6" w14:textId="77777777" w:rsidR="00080C2B" w:rsidRDefault="00080C2B" w:rsidP="00080C2B">
      <w:pPr>
        <w:jc w:val="both"/>
        <w:rPr>
          <w:sz w:val="24"/>
        </w:rPr>
      </w:pPr>
    </w:p>
    <w:p w14:paraId="5E9BBBA3" w14:textId="77777777" w:rsidR="00080C2B" w:rsidRDefault="004E3ECD">
      <w:pPr>
        <w:numPr>
          <w:ilvl w:val="0"/>
          <w:numId w:val="31"/>
        </w:numPr>
        <w:jc w:val="both"/>
        <w:rPr>
          <w:sz w:val="24"/>
        </w:rPr>
      </w:pPr>
      <w:r w:rsidRPr="004E3ECD">
        <w:rPr>
          <w:sz w:val="24"/>
        </w:rPr>
        <w:t>When does Kruskal's algorithm stop adding edges to the minimum spanning tree?</w:t>
      </w:r>
    </w:p>
    <w:p w14:paraId="177A4CD6" w14:textId="77777777" w:rsidR="00080C2B" w:rsidRDefault="00080C2B" w:rsidP="00080C2B">
      <w:pPr>
        <w:jc w:val="both"/>
        <w:rPr>
          <w:b/>
          <w:bCs/>
          <w:sz w:val="24"/>
        </w:rPr>
      </w:pPr>
      <w:r w:rsidRPr="0008680F">
        <w:rPr>
          <w:b/>
          <w:bCs/>
          <w:sz w:val="24"/>
        </w:rPr>
        <w:t>Answer:</w:t>
      </w:r>
    </w:p>
    <w:p w14:paraId="49E26171" w14:textId="77777777" w:rsidR="00080C2B" w:rsidRDefault="00080C2B" w:rsidP="00080C2B">
      <w:pPr>
        <w:jc w:val="both"/>
        <w:rPr>
          <w:sz w:val="24"/>
        </w:rPr>
      </w:pPr>
    </w:p>
    <w:p w14:paraId="0CC112A2" w14:textId="77777777" w:rsidR="00080C2B" w:rsidRDefault="00080C2B" w:rsidP="00080C2B">
      <w:pPr>
        <w:jc w:val="both"/>
        <w:rPr>
          <w:sz w:val="24"/>
        </w:rPr>
      </w:pPr>
    </w:p>
    <w:p w14:paraId="65F47783" w14:textId="77777777" w:rsidR="00080C2B" w:rsidRDefault="00080C2B" w:rsidP="00080C2B">
      <w:pPr>
        <w:pStyle w:val="Heading1"/>
        <w:spacing w:line="276" w:lineRule="auto"/>
        <w:ind w:left="0" w:firstLine="0"/>
        <w:rPr>
          <w:bCs w:val="0"/>
          <w:sz w:val="24"/>
        </w:rPr>
      </w:pPr>
      <w:r>
        <w:rPr>
          <w:bCs w:val="0"/>
          <w:sz w:val="24"/>
        </w:rPr>
        <w:t xml:space="preserve">Suggested Reference: </w:t>
      </w:r>
    </w:p>
    <w:p w14:paraId="6E99D24D" w14:textId="77777777" w:rsidR="00080C2B" w:rsidRDefault="00080C2B">
      <w:pPr>
        <w:pStyle w:val="Heading1"/>
        <w:numPr>
          <w:ilvl w:val="3"/>
          <w:numId w:val="31"/>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E25BB87" w14:textId="77777777" w:rsidR="00080C2B" w:rsidRDefault="00080C2B">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2897DEB8" w14:textId="77777777" w:rsidR="00080C2B" w:rsidRDefault="00080C2B" w:rsidP="00080C2B">
      <w:pPr>
        <w:pStyle w:val="Heading1"/>
        <w:spacing w:line="276" w:lineRule="auto"/>
        <w:jc w:val="both"/>
        <w:rPr>
          <w:b w:val="0"/>
          <w:bCs w:val="0"/>
          <w:sz w:val="24"/>
          <w:szCs w:val="24"/>
        </w:rPr>
      </w:pPr>
    </w:p>
    <w:p w14:paraId="654806EB" w14:textId="77777777"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14:paraId="173E498E" w14:textId="77777777" w:rsidR="00080C2B" w:rsidRDefault="00080C2B" w:rsidP="00080C2B">
      <w:pPr>
        <w:pStyle w:val="Heading1"/>
        <w:spacing w:line="276" w:lineRule="auto"/>
        <w:ind w:left="0" w:firstLine="0"/>
        <w:rPr>
          <w:b w:val="0"/>
          <w:bCs w:val="0"/>
          <w:sz w:val="24"/>
        </w:rPr>
      </w:pPr>
    </w:p>
    <w:p w14:paraId="4B987A71" w14:textId="77777777" w:rsidR="004E3ECD" w:rsidRDefault="004E3ECD" w:rsidP="00080C2B">
      <w:pPr>
        <w:pStyle w:val="Heading1"/>
        <w:spacing w:line="276" w:lineRule="auto"/>
        <w:ind w:left="0" w:firstLine="0"/>
        <w:rPr>
          <w:b w:val="0"/>
          <w:bCs w:val="0"/>
          <w:sz w:val="24"/>
        </w:rPr>
      </w:pPr>
    </w:p>
    <w:p w14:paraId="339E212F" w14:textId="77777777" w:rsidR="00080C2B" w:rsidRDefault="00080C2B" w:rsidP="00080C2B">
      <w:pPr>
        <w:pStyle w:val="Heading1"/>
        <w:spacing w:line="276" w:lineRule="auto"/>
        <w:ind w:left="0" w:firstLine="0"/>
      </w:pPr>
      <w:r>
        <w:rPr>
          <w:sz w:val="24"/>
        </w:rPr>
        <w:t>Rubric wise marks obtained:</w:t>
      </w:r>
    </w:p>
    <w:p w14:paraId="546BE3A3" w14:textId="77777777"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14:paraId="41277AD8"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4A08BCB4" w14:textId="77777777"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C3C3316" w14:textId="77777777" w:rsidR="00080C2B" w:rsidRDefault="00080C2B" w:rsidP="00CB2E6A">
            <w:pPr>
              <w:pStyle w:val="Heading1"/>
              <w:spacing w:line="276" w:lineRule="auto"/>
              <w:ind w:left="0" w:firstLine="0"/>
              <w:jc w:val="center"/>
              <w:rPr>
                <w:sz w:val="24"/>
              </w:rPr>
            </w:pPr>
            <w:r>
              <w:rPr>
                <w:sz w:val="24"/>
              </w:rPr>
              <w:t>Understanding of problem</w:t>
            </w:r>
          </w:p>
          <w:p w14:paraId="3C80A9D6" w14:textId="77777777"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F003E3A" w14:textId="77777777" w:rsidR="00080C2B" w:rsidRDefault="00080C2B" w:rsidP="00CB2E6A">
            <w:pPr>
              <w:pStyle w:val="Heading1"/>
              <w:spacing w:line="276" w:lineRule="auto"/>
              <w:ind w:left="0" w:firstLine="0"/>
              <w:jc w:val="center"/>
              <w:rPr>
                <w:sz w:val="24"/>
              </w:rPr>
            </w:pPr>
            <w:r>
              <w:rPr>
                <w:sz w:val="24"/>
              </w:rPr>
              <w:t>Program Implementation</w:t>
            </w:r>
          </w:p>
          <w:p w14:paraId="375FF57D" w14:textId="77777777"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597BA6" w14:textId="77777777" w:rsidR="00080C2B" w:rsidRDefault="00080C2B" w:rsidP="00CB2E6A">
            <w:pPr>
              <w:pStyle w:val="Heading1"/>
              <w:spacing w:line="276" w:lineRule="auto"/>
              <w:ind w:left="0" w:firstLine="0"/>
              <w:jc w:val="center"/>
              <w:rPr>
                <w:sz w:val="24"/>
              </w:rPr>
            </w:pPr>
            <w:r>
              <w:rPr>
                <w:sz w:val="24"/>
              </w:rPr>
              <w:t>Documentation &amp;Timely Submission</w:t>
            </w:r>
          </w:p>
          <w:p w14:paraId="3EE974D5" w14:textId="77777777"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D33EE04" w14:textId="77777777" w:rsidR="00080C2B" w:rsidRDefault="00080C2B" w:rsidP="00CB2E6A">
            <w:pPr>
              <w:pStyle w:val="Heading1"/>
              <w:spacing w:line="276" w:lineRule="auto"/>
              <w:ind w:left="0" w:firstLine="0"/>
              <w:jc w:val="center"/>
              <w:rPr>
                <w:sz w:val="24"/>
                <w:szCs w:val="24"/>
              </w:rPr>
            </w:pPr>
            <w:r>
              <w:rPr>
                <w:sz w:val="24"/>
                <w:szCs w:val="24"/>
              </w:rPr>
              <w:t>Total</w:t>
            </w:r>
          </w:p>
          <w:p w14:paraId="6C3ED2BD" w14:textId="77777777" w:rsidR="00080C2B" w:rsidRDefault="00080C2B" w:rsidP="00CB2E6A">
            <w:pPr>
              <w:pStyle w:val="Heading1"/>
              <w:spacing w:line="276" w:lineRule="auto"/>
              <w:ind w:left="0" w:firstLine="0"/>
              <w:jc w:val="center"/>
            </w:pPr>
            <w:r>
              <w:rPr>
                <w:sz w:val="24"/>
                <w:szCs w:val="24"/>
              </w:rPr>
              <w:t>(10)</w:t>
            </w:r>
          </w:p>
        </w:tc>
      </w:tr>
      <w:tr w:rsidR="00080C2B" w14:paraId="384AD990" w14:textId="77777777" w:rsidTr="00CB2E6A">
        <w:trPr>
          <w:trHeight w:val="403"/>
        </w:trPr>
        <w:tc>
          <w:tcPr>
            <w:tcW w:w="1193" w:type="dxa"/>
            <w:vMerge/>
            <w:tcBorders>
              <w:left w:val="single" w:sz="4" w:space="0" w:color="00000A"/>
              <w:bottom w:val="single" w:sz="4" w:space="0" w:color="00000A"/>
              <w:right w:val="single" w:sz="4" w:space="0" w:color="00000A"/>
            </w:tcBorders>
          </w:tcPr>
          <w:p w14:paraId="22A096BF" w14:textId="77777777"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5C3F4E8" w14:textId="77777777" w:rsidR="00080C2B" w:rsidRDefault="00080C2B" w:rsidP="00CB2E6A">
            <w:pPr>
              <w:pStyle w:val="Heading1"/>
              <w:spacing w:line="276" w:lineRule="auto"/>
              <w:ind w:left="0" w:firstLine="0"/>
              <w:jc w:val="center"/>
              <w:rPr>
                <w:sz w:val="17"/>
              </w:rPr>
            </w:pPr>
            <w:r>
              <w:rPr>
                <w:sz w:val="17"/>
              </w:rPr>
              <w:t>Good</w:t>
            </w:r>
          </w:p>
          <w:p w14:paraId="499721C0" w14:textId="77777777"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5F6A8CD" w14:textId="77777777" w:rsidR="00080C2B" w:rsidRDefault="00080C2B" w:rsidP="00CB2E6A">
            <w:pPr>
              <w:pStyle w:val="Heading1"/>
              <w:spacing w:line="276" w:lineRule="auto"/>
              <w:ind w:left="0" w:firstLine="0"/>
              <w:jc w:val="center"/>
              <w:rPr>
                <w:sz w:val="17"/>
              </w:rPr>
            </w:pPr>
            <w:r>
              <w:rPr>
                <w:sz w:val="17"/>
              </w:rPr>
              <w:t>Avg.</w:t>
            </w:r>
          </w:p>
          <w:p w14:paraId="22B6A973" w14:textId="77777777"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48F669C" w14:textId="77777777" w:rsidR="00080C2B" w:rsidRDefault="00080C2B" w:rsidP="00CB2E6A">
            <w:pPr>
              <w:pStyle w:val="Heading1"/>
              <w:spacing w:line="276" w:lineRule="auto"/>
              <w:ind w:left="0" w:firstLine="0"/>
              <w:jc w:val="center"/>
              <w:rPr>
                <w:sz w:val="17"/>
              </w:rPr>
            </w:pPr>
            <w:r>
              <w:rPr>
                <w:sz w:val="17"/>
              </w:rPr>
              <w:t>Poor</w:t>
            </w:r>
          </w:p>
          <w:p w14:paraId="1C60539A" w14:textId="77777777"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674081F" w14:textId="77777777" w:rsidR="00080C2B" w:rsidRDefault="00080C2B" w:rsidP="00CB2E6A">
            <w:pPr>
              <w:pStyle w:val="Heading1"/>
              <w:spacing w:line="276" w:lineRule="auto"/>
              <w:ind w:left="0" w:firstLine="0"/>
              <w:jc w:val="center"/>
              <w:rPr>
                <w:sz w:val="17"/>
              </w:rPr>
            </w:pPr>
            <w:r>
              <w:rPr>
                <w:sz w:val="17"/>
              </w:rPr>
              <w:t>Good</w:t>
            </w:r>
          </w:p>
          <w:p w14:paraId="1C686A8D" w14:textId="77777777"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CCC5C2A" w14:textId="77777777" w:rsidR="00080C2B" w:rsidRDefault="00080C2B" w:rsidP="00CB2E6A">
            <w:pPr>
              <w:pStyle w:val="Heading1"/>
              <w:spacing w:line="276" w:lineRule="auto"/>
              <w:ind w:left="0" w:firstLine="0"/>
              <w:jc w:val="center"/>
              <w:rPr>
                <w:sz w:val="17"/>
              </w:rPr>
            </w:pPr>
            <w:r>
              <w:rPr>
                <w:sz w:val="17"/>
              </w:rPr>
              <w:t>Avg.</w:t>
            </w:r>
          </w:p>
          <w:p w14:paraId="76F8B941" w14:textId="77777777"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EE7F883" w14:textId="77777777" w:rsidR="00080C2B" w:rsidRDefault="00080C2B" w:rsidP="00CB2E6A">
            <w:pPr>
              <w:pStyle w:val="Heading1"/>
              <w:spacing w:line="276" w:lineRule="auto"/>
              <w:ind w:left="0" w:firstLine="0"/>
              <w:jc w:val="center"/>
              <w:rPr>
                <w:sz w:val="17"/>
              </w:rPr>
            </w:pPr>
            <w:r>
              <w:rPr>
                <w:sz w:val="17"/>
              </w:rPr>
              <w:t>Poor</w:t>
            </w:r>
          </w:p>
          <w:p w14:paraId="643583D8" w14:textId="77777777"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40FCF88" w14:textId="77777777" w:rsidR="00080C2B" w:rsidRDefault="00080C2B" w:rsidP="00CB2E6A">
            <w:pPr>
              <w:pStyle w:val="Heading1"/>
              <w:spacing w:line="276" w:lineRule="auto"/>
              <w:ind w:left="0" w:firstLine="0"/>
              <w:jc w:val="center"/>
              <w:rPr>
                <w:sz w:val="17"/>
              </w:rPr>
            </w:pPr>
            <w:r>
              <w:rPr>
                <w:sz w:val="17"/>
              </w:rPr>
              <w:t>Good</w:t>
            </w:r>
          </w:p>
          <w:p w14:paraId="1D997AFC" w14:textId="77777777"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40FE2A6" w14:textId="77777777" w:rsidR="00080C2B" w:rsidRDefault="00080C2B" w:rsidP="00CB2E6A">
            <w:pPr>
              <w:pStyle w:val="Heading1"/>
              <w:spacing w:line="276" w:lineRule="auto"/>
              <w:ind w:left="0" w:firstLine="0"/>
              <w:jc w:val="center"/>
              <w:rPr>
                <w:sz w:val="17"/>
              </w:rPr>
            </w:pPr>
            <w:r>
              <w:rPr>
                <w:sz w:val="17"/>
              </w:rPr>
              <w:t>Avg.</w:t>
            </w:r>
          </w:p>
          <w:p w14:paraId="1076D0A0" w14:textId="77777777"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92E4731" w14:textId="77777777" w:rsidR="00080C2B" w:rsidRDefault="00080C2B" w:rsidP="00CB2E6A">
            <w:pPr>
              <w:pStyle w:val="Heading1"/>
              <w:spacing w:line="276" w:lineRule="auto"/>
              <w:ind w:left="0" w:firstLine="0"/>
              <w:jc w:val="center"/>
              <w:rPr>
                <w:sz w:val="17"/>
              </w:rPr>
            </w:pPr>
            <w:r>
              <w:rPr>
                <w:sz w:val="17"/>
              </w:rPr>
              <w:t>Poor</w:t>
            </w:r>
          </w:p>
          <w:p w14:paraId="3F6DFE10" w14:textId="77777777"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88ECA" w14:textId="77777777" w:rsidR="00080C2B" w:rsidRDefault="00080C2B" w:rsidP="00CB2E6A">
            <w:pPr>
              <w:pStyle w:val="Heading1"/>
              <w:spacing w:line="276" w:lineRule="auto"/>
              <w:ind w:left="0" w:firstLine="0"/>
              <w:rPr>
                <w:sz w:val="17"/>
              </w:rPr>
            </w:pPr>
          </w:p>
        </w:tc>
      </w:tr>
      <w:tr w:rsidR="00080C2B" w14:paraId="7B7C8DF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893EA8" w14:textId="77777777"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E358899" w14:textId="77777777" w:rsidR="00080C2B" w:rsidRDefault="00080C2B" w:rsidP="00CB2E6A">
            <w:pPr>
              <w:pStyle w:val="Heading1"/>
              <w:spacing w:line="276" w:lineRule="auto"/>
              <w:ind w:left="0" w:firstLine="0"/>
              <w:rPr>
                <w:sz w:val="17"/>
              </w:rPr>
            </w:pPr>
          </w:p>
          <w:p w14:paraId="16C6400F" w14:textId="77777777"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943745" w14:textId="77777777"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7193845" w14:textId="77777777"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D907F9E" w14:textId="77777777" w:rsidR="00080C2B" w:rsidRDefault="00080C2B" w:rsidP="00CB2E6A">
            <w:pPr>
              <w:pStyle w:val="Heading1"/>
              <w:spacing w:line="276" w:lineRule="auto"/>
              <w:ind w:left="0" w:firstLine="0"/>
              <w:rPr>
                <w:sz w:val="17"/>
              </w:rPr>
            </w:pPr>
          </w:p>
        </w:tc>
      </w:tr>
    </w:tbl>
    <w:p w14:paraId="74600896" w14:textId="77777777" w:rsidR="00080C2B" w:rsidRDefault="00080C2B" w:rsidP="00080C2B">
      <w:pPr>
        <w:pStyle w:val="Heading1"/>
        <w:spacing w:line="276" w:lineRule="auto"/>
        <w:ind w:left="0" w:firstLine="0"/>
      </w:pPr>
    </w:p>
    <w:p w14:paraId="23364F11" w14:textId="77777777" w:rsidR="001D639A" w:rsidRDefault="001D639A">
      <w:pPr>
        <w:suppressAutoHyphens w:val="0"/>
        <w:rPr>
          <w:b/>
          <w:bCs/>
        </w:rPr>
      </w:pPr>
      <w:r>
        <w:br w:type="page"/>
      </w:r>
    </w:p>
    <w:p w14:paraId="7583FA4B" w14:textId="77777777" w:rsidR="001D639A" w:rsidRDefault="001D639A" w:rsidP="001D639A">
      <w:pPr>
        <w:jc w:val="center"/>
      </w:pPr>
      <w:r>
        <w:rPr>
          <w:b/>
          <w:sz w:val="28"/>
        </w:rPr>
        <w:lastRenderedPageBreak/>
        <w:t>Experiment No: 1</w:t>
      </w:r>
      <w:r w:rsidR="00A93F5C">
        <w:rPr>
          <w:b/>
          <w:sz w:val="28"/>
        </w:rPr>
        <w:t>4</w:t>
      </w:r>
    </w:p>
    <w:p w14:paraId="6325F526" w14:textId="77777777" w:rsidR="001D639A" w:rsidRDefault="001D639A" w:rsidP="001D639A">
      <w:pPr>
        <w:jc w:val="both"/>
      </w:pPr>
    </w:p>
    <w:p w14:paraId="423A8DD8" w14:textId="77777777"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14:paraId="5B60658B" w14:textId="77777777" w:rsidR="001D639A" w:rsidRDefault="001D639A" w:rsidP="001D639A">
      <w:pPr>
        <w:jc w:val="both"/>
        <w:rPr>
          <w:b/>
          <w:sz w:val="24"/>
        </w:rPr>
      </w:pPr>
    </w:p>
    <w:p w14:paraId="1C2469AD" w14:textId="77777777" w:rsidR="001D639A" w:rsidRDefault="001D639A" w:rsidP="001D639A">
      <w:pPr>
        <w:jc w:val="both"/>
      </w:pPr>
      <w:r>
        <w:rPr>
          <w:b/>
          <w:sz w:val="24"/>
        </w:rPr>
        <w:t>Date:</w:t>
      </w:r>
    </w:p>
    <w:p w14:paraId="3BF6E611" w14:textId="77777777" w:rsidR="001D639A" w:rsidRDefault="001D639A" w:rsidP="001D639A">
      <w:pPr>
        <w:jc w:val="both"/>
        <w:rPr>
          <w:b/>
          <w:sz w:val="24"/>
        </w:rPr>
      </w:pPr>
    </w:p>
    <w:p w14:paraId="09E4FA50" w14:textId="77777777"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0638443" w14:textId="77777777" w:rsidR="001D639A" w:rsidRDefault="001D639A" w:rsidP="001D639A">
      <w:pPr>
        <w:jc w:val="both"/>
        <w:rPr>
          <w:b/>
          <w:w w:val="110"/>
        </w:rPr>
      </w:pPr>
    </w:p>
    <w:p w14:paraId="74D5D6D4" w14:textId="77777777"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14:paraId="4A9F70B6" w14:textId="77777777" w:rsidR="001D639A" w:rsidRDefault="001D639A" w:rsidP="001D639A">
      <w:pPr>
        <w:jc w:val="both"/>
        <w:rPr>
          <w:b/>
          <w:sz w:val="24"/>
        </w:rPr>
      </w:pPr>
    </w:p>
    <w:p w14:paraId="61B3CCF5" w14:textId="77777777"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14:paraId="49CAC0D9" w14:textId="77777777" w:rsidR="001D639A" w:rsidRPr="006A5142" w:rsidRDefault="001D639A" w:rsidP="001D639A">
      <w:pPr>
        <w:ind w:left="1440"/>
        <w:jc w:val="both"/>
      </w:pPr>
      <w:r>
        <w:rPr>
          <w:sz w:val="24"/>
        </w:rPr>
        <w:t xml:space="preserve">(b) Solve the </w:t>
      </w:r>
      <w:proofErr w:type="gramStart"/>
      <w:r>
        <w:rPr>
          <w:sz w:val="24"/>
        </w:rPr>
        <w:t>optimization based</w:t>
      </w:r>
      <w:proofErr w:type="gramEnd"/>
      <w:r>
        <w:rPr>
          <w:sz w:val="24"/>
        </w:rPr>
        <w:t xml:space="preserve"> problem.</w:t>
      </w:r>
    </w:p>
    <w:p w14:paraId="0255299D" w14:textId="77777777"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82A2B47" w14:textId="77777777" w:rsidR="001D639A" w:rsidRDefault="001D639A" w:rsidP="001D639A">
      <w:pPr>
        <w:jc w:val="both"/>
        <w:rPr>
          <w:b/>
          <w:sz w:val="24"/>
        </w:rPr>
      </w:pPr>
    </w:p>
    <w:p w14:paraId="24CB01F6" w14:textId="77777777" w:rsidR="001D639A" w:rsidRDefault="001D639A" w:rsidP="001D639A">
      <w:pPr>
        <w:jc w:val="both"/>
      </w:pPr>
      <w:r>
        <w:rPr>
          <w:b/>
          <w:sz w:val="24"/>
        </w:rPr>
        <w:t xml:space="preserve">Equipment/Instruments: </w:t>
      </w:r>
      <w:r>
        <w:rPr>
          <w:sz w:val="24"/>
        </w:rPr>
        <w:t xml:space="preserve">Computer System, Any C language editor </w:t>
      </w:r>
    </w:p>
    <w:p w14:paraId="1B170992" w14:textId="77777777" w:rsidR="001D639A" w:rsidRDefault="001D639A" w:rsidP="001D639A">
      <w:pPr>
        <w:jc w:val="both"/>
        <w:rPr>
          <w:b/>
          <w:sz w:val="24"/>
        </w:rPr>
      </w:pPr>
    </w:p>
    <w:p w14:paraId="5DD6D94A" w14:textId="77777777" w:rsidR="001D639A" w:rsidRDefault="001D639A" w:rsidP="001D639A">
      <w:pPr>
        <w:jc w:val="both"/>
        <w:rPr>
          <w:b/>
          <w:sz w:val="24"/>
        </w:rPr>
      </w:pPr>
      <w:r>
        <w:rPr>
          <w:b/>
          <w:sz w:val="24"/>
        </w:rPr>
        <w:t>Theory:</w:t>
      </w:r>
    </w:p>
    <w:p w14:paraId="165ACF04" w14:textId="77777777" w:rsidR="001D639A" w:rsidRPr="001345A4" w:rsidRDefault="001D639A" w:rsidP="001D639A">
      <w:pPr>
        <w:jc w:val="both"/>
        <w:rPr>
          <w:sz w:val="24"/>
          <w:szCs w:val="24"/>
        </w:rPr>
      </w:pPr>
    </w:p>
    <w:p w14:paraId="34C48BD8" w14:textId="77777777"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7335AA91" w14:textId="77777777"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14:paraId="6CDD795B" w14:textId="77777777"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14:paraId="07857B7E" w14:textId="77777777"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w14:anchorId="598BDA9C">
          <v:group id="_x0000_s2054" editas="canvas" style="width:398.05pt;height:379.7pt;mso-position-horizontal-relative:char;mso-position-vertical-relative:line" coordsize="7961,7594">
            <o:lock v:ext="edit" aspectratio="t"/>
            <v:shape id="_x0000_s2053" type="#_x0000_t75" style="position:absolute;width:7961;height:7594" o:preferrelative="f">
              <v:fill o:detectmouseclick="t"/>
              <v:path o:extrusionok="t" o:connecttype="none"/>
              <o:lock v:ext="edit" text="t"/>
            </v:shape>
            <v:shape id="_x0000_s2055" type="#_x0000_t75" style="position:absolute;width:7976;height:7609">
              <v:imagedata r:id="rId45" o:title=""/>
            </v:shape>
            <w10:anchorlock/>
          </v:group>
        </w:pict>
      </w:r>
    </w:p>
    <w:p w14:paraId="26DF45C0" w14:textId="77777777" w:rsidR="00C31E79" w:rsidRDefault="00C31E79" w:rsidP="001D639A">
      <w:pPr>
        <w:jc w:val="both"/>
        <w:rPr>
          <w:b/>
          <w:sz w:val="24"/>
        </w:rPr>
      </w:pPr>
    </w:p>
    <w:p w14:paraId="5E839A55" w14:textId="77777777" w:rsidR="001D639A" w:rsidRDefault="001D639A" w:rsidP="001D639A">
      <w:pPr>
        <w:jc w:val="both"/>
        <w:rPr>
          <w:b/>
          <w:sz w:val="24"/>
        </w:rPr>
      </w:pPr>
      <w:r>
        <w:rPr>
          <w:b/>
          <w:sz w:val="24"/>
        </w:rPr>
        <w:lastRenderedPageBreak/>
        <w:t>Observations:</w:t>
      </w:r>
    </w:p>
    <w:p w14:paraId="79C4A8EF" w14:textId="77777777"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14:paraId="0891D4E9" w14:textId="77777777" w:rsidR="001D639A" w:rsidRDefault="001D639A" w:rsidP="001D639A">
      <w:pPr>
        <w:jc w:val="both"/>
        <w:rPr>
          <w:bCs/>
          <w:sz w:val="24"/>
        </w:rPr>
      </w:pPr>
    </w:p>
    <w:p w14:paraId="5DA19A54" w14:textId="77777777" w:rsidR="001D639A" w:rsidRPr="004578C3" w:rsidRDefault="001D639A" w:rsidP="001D639A">
      <w:pPr>
        <w:jc w:val="both"/>
        <w:rPr>
          <w:bCs/>
        </w:rPr>
      </w:pPr>
    </w:p>
    <w:p w14:paraId="1BAA5E63" w14:textId="77777777" w:rsidR="001D639A" w:rsidRDefault="001D639A" w:rsidP="001D639A">
      <w:pPr>
        <w:jc w:val="both"/>
        <w:rPr>
          <w:b/>
          <w:sz w:val="24"/>
        </w:rPr>
      </w:pPr>
      <w:r>
        <w:rPr>
          <w:b/>
          <w:sz w:val="24"/>
        </w:rPr>
        <w:t>Result</w:t>
      </w:r>
    </w:p>
    <w:p w14:paraId="71F3B595" w14:textId="77777777" w:rsidR="001D639A" w:rsidRPr="00A30372" w:rsidRDefault="001D639A" w:rsidP="001D639A">
      <w:pPr>
        <w:jc w:val="both"/>
        <w:rPr>
          <w:bCs/>
          <w:sz w:val="24"/>
        </w:rPr>
      </w:pPr>
      <w:r w:rsidRPr="00A30372">
        <w:rPr>
          <w:bCs/>
          <w:sz w:val="24"/>
        </w:rPr>
        <w:t xml:space="preserve">Write output of your program </w:t>
      </w:r>
    </w:p>
    <w:p w14:paraId="2D8A091F" w14:textId="77777777" w:rsidR="001D639A" w:rsidRDefault="001D639A" w:rsidP="001D639A">
      <w:pPr>
        <w:jc w:val="both"/>
        <w:rPr>
          <w:b/>
          <w:bCs/>
          <w:sz w:val="24"/>
          <w:szCs w:val="24"/>
        </w:rPr>
      </w:pPr>
    </w:p>
    <w:p w14:paraId="238CA4A2" w14:textId="77777777" w:rsidR="001D639A" w:rsidRDefault="001D639A" w:rsidP="001D639A">
      <w:pPr>
        <w:jc w:val="both"/>
        <w:rPr>
          <w:b/>
          <w:sz w:val="24"/>
        </w:rPr>
      </w:pPr>
    </w:p>
    <w:p w14:paraId="6594A16F" w14:textId="77777777" w:rsidR="001D639A" w:rsidRDefault="001D639A" w:rsidP="001D639A">
      <w:pPr>
        <w:jc w:val="both"/>
        <w:rPr>
          <w:b/>
          <w:sz w:val="24"/>
        </w:rPr>
      </w:pPr>
    </w:p>
    <w:p w14:paraId="1201FD36" w14:textId="77777777" w:rsidR="001D639A" w:rsidRDefault="001D639A" w:rsidP="001D639A">
      <w:pPr>
        <w:jc w:val="both"/>
      </w:pPr>
      <w:r>
        <w:rPr>
          <w:b/>
          <w:sz w:val="24"/>
        </w:rPr>
        <w:t xml:space="preserve">Conclusion: </w:t>
      </w:r>
    </w:p>
    <w:p w14:paraId="715BCAF2" w14:textId="77777777" w:rsidR="001D639A" w:rsidRDefault="001D639A" w:rsidP="001D639A">
      <w:pPr>
        <w:jc w:val="both"/>
        <w:rPr>
          <w:b/>
          <w:sz w:val="24"/>
        </w:rPr>
      </w:pPr>
    </w:p>
    <w:p w14:paraId="698586F2" w14:textId="77777777" w:rsidR="001D639A" w:rsidRDefault="001D639A" w:rsidP="001D639A">
      <w:pPr>
        <w:jc w:val="both"/>
        <w:rPr>
          <w:b/>
          <w:sz w:val="24"/>
        </w:rPr>
      </w:pPr>
    </w:p>
    <w:p w14:paraId="4296D472" w14:textId="77777777" w:rsidR="001D639A" w:rsidRDefault="001D639A" w:rsidP="001D639A">
      <w:pPr>
        <w:jc w:val="both"/>
        <w:rPr>
          <w:b/>
          <w:sz w:val="24"/>
        </w:rPr>
      </w:pPr>
    </w:p>
    <w:p w14:paraId="2F60EDC9" w14:textId="77777777" w:rsidR="00060662" w:rsidRDefault="00060662" w:rsidP="001D639A">
      <w:pPr>
        <w:jc w:val="both"/>
        <w:rPr>
          <w:b/>
          <w:sz w:val="24"/>
        </w:rPr>
      </w:pPr>
    </w:p>
    <w:p w14:paraId="348EFFBA" w14:textId="77777777" w:rsidR="001D639A" w:rsidRDefault="001D639A" w:rsidP="001D639A">
      <w:pPr>
        <w:jc w:val="both"/>
      </w:pPr>
      <w:r>
        <w:rPr>
          <w:b/>
          <w:sz w:val="24"/>
        </w:rPr>
        <w:t xml:space="preserve">Quiz: </w:t>
      </w:r>
    </w:p>
    <w:p w14:paraId="6CF555E3" w14:textId="77777777" w:rsidR="001D639A" w:rsidRPr="0008680F" w:rsidRDefault="001D639A">
      <w:pPr>
        <w:numPr>
          <w:ilvl w:val="0"/>
          <w:numId w:val="32"/>
        </w:numPr>
        <w:jc w:val="both"/>
      </w:pPr>
      <w:r>
        <w:rPr>
          <w:sz w:val="24"/>
        </w:rPr>
        <w:t xml:space="preserve">What is the time complexity of </w:t>
      </w:r>
      <w:r w:rsidR="00060662">
        <w:rPr>
          <w:sz w:val="24"/>
          <w:szCs w:val="24"/>
        </w:rPr>
        <w:t>Prim</w:t>
      </w:r>
      <w:r>
        <w:rPr>
          <w:sz w:val="24"/>
          <w:szCs w:val="24"/>
        </w:rPr>
        <w:t>’s algorithm?</w:t>
      </w:r>
    </w:p>
    <w:p w14:paraId="1AECE512" w14:textId="77777777" w:rsidR="001D639A" w:rsidRPr="0008680F" w:rsidRDefault="001D639A" w:rsidP="001D639A">
      <w:pPr>
        <w:jc w:val="both"/>
        <w:rPr>
          <w:b/>
          <w:bCs/>
          <w:sz w:val="24"/>
        </w:rPr>
      </w:pPr>
      <w:r w:rsidRPr="0008680F">
        <w:rPr>
          <w:b/>
          <w:bCs/>
          <w:sz w:val="24"/>
        </w:rPr>
        <w:t>Answer:</w:t>
      </w:r>
    </w:p>
    <w:p w14:paraId="0D1CA3E8" w14:textId="77777777" w:rsidR="001D639A" w:rsidRDefault="001D639A" w:rsidP="001D639A">
      <w:pPr>
        <w:jc w:val="both"/>
        <w:rPr>
          <w:sz w:val="24"/>
        </w:rPr>
      </w:pPr>
    </w:p>
    <w:p w14:paraId="1EC8AFE2" w14:textId="77777777" w:rsidR="001D639A" w:rsidRDefault="001D639A" w:rsidP="001D639A">
      <w:pPr>
        <w:jc w:val="both"/>
        <w:rPr>
          <w:sz w:val="24"/>
        </w:rPr>
      </w:pPr>
    </w:p>
    <w:p w14:paraId="14103836" w14:textId="77777777" w:rsidR="001D639A" w:rsidRPr="0008680F" w:rsidRDefault="001D639A">
      <w:pPr>
        <w:numPr>
          <w:ilvl w:val="0"/>
          <w:numId w:val="32"/>
        </w:numPr>
        <w:jc w:val="both"/>
      </w:pPr>
      <w:r>
        <w:rPr>
          <w:sz w:val="24"/>
        </w:rPr>
        <w:t xml:space="preserve">Does above </w:t>
      </w:r>
      <w:r w:rsidR="00060662">
        <w:rPr>
          <w:sz w:val="24"/>
        </w:rPr>
        <w:t>Prim’s</w:t>
      </w:r>
      <w:r>
        <w:rPr>
          <w:sz w:val="24"/>
        </w:rPr>
        <w:t xml:space="preserve"> algorithm always return optimal answer?</w:t>
      </w:r>
    </w:p>
    <w:p w14:paraId="4D49318E" w14:textId="77777777" w:rsidR="001D639A" w:rsidRDefault="001D639A" w:rsidP="001D639A">
      <w:pPr>
        <w:jc w:val="both"/>
        <w:rPr>
          <w:b/>
          <w:bCs/>
          <w:sz w:val="24"/>
        </w:rPr>
      </w:pPr>
      <w:r w:rsidRPr="0008680F">
        <w:rPr>
          <w:b/>
          <w:bCs/>
          <w:sz w:val="24"/>
        </w:rPr>
        <w:t>Answer:</w:t>
      </w:r>
    </w:p>
    <w:p w14:paraId="0BFEE86F" w14:textId="77777777" w:rsidR="001D639A" w:rsidRDefault="001D639A" w:rsidP="001D639A">
      <w:pPr>
        <w:jc w:val="both"/>
        <w:rPr>
          <w:b/>
          <w:bCs/>
          <w:sz w:val="24"/>
        </w:rPr>
      </w:pPr>
    </w:p>
    <w:p w14:paraId="4D27A79D" w14:textId="77777777" w:rsidR="001D639A" w:rsidRDefault="001D639A" w:rsidP="001D639A">
      <w:pPr>
        <w:jc w:val="both"/>
        <w:rPr>
          <w:b/>
          <w:bCs/>
          <w:sz w:val="24"/>
        </w:rPr>
      </w:pPr>
    </w:p>
    <w:p w14:paraId="05562235" w14:textId="77777777" w:rsidR="001D639A" w:rsidRDefault="001D639A" w:rsidP="001D639A">
      <w:pPr>
        <w:jc w:val="both"/>
        <w:rPr>
          <w:b/>
          <w:bCs/>
          <w:sz w:val="24"/>
        </w:rPr>
      </w:pPr>
    </w:p>
    <w:p w14:paraId="546AFB82" w14:textId="77777777" w:rsidR="001D639A" w:rsidRPr="0008680F" w:rsidRDefault="002D0141">
      <w:pPr>
        <w:numPr>
          <w:ilvl w:val="0"/>
          <w:numId w:val="32"/>
        </w:numPr>
        <w:jc w:val="both"/>
      </w:pPr>
      <w:r w:rsidRPr="002D0141">
        <w:rPr>
          <w:sz w:val="24"/>
          <w:szCs w:val="24"/>
        </w:rPr>
        <w:t>When does Prim's algorithm stop adding edges to the minimum spanning tree?</w:t>
      </w:r>
    </w:p>
    <w:p w14:paraId="273F832B" w14:textId="77777777" w:rsidR="001D639A" w:rsidRDefault="001D639A" w:rsidP="001D639A">
      <w:pPr>
        <w:jc w:val="both"/>
        <w:rPr>
          <w:b/>
          <w:bCs/>
          <w:sz w:val="24"/>
        </w:rPr>
      </w:pPr>
      <w:r w:rsidRPr="0008680F">
        <w:rPr>
          <w:b/>
          <w:bCs/>
          <w:sz w:val="24"/>
        </w:rPr>
        <w:t>Answer:</w:t>
      </w:r>
    </w:p>
    <w:p w14:paraId="4A97D366" w14:textId="77777777" w:rsidR="001D639A" w:rsidRDefault="001D639A" w:rsidP="001D639A">
      <w:pPr>
        <w:jc w:val="both"/>
        <w:rPr>
          <w:b/>
          <w:bCs/>
          <w:sz w:val="24"/>
        </w:rPr>
      </w:pPr>
    </w:p>
    <w:p w14:paraId="3D95D489" w14:textId="77777777" w:rsidR="001D639A" w:rsidRDefault="001D639A" w:rsidP="001D639A">
      <w:pPr>
        <w:jc w:val="both"/>
        <w:rPr>
          <w:sz w:val="24"/>
        </w:rPr>
      </w:pPr>
    </w:p>
    <w:p w14:paraId="38075580" w14:textId="77777777" w:rsidR="001D639A" w:rsidRPr="002D0141" w:rsidRDefault="002D0141">
      <w:pPr>
        <w:numPr>
          <w:ilvl w:val="0"/>
          <w:numId w:val="32"/>
        </w:numPr>
        <w:jc w:val="both"/>
        <w:rPr>
          <w:sz w:val="24"/>
          <w:szCs w:val="24"/>
        </w:rPr>
      </w:pPr>
      <w:r w:rsidRPr="002D0141">
        <w:rPr>
          <w:sz w:val="24"/>
          <w:szCs w:val="24"/>
        </w:rPr>
        <w:t>What data structure is typically used to keep track of the vertices in Prim's algorithm?</w:t>
      </w:r>
    </w:p>
    <w:p w14:paraId="0C67DF27" w14:textId="77777777" w:rsidR="001D639A" w:rsidRDefault="001D639A" w:rsidP="001D639A">
      <w:pPr>
        <w:jc w:val="both"/>
        <w:rPr>
          <w:b/>
          <w:bCs/>
          <w:sz w:val="24"/>
        </w:rPr>
      </w:pPr>
      <w:r w:rsidRPr="0008680F">
        <w:rPr>
          <w:b/>
          <w:bCs/>
          <w:sz w:val="24"/>
        </w:rPr>
        <w:t>Answer:</w:t>
      </w:r>
    </w:p>
    <w:p w14:paraId="07E891DF" w14:textId="77777777" w:rsidR="001D639A" w:rsidRDefault="001D639A" w:rsidP="001D639A">
      <w:pPr>
        <w:jc w:val="both"/>
        <w:rPr>
          <w:sz w:val="24"/>
        </w:rPr>
      </w:pPr>
    </w:p>
    <w:p w14:paraId="0030BC0E" w14:textId="77777777" w:rsidR="001D639A" w:rsidRDefault="001D639A" w:rsidP="001D639A">
      <w:pPr>
        <w:jc w:val="both"/>
        <w:rPr>
          <w:sz w:val="24"/>
        </w:rPr>
      </w:pPr>
    </w:p>
    <w:p w14:paraId="68AB26B9" w14:textId="77777777" w:rsidR="001D639A" w:rsidRDefault="001D639A" w:rsidP="001D639A">
      <w:pPr>
        <w:pStyle w:val="Heading1"/>
        <w:spacing w:line="276" w:lineRule="auto"/>
        <w:ind w:left="0" w:firstLine="0"/>
        <w:rPr>
          <w:bCs w:val="0"/>
          <w:sz w:val="24"/>
        </w:rPr>
      </w:pPr>
      <w:r>
        <w:rPr>
          <w:bCs w:val="0"/>
          <w:sz w:val="24"/>
        </w:rPr>
        <w:t xml:space="preserve">Suggested Reference: </w:t>
      </w:r>
    </w:p>
    <w:p w14:paraId="08F9658C" w14:textId="77777777" w:rsidR="001D639A" w:rsidRDefault="001D639A">
      <w:pPr>
        <w:pStyle w:val="Heading1"/>
        <w:numPr>
          <w:ilvl w:val="3"/>
          <w:numId w:val="3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2B961A8" w14:textId="77777777" w:rsidR="001D639A" w:rsidRDefault="001D639A">
      <w:pPr>
        <w:pStyle w:val="Heading1"/>
        <w:numPr>
          <w:ilvl w:val="3"/>
          <w:numId w:val="3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CE453E7" w14:textId="77777777" w:rsidR="001D639A" w:rsidRDefault="001D639A" w:rsidP="001D639A">
      <w:pPr>
        <w:pStyle w:val="Heading1"/>
        <w:spacing w:line="276" w:lineRule="auto"/>
        <w:jc w:val="both"/>
        <w:rPr>
          <w:b w:val="0"/>
          <w:bCs w:val="0"/>
          <w:sz w:val="24"/>
          <w:szCs w:val="24"/>
        </w:rPr>
      </w:pPr>
    </w:p>
    <w:p w14:paraId="5E73B802" w14:textId="77777777"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14:paraId="1866FE91" w14:textId="77777777" w:rsidR="001D639A" w:rsidRDefault="001D639A" w:rsidP="001D639A">
      <w:pPr>
        <w:pStyle w:val="Heading1"/>
        <w:spacing w:line="276" w:lineRule="auto"/>
        <w:ind w:left="0" w:firstLine="0"/>
        <w:rPr>
          <w:b w:val="0"/>
          <w:bCs w:val="0"/>
          <w:sz w:val="24"/>
        </w:rPr>
      </w:pPr>
    </w:p>
    <w:p w14:paraId="4240D259" w14:textId="77777777" w:rsidR="001D639A" w:rsidRDefault="001D639A" w:rsidP="001D639A">
      <w:pPr>
        <w:pStyle w:val="Heading1"/>
        <w:spacing w:line="276" w:lineRule="auto"/>
        <w:ind w:left="0" w:firstLine="0"/>
        <w:rPr>
          <w:b w:val="0"/>
          <w:bCs w:val="0"/>
          <w:sz w:val="24"/>
        </w:rPr>
      </w:pPr>
    </w:p>
    <w:p w14:paraId="4BD279B9" w14:textId="77777777" w:rsidR="001D639A" w:rsidRDefault="001D639A" w:rsidP="001D639A">
      <w:pPr>
        <w:pStyle w:val="Heading1"/>
        <w:spacing w:line="276" w:lineRule="auto"/>
        <w:ind w:left="0" w:firstLine="0"/>
      </w:pPr>
      <w:r>
        <w:rPr>
          <w:sz w:val="24"/>
        </w:rPr>
        <w:t>Rubric wise marks obtained:</w:t>
      </w:r>
    </w:p>
    <w:p w14:paraId="64947C6E" w14:textId="77777777"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14:paraId="34D337D5"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2F767A14" w14:textId="77777777"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F361D3E" w14:textId="77777777" w:rsidR="001D639A" w:rsidRDefault="001D639A" w:rsidP="00CB2E6A">
            <w:pPr>
              <w:pStyle w:val="Heading1"/>
              <w:spacing w:line="276" w:lineRule="auto"/>
              <w:ind w:left="0" w:firstLine="0"/>
              <w:jc w:val="center"/>
              <w:rPr>
                <w:sz w:val="24"/>
              </w:rPr>
            </w:pPr>
            <w:r>
              <w:rPr>
                <w:sz w:val="24"/>
              </w:rPr>
              <w:t>Understanding of problem</w:t>
            </w:r>
          </w:p>
          <w:p w14:paraId="0A0CB469" w14:textId="77777777"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471CE61" w14:textId="77777777" w:rsidR="001D639A" w:rsidRDefault="001D639A" w:rsidP="00CB2E6A">
            <w:pPr>
              <w:pStyle w:val="Heading1"/>
              <w:spacing w:line="276" w:lineRule="auto"/>
              <w:ind w:left="0" w:firstLine="0"/>
              <w:jc w:val="center"/>
              <w:rPr>
                <w:sz w:val="24"/>
              </w:rPr>
            </w:pPr>
            <w:r>
              <w:rPr>
                <w:sz w:val="24"/>
              </w:rPr>
              <w:t>Program Implementation</w:t>
            </w:r>
          </w:p>
          <w:p w14:paraId="3D07157D" w14:textId="77777777"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3D0235E" w14:textId="77777777" w:rsidR="001D639A" w:rsidRDefault="001D639A" w:rsidP="00CB2E6A">
            <w:pPr>
              <w:pStyle w:val="Heading1"/>
              <w:spacing w:line="276" w:lineRule="auto"/>
              <w:ind w:left="0" w:firstLine="0"/>
              <w:jc w:val="center"/>
              <w:rPr>
                <w:sz w:val="24"/>
              </w:rPr>
            </w:pPr>
            <w:r>
              <w:rPr>
                <w:sz w:val="24"/>
              </w:rPr>
              <w:t>Documentation &amp;Timely Submission</w:t>
            </w:r>
          </w:p>
          <w:p w14:paraId="72E9A782" w14:textId="77777777"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8CC28AE" w14:textId="77777777" w:rsidR="001D639A" w:rsidRDefault="001D639A" w:rsidP="00CB2E6A">
            <w:pPr>
              <w:pStyle w:val="Heading1"/>
              <w:spacing w:line="276" w:lineRule="auto"/>
              <w:ind w:left="0" w:firstLine="0"/>
              <w:jc w:val="center"/>
              <w:rPr>
                <w:sz w:val="24"/>
                <w:szCs w:val="24"/>
              </w:rPr>
            </w:pPr>
            <w:r>
              <w:rPr>
                <w:sz w:val="24"/>
                <w:szCs w:val="24"/>
              </w:rPr>
              <w:t>Total</w:t>
            </w:r>
          </w:p>
          <w:p w14:paraId="1B4157D5" w14:textId="77777777" w:rsidR="001D639A" w:rsidRDefault="001D639A" w:rsidP="00CB2E6A">
            <w:pPr>
              <w:pStyle w:val="Heading1"/>
              <w:spacing w:line="276" w:lineRule="auto"/>
              <w:ind w:left="0" w:firstLine="0"/>
              <w:jc w:val="center"/>
            </w:pPr>
            <w:r>
              <w:rPr>
                <w:sz w:val="24"/>
                <w:szCs w:val="24"/>
              </w:rPr>
              <w:t>(10)</w:t>
            </w:r>
          </w:p>
        </w:tc>
      </w:tr>
      <w:tr w:rsidR="001D639A" w14:paraId="67A4151D" w14:textId="77777777" w:rsidTr="00CB2E6A">
        <w:trPr>
          <w:trHeight w:val="403"/>
        </w:trPr>
        <w:tc>
          <w:tcPr>
            <w:tcW w:w="1193" w:type="dxa"/>
            <w:vMerge/>
            <w:tcBorders>
              <w:left w:val="single" w:sz="4" w:space="0" w:color="00000A"/>
              <w:bottom w:val="single" w:sz="4" w:space="0" w:color="00000A"/>
              <w:right w:val="single" w:sz="4" w:space="0" w:color="00000A"/>
            </w:tcBorders>
          </w:tcPr>
          <w:p w14:paraId="2611BBB9" w14:textId="77777777"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115B7DC7" w14:textId="77777777" w:rsidR="001D639A" w:rsidRDefault="001D639A" w:rsidP="00CB2E6A">
            <w:pPr>
              <w:pStyle w:val="Heading1"/>
              <w:spacing w:line="276" w:lineRule="auto"/>
              <w:ind w:left="0" w:firstLine="0"/>
              <w:jc w:val="center"/>
              <w:rPr>
                <w:sz w:val="17"/>
              </w:rPr>
            </w:pPr>
            <w:r>
              <w:rPr>
                <w:sz w:val="17"/>
              </w:rPr>
              <w:t>Good</w:t>
            </w:r>
          </w:p>
          <w:p w14:paraId="7DF4FF66" w14:textId="77777777"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3AF6F087" w14:textId="77777777" w:rsidR="001D639A" w:rsidRDefault="001D639A" w:rsidP="00CB2E6A">
            <w:pPr>
              <w:pStyle w:val="Heading1"/>
              <w:spacing w:line="276" w:lineRule="auto"/>
              <w:ind w:left="0" w:firstLine="0"/>
              <w:jc w:val="center"/>
              <w:rPr>
                <w:sz w:val="17"/>
              </w:rPr>
            </w:pPr>
            <w:r>
              <w:rPr>
                <w:sz w:val="17"/>
              </w:rPr>
              <w:t>Avg.</w:t>
            </w:r>
          </w:p>
          <w:p w14:paraId="2E764A47" w14:textId="77777777"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B0C5A77" w14:textId="77777777" w:rsidR="001D639A" w:rsidRDefault="001D639A" w:rsidP="00CB2E6A">
            <w:pPr>
              <w:pStyle w:val="Heading1"/>
              <w:spacing w:line="276" w:lineRule="auto"/>
              <w:ind w:left="0" w:firstLine="0"/>
              <w:jc w:val="center"/>
              <w:rPr>
                <w:sz w:val="17"/>
              </w:rPr>
            </w:pPr>
            <w:r>
              <w:rPr>
                <w:sz w:val="17"/>
              </w:rPr>
              <w:t>Poor</w:t>
            </w:r>
          </w:p>
          <w:p w14:paraId="73F74472" w14:textId="77777777"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7009B29C" w14:textId="77777777" w:rsidR="001D639A" w:rsidRDefault="001D639A" w:rsidP="00CB2E6A">
            <w:pPr>
              <w:pStyle w:val="Heading1"/>
              <w:spacing w:line="276" w:lineRule="auto"/>
              <w:ind w:left="0" w:firstLine="0"/>
              <w:jc w:val="center"/>
              <w:rPr>
                <w:sz w:val="17"/>
              </w:rPr>
            </w:pPr>
            <w:r>
              <w:rPr>
                <w:sz w:val="17"/>
              </w:rPr>
              <w:t>Good</w:t>
            </w:r>
          </w:p>
          <w:p w14:paraId="3F160BC6" w14:textId="77777777"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BCE8392" w14:textId="77777777" w:rsidR="001D639A" w:rsidRDefault="001D639A" w:rsidP="00CB2E6A">
            <w:pPr>
              <w:pStyle w:val="Heading1"/>
              <w:spacing w:line="276" w:lineRule="auto"/>
              <w:ind w:left="0" w:firstLine="0"/>
              <w:jc w:val="center"/>
              <w:rPr>
                <w:sz w:val="17"/>
              </w:rPr>
            </w:pPr>
            <w:r>
              <w:rPr>
                <w:sz w:val="17"/>
              </w:rPr>
              <w:t>Avg.</w:t>
            </w:r>
          </w:p>
          <w:p w14:paraId="4C9A4D4F" w14:textId="77777777"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56949E4C" w14:textId="77777777" w:rsidR="001D639A" w:rsidRDefault="001D639A" w:rsidP="00CB2E6A">
            <w:pPr>
              <w:pStyle w:val="Heading1"/>
              <w:spacing w:line="276" w:lineRule="auto"/>
              <w:ind w:left="0" w:firstLine="0"/>
              <w:jc w:val="center"/>
              <w:rPr>
                <w:sz w:val="17"/>
              </w:rPr>
            </w:pPr>
            <w:r>
              <w:rPr>
                <w:sz w:val="17"/>
              </w:rPr>
              <w:t>Poor</w:t>
            </w:r>
          </w:p>
          <w:p w14:paraId="1E89B835" w14:textId="77777777"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46C80A1" w14:textId="77777777" w:rsidR="001D639A" w:rsidRDefault="001D639A" w:rsidP="00CB2E6A">
            <w:pPr>
              <w:pStyle w:val="Heading1"/>
              <w:spacing w:line="276" w:lineRule="auto"/>
              <w:ind w:left="0" w:firstLine="0"/>
              <w:jc w:val="center"/>
              <w:rPr>
                <w:sz w:val="17"/>
              </w:rPr>
            </w:pPr>
            <w:r>
              <w:rPr>
                <w:sz w:val="17"/>
              </w:rPr>
              <w:t>Good</w:t>
            </w:r>
          </w:p>
          <w:p w14:paraId="718F5CE1" w14:textId="77777777"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3EB0D04" w14:textId="77777777" w:rsidR="001D639A" w:rsidRDefault="001D639A" w:rsidP="00CB2E6A">
            <w:pPr>
              <w:pStyle w:val="Heading1"/>
              <w:spacing w:line="276" w:lineRule="auto"/>
              <w:ind w:left="0" w:firstLine="0"/>
              <w:jc w:val="center"/>
              <w:rPr>
                <w:sz w:val="17"/>
              </w:rPr>
            </w:pPr>
            <w:r>
              <w:rPr>
                <w:sz w:val="17"/>
              </w:rPr>
              <w:t>Avg.</w:t>
            </w:r>
          </w:p>
          <w:p w14:paraId="0B5F0DE0" w14:textId="77777777"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8A3FF6C" w14:textId="77777777" w:rsidR="001D639A" w:rsidRDefault="001D639A" w:rsidP="00CB2E6A">
            <w:pPr>
              <w:pStyle w:val="Heading1"/>
              <w:spacing w:line="276" w:lineRule="auto"/>
              <w:ind w:left="0" w:firstLine="0"/>
              <w:jc w:val="center"/>
              <w:rPr>
                <w:sz w:val="17"/>
              </w:rPr>
            </w:pPr>
            <w:r>
              <w:rPr>
                <w:sz w:val="17"/>
              </w:rPr>
              <w:t>Poor</w:t>
            </w:r>
          </w:p>
          <w:p w14:paraId="268AC327" w14:textId="77777777"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46D7EBE" w14:textId="77777777" w:rsidR="001D639A" w:rsidRDefault="001D639A" w:rsidP="00CB2E6A">
            <w:pPr>
              <w:pStyle w:val="Heading1"/>
              <w:spacing w:line="276" w:lineRule="auto"/>
              <w:ind w:left="0" w:firstLine="0"/>
              <w:rPr>
                <w:sz w:val="17"/>
              </w:rPr>
            </w:pPr>
          </w:p>
        </w:tc>
      </w:tr>
      <w:tr w:rsidR="001D639A" w14:paraId="2882A462"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CCAEE6D" w14:textId="77777777"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298CDD" w14:textId="77777777" w:rsidR="001D639A" w:rsidRDefault="001D639A" w:rsidP="00CB2E6A">
            <w:pPr>
              <w:pStyle w:val="Heading1"/>
              <w:spacing w:line="276" w:lineRule="auto"/>
              <w:ind w:left="0" w:firstLine="0"/>
              <w:rPr>
                <w:sz w:val="17"/>
              </w:rPr>
            </w:pPr>
          </w:p>
          <w:p w14:paraId="450DB5C7" w14:textId="77777777"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A0375AD" w14:textId="77777777"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1C63448" w14:textId="77777777"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BD07E1B" w14:textId="77777777" w:rsidR="001D639A" w:rsidRDefault="001D639A" w:rsidP="00CB2E6A">
            <w:pPr>
              <w:pStyle w:val="Heading1"/>
              <w:spacing w:line="276" w:lineRule="auto"/>
              <w:ind w:left="0" w:firstLine="0"/>
              <w:rPr>
                <w:sz w:val="17"/>
              </w:rPr>
            </w:pPr>
          </w:p>
        </w:tc>
      </w:tr>
    </w:tbl>
    <w:p w14:paraId="36E8FD86" w14:textId="77777777" w:rsidR="001D639A" w:rsidRDefault="001D639A" w:rsidP="001D639A">
      <w:pPr>
        <w:pStyle w:val="Heading1"/>
        <w:spacing w:line="276" w:lineRule="auto"/>
        <w:ind w:left="0" w:firstLine="0"/>
      </w:pPr>
    </w:p>
    <w:p w14:paraId="2352C0D1" w14:textId="77777777" w:rsidR="001D639A" w:rsidRDefault="001D639A" w:rsidP="001D639A">
      <w:pPr>
        <w:pStyle w:val="Heading1"/>
        <w:spacing w:line="276" w:lineRule="auto"/>
        <w:ind w:left="0" w:firstLine="0"/>
      </w:pPr>
    </w:p>
    <w:p w14:paraId="38BBE22D" w14:textId="77777777" w:rsidR="00302F59" w:rsidRDefault="00302F59" w:rsidP="00A93F5C">
      <w:pPr>
        <w:suppressAutoHyphens w:val="0"/>
        <w:jc w:val="center"/>
      </w:pPr>
      <w:r>
        <w:br w:type="page"/>
      </w:r>
      <w:r>
        <w:rPr>
          <w:b/>
          <w:sz w:val="28"/>
        </w:rPr>
        <w:lastRenderedPageBreak/>
        <w:t>Experiment No: 1</w:t>
      </w:r>
      <w:r w:rsidR="00A93F5C">
        <w:rPr>
          <w:b/>
          <w:sz w:val="28"/>
        </w:rPr>
        <w:t>5</w:t>
      </w:r>
    </w:p>
    <w:p w14:paraId="1AE0A06E" w14:textId="77777777" w:rsidR="00302F59" w:rsidRDefault="00302F59" w:rsidP="00302F59">
      <w:pPr>
        <w:jc w:val="both"/>
      </w:pPr>
    </w:p>
    <w:p w14:paraId="36776BC3" w14:textId="77777777" w:rsidR="00302F59" w:rsidRPr="003F01AA" w:rsidRDefault="003F01AA" w:rsidP="00302F59">
      <w:pPr>
        <w:jc w:val="both"/>
        <w:rPr>
          <w:b/>
          <w:sz w:val="24"/>
          <w:szCs w:val="24"/>
        </w:rPr>
      </w:pPr>
      <w:r w:rsidRPr="003F01AA">
        <w:rPr>
          <w:sz w:val="24"/>
          <w:szCs w:val="24"/>
        </w:rPr>
        <w:t>Implement DFS and BFS graph traversal techniques and write its time complexities.</w:t>
      </w:r>
    </w:p>
    <w:p w14:paraId="1E6DDC7A" w14:textId="77777777" w:rsidR="003F01AA" w:rsidRDefault="003F01AA" w:rsidP="00302F59">
      <w:pPr>
        <w:jc w:val="both"/>
        <w:rPr>
          <w:b/>
          <w:sz w:val="24"/>
        </w:rPr>
      </w:pPr>
    </w:p>
    <w:p w14:paraId="77AFF67B" w14:textId="77777777" w:rsidR="00302F59" w:rsidRDefault="00302F59" w:rsidP="00302F59">
      <w:pPr>
        <w:jc w:val="both"/>
      </w:pPr>
      <w:r>
        <w:rPr>
          <w:b/>
          <w:sz w:val="24"/>
        </w:rPr>
        <w:t>Date:</w:t>
      </w:r>
    </w:p>
    <w:p w14:paraId="348FB56F" w14:textId="77777777" w:rsidR="00302F59" w:rsidRDefault="00302F59" w:rsidP="00302F59">
      <w:pPr>
        <w:jc w:val="both"/>
        <w:rPr>
          <w:b/>
          <w:sz w:val="24"/>
        </w:rPr>
      </w:pPr>
    </w:p>
    <w:p w14:paraId="08303AC5" w14:textId="77777777"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D4B4A12" w14:textId="77777777" w:rsidR="00302F59" w:rsidRDefault="00302F59" w:rsidP="00302F59">
      <w:pPr>
        <w:jc w:val="both"/>
        <w:rPr>
          <w:b/>
          <w:w w:val="110"/>
        </w:rPr>
      </w:pPr>
    </w:p>
    <w:p w14:paraId="0C65585A" w14:textId="77777777" w:rsidR="00302F59" w:rsidRDefault="00302F59" w:rsidP="00302F59">
      <w:pPr>
        <w:jc w:val="both"/>
      </w:pPr>
      <w:r>
        <w:rPr>
          <w:b/>
          <w:sz w:val="24"/>
        </w:rPr>
        <w:t>Relevant CO: CO</w:t>
      </w:r>
      <w:r w:rsidR="00BC628E">
        <w:rPr>
          <w:b/>
          <w:sz w:val="24"/>
        </w:rPr>
        <w:t>6</w:t>
      </w:r>
    </w:p>
    <w:p w14:paraId="26FB36EF" w14:textId="77777777" w:rsidR="00302F59" w:rsidRDefault="00302F59" w:rsidP="00302F59">
      <w:pPr>
        <w:jc w:val="both"/>
        <w:rPr>
          <w:b/>
          <w:sz w:val="24"/>
        </w:rPr>
      </w:pPr>
    </w:p>
    <w:p w14:paraId="0E77382F" w14:textId="77777777"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14:paraId="0EB30FE2" w14:textId="77777777" w:rsidR="00302F59" w:rsidRPr="006A5142" w:rsidRDefault="00302F59" w:rsidP="00302F59">
      <w:pPr>
        <w:ind w:left="1440"/>
        <w:jc w:val="both"/>
      </w:pPr>
      <w:r>
        <w:rPr>
          <w:sz w:val="24"/>
        </w:rPr>
        <w:t xml:space="preserve">(b) </w:t>
      </w:r>
      <w:r w:rsidR="005B29DF">
        <w:rPr>
          <w:sz w:val="24"/>
        </w:rPr>
        <w:t>Visit all nodes of the graph.</w:t>
      </w:r>
    </w:p>
    <w:p w14:paraId="06751C69" w14:textId="77777777"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55CF8A50" w14:textId="77777777" w:rsidR="00302F59" w:rsidRDefault="00302F59" w:rsidP="00302F59">
      <w:pPr>
        <w:jc w:val="both"/>
        <w:rPr>
          <w:b/>
          <w:sz w:val="24"/>
        </w:rPr>
      </w:pPr>
    </w:p>
    <w:p w14:paraId="15F9F250" w14:textId="77777777" w:rsidR="00302F59" w:rsidRDefault="00302F59" w:rsidP="00302F59">
      <w:pPr>
        <w:jc w:val="both"/>
      </w:pPr>
      <w:r>
        <w:rPr>
          <w:b/>
          <w:sz w:val="24"/>
        </w:rPr>
        <w:t xml:space="preserve">Equipment/Instruments: </w:t>
      </w:r>
      <w:r>
        <w:rPr>
          <w:sz w:val="24"/>
        </w:rPr>
        <w:t xml:space="preserve">Computer System, Any C language editor </w:t>
      </w:r>
    </w:p>
    <w:p w14:paraId="30D192F9" w14:textId="77777777" w:rsidR="00302F59" w:rsidRDefault="00302F59" w:rsidP="00302F59">
      <w:pPr>
        <w:jc w:val="both"/>
        <w:rPr>
          <w:b/>
          <w:sz w:val="24"/>
        </w:rPr>
      </w:pPr>
    </w:p>
    <w:p w14:paraId="73001EDD" w14:textId="77777777" w:rsidR="00302F59" w:rsidRDefault="00302F59" w:rsidP="00302F59">
      <w:pPr>
        <w:jc w:val="both"/>
        <w:rPr>
          <w:b/>
          <w:sz w:val="24"/>
        </w:rPr>
      </w:pPr>
      <w:r>
        <w:rPr>
          <w:b/>
          <w:sz w:val="24"/>
        </w:rPr>
        <w:t>Theory:</w:t>
      </w:r>
    </w:p>
    <w:p w14:paraId="66ACFE44" w14:textId="77777777" w:rsidR="00302F59" w:rsidRPr="001345A4" w:rsidRDefault="00302F59" w:rsidP="00302F59">
      <w:pPr>
        <w:jc w:val="both"/>
        <w:rPr>
          <w:sz w:val="24"/>
          <w:szCs w:val="24"/>
        </w:rPr>
      </w:pPr>
    </w:p>
    <w:p w14:paraId="15A36BD2" w14:textId="77777777"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14:paraId="396C0718" w14:textId="77777777"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14:paraId="0058F937" w14:textId="77777777" w:rsidR="00C2426E" w:rsidRDefault="00C2426E" w:rsidP="005B29DF">
      <w:pPr>
        <w:spacing w:line="276" w:lineRule="auto"/>
        <w:jc w:val="both"/>
        <w:rPr>
          <w:sz w:val="24"/>
          <w:szCs w:val="24"/>
        </w:rPr>
      </w:pPr>
    </w:p>
    <w:p w14:paraId="705D701F" w14:textId="77777777" w:rsidR="00C2426E" w:rsidRDefault="00C2426E" w:rsidP="005B29DF">
      <w:pPr>
        <w:spacing w:line="276" w:lineRule="auto"/>
        <w:jc w:val="both"/>
        <w:rPr>
          <w:sz w:val="24"/>
          <w:szCs w:val="24"/>
        </w:rPr>
      </w:pPr>
      <w:r>
        <w:rPr>
          <w:sz w:val="24"/>
          <w:szCs w:val="24"/>
        </w:rPr>
        <w:t>Consider the following steps for the implementation of DFS algorithm:</w:t>
      </w:r>
    </w:p>
    <w:p w14:paraId="4BA3377E"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Create an empty stack and push the starting node onto it.</w:t>
      </w:r>
    </w:p>
    <w:p w14:paraId="4F94CA18"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Mark the starting node as visited.</w:t>
      </w:r>
    </w:p>
    <w:p w14:paraId="1A19D516"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While the stack is not empty, pop a node from the stack and mark it as visited.</w:t>
      </w:r>
    </w:p>
    <w:p w14:paraId="6C1062B7"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14:paraId="4BA7E963"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After processing all the adjacent nodes, you can do something with the current node, such as printing it or storing it.</w:t>
      </w:r>
    </w:p>
    <w:p w14:paraId="03B14BD1"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Repeat steps 3 to 5 until the stack is empty.</w:t>
      </w:r>
    </w:p>
    <w:p w14:paraId="43B64407" w14:textId="77777777" w:rsidR="00C2426E" w:rsidRDefault="00C2426E" w:rsidP="005B29DF">
      <w:pPr>
        <w:spacing w:line="276" w:lineRule="auto"/>
        <w:jc w:val="both"/>
        <w:rPr>
          <w:sz w:val="24"/>
          <w:szCs w:val="24"/>
        </w:rPr>
      </w:pPr>
    </w:p>
    <w:p w14:paraId="425C95BD" w14:textId="77777777" w:rsidR="00483CAB" w:rsidRDefault="00483CAB" w:rsidP="005B29DF">
      <w:pPr>
        <w:spacing w:line="276" w:lineRule="auto"/>
        <w:jc w:val="both"/>
        <w:rPr>
          <w:sz w:val="24"/>
          <w:szCs w:val="24"/>
        </w:rPr>
      </w:pPr>
      <w:r>
        <w:rPr>
          <w:sz w:val="24"/>
          <w:szCs w:val="24"/>
        </w:rPr>
        <w:t>Consider the following steps for the implementation of BFS algorithm:</w:t>
      </w:r>
    </w:p>
    <w:p w14:paraId="74E93B4A" w14:textId="77777777" w:rsidR="00486F6E" w:rsidRDefault="00486F6E" w:rsidP="005B29DF">
      <w:pPr>
        <w:spacing w:line="276" w:lineRule="auto"/>
        <w:jc w:val="both"/>
        <w:rPr>
          <w:sz w:val="24"/>
          <w:szCs w:val="24"/>
        </w:rPr>
      </w:pPr>
    </w:p>
    <w:p w14:paraId="32947899"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Create a queue Q and a set visited.</w:t>
      </w:r>
    </w:p>
    <w:p w14:paraId="04E36306"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Add the starting node to the queue Q and mark it as visited.</w:t>
      </w:r>
    </w:p>
    <w:p w14:paraId="225A7DB3"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 xml:space="preserve">While the queue is not empty: </w:t>
      </w:r>
    </w:p>
    <w:p w14:paraId="04950F6D"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Dequeue a node from the queue Q and process it. </w:t>
      </w:r>
    </w:p>
    <w:p w14:paraId="657D8271"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For each adjacent node of the dequeued node: </w:t>
      </w:r>
    </w:p>
    <w:p w14:paraId="1B020B96" w14:textId="77777777"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14:paraId="38832780" w14:textId="77777777" w:rsidR="00486F6E" w:rsidRDefault="00486F6E" w:rsidP="005B29DF">
      <w:pPr>
        <w:spacing w:line="276" w:lineRule="auto"/>
        <w:jc w:val="both"/>
        <w:rPr>
          <w:sz w:val="24"/>
          <w:szCs w:val="24"/>
        </w:rPr>
      </w:pPr>
    </w:p>
    <w:p w14:paraId="1A8F2136" w14:textId="77777777"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14:paraId="7FF9C192" w14:textId="77777777" w:rsidR="00302F59" w:rsidRDefault="00302F59" w:rsidP="00302F59">
      <w:pPr>
        <w:jc w:val="both"/>
        <w:rPr>
          <w:b/>
          <w:sz w:val="24"/>
        </w:rPr>
      </w:pPr>
      <w:r>
        <w:rPr>
          <w:b/>
          <w:sz w:val="24"/>
        </w:rPr>
        <w:t>Observations:</w:t>
      </w:r>
    </w:p>
    <w:p w14:paraId="2B83FDA5" w14:textId="77777777"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14:paraId="01A6634F" w14:textId="77777777" w:rsidR="00302F59" w:rsidRDefault="00302F59" w:rsidP="00302F59">
      <w:pPr>
        <w:jc w:val="both"/>
        <w:rPr>
          <w:b/>
          <w:sz w:val="24"/>
        </w:rPr>
      </w:pPr>
      <w:r>
        <w:rPr>
          <w:b/>
          <w:sz w:val="24"/>
        </w:rPr>
        <w:lastRenderedPageBreak/>
        <w:t>Result</w:t>
      </w:r>
    </w:p>
    <w:p w14:paraId="673C824C" w14:textId="77777777" w:rsidR="00302F59" w:rsidRPr="00A30372" w:rsidRDefault="00302F59" w:rsidP="00302F59">
      <w:pPr>
        <w:jc w:val="both"/>
        <w:rPr>
          <w:bCs/>
          <w:sz w:val="24"/>
        </w:rPr>
      </w:pPr>
      <w:r w:rsidRPr="00A30372">
        <w:rPr>
          <w:bCs/>
          <w:sz w:val="24"/>
        </w:rPr>
        <w:t xml:space="preserve">Write output of your program </w:t>
      </w:r>
    </w:p>
    <w:p w14:paraId="175F8B15" w14:textId="77777777" w:rsidR="00302F59" w:rsidRDefault="00302F59" w:rsidP="00302F59">
      <w:pPr>
        <w:jc w:val="both"/>
        <w:rPr>
          <w:b/>
          <w:bCs/>
          <w:sz w:val="24"/>
          <w:szCs w:val="24"/>
        </w:rPr>
      </w:pPr>
    </w:p>
    <w:p w14:paraId="47677208" w14:textId="77777777" w:rsidR="00302F59" w:rsidRDefault="00302F59" w:rsidP="00302F59">
      <w:pPr>
        <w:jc w:val="both"/>
        <w:rPr>
          <w:b/>
          <w:sz w:val="24"/>
        </w:rPr>
      </w:pPr>
    </w:p>
    <w:p w14:paraId="668E68BB" w14:textId="77777777" w:rsidR="00302F59" w:rsidRDefault="00302F59" w:rsidP="00302F59">
      <w:pPr>
        <w:jc w:val="both"/>
        <w:rPr>
          <w:b/>
          <w:sz w:val="24"/>
        </w:rPr>
      </w:pPr>
    </w:p>
    <w:p w14:paraId="0054C73F" w14:textId="77777777" w:rsidR="00302F59" w:rsidRDefault="00302F59" w:rsidP="00302F59">
      <w:pPr>
        <w:jc w:val="both"/>
      </w:pPr>
      <w:r>
        <w:rPr>
          <w:b/>
          <w:sz w:val="24"/>
        </w:rPr>
        <w:t xml:space="preserve">Conclusion: </w:t>
      </w:r>
    </w:p>
    <w:p w14:paraId="4F6C7249" w14:textId="77777777" w:rsidR="00302F59" w:rsidRDefault="00302F59" w:rsidP="00302F59">
      <w:pPr>
        <w:jc w:val="both"/>
        <w:rPr>
          <w:b/>
          <w:sz w:val="24"/>
        </w:rPr>
      </w:pPr>
    </w:p>
    <w:p w14:paraId="0E692F6B" w14:textId="77777777" w:rsidR="00302F59" w:rsidRDefault="00302F59" w:rsidP="00302F59">
      <w:pPr>
        <w:jc w:val="both"/>
        <w:rPr>
          <w:b/>
          <w:sz w:val="24"/>
        </w:rPr>
      </w:pPr>
    </w:p>
    <w:p w14:paraId="744CD603" w14:textId="77777777" w:rsidR="00302F59" w:rsidRDefault="00302F59" w:rsidP="00302F59">
      <w:pPr>
        <w:jc w:val="both"/>
        <w:rPr>
          <w:b/>
          <w:sz w:val="24"/>
        </w:rPr>
      </w:pPr>
    </w:p>
    <w:p w14:paraId="42BB2F7E" w14:textId="77777777" w:rsidR="00302F59" w:rsidRDefault="00302F59" w:rsidP="00302F59">
      <w:pPr>
        <w:jc w:val="both"/>
        <w:rPr>
          <w:b/>
          <w:sz w:val="24"/>
        </w:rPr>
      </w:pPr>
    </w:p>
    <w:p w14:paraId="2219DF19" w14:textId="77777777" w:rsidR="00347C2E" w:rsidRDefault="00347C2E" w:rsidP="00302F59">
      <w:pPr>
        <w:jc w:val="both"/>
        <w:rPr>
          <w:b/>
          <w:sz w:val="24"/>
        </w:rPr>
      </w:pPr>
    </w:p>
    <w:p w14:paraId="55909241" w14:textId="77777777" w:rsidR="00302F59" w:rsidRDefault="00302F59" w:rsidP="00302F59">
      <w:pPr>
        <w:jc w:val="both"/>
      </w:pPr>
      <w:r>
        <w:rPr>
          <w:b/>
          <w:sz w:val="24"/>
        </w:rPr>
        <w:t xml:space="preserve">Quiz: </w:t>
      </w:r>
    </w:p>
    <w:p w14:paraId="2647AF17" w14:textId="77777777" w:rsidR="00302F59" w:rsidRPr="0008680F" w:rsidRDefault="00347C2E">
      <w:pPr>
        <w:numPr>
          <w:ilvl w:val="0"/>
          <w:numId w:val="34"/>
        </w:numPr>
        <w:jc w:val="both"/>
      </w:pPr>
      <w:r w:rsidRPr="00347C2E">
        <w:rPr>
          <w:sz w:val="24"/>
        </w:rPr>
        <w:t>What data structure is typically used in the iterative implementation of DFS</w:t>
      </w:r>
      <w:r>
        <w:rPr>
          <w:sz w:val="24"/>
        </w:rPr>
        <w:t xml:space="preserve"> and BFS</w:t>
      </w:r>
      <w:r w:rsidRPr="00347C2E">
        <w:rPr>
          <w:sz w:val="24"/>
        </w:rPr>
        <w:t>?</w:t>
      </w:r>
    </w:p>
    <w:p w14:paraId="2714D947" w14:textId="77777777" w:rsidR="00302F59" w:rsidRPr="0008680F" w:rsidRDefault="00302F59" w:rsidP="00302F59">
      <w:pPr>
        <w:jc w:val="both"/>
        <w:rPr>
          <w:b/>
          <w:bCs/>
          <w:sz w:val="24"/>
        </w:rPr>
      </w:pPr>
      <w:r w:rsidRPr="0008680F">
        <w:rPr>
          <w:b/>
          <w:bCs/>
          <w:sz w:val="24"/>
        </w:rPr>
        <w:t>Answer:</w:t>
      </w:r>
    </w:p>
    <w:p w14:paraId="65E03D0D" w14:textId="77777777" w:rsidR="00302F59" w:rsidRDefault="00302F59" w:rsidP="00302F59">
      <w:pPr>
        <w:jc w:val="both"/>
        <w:rPr>
          <w:sz w:val="24"/>
        </w:rPr>
      </w:pPr>
    </w:p>
    <w:p w14:paraId="669307C4" w14:textId="77777777" w:rsidR="00302F59" w:rsidRDefault="00302F59" w:rsidP="00302F59">
      <w:pPr>
        <w:jc w:val="both"/>
        <w:rPr>
          <w:sz w:val="24"/>
        </w:rPr>
      </w:pPr>
    </w:p>
    <w:p w14:paraId="319DE78F" w14:textId="77777777" w:rsidR="00302F59" w:rsidRPr="0008680F" w:rsidRDefault="00347C2E">
      <w:pPr>
        <w:numPr>
          <w:ilvl w:val="0"/>
          <w:numId w:val="34"/>
        </w:numPr>
        <w:jc w:val="both"/>
      </w:pPr>
      <w:r w:rsidRPr="00347C2E">
        <w:rPr>
          <w:sz w:val="24"/>
        </w:rPr>
        <w:t>What is the time complexity of DFS on a graph with V vertices and E edges?</w:t>
      </w:r>
    </w:p>
    <w:p w14:paraId="11C92E5F" w14:textId="77777777" w:rsidR="00302F59" w:rsidRDefault="00302F59" w:rsidP="00302F59">
      <w:pPr>
        <w:jc w:val="both"/>
        <w:rPr>
          <w:b/>
          <w:bCs/>
          <w:sz w:val="24"/>
        </w:rPr>
      </w:pPr>
      <w:r w:rsidRPr="0008680F">
        <w:rPr>
          <w:b/>
          <w:bCs/>
          <w:sz w:val="24"/>
        </w:rPr>
        <w:t>Answer:</w:t>
      </w:r>
    </w:p>
    <w:p w14:paraId="6E04A8AF" w14:textId="77777777" w:rsidR="00302F59" w:rsidRDefault="00302F59" w:rsidP="00302F59">
      <w:pPr>
        <w:jc w:val="both"/>
        <w:rPr>
          <w:b/>
          <w:bCs/>
          <w:sz w:val="24"/>
        </w:rPr>
      </w:pPr>
    </w:p>
    <w:p w14:paraId="43C827ED" w14:textId="77777777" w:rsidR="00302F59" w:rsidRDefault="00302F59" w:rsidP="00302F59">
      <w:pPr>
        <w:jc w:val="both"/>
        <w:rPr>
          <w:b/>
          <w:bCs/>
          <w:sz w:val="24"/>
        </w:rPr>
      </w:pPr>
    </w:p>
    <w:p w14:paraId="70B08DBB" w14:textId="77777777" w:rsidR="00302F59" w:rsidRDefault="00302F59" w:rsidP="00302F59">
      <w:pPr>
        <w:jc w:val="both"/>
        <w:rPr>
          <w:b/>
          <w:bCs/>
          <w:sz w:val="24"/>
        </w:rPr>
      </w:pPr>
    </w:p>
    <w:p w14:paraId="403A2895" w14:textId="77777777" w:rsidR="00347C2E" w:rsidRPr="0008680F" w:rsidRDefault="00347C2E">
      <w:pPr>
        <w:numPr>
          <w:ilvl w:val="0"/>
          <w:numId w:val="34"/>
        </w:numPr>
        <w:jc w:val="both"/>
      </w:pPr>
      <w:r w:rsidRPr="00347C2E">
        <w:rPr>
          <w:sz w:val="24"/>
        </w:rPr>
        <w:t xml:space="preserve">What is the time complexity of </w:t>
      </w:r>
      <w:r>
        <w:rPr>
          <w:sz w:val="24"/>
        </w:rPr>
        <w:t>B</w:t>
      </w:r>
      <w:r w:rsidRPr="00347C2E">
        <w:rPr>
          <w:sz w:val="24"/>
        </w:rPr>
        <w:t>FS on a graph with V vertices and E edges?</w:t>
      </w:r>
    </w:p>
    <w:p w14:paraId="1233BA77" w14:textId="77777777" w:rsidR="00347C2E" w:rsidRDefault="00347C2E" w:rsidP="00347C2E">
      <w:pPr>
        <w:jc w:val="both"/>
        <w:rPr>
          <w:b/>
          <w:bCs/>
          <w:sz w:val="24"/>
        </w:rPr>
      </w:pPr>
      <w:r w:rsidRPr="0008680F">
        <w:rPr>
          <w:b/>
          <w:bCs/>
          <w:sz w:val="24"/>
        </w:rPr>
        <w:t>Answer:</w:t>
      </w:r>
    </w:p>
    <w:p w14:paraId="65853501" w14:textId="77777777" w:rsidR="00302F59" w:rsidRDefault="00302F59" w:rsidP="00302F59">
      <w:pPr>
        <w:jc w:val="both"/>
        <w:rPr>
          <w:b/>
          <w:bCs/>
          <w:sz w:val="24"/>
        </w:rPr>
      </w:pPr>
    </w:p>
    <w:p w14:paraId="424F5608" w14:textId="77777777" w:rsidR="00302F59" w:rsidRDefault="00302F59" w:rsidP="00302F59">
      <w:pPr>
        <w:jc w:val="both"/>
        <w:rPr>
          <w:b/>
          <w:bCs/>
          <w:sz w:val="24"/>
        </w:rPr>
      </w:pPr>
    </w:p>
    <w:p w14:paraId="78A4559B" w14:textId="77777777" w:rsidR="00302F59" w:rsidRDefault="00302F59" w:rsidP="00302F59">
      <w:pPr>
        <w:jc w:val="both"/>
        <w:rPr>
          <w:sz w:val="24"/>
        </w:rPr>
      </w:pPr>
    </w:p>
    <w:p w14:paraId="5375204E" w14:textId="77777777" w:rsidR="00302F59" w:rsidRPr="00301C69" w:rsidRDefault="00301C69">
      <w:pPr>
        <w:numPr>
          <w:ilvl w:val="0"/>
          <w:numId w:val="34"/>
        </w:numPr>
        <w:jc w:val="both"/>
        <w:rPr>
          <w:sz w:val="24"/>
        </w:rPr>
      </w:pPr>
      <w:r w:rsidRPr="00301C69">
        <w:rPr>
          <w:sz w:val="24"/>
        </w:rPr>
        <w:t>In which order are nodes visited in a typical implementation of BFS?</w:t>
      </w:r>
    </w:p>
    <w:p w14:paraId="4F653A0F" w14:textId="77777777" w:rsidR="00302F59" w:rsidRDefault="00302F59" w:rsidP="00302F59">
      <w:pPr>
        <w:jc w:val="both"/>
        <w:rPr>
          <w:b/>
          <w:bCs/>
          <w:sz w:val="24"/>
        </w:rPr>
      </w:pPr>
      <w:r w:rsidRPr="0008680F">
        <w:rPr>
          <w:b/>
          <w:bCs/>
          <w:sz w:val="24"/>
        </w:rPr>
        <w:t>Answer:</w:t>
      </w:r>
    </w:p>
    <w:p w14:paraId="79713699" w14:textId="77777777" w:rsidR="00302F59" w:rsidRDefault="00302F59" w:rsidP="00302F59">
      <w:pPr>
        <w:jc w:val="both"/>
        <w:rPr>
          <w:sz w:val="24"/>
        </w:rPr>
      </w:pPr>
    </w:p>
    <w:p w14:paraId="07489408" w14:textId="77777777" w:rsidR="00302F59" w:rsidRDefault="00302F59" w:rsidP="00302F59">
      <w:pPr>
        <w:jc w:val="both"/>
        <w:rPr>
          <w:sz w:val="24"/>
        </w:rPr>
      </w:pPr>
    </w:p>
    <w:p w14:paraId="0663A18B" w14:textId="77777777" w:rsidR="00302F59" w:rsidRDefault="00302F59" w:rsidP="00302F59">
      <w:pPr>
        <w:pStyle w:val="Heading1"/>
        <w:spacing w:line="276" w:lineRule="auto"/>
        <w:ind w:left="0" w:firstLine="0"/>
        <w:rPr>
          <w:bCs w:val="0"/>
          <w:sz w:val="24"/>
        </w:rPr>
      </w:pPr>
      <w:r>
        <w:rPr>
          <w:bCs w:val="0"/>
          <w:sz w:val="24"/>
        </w:rPr>
        <w:t xml:space="preserve">Suggested Reference: </w:t>
      </w:r>
    </w:p>
    <w:p w14:paraId="37391289" w14:textId="77777777" w:rsidR="00302F59" w:rsidRDefault="00302F59">
      <w:pPr>
        <w:pStyle w:val="Heading1"/>
        <w:numPr>
          <w:ilvl w:val="3"/>
          <w:numId w:val="3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388DEB9" w14:textId="77777777" w:rsidR="00302F59" w:rsidRDefault="00302F5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54D52796" w14:textId="77777777" w:rsidR="00302F59" w:rsidRDefault="00302F59" w:rsidP="00302F59">
      <w:pPr>
        <w:pStyle w:val="Heading1"/>
        <w:spacing w:line="276" w:lineRule="auto"/>
        <w:jc w:val="both"/>
        <w:rPr>
          <w:b w:val="0"/>
          <w:bCs w:val="0"/>
          <w:sz w:val="24"/>
          <w:szCs w:val="24"/>
        </w:rPr>
      </w:pPr>
    </w:p>
    <w:p w14:paraId="105C912B" w14:textId="77777777"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14:paraId="4A39D2C5" w14:textId="77777777" w:rsidR="00302F59" w:rsidRDefault="00302F59" w:rsidP="00302F59">
      <w:pPr>
        <w:pStyle w:val="Heading1"/>
        <w:spacing w:line="276" w:lineRule="auto"/>
        <w:ind w:left="0" w:firstLine="0"/>
        <w:rPr>
          <w:b w:val="0"/>
          <w:bCs w:val="0"/>
          <w:sz w:val="24"/>
        </w:rPr>
      </w:pPr>
    </w:p>
    <w:p w14:paraId="2757B997" w14:textId="77777777" w:rsidR="00302F59" w:rsidRDefault="00302F59" w:rsidP="00302F59">
      <w:pPr>
        <w:pStyle w:val="Heading1"/>
        <w:spacing w:line="276" w:lineRule="auto"/>
        <w:ind w:left="0" w:firstLine="0"/>
        <w:rPr>
          <w:b w:val="0"/>
          <w:bCs w:val="0"/>
          <w:sz w:val="24"/>
        </w:rPr>
      </w:pPr>
    </w:p>
    <w:p w14:paraId="6B77B084" w14:textId="77777777" w:rsidR="00302F59" w:rsidRDefault="00302F59" w:rsidP="00302F59">
      <w:pPr>
        <w:pStyle w:val="Heading1"/>
        <w:spacing w:line="276" w:lineRule="auto"/>
        <w:ind w:left="0" w:firstLine="0"/>
      </w:pPr>
      <w:r>
        <w:rPr>
          <w:sz w:val="24"/>
        </w:rPr>
        <w:t>Rubric wise marks obtained:</w:t>
      </w:r>
    </w:p>
    <w:p w14:paraId="69BBAFE9" w14:textId="77777777"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14:paraId="2C9C3090"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587681" w14:textId="77777777"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CC70C2E" w14:textId="77777777" w:rsidR="00302F59" w:rsidRDefault="00302F59" w:rsidP="00CB2E6A">
            <w:pPr>
              <w:pStyle w:val="Heading1"/>
              <w:spacing w:line="276" w:lineRule="auto"/>
              <w:ind w:left="0" w:firstLine="0"/>
              <w:jc w:val="center"/>
              <w:rPr>
                <w:sz w:val="24"/>
              </w:rPr>
            </w:pPr>
            <w:r>
              <w:rPr>
                <w:sz w:val="24"/>
              </w:rPr>
              <w:t>Understanding of problem</w:t>
            </w:r>
          </w:p>
          <w:p w14:paraId="3B2B07F8" w14:textId="77777777"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CDD84F7" w14:textId="77777777" w:rsidR="00302F59" w:rsidRDefault="00302F59" w:rsidP="00CB2E6A">
            <w:pPr>
              <w:pStyle w:val="Heading1"/>
              <w:spacing w:line="276" w:lineRule="auto"/>
              <w:ind w:left="0" w:firstLine="0"/>
              <w:jc w:val="center"/>
              <w:rPr>
                <w:sz w:val="24"/>
              </w:rPr>
            </w:pPr>
            <w:r>
              <w:rPr>
                <w:sz w:val="24"/>
              </w:rPr>
              <w:t>Program Implementation</w:t>
            </w:r>
          </w:p>
          <w:p w14:paraId="5942E9B2" w14:textId="77777777"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0C3624" w14:textId="77777777" w:rsidR="00302F59" w:rsidRDefault="00302F59" w:rsidP="00CB2E6A">
            <w:pPr>
              <w:pStyle w:val="Heading1"/>
              <w:spacing w:line="276" w:lineRule="auto"/>
              <w:ind w:left="0" w:firstLine="0"/>
              <w:jc w:val="center"/>
              <w:rPr>
                <w:sz w:val="24"/>
              </w:rPr>
            </w:pPr>
            <w:r>
              <w:rPr>
                <w:sz w:val="24"/>
              </w:rPr>
              <w:t>Documentation &amp;Timely Submission</w:t>
            </w:r>
          </w:p>
          <w:p w14:paraId="2A85F32C" w14:textId="77777777"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FCEAEA1" w14:textId="77777777" w:rsidR="00302F59" w:rsidRDefault="00302F59" w:rsidP="00CB2E6A">
            <w:pPr>
              <w:pStyle w:val="Heading1"/>
              <w:spacing w:line="276" w:lineRule="auto"/>
              <w:ind w:left="0" w:firstLine="0"/>
              <w:jc w:val="center"/>
              <w:rPr>
                <w:sz w:val="24"/>
                <w:szCs w:val="24"/>
              </w:rPr>
            </w:pPr>
            <w:r>
              <w:rPr>
                <w:sz w:val="24"/>
                <w:szCs w:val="24"/>
              </w:rPr>
              <w:t>Total</w:t>
            </w:r>
          </w:p>
          <w:p w14:paraId="670E59E9" w14:textId="77777777" w:rsidR="00302F59" w:rsidRDefault="00302F59" w:rsidP="00CB2E6A">
            <w:pPr>
              <w:pStyle w:val="Heading1"/>
              <w:spacing w:line="276" w:lineRule="auto"/>
              <w:ind w:left="0" w:firstLine="0"/>
              <w:jc w:val="center"/>
            </w:pPr>
            <w:r>
              <w:rPr>
                <w:sz w:val="24"/>
                <w:szCs w:val="24"/>
              </w:rPr>
              <w:t>(10)</w:t>
            </w:r>
          </w:p>
        </w:tc>
      </w:tr>
      <w:tr w:rsidR="00302F59" w14:paraId="6F159583" w14:textId="77777777" w:rsidTr="00CB2E6A">
        <w:trPr>
          <w:trHeight w:val="403"/>
        </w:trPr>
        <w:tc>
          <w:tcPr>
            <w:tcW w:w="1193" w:type="dxa"/>
            <w:vMerge/>
            <w:tcBorders>
              <w:left w:val="single" w:sz="4" w:space="0" w:color="00000A"/>
              <w:bottom w:val="single" w:sz="4" w:space="0" w:color="00000A"/>
              <w:right w:val="single" w:sz="4" w:space="0" w:color="00000A"/>
            </w:tcBorders>
          </w:tcPr>
          <w:p w14:paraId="7EFFD3E2" w14:textId="77777777"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3770818F" w14:textId="77777777" w:rsidR="00302F59" w:rsidRDefault="00302F59" w:rsidP="00CB2E6A">
            <w:pPr>
              <w:pStyle w:val="Heading1"/>
              <w:spacing w:line="276" w:lineRule="auto"/>
              <w:ind w:left="0" w:firstLine="0"/>
              <w:jc w:val="center"/>
              <w:rPr>
                <w:sz w:val="17"/>
              </w:rPr>
            </w:pPr>
            <w:r>
              <w:rPr>
                <w:sz w:val="17"/>
              </w:rPr>
              <w:t>Good</w:t>
            </w:r>
          </w:p>
          <w:p w14:paraId="7227198C" w14:textId="77777777"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10BFE74" w14:textId="77777777" w:rsidR="00302F59" w:rsidRDefault="00302F59" w:rsidP="00CB2E6A">
            <w:pPr>
              <w:pStyle w:val="Heading1"/>
              <w:spacing w:line="276" w:lineRule="auto"/>
              <w:ind w:left="0" w:firstLine="0"/>
              <w:jc w:val="center"/>
              <w:rPr>
                <w:sz w:val="17"/>
              </w:rPr>
            </w:pPr>
            <w:r>
              <w:rPr>
                <w:sz w:val="17"/>
              </w:rPr>
              <w:t>Avg.</w:t>
            </w:r>
          </w:p>
          <w:p w14:paraId="242D85E1" w14:textId="77777777"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175C522" w14:textId="77777777" w:rsidR="00302F59" w:rsidRDefault="00302F59" w:rsidP="00CB2E6A">
            <w:pPr>
              <w:pStyle w:val="Heading1"/>
              <w:spacing w:line="276" w:lineRule="auto"/>
              <w:ind w:left="0" w:firstLine="0"/>
              <w:jc w:val="center"/>
              <w:rPr>
                <w:sz w:val="17"/>
              </w:rPr>
            </w:pPr>
            <w:r>
              <w:rPr>
                <w:sz w:val="17"/>
              </w:rPr>
              <w:t>Poor</w:t>
            </w:r>
          </w:p>
          <w:p w14:paraId="1E186C44" w14:textId="77777777"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29FE280D" w14:textId="77777777" w:rsidR="00302F59" w:rsidRDefault="00302F59" w:rsidP="00CB2E6A">
            <w:pPr>
              <w:pStyle w:val="Heading1"/>
              <w:spacing w:line="276" w:lineRule="auto"/>
              <w:ind w:left="0" w:firstLine="0"/>
              <w:jc w:val="center"/>
              <w:rPr>
                <w:sz w:val="17"/>
              </w:rPr>
            </w:pPr>
            <w:r>
              <w:rPr>
                <w:sz w:val="17"/>
              </w:rPr>
              <w:t>Good</w:t>
            </w:r>
          </w:p>
          <w:p w14:paraId="1653344F" w14:textId="77777777"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10A71AA" w14:textId="77777777" w:rsidR="00302F59" w:rsidRDefault="00302F59" w:rsidP="00CB2E6A">
            <w:pPr>
              <w:pStyle w:val="Heading1"/>
              <w:spacing w:line="276" w:lineRule="auto"/>
              <w:ind w:left="0" w:firstLine="0"/>
              <w:jc w:val="center"/>
              <w:rPr>
                <w:sz w:val="17"/>
              </w:rPr>
            </w:pPr>
            <w:r>
              <w:rPr>
                <w:sz w:val="17"/>
              </w:rPr>
              <w:t>Avg.</w:t>
            </w:r>
          </w:p>
          <w:p w14:paraId="58B73001" w14:textId="77777777"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6B98320" w14:textId="77777777" w:rsidR="00302F59" w:rsidRDefault="00302F59" w:rsidP="00CB2E6A">
            <w:pPr>
              <w:pStyle w:val="Heading1"/>
              <w:spacing w:line="276" w:lineRule="auto"/>
              <w:ind w:left="0" w:firstLine="0"/>
              <w:jc w:val="center"/>
              <w:rPr>
                <w:sz w:val="17"/>
              </w:rPr>
            </w:pPr>
            <w:r>
              <w:rPr>
                <w:sz w:val="17"/>
              </w:rPr>
              <w:t>Poor</w:t>
            </w:r>
          </w:p>
          <w:p w14:paraId="15E81BE0" w14:textId="77777777"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4820B2A" w14:textId="77777777" w:rsidR="00302F59" w:rsidRDefault="00302F59" w:rsidP="00CB2E6A">
            <w:pPr>
              <w:pStyle w:val="Heading1"/>
              <w:spacing w:line="276" w:lineRule="auto"/>
              <w:ind w:left="0" w:firstLine="0"/>
              <w:jc w:val="center"/>
              <w:rPr>
                <w:sz w:val="17"/>
              </w:rPr>
            </w:pPr>
            <w:r>
              <w:rPr>
                <w:sz w:val="17"/>
              </w:rPr>
              <w:t>Good</w:t>
            </w:r>
          </w:p>
          <w:p w14:paraId="0BF2F2DF" w14:textId="77777777"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25C19BA" w14:textId="77777777" w:rsidR="00302F59" w:rsidRDefault="00302F59" w:rsidP="00CB2E6A">
            <w:pPr>
              <w:pStyle w:val="Heading1"/>
              <w:spacing w:line="276" w:lineRule="auto"/>
              <w:ind w:left="0" w:firstLine="0"/>
              <w:jc w:val="center"/>
              <w:rPr>
                <w:sz w:val="17"/>
              </w:rPr>
            </w:pPr>
            <w:r>
              <w:rPr>
                <w:sz w:val="17"/>
              </w:rPr>
              <w:t>Avg.</w:t>
            </w:r>
          </w:p>
          <w:p w14:paraId="22539757" w14:textId="77777777"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7BE1A2DF" w14:textId="77777777" w:rsidR="00302F59" w:rsidRDefault="00302F59" w:rsidP="00CB2E6A">
            <w:pPr>
              <w:pStyle w:val="Heading1"/>
              <w:spacing w:line="276" w:lineRule="auto"/>
              <w:ind w:left="0" w:firstLine="0"/>
              <w:jc w:val="center"/>
              <w:rPr>
                <w:sz w:val="17"/>
              </w:rPr>
            </w:pPr>
            <w:r>
              <w:rPr>
                <w:sz w:val="17"/>
              </w:rPr>
              <w:t>Poor</w:t>
            </w:r>
          </w:p>
          <w:p w14:paraId="1A3233AF" w14:textId="77777777"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2F57EFE" w14:textId="77777777" w:rsidR="00302F59" w:rsidRDefault="00302F59" w:rsidP="00CB2E6A">
            <w:pPr>
              <w:pStyle w:val="Heading1"/>
              <w:spacing w:line="276" w:lineRule="auto"/>
              <w:ind w:left="0" w:firstLine="0"/>
              <w:rPr>
                <w:sz w:val="17"/>
              </w:rPr>
            </w:pPr>
          </w:p>
        </w:tc>
      </w:tr>
      <w:tr w:rsidR="00302F59" w14:paraId="0D3A09FE"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15A81F" w14:textId="77777777"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BDF6589" w14:textId="77777777" w:rsidR="00302F59" w:rsidRDefault="00302F59" w:rsidP="00CB2E6A">
            <w:pPr>
              <w:pStyle w:val="Heading1"/>
              <w:spacing w:line="276" w:lineRule="auto"/>
              <w:ind w:left="0" w:firstLine="0"/>
              <w:rPr>
                <w:sz w:val="17"/>
              </w:rPr>
            </w:pPr>
          </w:p>
          <w:p w14:paraId="6446FC0E" w14:textId="77777777"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408346" w14:textId="77777777"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F8D445" w14:textId="77777777"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7F42B9E" w14:textId="77777777" w:rsidR="00302F59" w:rsidRDefault="00302F59" w:rsidP="00CB2E6A">
            <w:pPr>
              <w:pStyle w:val="Heading1"/>
              <w:spacing w:line="276" w:lineRule="auto"/>
              <w:ind w:left="0" w:firstLine="0"/>
              <w:rPr>
                <w:sz w:val="17"/>
              </w:rPr>
            </w:pPr>
          </w:p>
        </w:tc>
      </w:tr>
    </w:tbl>
    <w:p w14:paraId="069E1497" w14:textId="77777777" w:rsidR="00302F59" w:rsidRDefault="00302F59" w:rsidP="00302F59">
      <w:pPr>
        <w:pStyle w:val="Heading1"/>
        <w:spacing w:line="276" w:lineRule="auto"/>
        <w:ind w:left="0" w:firstLine="0"/>
      </w:pPr>
    </w:p>
    <w:p w14:paraId="7988AAFC" w14:textId="77777777" w:rsidR="00CB2E6A" w:rsidRDefault="00CB2E6A">
      <w:pPr>
        <w:suppressAutoHyphens w:val="0"/>
        <w:rPr>
          <w:b/>
          <w:bCs/>
        </w:rPr>
      </w:pPr>
      <w:r>
        <w:br w:type="page"/>
      </w:r>
    </w:p>
    <w:p w14:paraId="0B14865A" w14:textId="77777777" w:rsidR="00CB2E6A" w:rsidRDefault="00CB2E6A" w:rsidP="00CB2E6A">
      <w:pPr>
        <w:jc w:val="center"/>
      </w:pPr>
      <w:r>
        <w:rPr>
          <w:b/>
          <w:sz w:val="28"/>
        </w:rPr>
        <w:lastRenderedPageBreak/>
        <w:t>Experiment No: 1</w:t>
      </w:r>
      <w:r w:rsidR="004E1646">
        <w:rPr>
          <w:b/>
          <w:sz w:val="28"/>
        </w:rPr>
        <w:t>6</w:t>
      </w:r>
    </w:p>
    <w:p w14:paraId="2D72E777" w14:textId="77777777" w:rsidR="00CB2E6A" w:rsidRDefault="00CB2E6A" w:rsidP="00CB2E6A">
      <w:pPr>
        <w:jc w:val="both"/>
      </w:pPr>
    </w:p>
    <w:p w14:paraId="2C267F9F" w14:textId="77777777" w:rsidR="00CB2E6A" w:rsidRDefault="00CB2E6A" w:rsidP="00CB2E6A">
      <w:pPr>
        <w:jc w:val="both"/>
        <w:rPr>
          <w:sz w:val="24"/>
          <w:szCs w:val="24"/>
        </w:rPr>
      </w:pPr>
      <w:r w:rsidRPr="00CB2E6A">
        <w:rPr>
          <w:sz w:val="24"/>
          <w:szCs w:val="24"/>
        </w:rPr>
        <w:t>Implement Rabin-Karp string matching algorithm.</w:t>
      </w:r>
    </w:p>
    <w:p w14:paraId="5BFAC3DD" w14:textId="77777777" w:rsidR="00CB2E6A" w:rsidRPr="00CB2E6A" w:rsidRDefault="00CB2E6A" w:rsidP="00CB2E6A">
      <w:pPr>
        <w:jc w:val="both"/>
        <w:rPr>
          <w:b/>
          <w:sz w:val="24"/>
          <w:szCs w:val="24"/>
        </w:rPr>
      </w:pPr>
    </w:p>
    <w:p w14:paraId="3E38CB9A" w14:textId="77777777" w:rsidR="00CB2E6A" w:rsidRDefault="00CB2E6A" w:rsidP="00CB2E6A">
      <w:pPr>
        <w:jc w:val="both"/>
      </w:pPr>
      <w:r>
        <w:rPr>
          <w:b/>
          <w:sz w:val="24"/>
        </w:rPr>
        <w:t>Date:</w:t>
      </w:r>
    </w:p>
    <w:p w14:paraId="23E7B661" w14:textId="77777777" w:rsidR="00CB2E6A" w:rsidRDefault="00CB2E6A" w:rsidP="00CB2E6A">
      <w:pPr>
        <w:jc w:val="both"/>
        <w:rPr>
          <w:b/>
          <w:sz w:val="24"/>
        </w:rPr>
      </w:pPr>
    </w:p>
    <w:p w14:paraId="0B4C5C24" w14:textId="77777777"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0B778DB3" w14:textId="77777777" w:rsidR="00CB2E6A" w:rsidRDefault="00CB2E6A" w:rsidP="00CB2E6A">
      <w:pPr>
        <w:jc w:val="both"/>
        <w:rPr>
          <w:b/>
          <w:w w:val="110"/>
        </w:rPr>
      </w:pPr>
    </w:p>
    <w:p w14:paraId="0483BD7C" w14:textId="77777777" w:rsidR="00CB2E6A" w:rsidRDefault="00CB2E6A" w:rsidP="00CB2E6A">
      <w:pPr>
        <w:jc w:val="both"/>
      </w:pPr>
      <w:r>
        <w:rPr>
          <w:b/>
          <w:sz w:val="24"/>
        </w:rPr>
        <w:t>Relevant CO: CO4</w:t>
      </w:r>
    </w:p>
    <w:p w14:paraId="4D08ED07" w14:textId="77777777" w:rsidR="00CB2E6A" w:rsidRDefault="00CB2E6A" w:rsidP="00CB2E6A">
      <w:pPr>
        <w:jc w:val="both"/>
        <w:rPr>
          <w:b/>
          <w:sz w:val="24"/>
        </w:rPr>
      </w:pPr>
    </w:p>
    <w:p w14:paraId="6A79FB1C" w14:textId="77777777"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14:paraId="64A34BA5" w14:textId="77777777"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14:paraId="6799D70D" w14:textId="77777777"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14:paraId="13DBECF6" w14:textId="77777777" w:rsidR="00CB2E6A" w:rsidRDefault="00CB2E6A" w:rsidP="00CB2E6A">
      <w:pPr>
        <w:jc w:val="both"/>
        <w:rPr>
          <w:b/>
          <w:sz w:val="24"/>
        </w:rPr>
      </w:pPr>
    </w:p>
    <w:p w14:paraId="771E47AB" w14:textId="77777777" w:rsidR="00CB2E6A" w:rsidRDefault="00CB2E6A" w:rsidP="00CB2E6A">
      <w:pPr>
        <w:jc w:val="both"/>
      </w:pPr>
      <w:r>
        <w:rPr>
          <w:b/>
          <w:sz w:val="24"/>
        </w:rPr>
        <w:t xml:space="preserve">Equipment/Instruments: </w:t>
      </w:r>
      <w:r>
        <w:rPr>
          <w:sz w:val="24"/>
        </w:rPr>
        <w:t xml:space="preserve">Computer System, Any C language editor </w:t>
      </w:r>
    </w:p>
    <w:p w14:paraId="5FB07510" w14:textId="77777777" w:rsidR="00CB2E6A" w:rsidRDefault="00CB2E6A" w:rsidP="00CB2E6A">
      <w:pPr>
        <w:jc w:val="both"/>
        <w:rPr>
          <w:b/>
          <w:sz w:val="24"/>
        </w:rPr>
      </w:pPr>
    </w:p>
    <w:p w14:paraId="0F87D017" w14:textId="77777777" w:rsidR="00CB2E6A" w:rsidRDefault="00CB2E6A" w:rsidP="00CB2E6A">
      <w:pPr>
        <w:jc w:val="both"/>
        <w:rPr>
          <w:b/>
          <w:sz w:val="24"/>
        </w:rPr>
      </w:pPr>
      <w:r>
        <w:rPr>
          <w:b/>
          <w:sz w:val="24"/>
        </w:rPr>
        <w:t>Theory:</w:t>
      </w:r>
    </w:p>
    <w:p w14:paraId="6846BDB2" w14:textId="77777777"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 xml:space="preserve">This algorithm is used to find all the occurrences of a given pattern ‘P’’ in a given string ‘S’ in </w:t>
      </w:r>
      <w:proofErr w:type="gramStart"/>
      <w:r w:rsidRPr="00F412E3">
        <w:rPr>
          <w:sz w:val="24"/>
          <w:szCs w:val="24"/>
        </w:rPr>
        <w:t>O(</w:t>
      </w:r>
      <w:proofErr w:type="gramEnd"/>
      <w:r w:rsidRPr="00F412E3">
        <w:rPr>
          <w:sz w:val="24"/>
          <w:szCs w:val="24"/>
        </w:rPr>
        <w:t>Ns + Np) time</w:t>
      </w:r>
      <w:r>
        <w:rPr>
          <w:sz w:val="24"/>
          <w:szCs w:val="24"/>
        </w:rPr>
        <w:t xml:space="preserve"> in average case</w:t>
      </w:r>
      <w:r w:rsidRPr="00F412E3">
        <w:rPr>
          <w:sz w:val="24"/>
          <w:szCs w:val="24"/>
        </w:rPr>
        <w:t>, where ‘Ns’ and ‘Np’ are the lengths of ‘S’’ and ‘P’, respectively.</w:t>
      </w:r>
    </w:p>
    <w:p w14:paraId="7CE85078" w14:textId="77777777" w:rsidR="005B29DF" w:rsidRDefault="005B29DF" w:rsidP="00CB2E6A">
      <w:pPr>
        <w:jc w:val="both"/>
        <w:rPr>
          <w:sz w:val="24"/>
          <w:szCs w:val="24"/>
        </w:rPr>
      </w:pPr>
    </w:p>
    <w:p w14:paraId="776400A1" w14:textId="77777777" w:rsidR="00F412E3" w:rsidRPr="00F412E3" w:rsidRDefault="00F412E3" w:rsidP="00F412E3">
      <w:pPr>
        <w:jc w:val="both"/>
        <w:rPr>
          <w:sz w:val="24"/>
          <w:szCs w:val="24"/>
        </w:rPr>
      </w:pPr>
      <w:r w:rsidRPr="00F412E3">
        <w:rPr>
          <w:sz w:val="24"/>
          <w:szCs w:val="24"/>
        </w:rPr>
        <w:t xml:space="preserve">Let’s take an example to make it </w:t>
      </w:r>
      <w:proofErr w:type="gramStart"/>
      <w:r w:rsidRPr="00F412E3">
        <w:rPr>
          <w:sz w:val="24"/>
          <w:szCs w:val="24"/>
        </w:rPr>
        <w:t>more clear</w:t>
      </w:r>
      <w:proofErr w:type="gramEnd"/>
      <w:r w:rsidRPr="00F412E3">
        <w:rPr>
          <w:sz w:val="24"/>
          <w:szCs w:val="24"/>
        </w:rPr>
        <w:t>.</w:t>
      </w:r>
    </w:p>
    <w:p w14:paraId="52791633" w14:textId="77777777"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14:paraId="0A558A28" w14:textId="77777777"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14:anchorId="654E6D68" wp14:editId="61125186">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14:paraId="0EA1DC07"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14:paraId="7282B48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14:paraId="1B55BEB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w:t>
      </w:r>
      <w:proofErr w:type="gramStart"/>
      <w:r w:rsidR="00DE2DB0" w:rsidRPr="00DE2DB0">
        <w:rPr>
          <w:shd w:val="clear" w:color="auto" w:fill="FFFFFF"/>
        </w:rPr>
        <w:t>O(</w:t>
      </w:r>
      <w:proofErr w:type="gramEnd"/>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14:paraId="43837556"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14:paraId="253936D1"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14:paraId="1EF8A9D9" w14:textId="77777777"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14:paraId="4498ACF8" w14:textId="77777777"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14:paraId="30307658"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14:paraId="4E38D60D"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14:paraId="75788085"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14:paraId="2AE75951"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14:paraId="085A3A97" w14:textId="77777777"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14:paraId="0886753F" w14:textId="77777777"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14:paraId="294CA2D1" w14:textId="77777777" w:rsidR="00CB2E6A" w:rsidRDefault="00CB2E6A" w:rsidP="0049600E">
      <w:pPr>
        <w:jc w:val="both"/>
        <w:rPr>
          <w:b/>
          <w:sz w:val="24"/>
        </w:rPr>
      </w:pPr>
      <w:r>
        <w:rPr>
          <w:b/>
          <w:sz w:val="24"/>
        </w:rPr>
        <w:t>Observations:</w:t>
      </w:r>
    </w:p>
    <w:p w14:paraId="7C0EF6DA" w14:textId="77777777"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14:paraId="6520FB9C" w14:textId="77777777" w:rsidR="00CB2E6A" w:rsidRDefault="00CB2E6A" w:rsidP="00CB2E6A">
      <w:pPr>
        <w:jc w:val="both"/>
        <w:rPr>
          <w:bCs/>
          <w:sz w:val="24"/>
        </w:rPr>
      </w:pPr>
    </w:p>
    <w:p w14:paraId="3D617799" w14:textId="77777777" w:rsidR="00CB2E6A" w:rsidRDefault="00CB2E6A" w:rsidP="00CB2E6A">
      <w:pPr>
        <w:jc w:val="both"/>
        <w:rPr>
          <w:bCs/>
          <w:sz w:val="24"/>
        </w:rPr>
      </w:pPr>
    </w:p>
    <w:p w14:paraId="5F35FFF2" w14:textId="77777777" w:rsidR="00CB2E6A" w:rsidRPr="004578C3" w:rsidRDefault="00CB2E6A" w:rsidP="00CB2E6A">
      <w:pPr>
        <w:jc w:val="both"/>
        <w:rPr>
          <w:bCs/>
        </w:rPr>
      </w:pPr>
    </w:p>
    <w:p w14:paraId="35A8DF2D" w14:textId="77777777" w:rsidR="00CB2E6A" w:rsidRDefault="00CB2E6A" w:rsidP="00CB2E6A">
      <w:pPr>
        <w:jc w:val="both"/>
        <w:rPr>
          <w:b/>
          <w:sz w:val="24"/>
        </w:rPr>
      </w:pPr>
      <w:r>
        <w:rPr>
          <w:b/>
          <w:sz w:val="24"/>
        </w:rPr>
        <w:t>Result</w:t>
      </w:r>
    </w:p>
    <w:p w14:paraId="2A868948" w14:textId="77777777" w:rsidR="00CB2E6A" w:rsidRPr="00A30372" w:rsidRDefault="00CB2E6A" w:rsidP="00CB2E6A">
      <w:pPr>
        <w:jc w:val="both"/>
        <w:rPr>
          <w:bCs/>
          <w:sz w:val="24"/>
        </w:rPr>
      </w:pPr>
      <w:r w:rsidRPr="00A30372">
        <w:rPr>
          <w:bCs/>
          <w:sz w:val="24"/>
        </w:rPr>
        <w:t xml:space="preserve">Write output of your program </w:t>
      </w:r>
    </w:p>
    <w:p w14:paraId="064D5106" w14:textId="77777777" w:rsidR="00CB2E6A" w:rsidRDefault="00CB2E6A" w:rsidP="00CB2E6A">
      <w:pPr>
        <w:jc w:val="both"/>
        <w:rPr>
          <w:b/>
          <w:bCs/>
          <w:sz w:val="24"/>
          <w:szCs w:val="24"/>
        </w:rPr>
      </w:pPr>
    </w:p>
    <w:p w14:paraId="5F29F9B1" w14:textId="77777777" w:rsidR="00CB2E6A" w:rsidRDefault="00CB2E6A" w:rsidP="00CB2E6A">
      <w:pPr>
        <w:jc w:val="both"/>
        <w:rPr>
          <w:b/>
          <w:sz w:val="24"/>
        </w:rPr>
      </w:pPr>
    </w:p>
    <w:p w14:paraId="685CE313" w14:textId="77777777" w:rsidR="00CB2E6A" w:rsidRDefault="00CB2E6A" w:rsidP="00CB2E6A">
      <w:pPr>
        <w:jc w:val="both"/>
        <w:rPr>
          <w:b/>
          <w:sz w:val="24"/>
        </w:rPr>
      </w:pPr>
    </w:p>
    <w:p w14:paraId="4E803FB2" w14:textId="77777777" w:rsidR="00CB2E6A" w:rsidRDefault="00CB2E6A" w:rsidP="00CB2E6A">
      <w:pPr>
        <w:jc w:val="both"/>
      </w:pPr>
      <w:r>
        <w:rPr>
          <w:b/>
          <w:sz w:val="24"/>
        </w:rPr>
        <w:t xml:space="preserve">Conclusion: </w:t>
      </w:r>
    </w:p>
    <w:p w14:paraId="291869CE" w14:textId="77777777" w:rsidR="00CB2E6A" w:rsidRDefault="00CB2E6A" w:rsidP="00CB2E6A">
      <w:pPr>
        <w:jc w:val="both"/>
        <w:rPr>
          <w:b/>
          <w:sz w:val="24"/>
        </w:rPr>
      </w:pPr>
    </w:p>
    <w:p w14:paraId="289FCB05" w14:textId="77777777" w:rsidR="00CB2E6A" w:rsidRDefault="00CB2E6A" w:rsidP="00CB2E6A">
      <w:pPr>
        <w:jc w:val="both"/>
        <w:rPr>
          <w:b/>
          <w:sz w:val="24"/>
        </w:rPr>
      </w:pPr>
    </w:p>
    <w:p w14:paraId="153C47B9" w14:textId="77777777" w:rsidR="00CB2E6A" w:rsidRDefault="00CB2E6A" w:rsidP="00CB2E6A">
      <w:pPr>
        <w:jc w:val="both"/>
        <w:rPr>
          <w:b/>
          <w:sz w:val="24"/>
        </w:rPr>
      </w:pPr>
    </w:p>
    <w:p w14:paraId="449853EE" w14:textId="77777777" w:rsidR="00CB2E6A" w:rsidRDefault="00CB2E6A" w:rsidP="00CB2E6A">
      <w:pPr>
        <w:jc w:val="both"/>
        <w:rPr>
          <w:b/>
          <w:sz w:val="24"/>
        </w:rPr>
      </w:pPr>
    </w:p>
    <w:p w14:paraId="22D8B57E" w14:textId="77777777" w:rsidR="00CB2E6A" w:rsidRDefault="00CB2E6A" w:rsidP="00CB2E6A">
      <w:pPr>
        <w:jc w:val="both"/>
        <w:rPr>
          <w:b/>
          <w:sz w:val="24"/>
        </w:rPr>
      </w:pPr>
    </w:p>
    <w:p w14:paraId="6EB7690E" w14:textId="77777777" w:rsidR="00CB2E6A" w:rsidRDefault="00CB2E6A" w:rsidP="00CB2E6A">
      <w:pPr>
        <w:jc w:val="both"/>
      </w:pPr>
      <w:r>
        <w:rPr>
          <w:b/>
          <w:sz w:val="24"/>
        </w:rPr>
        <w:t xml:space="preserve">Quiz: </w:t>
      </w:r>
    </w:p>
    <w:p w14:paraId="0D462677" w14:textId="77777777" w:rsidR="00CB2E6A" w:rsidRDefault="00CB2E6A">
      <w:pPr>
        <w:numPr>
          <w:ilvl w:val="0"/>
          <w:numId w:val="36"/>
        </w:numPr>
        <w:jc w:val="both"/>
        <w:rPr>
          <w:sz w:val="24"/>
        </w:rPr>
      </w:pPr>
      <w:r w:rsidRPr="00CB2E6A">
        <w:rPr>
          <w:sz w:val="24"/>
        </w:rPr>
        <w:t>What is the Rabin-Karp algorithm used for?</w:t>
      </w:r>
    </w:p>
    <w:p w14:paraId="573E57C1" w14:textId="77777777" w:rsidR="00CB2E6A" w:rsidRPr="00CB2E6A" w:rsidRDefault="00CB2E6A" w:rsidP="00CB2E6A">
      <w:pPr>
        <w:jc w:val="both"/>
        <w:rPr>
          <w:sz w:val="24"/>
        </w:rPr>
      </w:pPr>
      <w:r w:rsidRPr="0008680F">
        <w:rPr>
          <w:b/>
          <w:bCs/>
          <w:sz w:val="24"/>
        </w:rPr>
        <w:t>Answer:</w:t>
      </w:r>
    </w:p>
    <w:p w14:paraId="0DB96D9E" w14:textId="77777777" w:rsidR="00CB2E6A" w:rsidRDefault="00CB2E6A" w:rsidP="00CB2E6A">
      <w:pPr>
        <w:ind w:left="360"/>
        <w:jc w:val="both"/>
      </w:pPr>
    </w:p>
    <w:p w14:paraId="1DAF0C75" w14:textId="77777777" w:rsidR="00CB2E6A" w:rsidRPr="00CB2E6A" w:rsidRDefault="00CB2E6A" w:rsidP="00CB2E6A">
      <w:pPr>
        <w:ind w:left="360"/>
        <w:jc w:val="both"/>
      </w:pPr>
    </w:p>
    <w:p w14:paraId="5F7DB7F9" w14:textId="77777777" w:rsidR="00CB2E6A" w:rsidRPr="0008680F" w:rsidRDefault="00CB2E6A">
      <w:pPr>
        <w:numPr>
          <w:ilvl w:val="0"/>
          <w:numId w:val="36"/>
        </w:numPr>
        <w:jc w:val="both"/>
      </w:pPr>
      <w:r w:rsidRPr="00CB2E6A">
        <w:rPr>
          <w:sz w:val="24"/>
        </w:rPr>
        <w:t>What is the time complexity of the Rabin-Karp algorithm in the average case?</w:t>
      </w:r>
    </w:p>
    <w:p w14:paraId="7507B2A1" w14:textId="77777777" w:rsidR="00CB2E6A" w:rsidRPr="0008680F" w:rsidRDefault="00CB2E6A" w:rsidP="00CB2E6A">
      <w:pPr>
        <w:jc w:val="both"/>
        <w:rPr>
          <w:b/>
          <w:bCs/>
          <w:sz w:val="24"/>
        </w:rPr>
      </w:pPr>
      <w:r w:rsidRPr="0008680F">
        <w:rPr>
          <w:b/>
          <w:bCs/>
          <w:sz w:val="24"/>
        </w:rPr>
        <w:t>Answer:</w:t>
      </w:r>
    </w:p>
    <w:p w14:paraId="435CCF43" w14:textId="77777777" w:rsidR="00CB2E6A" w:rsidRDefault="00CB2E6A" w:rsidP="00CB2E6A">
      <w:pPr>
        <w:jc w:val="both"/>
        <w:rPr>
          <w:sz w:val="24"/>
        </w:rPr>
      </w:pPr>
    </w:p>
    <w:p w14:paraId="5A881215" w14:textId="77777777" w:rsidR="00CB2E6A" w:rsidRDefault="00CB2E6A" w:rsidP="00CB2E6A">
      <w:pPr>
        <w:jc w:val="both"/>
        <w:rPr>
          <w:sz w:val="24"/>
        </w:rPr>
      </w:pPr>
    </w:p>
    <w:p w14:paraId="312A9A2E" w14:textId="77777777" w:rsidR="00CB2E6A" w:rsidRPr="0008680F" w:rsidRDefault="00CB2E6A">
      <w:pPr>
        <w:numPr>
          <w:ilvl w:val="0"/>
          <w:numId w:val="36"/>
        </w:numPr>
        <w:jc w:val="both"/>
      </w:pPr>
      <w:r w:rsidRPr="00CB2E6A">
        <w:rPr>
          <w:sz w:val="24"/>
        </w:rPr>
        <w:t>What is the main advantage of the Rabin-Karp algorithm over the brute force algorithm for string matching?</w:t>
      </w:r>
    </w:p>
    <w:p w14:paraId="4A69956D" w14:textId="77777777" w:rsidR="00CB2E6A" w:rsidRDefault="00CB2E6A" w:rsidP="00CB2E6A">
      <w:pPr>
        <w:jc w:val="both"/>
        <w:rPr>
          <w:b/>
          <w:bCs/>
          <w:sz w:val="24"/>
        </w:rPr>
      </w:pPr>
      <w:r w:rsidRPr="0008680F">
        <w:rPr>
          <w:b/>
          <w:bCs/>
          <w:sz w:val="24"/>
        </w:rPr>
        <w:t>Answer:</w:t>
      </w:r>
    </w:p>
    <w:p w14:paraId="4F9651B6" w14:textId="77777777" w:rsidR="00CB2E6A" w:rsidRDefault="00CB2E6A" w:rsidP="00CB2E6A">
      <w:pPr>
        <w:jc w:val="both"/>
        <w:rPr>
          <w:b/>
          <w:bCs/>
          <w:sz w:val="24"/>
        </w:rPr>
      </w:pPr>
    </w:p>
    <w:p w14:paraId="54C98829" w14:textId="77777777" w:rsidR="00CB2E6A" w:rsidRDefault="00CB2E6A" w:rsidP="00CB2E6A">
      <w:pPr>
        <w:jc w:val="both"/>
        <w:rPr>
          <w:b/>
          <w:bCs/>
          <w:sz w:val="24"/>
        </w:rPr>
      </w:pPr>
    </w:p>
    <w:p w14:paraId="52796CF4" w14:textId="77777777" w:rsidR="00CB2E6A" w:rsidRPr="0008680F" w:rsidRDefault="00CB2E6A">
      <w:pPr>
        <w:numPr>
          <w:ilvl w:val="0"/>
          <w:numId w:val="36"/>
        </w:numPr>
        <w:jc w:val="both"/>
      </w:pPr>
      <w:r w:rsidRPr="00CB2E6A">
        <w:rPr>
          <w:sz w:val="24"/>
        </w:rPr>
        <w:t>What is the worst-case time complexity of the Rabin-Karp algorithm?</w:t>
      </w:r>
    </w:p>
    <w:p w14:paraId="1755A13D" w14:textId="77777777" w:rsidR="00CB2E6A" w:rsidRDefault="00CB2E6A" w:rsidP="00CB2E6A">
      <w:pPr>
        <w:jc w:val="both"/>
        <w:rPr>
          <w:b/>
          <w:bCs/>
          <w:sz w:val="24"/>
        </w:rPr>
      </w:pPr>
      <w:r w:rsidRPr="0008680F">
        <w:rPr>
          <w:b/>
          <w:bCs/>
          <w:sz w:val="24"/>
        </w:rPr>
        <w:t>Answer:</w:t>
      </w:r>
    </w:p>
    <w:p w14:paraId="4B175768" w14:textId="77777777" w:rsidR="00CB2E6A" w:rsidRDefault="00CB2E6A" w:rsidP="00CB2E6A">
      <w:pPr>
        <w:jc w:val="both"/>
        <w:rPr>
          <w:b/>
          <w:bCs/>
          <w:sz w:val="24"/>
        </w:rPr>
      </w:pPr>
    </w:p>
    <w:p w14:paraId="59811E1A" w14:textId="77777777" w:rsidR="005B29DF" w:rsidRDefault="005B29DF" w:rsidP="00CB2E6A">
      <w:pPr>
        <w:jc w:val="both"/>
        <w:rPr>
          <w:b/>
          <w:bCs/>
          <w:sz w:val="24"/>
        </w:rPr>
      </w:pPr>
    </w:p>
    <w:p w14:paraId="496CA5CF" w14:textId="77777777" w:rsidR="005B29DF" w:rsidRDefault="005B29DF" w:rsidP="00CB2E6A">
      <w:pPr>
        <w:jc w:val="both"/>
        <w:rPr>
          <w:b/>
          <w:bCs/>
          <w:sz w:val="24"/>
        </w:rPr>
      </w:pPr>
    </w:p>
    <w:p w14:paraId="6821D249" w14:textId="77777777" w:rsidR="005B29DF" w:rsidRDefault="005B29DF" w:rsidP="00CB2E6A">
      <w:pPr>
        <w:jc w:val="both"/>
        <w:rPr>
          <w:b/>
          <w:bCs/>
          <w:sz w:val="24"/>
        </w:rPr>
      </w:pPr>
    </w:p>
    <w:p w14:paraId="748D1D6C" w14:textId="77777777" w:rsidR="005B29DF" w:rsidRDefault="005B29DF" w:rsidP="00CB2E6A">
      <w:pPr>
        <w:jc w:val="both"/>
        <w:rPr>
          <w:b/>
          <w:bCs/>
          <w:sz w:val="24"/>
        </w:rPr>
      </w:pPr>
    </w:p>
    <w:p w14:paraId="64AEAF72" w14:textId="77777777" w:rsidR="005B29DF" w:rsidRDefault="005B29DF" w:rsidP="00CB2E6A">
      <w:pPr>
        <w:jc w:val="both"/>
        <w:rPr>
          <w:b/>
          <w:bCs/>
          <w:sz w:val="24"/>
        </w:rPr>
      </w:pPr>
    </w:p>
    <w:p w14:paraId="1C8D81F5" w14:textId="77777777"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14:paraId="7BBF49CD" w14:textId="77777777" w:rsidR="00CB2E6A" w:rsidRDefault="00CB2E6A">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F2758" w14:textId="77777777" w:rsidR="00CB2E6A" w:rsidRDefault="00CB2E6A">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D154E22" w14:textId="77777777" w:rsidR="00CB2E6A" w:rsidRDefault="00CB2E6A" w:rsidP="00CB2E6A">
      <w:pPr>
        <w:pStyle w:val="Heading1"/>
        <w:spacing w:line="276" w:lineRule="auto"/>
        <w:jc w:val="both"/>
        <w:rPr>
          <w:b w:val="0"/>
          <w:bCs w:val="0"/>
          <w:sz w:val="24"/>
          <w:szCs w:val="24"/>
        </w:rPr>
      </w:pPr>
    </w:p>
    <w:p w14:paraId="45634F3C" w14:textId="77777777"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14:paraId="0DE38552" w14:textId="77777777" w:rsidR="00CB2E6A" w:rsidRDefault="00CB2E6A" w:rsidP="00CB2E6A">
      <w:pPr>
        <w:pStyle w:val="Heading1"/>
        <w:spacing w:line="276" w:lineRule="auto"/>
        <w:ind w:left="0" w:firstLine="0"/>
        <w:rPr>
          <w:b w:val="0"/>
          <w:bCs w:val="0"/>
          <w:sz w:val="24"/>
        </w:rPr>
      </w:pPr>
    </w:p>
    <w:p w14:paraId="6C7E4A11" w14:textId="77777777" w:rsidR="00CB2E6A" w:rsidRDefault="00CB2E6A" w:rsidP="00CB2E6A">
      <w:pPr>
        <w:pStyle w:val="Heading1"/>
        <w:spacing w:line="276" w:lineRule="auto"/>
        <w:ind w:left="0" w:firstLine="0"/>
        <w:rPr>
          <w:b w:val="0"/>
          <w:bCs w:val="0"/>
          <w:sz w:val="24"/>
        </w:rPr>
      </w:pPr>
    </w:p>
    <w:p w14:paraId="43EC5F9E" w14:textId="77777777" w:rsidR="005B29DF" w:rsidRDefault="005B29DF" w:rsidP="00CB2E6A">
      <w:pPr>
        <w:pStyle w:val="Heading1"/>
        <w:spacing w:line="276" w:lineRule="auto"/>
        <w:ind w:left="0" w:firstLine="0"/>
        <w:rPr>
          <w:b w:val="0"/>
          <w:bCs w:val="0"/>
          <w:sz w:val="24"/>
        </w:rPr>
      </w:pPr>
    </w:p>
    <w:p w14:paraId="5E1D0A89" w14:textId="77777777" w:rsidR="005B29DF" w:rsidRDefault="005B29DF" w:rsidP="00CB2E6A">
      <w:pPr>
        <w:pStyle w:val="Heading1"/>
        <w:spacing w:line="276" w:lineRule="auto"/>
        <w:ind w:left="0" w:firstLine="0"/>
        <w:rPr>
          <w:b w:val="0"/>
          <w:bCs w:val="0"/>
          <w:sz w:val="24"/>
        </w:rPr>
      </w:pPr>
    </w:p>
    <w:p w14:paraId="1B2A1751" w14:textId="77777777" w:rsidR="005B29DF" w:rsidRDefault="005B29DF" w:rsidP="00CB2E6A">
      <w:pPr>
        <w:pStyle w:val="Heading1"/>
        <w:spacing w:line="276" w:lineRule="auto"/>
        <w:ind w:left="0" w:firstLine="0"/>
        <w:rPr>
          <w:b w:val="0"/>
          <w:bCs w:val="0"/>
          <w:sz w:val="24"/>
        </w:rPr>
      </w:pPr>
    </w:p>
    <w:p w14:paraId="38CD4755" w14:textId="77777777" w:rsidR="00CB2E6A" w:rsidRDefault="00CB2E6A" w:rsidP="00CB2E6A">
      <w:pPr>
        <w:pStyle w:val="Heading1"/>
        <w:spacing w:line="276" w:lineRule="auto"/>
        <w:ind w:left="0" w:firstLine="0"/>
      </w:pPr>
      <w:r>
        <w:rPr>
          <w:sz w:val="24"/>
        </w:rPr>
        <w:t>Rubric wise marks obtained:</w:t>
      </w:r>
    </w:p>
    <w:p w14:paraId="3636579B" w14:textId="77777777"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14:paraId="1F77B7E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5DCB92F9" w14:textId="77777777"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5D2471A" w14:textId="77777777" w:rsidR="00CB2E6A" w:rsidRDefault="00CB2E6A" w:rsidP="00CB2E6A">
            <w:pPr>
              <w:pStyle w:val="Heading1"/>
              <w:spacing w:line="276" w:lineRule="auto"/>
              <w:ind w:left="0" w:firstLine="0"/>
              <w:jc w:val="center"/>
              <w:rPr>
                <w:sz w:val="24"/>
              </w:rPr>
            </w:pPr>
            <w:r>
              <w:rPr>
                <w:sz w:val="24"/>
              </w:rPr>
              <w:t>Understanding of problem</w:t>
            </w:r>
          </w:p>
          <w:p w14:paraId="4EFE98D2" w14:textId="77777777"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18398B1B" w14:textId="77777777" w:rsidR="00CB2E6A" w:rsidRDefault="00CB2E6A" w:rsidP="00CB2E6A">
            <w:pPr>
              <w:pStyle w:val="Heading1"/>
              <w:spacing w:line="276" w:lineRule="auto"/>
              <w:ind w:left="0" w:firstLine="0"/>
              <w:jc w:val="center"/>
              <w:rPr>
                <w:sz w:val="24"/>
              </w:rPr>
            </w:pPr>
            <w:r>
              <w:rPr>
                <w:sz w:val="24"/>
              </w:rPr>
              <w:t>Program Implementation</w:t>
            </w:r>
          </w:p>
          <w:p w14:paraId="729A43FA" w14:textId="77777777"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32EBE5D" w14:textId="77777777" w:rsidR="00CB2E6A" w:rsidRDefault="00CB2E6A" w:rsidP="00CB2E6A">
            <w:pPr>
              <w:pStyle w:val="Heading1"/>
              <w:spacing w:line="276" w:lineRule="auto"/>
              <w:ind w:left="0" w:firstLine="0"/>
              <w:jc w:val="center"/>
              <w:rPr>
                <w:sz w:val="24"/>
              </w:rPr>
            </w:pPr>
            <w:r>
              <w:rPr>
                <w:sz w:val="24"/>
              </w:rPr>
              <w:t>Documentation &amp;Timely Submission</w:t>
            </w:r>
          </w:p>
          <w:p w14:paraId="5349C908" w14:textId="77777777"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0B20A2D" w14:textId="77777777" w:rsidR="00CB2E6A" w:rsidRDefault="00CB2E6A" w:rsidP="00CB2E6A">
            <w:pPr>
              <w:pStyle w:val="Heading1"/>
              <w:spacing w:line="276" w:lineRule="auto"/>
              <w:ind w:left="0" w:firstLine="0"/>
              <w:jc w:val="center"/>
              <w:rPr>
                <w:sz w:val="24"/>
                <w:szCs w:val="24"/>
              </w:rPr>
            </w:pPr>
            <w:r>
              <w:rPr>
                <w:sz w:val="24"/>
                <w:szCs w:val="24"/>
              </w:rPr>
              <w:t>Total</w:t>
            </w:r>
          </w:p>
          <w:p w14:paraId="593D4B1F" w14:textId="77777777" w:rsidR="00CB2E6A" w:rsidRDefault="00CB2E6A" w:rsidP="00CB2E6A">
            <w:pPr>
              <w:pStyle w:val="Heading1"/>
              <w:spacing w:line="276" w:lineRule="auto"/>
              <w:ind w:left="0" w:firstLine="0"/>
              <w:jc w:val="center"/>
            </w:pPr>
            <w:r>
              <w:rPr>
                <w:sz w:val="24"/>
                <w:szCs w:val="24"/>
              </w:rPr>
              <w:t>(10)</w:t>
            </w:r>
          </w:p>
        </w:tc>
      </w:tr>
      <w:tr w:rsidR="00CB2E6A" w14:paraId="0A15FDA4" w14:textId="77777777" w:rsidTr="00CB2E6A">
        <w:trPr>
          <w:trHeight w:val="403"/>
        </w:trPr>
        <w:tc>
          <w:tcPr>
            <w:tcW w:w="1193" w:type="dxa"/>
            <w:vMerge/>
            <w:tcBorders>
              <w:left w:val="single" w:sz="4" w:space="0" w:color="00000A"/>
              <w:bottom w:val="single" w:sz="4" w:space="0" w:color="00000A"/>
              <w:right w:val="single" w:sz="4" w:space="0" w:color="00000A"/>
            </w:tcBorders>
          </w:tcPr>
          <w:p w14:paraId="4ED627DA" w14:textId="77777777"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8C3AC5E" w14:textId="77777777" w:rsidR="00CB2E6A" w:rsidRDefault="00CB2E6A" w:rsidP="00CB2E6A">
            <w:pPr>
              <w:pStyle w:val="Heading1"/>
              <w:spacing w:line="276" w:lineRule="auto"/>
              <w:ind w:left="0" w:firstLine="0"/>
              <w:jc w:val="center"/>
              <w:rPr>
                <w:sz w:val="17"/>
              </w:rPr>
            </w:pPr>
            <w:r>
              <w:rPr>
                <w:sz w:val="17"/>
              </w:rPr>
              <w:t>Good</w:t>
            </w:r>
          </w:p>
          <w:p w14:paraId="55B84147" w14:textId="77777777"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8AD244D" w14:textId="77777777" w:rsidR="00CB2E6A" w:rsidRDefault="00CB2E6A" w:rsidP="00CB2E6A">
            <w:pPr>
              <w:pStyle w:val="Heading1"/>
              <w:spacing w:line="276" w:lineRule="auto"/>
              <w:ind w:left="0" w:firstLine="0"/>
              <w:jc w:val="center"/>
              <w:rPr>
                <w:sz w:val="17"/>
              </w:rPr>
            </w:pPr>
            <w:r>
              <w:rPr>
                <w:sz w:val="17"/>
              </w:rPr>
              <w:t>Avg.</w:t>
            </w:r>
          </w:p>
          <w:p w14:paraId="455659D7" w14:textId="77777777"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CC16BF8" w14:textId="77777777" w:rsidR="00CB2E6A" w:rsidRDefault="00CB2E6A" w:rsidP="00CB2E6A">
            <w:pPr>
              <w:pStyle w:val="Heading1"/>
              <w:spacing w:line="276" w:lineRule="auto"/>
              <w:ind w:left="0" w:firstLine="0"/>
              <w:jc w:val="center"/>
              <w:rPr>
                <w:sz w:val="17"/>
              </w:rPr>
            </w:pPr>
            <w:r>
              <w:rPr>
                <w:sz w:val="17"/>
              </w:rPr>
              <w:t>Poor</w:t>
            </w:r>
          </w:p>
          <w:p w14:paraId="4357BAEC" w14:textId="77777777"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7AAC18F" w14:textId="77777777" w:rsidR="00CB2E6A" w:rsidRDefault="00CB2E6A" w:rsidP="00CB2E6A">
            <w:pPr>
              <w:pStyle w:val="Heading1"/>
              <w:spacing w:line="276" w:lineRule="auto"/>
              <w:ind w:left="0" w:firstLine="0"/>
              <w:jc w:val="center"/>
              <w:rPr>
                <w:sz w:val="17"/>
              </w:rPr>
            </w:pPr>
            <w:r>
              <w:rPr>
                <w:sz w:val="17"/>
              </w:rPr>
              <w:t>Good</w:t>
            </w:r>
          </w:p>
          <w:p w14:paraId="0CD04BEA" w14:textId="77777777"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DFD15FE" w14:textId="77777777" w:rsidR="00CB2E6A" w:rsidRDefault="00CB2E6A" w:rsidP="00CB2E6A">
            <w:pPr>
              <w:pStyle w:val="Heading1"/>
              <w:spacing w:line="276" w:lineRule="auto"/>
              <w:ind w:left="0" w:firstLine="0"/>
              <w:jc w:val="center"/>
              <w:rPr>
                <w:sz w:val="17"/>
              </w:rPr>
            </w:pPr>
            <w:r>
              <w:rPr>
                <w:sz w:val="17"/>
              </w:rPr>
              <w:t>Avg.</w:t>
            </w:r>
          </w:p>
          <w:p w14:paraId="61417DC6" w14:textId="77777777"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883003B" w14:textId="77777777" w:rsidR="00CB2E6A" w:rsidRDefault="00CB2E6A" w:rsidP="00CB2E6A">
            <w:pPr>
              <w:pStyle w:val="Heading1"/>
              <w:spacing w:line="276" w:lineRule="auto"/>
              <w:ind w:left="0" w:firstLine="0"/>
              <w:jc w:val="center"/>
              <w:rPr>
                <w:sz w:val="17"/>
              </w:rPr>
            </w:pPr>
            <w:r>
              <w:rPr>
                <w:sz w:val="17"/>
              </w:rPr>
              <w:t>Poor</w:t>
            </w:r>
          </w:p>
          <w:p w14:paraId="44AC8F1B" w14:textId="77777777"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AFAD713" w14:textId="77777777" w:rsidR="00CB2E6A" w:rsidRDefault="00CB2E6A" w:rsidP="00CB2E6A">
            <w:pPr>
              <w:pStyle w:val="Heading1"/>
              <w:spacing w:line="276" w:lineRule="auto"/>
              <w:ind w:left="0" w:firstLine="0"/>
              <w:jc w:val="center"/>
              <w:rPr>
                <w:sz w:val="17"/>
              </w:rPr>
            </w:pPr>
            <w:r>
              <w:rPr>
                <w:sz w:val="17"/>
              </w:rPr>
              <w:t>Good</w:t>
            </w:r>
          </w:p>
          <w:p w14:paraId="7419CCB1" w14:textId="77777777"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CCE8582" w14:textId="77777777" w:rsidR="00CB2E6A" w:rsidRDefault="00CB2E6A" w:rsidP="00CB2E6A">
            <w:pPr>
              <w:pStyle w:val="Heading1"/>
              <w:spacing w:line="276" w:lineRule="auto"/>
              <w:ind w:left="0" w:firstLine="0"/>
              <w:jc w:val="center"/>
              <w:rPr>
                <w:sz w:val="17"/>
              </w:rPr>
            </w:pPr>
            <w:r>
              <w:rPr>
                <w:sz w:val="17"/>
              </w:rPr>
              <w:t>Avg.</w:t>
            </w:r>
          </w:p>
          <w:p w14:paraId="39E49296" w14:textId="77777777"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0D84D7A" w14:textId="77777777" w:rsidR="00CB2E6A" w:rsidRDefault="00CB2E6A" w:rsidP="00CB2E6A">
            <w:pPr>
              <w:pStyle w:val="Heading1"/>
              <w:spacing w:line="276" w:lineRule="auto"/>
              <w:ind w:left="0" w:firstLine="0"/>
              <w:jc w:val="center"/>
              <w:rPr>
                <w:sz w:val="17"/>
              </w:rPr>
            </w:pPr>
            <w:r>
              <w:rPr>
                <w:sz w:val="17"/>
              </w:rPr>
              <w:t>Poor</w:t>
            </w:r>
          </w:p>
          <w:p w14:paraId="5520F1A6" w14:textId="77777777"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6BE34D36" w14:textId="77777777" w:rsidR="00CB2E6A" w:rsidRDefault="00CB2E6A" w:rsidP="00CB2E6A">
            <w:pPr>
              <w:pStyle w:val="Heading1"/>
              <w:spacing w:line="276" w:lineRule="auto"/>
              <w:ind w:left="0" w:firstLine="0"/>
              <w:rPr>
                <w:sz w:val="17"/>
              </w:rPr>
            </w:pPr>
          </w:p>
        </w:tc>
      </w:tr>
      <w:tr w:rsidR="00CB2E6A" w14:paraId="76A480A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8B03B26" w14:textId="77777777"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BD9C79D" w14:textId="77777777" w:rsidR="00CB2E6A" w:rsidRDefault="00CB2E6A" w:rsidP="00CB2E6A">
            <w:pPr>
              <w:pStyle w:val="Heading1"/>
              <w:spacing w:line="276" w:lineRule="auto"/>
              <w:ind w:left="0" w:firstLine="0"/>
              <w:rPr>
                <w:sz w:val="17"/>
              </w:rPr>
            </w:pPr>
          </w:p>
          <w:p w14:paraId="1CCBD5B0" w14:textId="77777777"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2D179F5" w14:textId="77777777"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9408E9C" w14:textId="77777777"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4CABD202" w14:textId="77777777" w:rsidR="00CB2E6A" w:rsidRDefault="00CB2E6A" w:rsidP="00CB2E6A">
            <w:pPr>
              <w:pStyle w:val="Heading1"/>
              <w:spacing w:line="276" w:lineRule="auto"/>
              <w:ind w:left="0" w:firstLine="0"/>
              <w:rPr>
                <w:sz w:val="17"/>
              </w:rPr>
            </w:pPr>
          </w:p>
        </w:tc>
      </w:tr>
    </w:tbl>
    <w:p w14:paraId="1FE9408B" w14:textId="77777777" w:rsidR="00CB2E6A" w:rsidRDefault="00CB2E6A" w:rsidP="00CB2E6A">
      <w:pPr>
        <w:pStyle w:val="Heading1"/>
        <w:spacing w:line="276" w:lineRule="auto"/>
        <w:ind w:left="0" w:firstLine="0"/>
      </w:pPr>
    </w:p>
    <w:p w14:paraId="525DEA4A" w14:textId="77777777" w:rsidR="00302F59" w:rsidRDefault="00302F59" w:rsidP="00302F59">
      <w:pPr>
        <w:pStyle w:val="Heading1"/>
        <w:spacing w:line="276" w:lineRule="auto"/>
        <w:ind w:left="0" w:firstLine="0"/>
      </w:pPr>
    </w:p>
    <w:p w14:paraId="77F1F1E5" w14:textId="77777777" w:rsidR="00302F59" w:rsidRDefault="00302F59" w:rsidP="00302F59">
      <w:pPr>
        <w:pStyle w:val="Heading1"/>
        <w:spacing w:line="276" w:lineRule="auto"/>
        <w:ind w:left="0" w:firstLine="0"/>
      </w:pPr>
    </w:p>
    <w:p w14:paraId="17D9D64E" w14:textId="77777777" w:rsidR="009301AD" w:rsidRDefault="009301AD">
      <w:pPr>
        <w:pStyle w:val="Heading1"/>
        <w:spacing w:line="276" w:lineRule="auto"/>
        <w:ind w:left="0" w:firstLine="0"/>
      </w:pPr>
    </w:p>
    <w:sectPr w:rsidR="009301AD" w:rsidSect="00C149C1">
      <w:headerReference w:type="even" r:id="rId47"/>
      <w:headerReference w:type="default" r:id="rId48"/>
      <w:footerReference w:type="even" r:id="rId49"/>
      <w:footerReference w:type="default" r:id="rId50"/>
      <w:headerReference w:type="first" r:id="rId51"/>
      <w:footerReference w:type="first" r:id="rId52"/>
      <w:pgSz w:w="11906" w:h="16838"/>
      <w:pgMar w:top="1021" w:right="1021" w:bottom="1021" w:left="1418" w:header="720" w:footer="720" w:gutter="0"/>
      <w:pgNumType w:start="1"/>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373C5" w14:textId="77777777" w:rsidR="001D2603" w:rsidRDefault="001D2603">
      <w:r>
        <w:separator/>
      </w:r>
    </w:p>
  </w:endnote>
  <w:endnote w:type="continuationSeparator" w:id="0">
    <w:p w14:paraId="178278E0" w14:textId="77777777" w:rsidR="001D2603" w:rsidRDefault="001D2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C2E7" w14:textId="77777777"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3458224"/>
      <w:docPartObj>
        <w:docPartGallery w:val="Page Numbers (Bottom of Page)"/>
        <w:docPartUnique/>
      </w:docPartObj>
    </w:sdtPr>
    <w:sdtEndPr>
      <w:rPr>
        <w:noProof/>
      </w:rPr>
    </w:sdtEndPr>
    <w:sdtContent>
      <w:p w14:paraId="7B3F7F1F" w14:textId="5654B93E" w:rsidR="007C701F" w:rsidRDefault="007C7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50497" w14:textId="77777777"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46DF5" w14:textId="77777777"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0E16" w14:textId="77777777"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F20B" w14:textId="77777777"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C054F" w14:textId="77777777"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8A7A3" w14:textId="77777777"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C52DF" w14:textId="77777777"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CFAC3" w14:textId="77777777"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7C12" w14:textId="77777777"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F25B" w14:textId="77777777"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46BD3" w14:textId="77777777" w:rsidR="001D2603" w:rsidRDefault="001D2603">
      <w:r>
        <w:separator/>
      </w:r>
    </w:p>
  </w:footnote>
  <w:footnote w:type="continuationSeparator" w:id="0">
    <w:p w14:paraId="525003E5" w14:textId="77777777" w:rsidR="001D2603" w:rsidRDefault="001D2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DB18" w14:textId="77777777"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91A3D" w14:textId="509ACA3F" w:rsidR="00FA6B39" w:rsidRPr="009D2CDF" w:rsidRDefault="00FA6B39" w:rsidP="00FA6B39">
    <w:pPr>
      <w:spacing w:before="17"/>
      <w:ind w:left="20"/>
    </w:pPr>
    <w:r w:rsidRPr="009D2CDF">
      <w:rPr>
        <w:sz w:val="20"/>
        <w:szCs w:val="20"/>
      </w:rPr>
      <w:t>Analysis and Design of Algorithms</w:t>
    </w:r>
    <w:r w:rsidRPr="009D2CDF">
      <w:rPr>
        <w:w w:val="110"/>
        <w:sz w:val="20"/>
        <w:szCs w:val="24"/>
      </w:rPr>
      <w:t xml:space="preserve"> (3150703) </w:t>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000B7029">
      <w:rPr>
        <w:w w:val="110"/>
        <w:sz w:val="20"/>
        <w:szCs w:val="24"/>
      </w:rPr>
      <w:t xml:space="preserve">         </w:t>
    </w:r>
    <w:r w:rsidRPr="009D2CDF">
      <w:rPr>
        <w:w w:val="110"/>
        <w:sz w:val="20"/>
        <w:szCs w:val="24"/>
      </w:rPr>
      <w:t>230170107155</w:t>
    </w:r>
    <w:r w:rsidR="000B7029">
      <w:rPr>
        <w:w w:val="110"/>
        <w:sz w:val="20"/>
        <w:szCs w:val="24"/>
      </w:rPr>
      <w:t>(H4)</w:t>
    </w:r>
  </w:p>
  <w:p w14:paraId="2F4EF072" w14:textId="77777777"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9CBD2" w14:textId="77777777"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3F60" w14:textId="77777777"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3DA3" w14:textId="77777777"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3330" w14:textId="77777777" w:rsidR="00575848" w:rsidRDefault="00575848" w:rsidP="00C0140B">
    <w:pPr>
      <w:spacing w:before="17"/>
      <w:ind w:left="20"/>
    </w:pPr>
    <w:r w:rsidRPr="008C7E2D">
      <w:rPr>
        <w:sz w:val="20"/>
        <w:szCs w:val="20"/>
      </w:rPr>
      <w:t>Analysis and Design of Algorithms</w:t>
    </w:r>
    <w:r>
      <w:rPr>
        <w:w w:val="110"/>
        <w:sz w:val="20"/>
        <w:szCs w:val="24"/>
      </w:rPr>
      <w:t xml:space="preserve"> (3150703)</w:t>
    </w:r>
  </w:p>
  <w:p w14:paraId="18217069" w14:textId="77777777"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01BA" w14:textId="77777777"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A9BDB" w14:textId="77777777"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BF16" w14:textId="77777777"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D1B8" w14:textId="77777777"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D440D" w14:textId="77777777"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65933"/>
    <w:multiLevelType w:val="hybridMultilevel"/>
    <w:tmpl w:val="63F4E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71652A"/>
    <w:multiLevelType w:val="hybridMultilevel"/>
    <w:tmpl w:val="AABEB6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70294F"/>
    <w:multiLevelType w:val="hybridMultilevel"/>
    <w:tmpl w:val="FBFA3B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1264265084">
    <w:abstractNumId w:val="16"/>
  </w:num>
  <w:num w:numId="7" w16cid:durableId="177356764">
    <w:abstractNumId w:val="29"/>
  </w:num>
  <w:num w:numId="8" w16cid:durableId="2008170975">
    <w:abstractNumId w:val="35"/>
  </w:num>
  <w:num w:numId="9" w16cid:durableId="122964179">
    <w:abstractNumId w:val="9"/>
  </w:num>
  <w:num w:numId="10" w16cid:durableId="854028918">
    <w:abstractNumId w:val="33"/>
  </w:num>
  <w:num w:numId="11" w16cid:durableId="1057969843">
    <w:abstractNumId w:val="54"/>
  </w:num>
  <w:num w:numId="12" w16cid:durableId="250240903">
    <w:abstractNumId w:val="25"/>
  </w:num>
  <w:num w:numId="13" w16cid:durableId="1032262314">
    <w:abstractNumId w:val="10"/>
  </w:num>
  <w:num w:numId="14" w16cid:durableId="898639051">
    <w:abstractNumId w:val="20"/>
  </w:num>
  <w:num w:numId="15" w16cid:durableId="1682201670">
    <w:abstractNumId w:val="7"/>
  </w:num>
  <w:num w:numId="16" w16cid:durableId="41445896">
    <w:abstractNumId w:val="47"/>
  </w:num>
  <w:num w:numId="17" w16cid:durableId="1755661417">
    <w:abstractNumId w:val="51"/>
  </w:num>
  <w:num w:numId="18" w16cid:durableId="1934388399">
    <w:abstractNumId w:val="27"/>
  </w:num>
  <w:num w:numId="19" w16cid:durableId="358698882">
    <w:abstractNumId w:val="49"/>
  </w:num>
  <w:num w:numId="20" w16cid:durableId="1323774126">
    <w:abstractNumId w:val="24"/>
  </w:num>
  <w:num w:numId="21" w16cid:durableId="532696441">
    <w:abstractNumId w:val="48"/>
  </w:num>
  <w:num w:numId="22" w16cid:durableId="640429028">
    <w:abstractNumId w:val="17"/>
  </w:num>
  <w:num w:numId="23" w16cid:durableId="867723390">
    <w:abstractNumId w:val="43"/>
  </w:num>
  <w:num w:numId="24" w16cid:durableId="2022507766">
    <w:abstractNumId w:val="12"/>
  </w:num>
  <w:num w:numId="25" w16cid:durableId="1005715591">
    <w:abstractNumId w:val="34"/>
  </w:num>
  <w:num w:numId="26" w16cid:durableId="921648657">
    <w:abstractNumId w:val="18"/>
  </w:num>
  <w:num w:numId="27" w16cid:durableId="1254627266">
    <w:abstractNumId w:val="59"/>
  </w:num>
  <w:num w:numId="28" w16cid:durableId="674310155">
    <w:abstractNumId w:val="36"/>
  </w:num>
  <w:num w:numId="29" w16cid:durableId="1599412138">
    <w:abstractNumId w:val="23"/>
  </w:num>
  <w:num w:numId="30" w16cid:durableId="1878395825">
    <w:abstractNumId w:val="42"/>
  </w:num>
  <w:num w:numId="31" w16cid:durableId="200749653">
    <w:abstractNumId w:val="46"/>
  </w:num>
  <w:num w:numId="32" w16cid:durableId="832601259">
    <w:abstractNumId w:val="37"/>
  </w:num>
  <w:num w:numId="33" w16cid:durableId="1726485130">
    <w:abstractNumId w:val="28"/>
  </w:num>
  <w:num w:numId="34" w16cid:durableId="1995837400">
    <w:abstractNumId w:val="32"/>
  </w:num>
  <w:num w:numId="35" w16cid:durableId="2135513531">
    <w:abstractNumId w:val="41"/>
  </w:num>
  <w:num w:numId="36" w16cid:durableId="1316296261">
    <w:abstractNumId w:val="13"/>
  </w:num>
  <w:num w:numId="37" w16cid:durableId="1442411175">
    <w:abstractNumId w:val="11"/>
  </w:num>
  <w:num w:numId="38" w16cid:durableId="197209100">
    <w:abstractNumId w:val="31"/>
  </w:num>
  <w:num w:numId="39" w16cid:durableId="972948412">
    <w:abstractNumId w:val="52"/>
  </w:num>
  <w:num w:numId="40" w16cid:durableId="11417788">
    <w:abstractNumId w:val="30"/>
  </w:num>
  <w:num w:numId="41" w16cid:durableId="1829131880">
    <w:abstractNumId w:val="19"/>
  </w:num>
  <w:num w:numId="42" w16cid:durableId="743725027">
    <w:abstractNumId w:val="56"/>
  </w:num>
  <w:num w:numId="43" w16cid:durableId="1893038308">
    <w:abstractNumId w:val="40"/>
  </w:num>
  <w:num w:numId="44" w16cid:durableId="1577128419">
    <w:abstractNumId w:val="58"/>
  </w:num>
  <w:num w:numId="45" w16cid:durableId="684551395">
    <w:abstractNumId w:val="14"/>
  </w:num>
  <w:num w:numId="46" w16cid:durableId="11494858">
    <w:abstractNumId w:val="39"/>
  </w:num>
  <w:num w:numId="47" w16cid:durableId="1051271224">
    <w:abstractNumId w:val="26"/>
  </w:num>
  <w:num w:numId="48" w16cid:durableId="1545481814">
    <w:abstractNumId w:val="38"/>
  </w:num>
  <w:num w:numId="49" w16cid:durableId="560403917">
    <w:abstractNumId w:val="8"/>
  </w:num>
  <w:num w:numId="50" w16cid:durableId="1343897343">
    <w:abstractNumId w:val="55"/>
  </w:num>
  <w:num w:numId="51" w16cid:durableId="1897164652">
    <w:abstractNumId w:val="57"/>
  </w:num>
  <w:num w:numId="52" w16cid:durableId="881483305">
    <w:abstractNumId w:val="21"/>
  </w:num>
  <w:num w:numId="53" w16cid:durableId="1347748029">
    <w:abstractNumId w:val="60"/>
  </w:num>
  <w:num w:numId="54" w16cid:durableId="1463427246">
    <w:abstractNumId w:val="50"/>
  </w:num>
  <w:num w:numId="55" w16cid:durableId="1592397766">
    <w:abstractNumId w:val="44"/>
  </w:num>
  <w:num w:numId="56" w16cid:durableId="729887212">
    <w:abstractNumId w:val="45"/>
  </w:num>
  <w:num w:numId="57" w16cid:durableId="1012294035">
    <w:abstractNumId w:val="15"/>
  </w:num>
  <w:num w:numId="58" w16cid:durableId="154848683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7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26EB9"/>
    <w:rsid w:val="00044E51"/>
    <w:rsid w:val="00046E3A"/>
    <w:rsid w:val="000535CE"/>
    <w:rsid w:val="00055A11"/>
    <w:rsid w:val="00057C5B"/>
    <w:rsid w:val="00060662"/>
    <w:rsid w:val="0007644B"/>
    <w:rsid w:val="00080C2B"/>
    <w:rsid w:val="00083C6B"/>
    <w:rsid w:val="00084FD0"/>
    <w:rsid w:val="0008680F"/>
    <w:rsid w:val="00086FD1"/>
    <w:rsid w:val="000913A5"/>
    <w:rsid w:val="00091610"/>
    <w:rsid w:val="000922B8"/>
    <w:rsid w:val="000960D4"/>
    <w:rsid w:val="000A64EE"/>
    <w:rsid w:val="000A68C5"/>
    <w:rsid w:val="000B7029"/>
    <w:rsid w:val="000C772C"/>
    <w:rsid w:val="000C792C"/>
    <w:rsid w:val="000D0D23"/>
    <w:rsid w:val="000F63C3"/>
    <w:rsid w:val="00104A5A"/>
    <w:rsid w:val="00114A26"/>
    <w:rsid w:val="001305C0"/>
    <w:rsid w:val="00134005"/>
    <w:rsid w:val="001345A4"/>
    <w:rsid w:val="0013540B"/>
    <w:rsid w:val="001359B8"/>
    <w:rsid w:val="00141748"/>
    <w:rsid w:val="00144DBE"/>
    <w:rsid w:val="00150555"/>
    <w:rsid w:val="00152B72"/>
    <w:rsid w:val="0015393D"/>
    <w:rsid w:val="001544D4"/>
    <w:rsid w:val="0015629B"/>
    <w:rsid w:val="00162156"/>
    <w:rsid w:val="0019096C"/>
    <w:rsid w:val="00197013"/>
    <w:rsid w:val="001A343B"/>
    <w:rsid w:val="001B09E8"/>
    <w:rsid w:val="001C2FF8"/>
    <w:rsid w:val="001C6AAD"/>
    <w:rsid w:val="001D2603"/>
    <w:rsid w:val="001D639A"/>
    <w:rsid w:val="001D6FDD"/>
    <w:rsid w:val="001E02EB"/>
    <w:rsid w:val="001E3035"/>
    <w:rsid w:val="001E643B"/>
    <w:rsid w:val="001E72F5"/>
    <w:rsid w:val="001F3AF2"/>
    <w:rsid w:val="001F47EE"/>
    <w:rsid w:val="001F524C"/>
    <w:rsid w:val="001F7F53"/>
    <w:rsid w:val="00210E05"/>
    <w:rsid w:val="00214A80"/>
    <w:rsid w:val="00217D9F"/>
    <w:rsid w:val="00223439"/>
    <w:rsid w:val="00227292"/>
    <w:rsid w:val="0023037B"/>
    <w:rsid w:val="0023100A"/>
    <w:rsid w:val="00240CF8"/>
    <w:rsid w:val="0024307A"/>
    <w:rsid w:val="00244E3A"/>
    <w:rsid w:val="0024534F"/>
    <w:rsid w:val="00255B5C"/>
    <w:rsid w:val="002561FC"/>
    <w:rsid w:val="00267DEE"/>
    <w:rsid w:val="00284F61"/>
    <w:rsid w:val="0029008A"/>
    <w:rsid w:val="002945EF"/>
    <w:rsid w:val="00295A58"/>
    <w:rsid w:val="002A5CFC"/>
    <w:rsid w:val="002A6897"/>
    <w:rsid w:val="002B141A"/>
    <w:rsid w:val="002B70F8"/>
    <w:rsid w:val="002C584A"/>
    <w:rsid w:val="002C5C9F"/>
    <w:rsid w:val="002C79FF"/>
    <w:rsid w:val="002D0141"/>
    <w:rsid w:val="002D7458"/>
    <w:rsid w:val="002D753E"/>
    <w:rsid w:val="002E041C"/>
    <w:rsid w:val="002E17ED"/>
    <w:rsid w:val="002E59EC"/>
    <w:rsid w:val="002F3D6D"/>
    <w:rsid w:val="00301C69"/>
    <w:rsid w:val="00302F59"/>
    <w:rsid w:val="003135E3"/>
    <w:rsid w:val="00317AD4"/>
    <w:rsid w:val="003243E3"/>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900CD"/>
    <w:rsid w:val="003A32D6"/>
    <w:rsid w:val="003B3201"/>
    <w:rsid w:val="003C2652"/>
    <w:rsid w:val="003C4736"/>
    <w:rsid w:val="003E1999"/>
    <w:rsid w:val="003E6E2C"/>
    <w:rsid w:val="003F01AA"/>
    <w:rsid w:val="004017EB"/>
    <w:rsid w:val="00414019"/>
    <w:rsid w:val="004147DF"/>
    <w:rsid w:val="00414F20"/>
    <w:rsid w:val="00434AB4"/>
    <w:rsid w:val="00447527"/>
    <w:rsid w:val="00454E7C"/>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0BAD"/>
    <w:rsid w:val="004B1E42"/>
    <w:rsid w:val="004B6151"/>
    <w:rsid w:val="004C3E38"/>
    <w:rsid w:val="004D08ED"/>
    <w:rsid w:val="004D17B0"/>
    <w:rsid w:val="004D34D7"/>
    <w:rsid w:val="004D6FF6"/>
    <w:rsid w:val="004E0724"/>
    <w:rsid w:val="004E1646"/>
    <w:rsid w:val="004E1C83"/>
    <w:rsid w:val="004E3ECD"/>
    <w:rsid w:val="004E5B08"/>
    <w:rsid w:val="004F1DE3"/>
    <w:rsid w:val="004F255E"/>
    <w:rsid w:val="0050012F"/>
    <w:rsid w:val="00500C3F"/>
    <w:rsid w:val="005011CE"/>
    <w:rsid w:val="00513909"/>
    <w:rsid w:val="00514ECC"/>
    <w:rsid w:val="0052032B"/>
    <w:rsid w:val="00521762"/>
    <w:rsid w:val="00521D23"/>
    <w:rsid w:val="0052629E"/>
    <w:rsid w:val="005318C9"/>
    <w:rsid w:val="00533E34"/>
    <w:rsid w:val="00534D2A"/>
    <w:rsid w:val="00537D37"/>
    <w:rsid w:val="00543619"/>
    <w:rsid w:val="00545E92"/>
    <w:rsid w:val="005509E9"/>
    <w:rsid w:val="005516CE"/>
    <w:rsid w:val="00555910"/>
    <w:rsid w:val="00562E1B"/>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53AE"/>
    <w:rsid w:val="005D797C"/>
    <w:rsid w:val="005E1FF2"/>
    <w:rsid w:val="005E4223"/>
    <w:rsid w:val="005E55EC"/>
    <w:rsid w:val="005F046E"/>
    <w:rsid w:val="00601B60"/>
    <w:rsid w:val="00617701"/>
    <w:rsid w:val="006214EB"/>
    <w:rsid w:val="00624086"/>
    <w:rsid w:val="00624B21"/>
    <w:rsid w:val="00633206"/>
    <w:rsid w:val="00633C4F"/>
    <w:rsid w:val="00635408"/>
    <w:rsid w:val="0064001F"/>
    <w:rsid w:val="00640172"/>
    <w:rsid w:val="00640E7E"/>
    <w:rsid w:val="00647562"/>
    <w:rsid w:val="00652E20"/>
    <w:rsid w:val="00653F35"/>
    <w:rsid w:val="0067736F"/>
    <w:rsid w:val="00681247"/>
    <w:rsid w:val="006A41CD"/>
    <w:rsid w:val="006A5142"/>
    <w:rsid w:val="006B13BA"/>
    <w:rsid w:val="006B1536"/>
    <w:rsid w:val="006B355E"/>
    <w:rsid w:val="006B7663"/>
    <w:rsid w:val="006C022D"/>
    <w:rsid w:val="006C165F"/>
    <w:rsid w:val="006C2E4D"/>
    <w:rsid w:val="006D0709"/>
    <w:rsid w:val="006D6823"/>
    <w:rsid w:val="006E1253"/>
    <w:rsid w:val="006E1604"/>
    <w:rsid w:val="006E1C5D"/>
    <w:rsid w:val="006F430E"/>
    <w:rsid w:val="00707B82"/>
    <w:rsid w:val="00711DA1"/>
    <w:rsid w:val="00713CAF"/>
    <w:rsid w:val="007208C6"/>
    <w:rsid w:val="00720F1B"/>
    <w:rsid w:val="00722E8C"/>
    <w:rsid w:val="00726681"/>
    <w:rsid w:val="00735601"/>
    <w:rsid w:val="00737BF8"/>
    <w:rsid w:val="0074170A"/>
    <w:rsid w:val="00756E9F"/>
    <w:rsid w:val="0076221A"/>
    <w:rsid w:val="007624E7"/>
    <w:rsid w:val="00763834"/>
    <w:rsid w:val="00764A27"/>
    <w:rsid w:val="0076539E"/>
    <w:rsid w:val="00765A73"/>
    <w:rsid w:val="00767AEA"/>
    <w:rsid w:val="00776C45"/>
    <w:rsid w:val="0078214D"/>
    <w:rsid w:val="007876C9"/>
    <w:rsid w:val="00794AFD"/>
    <w:rsid w:val="007A62B1"/>
    <w:rsid w:val="007A6A24"/>
    <w:rsid w:val="007B0A12"/>
    <w:rsid w:val="007B331D"/>
    <w:rsid w:val="007B6238"/>
    <w:rsid w:val="007C1B81"/>
    <w:rsid w:val="007C1D81"/>
    <w:rsid w:val="007C3093"/>
    <w:rsid w:val="007C6A26"/>
    <w:rsid w:val="007C701F"/>
    <w:rsid w:val="007D07A4"/>
    <w:rsid w:val="007D0E4B"/>
    <w:rsid w:val="007D2B0D"/>
    <w:rsid w:val="007D5547"/>
    <w:rsid w:val="007D799B"/>
    <w:rsid w:val="007D7E37"/>
    <w:rsid w:val="007E19E8"/>
    <w:rsid w:val="007E40DC"/>
    <w:rsid w:val="007E7940"/>
    <w:rsid w:val="007F2ACA"/>
    <w:rsid w:val="00802B43"/>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126A"/>
    <w:rsid w:val="009B7EAE"/>
    <w:rsid w:val="009C0ED2"/>
    <w:rsid w:val="009C3922"/>
    <w:rsid w:val="009C3941"/>
    <w:rsid w:val="009C3C7A"/>
    <w:rsid w:val="009D2CDF"/>
    <w:rsid w:val="009D564F"/>
    <w:rsid w:val="009D7359"/>
    <w:rsid w:val="009E21E2"/>
    <w:rsid w:val="009E3C59"/>
    <w:rsid w:val="009F294B"/>
    <w:rsid w:val="009F32E2"/>
    <w:rsid w:val="00A038E0"/>
    <w:rsid w:val="00A115C9"/>
    <w:rsid w:val="00A116FD"/>
    <w:rsid w:val="00A147BC"/>
    <w:rsid w:val="00A25343"/>
    <w:rsid w:val="00A30372"/>
    <w:rsid w:val="00A354D3"/>
    <w:rsid w:val="00A54AA7"/>
    <w:rsid w:val="00A64D4B"/>
    <w:rsid w:val="00A764A8"/>
    <w:rsid w:val="00A77791"/>
    <w:rsid w:val="00A808E4"/>
    <w:rsid w:val="00A8316D"/>
    <w:rsid w:val="00A93F5C"/>
    <w:rsid w:val="00A944E9"/>
    <w:rsid w:val="00AA0919"/>
    <w:rsid w:val="00AA0BDC"/>
    <w:rsid w:val="00AA0C89"/>
    <w:rsid w:val="00AB79AB"/>
    <w:rsid w:val="00AD230A"/>
    <w:rsid w:val="00AE3470"/>
    <w:rsid w:val="00AF6482"/>
    <w:rsid w:val="00B02D12"/>
    <w:rsid w:val="00B02D76"/>
    <w:rsid w:val="00B13050"/>
    <w:rsid w:val="00B17591"/>
    <w:rsid w:val="00B17670"/>
    <w:rsid w:val="00B22D61"/>
    <w:rsid w:val="00B230E0"/>
    <w:rsid w:val="00B2434F"/>
    <w:rsid w:val="00B34D88"/>
    <w:rsid w:val="00B42A51"/>
    <w:rsid w:val="00B45F63"/>
    <w:rsid w:val="00B521E0"/>
    <w:rsid w:val="00B57602"/>
    <w:rsid w:val="00B7552D"/>
    <w:rsid w:val="00B80D8C"/>
    <w:rsid w:val="00B83347"/>
    <w:rsid w:val="00B97ECA"/>
    <w:rsid w:val="00BA62A2"/>
    <w:rsid w:val="00BA7C4C"/>
    <w:rsid w:val="00BB09CE"/>
    <w:rsid w:val="00BC0ECE"/>
    <w:rsid w:val="00BC628E"/>
    <w:rsid w:val="00BC7A9A"/>
    <w:rsid w:val="00BD4D61"/>
    <w:rsid w:val="00BE5005"/>
    <w:rsid w:val="00BF3543"/>
    <w:rsid w:val="00BF4666"/>
    <w:rsid w:val="00C0140B"/>
    <w:rsid w:val="00C01C83"/>
    <w:rsid w:val="00C0681D"/>
    <w:rsid w:val="00C078E4"/>
    <w:rsid w:val="00C149C1"/>
    <w:rsid w:val="00C16CDB"/>
    <w:rsid w:val="00C20A51"/>
    <w:rsid w:val="00C2426E"/>
    <w:rsid w:val="00C31E79"/>
    <w:rsid w:val="00C32F83"/>
    <w:rsid w:val="00C431DD"/>
    <w:rsid w:val="00C432D1"/>
    <w:rsid w:val="00C53256"/>
    <w:rsid w:val="00C618D7"/>
    <w:rsid w:val="00C6235A"/>
    <w:rsid w:val="00C63437"/>
    <w:rsid w:val="00C735BE"/>
    <w:rsid w:val="00C75CFB"/>
    <w:rsid w:val="00C80C06"/>
    <w:rsid w:val="00C85C3C"/>
    <w:rsid w:val="00C9008B"/>
    <w:rsid w:val="00C91BCB"/>
    <w:rsid w:val="00C939D7"/>
    <w:rsid w:val="00C94EBB"/>
    <w:rsid w:val="00C96D84"/>
    <w:rsid w:val="00CA22E7"/>
    <w:rsid w:val="00CA3334"/>
    <w:rsid w:val="00CB2E6A"/>
    <w:rsid w:val="00CD08DE"/>
    <w:rsid w:val="00CE7162"/>
    <w:rsid w:val="00CF40BB"/>
    <w:rsid w:val="00D05287"/>
    <w:rsid w:val="00D31559"/>
    <w:rsid w:val="00D3343A"/>
    <w:rsid w:val="00D4171B"/>
    <w:rsid w:val="00D422A1"/>
    <w:rsid w:val="00D473DE"/>
    <w:rsid w:val="00D554E0"/>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A447F"/>
    <w:rsid w:val="00EB7A83"/>
    <w:rsid w:val="00EC0E20"/>
    <w:rsid w:val="00ED504E"/>
    <w:rsid w:val="00EE1EB0"/>
    <w:rsid w:val="00F12C05"/>
    <w:rsid w:val="00F17A1B"/>
    <w:rsid w:val="00F23BF7"/>
    <w:rsid w:val="00F23D6E"/>
    <w:rsid w:val="00F33052"/>
    <w:rsid w:val="00F35A24"/>
    <w:rsid w:val="00F40AC3"/>
    <w:rsid w:val="00F40B49"/>
    <w:rsid w:val="00F412E3"/>
    <w:rsid w:val="00F5003F"/>
    <w:rsid w:val="00F51BFA"/>
    <w:rsid w:val="00F55F2E"/>
    <w:rsid w:val="00F56169"/>
    <w:rsid w:val="00F6050A"/>
    <w:rsid w:val="00F729AB"/>
    <w:rsid w:val="00F73731"/>
    <w:rsid w:val="00F75CB4"/>
    <w:rsid w:val="00F808B7"/>
    <w:rsid w:val="00F80C12"/>
    <w:rsid w:val="00F827F5"/>
    <w:rsid w:val="00F84EEE"/>
    <w:rsid w:val="00F859AD"/>
    <w:rsid w:val="00FA072D"/>
    <w:rsid w:val="00FA1565"/>
    <w:rsid w:val="00FA6B39"/>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oNotEmbedSmartTags/>
  <w:decimalSymbol w:val="."/>
  <w:listSeparator w:val=","/>
  <w14:docId w14:val="1CD59690"/>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9"/>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uiPriority w:val="99"/>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uiPriority w:val="99"/>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eader" Target="header9.xml"/><Relationship Id="rId50"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0.xml"/><Relationship Id="rId8" Type="http://schemas.openxmlformats.org/officeDocument/2006/relationships/image" Target="media/image2.jpeg"/><Relationship Id="rId51"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eader" Target="header7.xml"/><Relationship Id="rId41" Type="http://schemas.openxmlformats.org/officeDocument/2006/relationships/image" Target="media/image1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6392</TotalTime>
  <Pages>78</Pages>
  <Words>14795</Words>
  <Characters>84332</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379</cp:revision>
  <cp:lastPrinted>2025-08-06T08:19:00Z</cp:lastPrinted>
  <dcterms:created xsi:type="dcterms:W3CDTF">2023-04-17T00:45:00Z</dcterms:created>
  <dcterms:modified xsi:type="dcterms:W3CDTF">2025-08-06T08:21:00Z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